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2EB378F" w14:textId="2A69E551" w:rsidR="00547DD9" w:rsidRPr="00453783" w:rsidRDefault="00547DD9" w:rsidP="5E90D9C5">
      <w:pPr>
        <w:rPr>
          <w:rFonts w:ascii="Calibri" w:hAnsi="Calibri"/>
        </w:rPr>
      </w:pPr>
    </w:p>
    <w:p w14:paraId="728A4B51" w14:textId="63C46221" w:rsidR="5E90D9C5" w:rsidRDefault="5E90D9C5" w:rsidP="5E90D9C5">
      <w:pPr>
        <w:rPr>
          <w:rFonts w:ascii="Calibri" w:hAnsi="Calibri"/>
        </w:rPr>
      </w:pPr>
    </w:p>
    <w:p w14:paraId="579E6DAD" w14:textId="3387A9B3" w:rsidR="5E90D9C5" w:rsidRDefault="5E90D9C5" w:rsidP="5E90D9C5">
      <w:pPr>
        <w:rPr>
          <w:rFonts w:ascii="Calibri" w:hAnsi="Calibri"/>
        </w:rPr>
      </w:pPr>
    </w:p>
    <w:p w14:paraId="6A05A809" w14:textId="77777777" w:rsidR="00547DD9" w:rsidRPr="00453783" w:rsidRDefault="00547DD9">
      <w:pPr>
        <w:rPr>
          <w:rFonts w:ascii="Calibri" w:hAnsi="Calibri"/>
        </w:rPr>
      </w:pPr>
    </w:p>
    <w:p w14:paraId="5A39BBE3" w14:textId="77777777" w:rsidR="00547DD9" w:rsidRPr="00453783" w:rsidRDefault="00547DD9">
      <w:pPr>
        <w:rPr>
          <w:rFonts w:ascii="Calibri" w:hAnsi="Calibri"/>
        </w:rPr>
      </w:pPr>
    </w:p>
    <w:p w14:paraId="41C8F396" w14:textId="77777777" w:rsidR="00547DD9" w:rsidRDefault="00547DD9">
      <w:pPr>
        <w:rPr>
          <w:rFonts w:ascii="Calibri" w:hAnsi="Calibri"/>
        </w:rPr>
      </w:pPr>
    </w:p>
    <w:p w14:paraId="72A3D3EC" w14:textId="77777777" w:rsidR="00597881" w:rsidRDefault="00597881">
      <w:pPr>
        <w:rPr>
          <w:rFonts w:ascii="Calibri" w:hAnsi="Calibri"/>
        </w:rPr>
      </w:pPr>
    </w:p>
    <w:p w14:paraId="0D0B940D" w14:textId="77777777" w:rsidR="00597881" w:rsidRDefault="00597881">
      <w:pPr>
        <w:rPr>
          <w:rFonts w:ascii="Calibri" w:hAnsi="Calibri"/>
        </w:rPr>
      </w:pPr>
    </w:p>
    <w:p w14:paraId="0E27B00A" w14:textId="77777777" w:rsidR="00597881" w:rsidRDefault="00597881">
      <w:pPr>
        <w:rPr>
          <w:rFonts w:ascii="Calibri" w:hAnsi="Calibri"/>
        </w:rPr>
      </w:pPr>
    </w:p>
    <w:p w14:paraId="60061E4C" w14:textId="77777777" w:rsidR="00597881" w:rsidRDefault="00597881">
      <w:pPr>
        <w:rPr>
          <w:rFonts w:ascii="Calibri" w:hAnsi="Calibri"/>
        </w:rPr>
      </w:pPr>
    </w:p>
    <w:p w14:paraId="44EAFD9C" w14:textId="77777777" w:rsidR="00597881" w:rsidRPr="00453783" w:rsidRDefault="00597881">
      <w:pPr>
        <w:rPr>
          <w:rFonts w:ascii="Calibri" w:hAnsi="Calibri"/>
        </w:rPr>
      </w:pPr>
    </w:p>
    <w:p w14:paraId="4B94D5A5" w14:textId="77777777" w:rsidR="00547DD9" w:rsidRDefault="00547DD9">
      <w:pPr>
        <w:rPr>
          <w:rFonts w:ascii="Calibri" w:hAnsi="Calibri"/>
        </w:rPr>
      </w:pPr>
    </w:p>
    <w:p w14:paraId="3DEEC669" w14:textId="77777777" w:rsidR="001E2593" w:rsidRPr="00453783" w:rsidRDefault="001E2593">
      <w:pPr>
        <w:rPr>
          <w:rFonts w:ascii="Calibri" w:hAnsi="Calibri"/>
        </w:rPr>
      </w:pPr>
    </w:p>
    <w:p w14:paraId="3656B9AB" w14:textId="77777777" w:rsidR="00547DD9" w:rsidRPr="00453783" w:rsidRDefault="00547DD9">
      <w:pPr>
        <w:rPr>
          <w:rFonts w:ascii="Calibri" w:hAnsi="Calibri"/>
        </w:rPr>
      </w:pPr>
    </w:p>
    <w:p w14:paraId="45FB0818" w14:textId="77777777" w:rsidR="00547DD9" w:rsidRPr="00453783" w:rsidRDefault="00547DD9">
      <w:pPr>
        <w:rPr>
          <w:rFonts w:ascii="Calibri" w:hAnsi="Calibri"/>
        </w:rPr>
      </w:pPr>
    </w:p>
    <w:p w14:paraId="049F31CB" w14:textId="77777777" w:rsidR="00547DD9" w:rsidRPr="00453783" w:rsidRDefault="00547DD9">
      <w:pPr>
        <w:rPr>
          <w:rFonts w:ascii="Calibri" w:hAnsi="Calibri"/>
        </w:rPr>
      </w:pPr>
    </w:p>
    <w:p w14:paraId="732205AC" w14:textId="1D4D3301" w:rsidR="06C4FD9F" w:rsidRDefault="003A1735" w:rsidP="06C4FD9F">
      <w:pPr>
        <w:pStyle w:val="Ttulo7"/>
        <w:numPr>
          <w:ilvl w:val="6"/>
          <w:numId w:val="0"/>
        </w:numPr>
        <w:spacing w:line="259" w:lineRule="auto"/>
        <w:rPr>
          <w:rFonts w:ascii="Calibri" w:hAnsi="Calibri"/>
        </w:rPr>
      </w:pPr>
      <w:r>
        <w:rPr>
          <w:rFonts w:ascii="Calibri" w:hAnsi="Calibri"/>
        </w:rPr>
        <w:t>AMAZON</w:t>
      </w:r>
    </w:p>
    <w:p w14:paraId="35E7C178" w14:textId="0F1DEE8D" w:rsidR="06C4FD9F" w:rsidRDefault="06C4FD9F">
      <w:pPr>
        <w:numPr>
          <w:ilvl w:val="0"/>
          <w:numId w:val="168"/>
        </w:numPr>
        <w:ind w:left="0" w:firstLine="0"/>
        <w:jc w:val="center"/>
      </w:pPr>
    </w:p>
    <w:p w14:paraId="536ACAA5" w14:textId="739DED42" w:rsidR="06C4FD9F" w:rsidRDefault="00E371C1">
      <w:pPr>
        <w:numPr>
          <w:ilvl w:val="0"/>
          <w:numId w:val="168"/>
        </w:numPr>
        <w:ind w:left="0" w:firstLine="0"/>
        <w:jc w:val="center"/>
      </w:pPr>
      <w:r>
        <w:t>Construcción de software</w:t>
      </w:r>
      <w:r w:rsidR="06C4FD9F">
        <w:t xml:space="preserve"> (</w:t>
      </w:r>
      <w:r>
        <w:t>CDS</w:t>
      </w:r>
      <w:r w:rsidR="06C4FD9F">
        <w:t>)</w:t>
      </w:r>
    </w:p>
    <w:p w14:paraId="1609BBA1" w14:textId="1C415D7E" w:rsidR="06C4FD9F" w:rsidRDefault="06C4FD9F">
      <w:pPr>
        <w:numPr>
          <w:ilvl w:val="0"/>
          <w:numId w:val="168"/>
        </w:numPr>
        <w:ind w:left="0" w:firstLine="0"/>
        <w:jc w:val="center"/>
      </w:pPr>
    </w:p>
    <w:p w14:paraId="04DC0E9B" w14:textId="3309AB1C" w:rsidR="06C4FD9F" w:rsidRDefault="5F1FF437">
      <w:pPr>
        <w:numPr>
          <w:ilvl w:val="0"/>
          <w:numId w:val="168"/>
        </w:numPr>
        <w:ind w:left="0" w:firstLine="0"/>
        <w:jc w:val="center"/>
        <w:rPr>
          <w:b/>
          <w:bCs/>
          <w:sz w:val="28"/>
          <w:szCs w:val="28"/>
        </w:rPr>
      </w:pPr>
      <w:r w:rsidRPr="5F1FF437">
        <w:rPr>
          <w:b/>
          <w:bCs/>
          <w:sz w:val="28"/>
          <w:szCs w:val="28"/>
        </w:rPr>
        <w:t>Versión 1.1</w:t>
      </w:r>
    </w:p>
    <w:p w14:paraId="481CA309" w14:textId="159074DC" w:rsidR="06C4FD9F" w:rsidRDefault="06C4FD9F">
      <w:pPr>
        <w:numPr>
          <w:ilvl w:val="0"/>
          <w:numId w:val="168"/>
        </w:numPr>
        <w:ind w:left="0" w:firstLine="0"/>
        <w:jc w:val="center"/>
        <w:rPr>
          <w:b/>
          <w:bCs/>
          <w:sz w:val="28"/>
          <w:szCs w:val="28"/>
        </w:rPr>
      </w:pPr>
    </w:p>
    <w:p w14:paraId="5663D50B" w14:textId="0AF64A0A" w:rsidR="06C4FD9F" w:rsidRDefault="06C4FD9F">
      <w:pPr>
        <w:numPr>
          <w:ilvl w:val="0"/>
          <w:numId w:val="168"/>
        </w:numPr>
        <w:ind w:left="0" w:firstLine="0"/>
        <w:jc w:val="center"/>
        <w:rPr>
          <w:color w:val="000000" w:themeColor="text1"/>
          <w:sz w:val="22"/>
          <w:szCs w:val="22"/>
        </w:rPr>
      </w:pPr>
      <w:r w:rsidRPr="06C4FD9F">
        <w:rPr>
          <w:color w:val="000000" w:themeColor="text1"/>
          <w:sz w:val="22"/>
          <w:szCs w:val="22"/>
        </w:rPr>
        <w:t>SOF-S-</w:t>
      </w:r>
      <w:r w:rsidR="007A3FE1">
        <w:rPr>
          <w:color w:val="000000" w:themeColor="text1"/>
          <w:sz w:val="22"/>
          <w:szCs w:val="22"/>
        </w:rPr>
        <w:t>VE</w:t>
      </w:r>
      <w:r w:rsidRPr="06C4FD9F">
        <w:rPr>
          <w:color w:val="000000" w:themeColor="text1"/>
          <w:sz w:val="22"/>
          <w:szCs w:val="22"/>
        </w:rPr>
        <w:t>-</w:t>
      </w:r>
      <w:r w:rsidR="00E371C1">
        <w:rPr>
          <w:color w:val="000000" w:themeColor="text1"/>
          <w:sz w:val="22"/>
          <w:szCs w:val="22"/>
        </w:rPr>
        <w:t>6-2</w:t>
      </w:r>
    </w:p>
    <w:p w14:paraId="5DE519B6" w14:textId="3400ADCC" w:rsidR="06C4FD9F" w:rsidRDefault="06C4FD9F">
      <w:pPr>
        <w:numPr>
          <w:ilvl w:val="0"/>
          <w:numId w:val="168"/>
        </w:numPr>
        <w:ind w:left="0" w:firstLine="0"/>
        <w:jc w:val="center"/>
        <w:rPr>
          <w:color w:val="000000" w:themeColor="text1"/>
          <w:sz w:val="22"/>
          <w:szCs w:val="22"/>
        </w:rPr>
      </w:pPr>
    </w:p>
    <w:p w14:paraId="1AB2A292" w14:textId="3E133576" w:rsidR="06C4FD9F" w:rsidRDefault="06C4FD9F">
      <w:pPr>
        <w:numPr>
          <w:ilvl w:val="0"/>
          <w:numId w:val="168"/>
        </w:numPr>
        <w:ind w:left="0" w:firstLine="0"/>
        <w:jc w:val="center"/>
        <w:rPr>
          <w:b/>
          <w:bCs/>
          <w:color w:val="000000" w:themeColor="text1"/>
          <w:sz w:val="22"/>
          <w:szCs w:val="22"/>
        </w:rPr>
      </w:pPr>
      <w:r w:rsidRPr="06C4FD9F">
        <w:rPr>
          <w:b/>
          <w:bCs/>
          <w:color w:val="000000" w:themeColor="text1"/>
          <w:sz w:val="22"/>
          <w:szCs w:val="22"/>
        </w:rPr>
        <w:t xml:space="preserve">GRUPO </w:t>
      </w:r>
      <w:r w:rsidR="00E371C1">
        <w:rPr>
          <w:b/>
          <w:bCs/>
          <w:color w:val="000000" w:themeColor="text1"/>
          <w:sz w:val="22"/>
          <w:szCs w:val="22"/>
        </w:rPr>
        <w:t>3</w:t>
      </w:r>
    </w:p>
    <w:p w14:paraId="4FF4090E" w14:textId="20960F52" w:rsidR="06C4FD9F" w:rsidRDefault="06C4FD9F">
      <w:pPr>
        <w:numPr>
          <w:ilvl w:val="0"/>
          <w:numId w:val="168"/>
        </w:numPr>
        <w:ind w:left="0" w:firstLine="0"/>
        <w:jc w:val="center"/>
        <w:rPr>
          <w:color w:val="000000" w:themeColor="text1"/>
          <w:sz w:val="22"/>
          <w:szCs w:val="22"/>
        </w:rPr>
      </w:pPr>
    </w:p>
    <w:p w14:paraId="329B7A64" w14:textId="14DDEECB" w:rsidR="06C4FD9F" w:rsidRDefault="1DB83A06">
      <w:pPr>
        <w:numPr>
          <w:ilvl w:val="0"/>
          <w:numId w:val="168"/>
        </w:numPr>
        <w:ind w:left="0" w:firstLine="0"/>
        <w:jc w:val="center"/>
        <w:rPr>
          <w:color w:val="000000" w:themeColor="text1"/>
          <w:sz w:val="22"/>
          <w:szCs w:val="22"/>
        </w:rPr>
      </w:pPr>
      <w:r w:rsidRPr="1DB83A06">
        <w:rPr>
          <w:color w:val="000000" w:themeColor="text1"/>
          <w:sz w:val="22"/>
          <w:szCs w:val="22"/>
        </w:rPr>
        <w:t xml:space="preserve">Lunes, </w:t>
      </w:r>
      <w:r w:rsidR="00A668FD">
        <w:rPr>
          <w:color w:val="000000" w:themeColor="text1"/>
          <w:sz w:val="22"/>
          <w:szCs w:val="22"/>
        </w:rPr>
        <w:t>1</w:t>
      </w:r>
      <w:r w:rsidR="00AE0089">
        <w:rPr>
          <w:color w:val="000000" w:themeColor="text1"/>
          <w:sz w:val="22"/>
          <w:szCs w:val="22"/>
        </w:rPr>
        <w:t>3</w:t>
      </w:r>
      <w:r w:rsidRPr="1DB83A06">
        <w:rPr>
          <w:color w:val="000000" w:themeColor="text1"/>
          <w:sz w:val="22"/>
          <w:szCs w:val="22"/>
        </w:rPr>
        <w:t xml:space="preserve"> de </w:t>
      </w:r>
      <w:r w:rsidR="00AE0089">
        <w:rPr>
          <w:color w:val="000000" w:themeColor="text1"/>
          <w:sz w:val="22"/>
          <w:szCs w:val="22"/>
        </w:rPr>
        <w:t>marzo</w:t>
      </w:r>
      <w:r w:rsidRPr="1DB83A06">
        <w:rPr>
          <w:color w:val="000000" w:themeColor="text1"/>
          <w:sz w:val="22"/>
          <w:szCs w:val="22"/>
        </w:rPr>
        <w:t xml:space="preserve"> de 202</w:t>
      </w:r>
      <w:r w:rsidR="00AE0089">
        <w:rPr>
          <w:color w:val="000000" w:themeColor="text1"/>
          <w:sz w:val="22"/>
          <w:szCs w:val="22"/>
        </w:rPr>
        <w:t>3</w:t>
      </w:r>
    </w:p>
    <w:p w14:paraId="553300D3" w14:textId="5014204D" w:rsidR="06C4FD9F" w:rsidRDefault="06C4FD9F">
      <w:pPr>
        <w:numPr>
          <w:ilvl w:val="0"/>
          <w:numId w:val="168"/>
        </w:numPr>
        <w:ind w:left="0" w:firstLine="0"/>
        <w:jc w:val="center"/>
        <w:rPr>
          <w:color w:val="000000" w:themeColor="text1"/>
          <w:sz w:val="22"/>
          <w:szCs w:val="22"/>
        </w:rPr>
      </w:pPr>
    </w:p>
    <w:p w14:paraId="25362DB9" w14:textId="41D14CC6" w:rsidR="06C4FD9F" w:rsidRDefault="06C4FD9F">
      <w:pPr>
        <w:numPr>
          <w:ilvl w:val="0"/>
          <w:numId w:val="168"/>
        </w:numPr>
        <w:ind w:left="0" w:firstLine="0"/>
        <w:jc w:val="center"/>
        <w:rPr>
          <w:b/>
          <w:bCs/>
          <w:color w:val="000000" w:themeColor="text1"/>
          <w:sz w:val="22"/>
          <w:szCs w:val="22"/>
        </w:rPr>
      </w:pPr>
      <w:r w:rsidRPr="06C4FD9F">
        <w:rPr>
          <w:b/>
          <w:bCs/>
          <w:color w:val="000000" w:themeColor="text1"/>
          <w:sz w:val="22"/>
          <w:szCs w:val="22"/>
        </w:rPr>
        <w:t>CI</w:t>
      </w:r>
      <w:r w:rsidR="00AE0089">
        <w:rPr>
          <w:b/>
          <w:bCs/>
          <w:color w:val="000000" w:themeColor="text1"/>
          <w:sz w:val="22"/>
          <w:szCs w:val="22"/>
        </w:rPr>
        <w:t>I</w:t>
      </w:r>
      <w:r w:rsidRPr="06C4FD9F">
        <w:rPr>
          <w:b/>
          <w:bCs/>
          <w:color w:val="000000" w:themeColor="text1"/>
          <w:sz w:val="22"/>
          <w:szCs w:val="22"/>
        </w:rPr>
        <w:t xml:space="preserve"> 2022 - 2023</w:t>
      </w:r>
    </w:p>
    <w:p w14:paraId="3461D779" w14:textId="77777777" w:rsidR="00547DD9" w:rsidRPr="00453783" w:rsidRDefault="00547DD9">
      <w:pPr>
        <w:rPr>
          <w:rFonts w:ascii="Calibri" w:hAnsi="Calibri"/>
        </w:rPr>
      </w:pPr>
    </w:p>
    <w:p w14:paraId="6BB9E253" w14:textId="7D528FAF" w:rsidR="00547DD9" w:rsidRDefault="00547DD9">
      <w:pPr>
        <w:rPr>
          <w:rFonts w:ascii="Calibri" w:hAnsi="Calibri"/>
        </w:rPr>
      </w:pPr>
    </w:p>
    <w:p w14:paraId="635F26A1" w14:textId="188B94F5" w:rsidR="00467BAD" w:rsidRDefault="00467BAD">
      <w:pPr>
        <w:rPr>
          <w:rFonts w:ascii="Calibri" w:hAnsi="Calibri"/>
        </w:rPr>
      </w:pPr>
      <w:r>
        <w:rPr>
          <w:rFonts w:ascii="Calibri" w:hAnsi="Calibri"/>
        </w:rPr>
        <w:br w:type="page"/>
      </w:r>
    </w:p>
    <w:p w14:paraId="5C2C5574" w14:textId="77777777" w:rsidR="007F1FAD" w:rsidRPr="00597881" w:rsidRDefault="007F1FAD" w:rsidP="001A76E4">
      <w:pPr>
        <w:pStyle w:val="TtulodeTDC"/>
        <w:tabs>
          <w:tab w:val="left" w:pos="284"/>
        </w:tabs>
        <w:spacing w:before="0" w:line="240" w:lineRule="auto"/>
        <w:jc w:val="center"/>
        <w:rPr>
          <w:rFonts w:ascii="Calibri" w:hAnsi="Calibri"/>
          <w:color w:val="auto"/>
          <w:sz w:val="40"/>
          <w:szCs w:val="40"/>
        </w:rPr>
      </w:pPr>
      <w:r w:rsidRPr="00597881">
        <w:rPr>
          <w:rFonts w:ascii="Calibri" w:hAnsi="Calibri"/>
          <w:color w:val="auto"/>
          <w:sz w:val="40"/>
          <w:szCs w:val="40"/>
        </w:rPr>
        <w:lastRenderedPageBreak/>
        <w:t>Tabla de contenido</w:t>
      </w:r>
    </w:p>
    <w:p w14:paraId="0D4BA8E8" w14:textId="12194C43" w:rsidR="00E371C1" w:rsidRDefault="007F1FAD">
      <w:pPr>
        <w:pStyle w:val="TDC1"/>
        <w:tabs>
          <w:tab w:val="left" w:pos="480"/>
          <w:tab w:val="right" w:leader="dot" w:pos="9628"/>
        </w:tabs>
        <w:rPr>
          <w:rFonts w:asciiTheme="minorHAnsi" w:eastAsiaTheme="minorEastAsia" w:hAnsiTheme="minorHAnsi" w:cstheme="minorBidi"/>
          <w:b w:val="0"/>
          <w:bCs w:val="0"/>
          <w:caps w:val="0"/>
          <w:noProof/>
          <w:sz w:val="22"/>
          <w:szCs w:val="22"/>
          <w:lang w:val="es-EC" w:eastAsia="es-EC"/>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9257923" w:history="1">
        <w:r w:rsidR="00E371C1" w:rsidRPr="00E90A0D">
          <w:rPr>
            <w:rStyle w:val="Hipervnculo"/>
            <w:rFonts w:cs="Book Antiqua"/>
            <w:noProof/>
          </w:rPr>
          <w:t>1.</w:t>
        </w:r>
        <w:r w:rsidR="00E371C1">
          <w:rPr>
            <w:rFonts w:asciiTheme="minorHAnsi" w:eastAsiaTheme="minorEastAsia" w:hAnsiTheme="minorHAnsi" w:cstheme="minorBidi"/>
            <w:b w:val="0"/>
            <w:bCs w:val="0"/>
            <w:caps w:val="0"/>
            <w:noProof/>
            <w:sz w:val="22"/>
            <w:szCs w:val="22"/>
            <w:lang w:val="es-EC" w:eastAsia="es-EC"/>
          </w:rPr>
          <w:tab/>
        </w:r>
        <w:r w:rsidR="00E371C1" w:rsidRPr="00E90A0D">
          <w:rPr>
            <w:rStyle w:val="Hipervnculo"/>
            <w:rFonts w:cs="Book Antiqua"/>
            <w:noProof/>
          </w:rPr>
          <w:t>Introducción</w:t>
        </w:r>
        <w:r w:rsidR="00E371C1">
          <w:rPr>
            <w:noProof/>
            <w:webHidden/>
          </w:rPr>
          <w:tab/>
        </w:r>
        <w:r w:rsidR="00E371C1">
          <w:rPr>
            <w:noProof/>
            <w:webHidden/>
          </w:rPr>
          <w:fldChar w:fldCharType="begin"/>
        </w:r>
        <w:r w:rsidR="00E371C1">
          <w:rPr>
            <w:noProof/>
            <w:webHidden/>
          </w:rPr>
          <w:instrText xml:space="preserve"> PAGEREF _Toc129257923 \h </w:instrText>
        </w:r>
        <w:r w:rsidR="00E371C1">
          <w:rPr>
            <w:noProof/>
            <w:webHidden/>
          </w:rPr>
        </w:r>
        <w:r w:rsidR="00E371C1">
          <w:rPr>
            <w:noProof/>
            <w:webHidden/>
          </w:rPr>
          <w:fldChar w:fldCharType="separate"/>
        </w:r>
        <w:r w:rsidR="00E371C1">
          <w:rPr>
            <w:noProof/>
            <w:webHidden/>
          </w:rPr>
          <w:t>3</w:t>
        </w:r>
        <w:r w:rsidR="00E371C1">
          <w:rPr>
            <w:noProof/>
            <w:webHidden/>
          </w:rPr>
          <w:fldChar w:fldCharType="end"/>
        </w:r>
      </w:hyperlink>
    </w:p>
    <w:p w14:paraId="2A9B7C03" w14:textId="7414A271" w:rsidR="00E371C1" w:rsidRDefault="00E371C1">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129257924" w:history="1">
        <w:r w:rsidRPr="00E90A0D">
          <w:rPr>
            <w:rStyle w:val="Hipervnculo"/>
            <w:rFonts w:cs="Book Antiqua"/>
            <w:noProof/>
          </w:rPr>
          <w:t>1.1.</w:t>
        </w:r>
        <w:r>
          <w:rPr>
            <w:rFonts w:asciiTheme="minorHAnsi" w:eastAsiaTheme="minorEastAsia" w:hAnsiTheme="minorHAnsi" w:cstheme="minorBidi"/>
            <w:smallCaps w:val="0"/>
            <w:noProof/>
            <w:sz w:val="22"/>
            <w:szCs w:val="22"/>
            <w:lang w:val="es-EC" w:eastAsia="es-EC"/>
          </w:rPr>
          <w:tab/>
        </w:r>
        <w:r w:rsidRPr="00E90A0D">
          <w:rPr>
            <w:rStyle w:val="Hipervnculo"/>
            <w:rFonts w:cs="Book Antiqua"/>
            <w:noProof/>
          </w:rPr>
          <w:t>Objetivo</w:t>
        </w:r>
        <w:r>
          <w:rPr>
            <w:noProof/>
            <w:webHidden/>
          </w:rPr>
          <w:tab/>
        </w:r>
        <w:r>
          <w:rPr>
            <w:noProof/>
            <w:webHidden/>
          </w:rPr>
          <w:fldChar w:fldCharType="begin"/>
        </w:r>
        <w:r>
          <w:rPr>
            <w:noProof/>
            <w:webHidden/>
          </w:rPr>
          <w:instrText xml:space="preserve"> PAGEREF _Toc129257924 \h </w:instrText>
        </w:r>
        <w:r>
          <w:rPr>
            <w:noProof/>
            <w:webHidden/>
          </w:rPr>
        </w:r>
        <w:r>
          <w:rPr>
            <w:noProof/>
            <w:webHidden/>
          </w:rPr>
          <w:fldChar w:fldCharType="separate"/>
        </w:r>
        <w:r>
          <w:rPr>
            <w:noProof/>
            <w:webHidden/>
          </w:rPr>
          <w:t>3</w:t>
        </w:r>
        <w:r>
          <w:rPr>
            <w:noProof/>
            <w:webHidden/>
          </w:rPr>
          <w:fldChar w:fldCharType="end"/>
        </w:r>
      </w:hyperlink>
    </w:p>
    <w:p w14:paraId="29F14D9E" w14:textId="1743B9F0" w:rsidR="00E371C1" w:rsidRDefault="00E371C1">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129257925" w:history="1">
        <w:r w:rsidRPr="00E90A0D">
          <w:rPr>
            <w:rStyle w:val="Hipervnculo"/>
            <w:rFonts w:cs="Book Antiqua"/>
            <w:noProof/>
          </w:rPr>
          <w:t>1.2.</w:t>
        </w:r>
        <w:r>
          <w:rPr>
            <w:rFonts w:asciiTheme="minorHAnsi" w:eastAsiaTheme="minorEastAsia" w:hAnsiTheme="minorHAnsi" w:cstheme="minorBidi"/>
            <w:smallCaps w:val="0"/>
            <w:noProof/>
            <w:sz w:val="22"/>
            <w:szCs w:val="22"/>
            <w:lang w:val="es-EC" w:eastAsia="es-EC"/>
          </w:rPr>
          <w:tab/>
        </w:r>
        <w:r w:rsidRPr="00E90A0D">
          <w:rPr>
            <w:rStyle w:val="Hipervnculo"/>
            <w:rFonts w:cs="Book Antiqua"/>
            <w:noProof/>
          </w:rPr>
          <w:t>Alcance</w:t>
        </w:r>
        <w:r>
          <w:rPr>
            <w:noProof/>
            <w:webHidden/>
          </w:rPr>
          <w:tab/>
        </w:r>
        <w:r>
          <w:rPr>
            <w:noProof/>
            <w:webHidden/>
          </w:rPr>
          <w:fldChar w:fldCharType="begin"/>
        </w:r>
        <w:r>
          <w:rPr>
            <w:noProof/>
            <w:webHidden/>
          </w:rPr>
          <w:instrText xml:space="preserve"> PAGEREF _Toc129257925 \h </w:instrText>
        </w:r>
        <w:r>
          <w:rPr>
            <w:noProof/>
            <w:webHidden/>
          </w:rPr>
        </w:r>
        <w:r>
          <w:rPr>
            <w:noProof/>
            <w:webHidden/>
          </w:rPr>
          <w:fldChar w:fldCharType="separate"/>
        </w:r>
        <w:r>
          <w:rPr>
            <w:noProof/>
            <w:webHidden/>
          </w:rPr>
          <w:t>3</w:t>
        </w:r>
        <w:r>
          <w:rPr>
            <w:noProof/>
            <w:webHidden/>
          </w:rPr>
          <w:fldChar w:fldCharType="end"/>
        </w:r>
      </w:hyperlink>
    </w:p>
    <w:p w14:paraId="293B67AA" w14:textId="0D334BD6" w:rsidR="00E371C1" w:rsidRDefault="00E371C1">
      <w:pPr>
        <w:pStyle w:val="TDC1"/>
        <w:tabs>
          <w:tab w:val="left" w:pos="480"/>
          <w:tab w:val="right" w:leader="dot" w:pos="9628"/>
        </w:tabs>
        <w:rPr>
          <w:rFonts w:asciiTheme="minorHAnsi" w:eastAsiaTheme="minorEastAsia" w:hAnsiTheme="minorHAnsi" w:cstheme="minorBidi"/>
          <w:b w:val="0"/>
          <w:bCs w:val="0"/>
          <w:caps w:val="0"/>
          <w:noProof/>
          <w:sz w:val="22"/>
          <w:szCs w:val="22"/>
          <w:lang w:val="es-EC" w:eastAsia="es-EC"/>
        </w:rPr>
      </w:pPr>
      <w:hyperlink w:anchor="_Toc129257926" w:history="1">
        <w:r w:rsidRPr="00E90A0D">
          <w:rPr>
            <w:rStyle w:val="Hipervnculo"/>
            <w:rFonts w:cs="Book Antiqua"/>
            <w:noProof/>
          </w:rPr>
          <w:t>2.</w:t>
        </w:r>
        <w:r>
          <w:rPr>
            <w:rFonts w:asciiTheme="minorHAnsi" w:eastAsiaTheme="minorEastAsia" w:hAnsiTheme="minorHAnsi" w:cstheme="minorBidi"/>
            <w:b w:val="0"/>
            <w:bCs w:val="0"/>
            <w:caps w:val="0"/>
            <w:noProof/>
            <w:sz w:val="22"/>
            <w:szCs w:val="22"/>
            <w:lang w:val="es-EC" w:eastAsia="es-EC"/>
          </w:rPr>
          <w:tab/>
        </w:r>
        <w:r w:rsidRPr="00E90A0D">
          <w:rPr>
            <w:rStyle w:val="Hipervnculo"/>
            <w:rFonts w:cs="Book Antiqua"/>
            <w:noProof/>
          </w:rPr>
          <w:t>Presentación del Producto</w:t>
        </w:r>
        <w:r>
          <w:rPr>
            <w:noProof/>
            <w:webHidden/>
          </w:rPr>
          <w:tab/>
        </w:r>
        <w:r>
          <w:rPr>
            <w:noProof/>
            <w:webHidden/>
          </w:rPr>
          <w:fldChar w:fldCharType="begin"/>
        </w:r>
        <w:r>
          <w:rPr>
            <w:noProof/>
            <w:webHidden/>
          </w:rPr>
          <w:instrText xml:space="preserve"> PAGEREF _Toc129257926 \h </w:instrText>
        </w:r>
        <w:r>
          <w:rPr>
            <w:noProof/>
            <w:webHidden/>
          </w:rPr>
        </w:r>
        <w:r>
          <w:rPr>
            <w:noProof/>
            <w:webHidden/>
          </w:rPr>
          <w:fldChar w:fldCharType="separate"/>
        </w:r>
        <w:r>
          <w:rPr>
            <w:noProof/>
            <w:webHidden/>
          </w:rPr>
          <w:t>3</w:t>
        </w:r>
        <w:r>
          <w:rPr>
            <w:noProof/>
            <w:webHidden/>
          </w:rPr>
          <w:fldChar w:fldCharType="end"/>
        </w:r>
      </w:hyperlink>
    </w:p>
    <w:p w14:paraId="6704A040" w14:textId="6833E226" w:rsidR="00E371C1" w:rsidRDefault="00E371C1">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129257927" w:history="1">
        <w:r w:rsidRPr="00E90A0D">
          <w:rPr>
            <w:rStyle w:val="Hipervnculo"/>
            <w:rFonts w:cs="Book Antiqua"/>
            <w:noProof/>
          </w:rPr>
          <w:t>2.1.</w:t>
        </w:r>
        <w:r>
          <w:rPr>
            <w:rFonts w:asciiTheme="minorHAnsi" w:eastAsiaTheme="minorEastAsia" w:hAnsiTheme="minorHAnsi" w:cstheme="minorBidi"/>
            <w:smallCaps w:val="0"/>
            <w:noProof/>
            <w:sz w:val="22"/>
            <w:szCs w:val="22"/>
            <w:lang w:val="es-EC" w:eastAsia="es-EC"/>
          </w:rPr>
          <w:tab/>
        </w:r>
        <w:r w:rsidRPr="00E90A0D">
          <w:rPr>
            <w:rStyle w:val="Hipervnculo"/>
            <w:rFonts w:cs="Book Antiqua"/>
            <w:noProof/>
          </w:rPr>
          <w:t>Propósito del Sistema</w:t>
        </w:r>
        <w:r>
          <w:rPr>
            <w:noProof/>
            <w:webHidden/>
          </w:rPr>
          <w:tab/>
        </w:r>
        <w:r>
          <w:rPr>
            <w:noProof/>
            <w:webHidden/>
          </w:rPr>
          <w:fldChar w:fldCharType="begin"/>
        </w:r>
        <w:r>
          <w:rPr>
            <w:noProof/>
            <w:webHidden/>
          </w:rPr>
          <w:instrText xml:space="preserve"> PAGEREF _Toc129257927 \h </w:instrText>
        </w:r>
        <w:r>
          <w:rPr>
            <w:noProof/>
            <w:webHidden/>
          </w:rPr>
        </w:r>
        <w:r>
          <w:rPr>
            <w:noProof/>
            <w:webHidden/>
          </w:rPr>
          <w:fldChar w:fldCharType="separate"/>
        </w:r>
        <w:r>
          <w:rPr>
            <w:noProof/>
            <w:webHidden/>
          </w:rPr>
          <w:t>3</w:t>
        </w:r>
        <w:r>
          <w:rPr>
            <w:noProof/>
            <w:webHidden/>
          </w:rPr>
          <w:fldChar w:fldCharType="end"/>
        </w:r>
      </w:hyperlink>
    </w:p>
    <w:p w14:paraId="378499A2" w14:textId="281621E0" w:rsidR="00E371C1" w:rsidRDefault="00E371C1">
      <w:pPr>
        <w:pStyle w:val="TDC3"/>
        <w:tabs>
          <w:tab w:val="left" w:pos="1200"/>
          <w:tab w:val="right" w:leader="dot" w:pos="9628"/>
        </w:tabs>
        <w:rPr>
          <w:rFonts w:asciiTheme="minorHAnsi" w:eastAsiaTheme="minorEastAsia" w:hAnsiTheme="minorHAnsi" w:cstheme="minorBidi"/>
          <w:i w:val="0"/>
          <w:iCs w:val="0"/>
          <w:noProof/>
          <w:sz w:val="22"/>
          <w:szCs w:val="22"/>
          <w:lang w:val="es-EC" w:eastAsia="es-EC"/>
        </w:rPr>
      </w:pPr>
      <w:hyperlink w:anchor="_Toc129257928" w:history="1">
        <w:r w:rsidRPr="00E90A0D">
          <w:rPr>
            <w:rStyle w:val="Hipervnculo"/>
            <w:rFonts w:cs="Book Antiqua"/>
            <w:noProof/>
          </w:rPr>
          <w:t>2.2.1.</w:t>
        </w:r>
        <w:r>
          <w:rPr>
            <w:rFonts w:asciiTheme="minorHAnsi" w:eastAsiaTheme="minorEastAsia" w:hAnsiTheme="minorHAnsi" w:cstheme="minorBidi"/>
            <w:i w:val="0"/>
            <w:iCs w:val="0"/>
            <w:noProof/>
            <w:sz w:val="22"/>
            <w:szCs w:val="22"/>
            <w:lang w:val="es-EC" w:eastAsia="es-EC"/>
          </w:rPr>
          <w:tab/>
        </w:r>
        <w:r w:rsidRPr="00E90A0D">
          <w:rPr>
            <w:rStyle w:val="Hipervnculo"/>
            <w:rFonts w:cs="Book Antiqua"/>
            <w:noProof/>
          </w:rPr>
          <w:t>Planteamiento del problema</w:t>
        </w:r>
        <w:r>
          <w:rPr>
            <w:noProof/>
            <w:webHidden/>
          </w:rPr>
          <w:tab/>
        </w:r>
        <w:r>
          <w:rPr>
            <w:noProof/>
            <w:webHidden/>
          </w:rPr>
          <w:fldChar w:fldCharType="begin"/>
        </w:r>
        <w:r>
          <w:rPr>
            <w:noProof/>
            <w:webHidden/>
          </w:rPr>
          <w:instrText xml:space="preserve"> PAGEREF _Toc129257928 \h </w:instrText>
        </w:r>
        <w:r>
          <w:rPr>
            <w:noProof/>
            <w:webHidden/>
          </w:rPr>
        </w:r>
        <w:r>
          <w:rPr>
            <w:noProof/>
            <w:webHidden/>
          </w:rPr>
          <w:fldChar w:fldCharType="separate"/>
        </w:r>
        <w:r>
          <w:rPr>
            <w:noProof/>
            <w:webHidden/>
          </w:rPr>
          <w:t>3</w:t>
        </w:r>
        <w:r>
          <w:rPr>
            <w:noProof/>
            <w:webHidden/>
          </w:rPr>
          <w:fldChar w:fldCharType="end"/>
        </w:r>
      </w:hyperlink>
    </w:p>
    <w:p w14:paraId="7506A248" w14:textId="666C7B15" w:rsidR="00E371C1" w:rsidRDefault="00E371C1">
      <w:pPr>
        <w:pStyle w:val="TDC3"/>
        <w:tabs>
          <w:tab w:val="left" w:pos="1200"/>
          <w:tab w:val="right" w:leader="dot" w:pos="9628"/>
        </w:tabs>
        <w:rPr>
          <w:rFonts w:asciiTheme="minorHAnsi" w:eastAsiaTheme="minorEastAsia" w:hAnsiTheme="minorHAnsi" w:cstheme="minorBidi"/>
          <w:i w:val="0"/>
          <w:iCs w:val="0"/>
          <w:noProof/>
          <w:sz w:val="22"/>
          <w:szCs w:val="22"/>
          <w:lang w:val="es-EC" w:eastAsia="es-EC"/>
        </w:rPr>
      </w:pPr>
      <w:hyperlink w:anchor="_Toc129257929" w:history="1">
        <w:r w:rsidRPr="00E90A0D">
          <w:rPr>
            <w:rStyle w:val="Hipervnculo"/>
            <w:rFonts w:cs="Book Antiqua"/>
            <w:noProof/>
          </w:rPr>
          <w:t>2.2.2.</w:t>
        </w:r>
        <w:r>
          <w:rPr>
            <w:rFonts w:asciiTheme="minorHAnsi" w:eastAsiaTheme="minorEastAsia" w:hAnsiTheme="minorHAnsi" w:cstheme="minorBidi"/>
            <w:i w:val="0"/>
            <w:iCs w:val="0"/>
            <w:noProof/>
            <w:sz w:val="22"/>
            <w:szCs w:val="22"/>
            <w:lang w:val="es-EC" w:eastAsia="es-EC"/>
          </w:rPr>
          <w:tab/>
        </w:r>
        <w:r w:rsidRPr="00E90A0D">
          <w:rPr>
            <w:rStyle w:val="Hipervnculo"/>
            <w:rFonts w:cs="Book Antiqua"/>
            <w:noProof/>
          </w:rPr>
          <w:t>Objetivo</w:t>
        </w:r>
        <w:r>
          <w:rPr>
            <w:noProof/>
            <w:webHidden/>
          </w:rPr>
          <w:tab/>
        </w:r>
        <w:r>
          <w:rPr>
            <w:noProof/>
            <w:webHidden/>
          </w:rPr>
          <w:fldChar w:fldCharType="begin"/>
        </w:r>
        <w:r>
          <w:rPr>
            <w:noProof/>
            <w:webHidden/>
          </w:rPr>
          <w:instrText xml:space="preserve"> PAGEREF _Toc129257929 \h </w:instrText>
        </w:r>
        <w:r>
          <w:rPr>
            <w:noProof/>
            <w:webHidden/>
          </w:rPr>
        </w:r>
        <w:r>
          <w:rPr>
            <w:noProof/>
            <w:webHidden/>
          </w:rPr>
          <w:fldChar w:fldCharType="separate"/>
        </w:r>
        <w:r>
          <w:rPr>
            <w:noProof/>
            <w:webHidden/>
          </w:rPr>
          <w:t>4</w:t>
        </w:r>
        <w:r>
          <w:rPr>
            <w:noProof/>
            <w:webHidden/>
          </w:rPr>
          <w:fldChar w:fldCharType="end"/>
        </w:r>
      </w:hyperlink>
    </w:p>
    <w:p w14:paraId="1A8C9A78" w14:textId="627C1436" w:rsidR="00E371C1" w:rsidRDefault="00E371C1">
      <w:pPr>
        <w:pStyle w:val="TDC3"/>
        <w:tabs>
          <w:tab w:val="left" w:pos="1200"/>
          <w:tab w:val="right" w:leader="dot" w:pos="9628"/>
        </w:tabs>
        <w:rPr>
          <w:rFonts w:asciiTheme="minorHAnsi" w:eastAsiaTheme="minorEastAsia" w:hAnsiTheme="minorHAnsi" w:cstheme="minorBidi"/>
          <w:i w:val="0"/>
          <w:iCs w:val="0"/>
          <w:noProof/>
          <w:sz w:val="22"/>
          <w:szCs w:val="22"/>
          <w:lang w:val="es-EC" w:eastAsia="es-EC"/>
        </w:rPr>
      </w:pPr>
      <w:hyperlink w:anchor="_Toc129257930" w:history="1">
        <w:r w:rsidRPr="00E90A0D">
          <w:rPr>
            <w:rStyle w:val="Hipervnculo"/>
            <w:rFonts w:cs="Book Antiqua"/>
            <w:noProof/>
          </w:rPr>
          <w:t>2.2.3.</w:t>
        </w:r>
        <w:r>
          <w:rPr>
            <w:rFonts w:asciiTheme="minorHAnsi" w:eastAsiaTheme="minorEastAsia" w:hAnsiTheme="minorHAnsi" w:cstheme="minorBidi"/>
            <w:i w:val="0"/>
            <w:iCs w:val="0"/>
            <w:noProof/>
            <w:sz w:val="22"/>
            <w:szCs w:val="22"/>
            <w:lang w:val="es-EC" w:eastAsia="es-EC"/>
          </w:rPr>
          <w:tab/>
        </w:r>
        <w:r w:rsidRPr="00E90A0D">
          <w:rPr>
            <w:rStyle w:val="Hipervnculo"/>
            <w:rFonts w:cs="Book Antiqua"/>
            <w:noProof/>
          </w:rPr>
          <w:t>Alcance</w:t>
        </w:r>
        <w:r>
          <w:rPr>
            <w:noProof/>
            <w:webHidden/>
          </w:rPr>
          <w:tab/>
        </w:r>
        <w:r>
          <w:rPr>
            <w:noProof/>
            <w:webHidden/>
          </w:rPr>
          <w:fldChar w:fldCharType="begin"/>
        </w:r>
        <w:r>
          <w:rPr>
            <w:noProof/>
            <w:webHidden/>
          </w:rPr>
          <w:instrText xml:space="preserve"> PAGEREF _Toc129257930 \h </w:instrText>
        </w:r>
        <w:r>
          <w:rPr>
            <w:noProof/>
            <w:webHidden/>
          </w:rPr>
        </w:r>
        <w:r>
          <w:rPr>
            <w:noProof/>
            <w:webHidden/>
          </w:rPr>
          <w:fldChar w:fldCharType="separate"/>
        </w:r>
        <w:r>
          <w:rPr>
            <w:noProof/>
            <w:webHidden/>
          </w:rPr>
          <w:t>4</w:t>
        </w:r>
        <w:r>
          <w:rPr>
            <w:noProof/>
            <w:webHidden/>
          </w:rPr>
          <w:fldChar w:fldCharType="end"/>
        </w:r>
      </w:hyperlink>
    </w:p>
    <w:p w14:paraId="1F0EC03E" w14:textId="094CF942" w:rsidR="00E371C1" w:rsidRDefault="00E371C1">
      <w:pPr>
        <w:pStyle w:val="TDC1"/>
        <w:tabs>
          <w:tab w:val="left" w:pos="480"/>
          <w:tab w:val="right" w:leader="dot" w:pos="9628"/>
        </w:tabs>
        <w:rPr>
          <w:rFonts w:asciiTheme="minorHAnsi" w:eastAsiaTheme="minorEastAsia" w:hAnsiTheme="minorHAnsi" w:cstheme="minorBidi"/>
          <w:b w:val="0"/>
          <w:bCs w:val="0"/>
          <w:caps w:val="0"/>
          <w:noProof/>
          <w:sz w:val="22"/>
          <w:szCs w:val="22"/>
          <w:lang w:val="es-EC" w:eastAsia="es-EC"/>
        </w:rPr>
      </w:pPr>
      <w:hyperlink w:anchor="_Toc129257931" w:history="1">
        <w:r w:rsidRPr="00E90A0D">
          <w:rPr>
            <w:rStyle w:val="Hipervnculo"/>
            <w:rFonts w:cs="Book Antiqua"/>
            <w:noProof/>
          </w:rPr>
          <w:t>3.</w:t>
        </w:r>
        <w:r>
          <w:rPr>
            <w:rFonts w:asciiTheme="minorHAnsi" w:eastAsiaTheme="minorEastAsia" w:hAnsiTheme="minorHAnsi" w:cstheme="minorBidi"/>
            <w:b w:val="0"/>
            <w:bCs w:val="0"/>
            <w:caps w:val="0"/>
            <w:noProof/>
            <w:sz w:val="22"/>
            <w:szCs w:val="22"/>
            <w:lang w:val="es-EC" w:eastAsia="es-EC"/>
          </w:rPr>
          <w:tab/>
        </w:r>
        <w:r w:rsidRPr="00E90A0D">
          <w:rPr>
            <w:rStyle w:val="Hipervnculo"/>
            <w:rFonts w:cs="Book Antiqua"/>
            <w:noProof/>
          </w:rPr>
          <w:t>Descripción General</w:t>
        </w:r>
        <w:r>
          <w:rPr>
            <w:noProof/>
            <w:webHidden/>
          </w:rPr>
          <w:tab/>
        </w:r>
        <w:r>
          <w:rPr>
            <w:noProof/>
            <w:webHidden/>
          </w:rPr>
          <w:fldChar w:fldCharType="begin"/>
        </w:r>
        <w:r>
          <w:rPr>
            <w:noProof/>
            <w:webHidden/>
          </w:rPr>
          <w:instrText xml:space="preserve"> PAGEREF _Toc129257931 \h </w:instrText>
        </w:r>
        <w:r>
          <w:rPr>
            <w:noProof/>
            <w:webHidden/>
          </w:rPr>
        </w:r>
        <w:r>
          <w:rPr>
            <w:noProof/>
            <w:webHidden/>
          </w:rPr>
          <w:fldChar w:fldCharType="separate"/>
        </w:r>
        <w:r>
          <w:rPr>
            <w:noProof/>
            <w:webHidden/>
          </w:rPr>
          <w:t>4</w:t>
        </w:r>
        <w:r>
          <w:rPr>
            <w:noProof/>
            <w:webHidden/>
          </w:rPr>
          <w:fldChar w:fldCharType="end"/>
        </w:r>
      </w:hyperlink>
    </w:p>
    <w:p w14:paraId="13F1CB6A" w14:textId="0A68814B" w:rsidR="00E371C1" w:rsidRDefault="00E371C1">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129257932" w:history="1">
        <w:r w:rsidRPr="00E90A0D">
          <w:rPr>
            <w:rStyle w:val="Hipervnculo"/>
            <w:rFonts w:cs="Book Antiqua"/>
            <w:noProof/>
          </w:rPr>
          <w:t>3.1.</w:t>
        </w:r>
        <w:r>
          <w:rPr>
            <w:rFonts w:asciiTheme="minorHAnsi" w:eastAsiaTheme="minorEastAsia" w:hAnsiTheme="minorHAnsi" w:cstheme="minorBidi"/>
            <w:smallCaps w:val="0"/>
            <w:noProof/>
            <w:sz w:val="22"/>
            <w:szCs w:val="22"/>
            <w:lang w:val="es-EC" w:eastAsia="es-EC"/>
          </w:rPr>
          <w:tab/>
        </w:r>
        <w:r w:rsidRPr="00E90A0D">
          <w:rPr>
            <w:rStyle w:val="Hipervnculo"/>
            <w:rFonts w:cs="Book Antiqua"/>
            <w:noProof/>
          </w:rPr>
          <w:t>Contexto del Producto</w:t>
        </w:r>
        <w:r>
          <w:rPr>
            <w:noProof/>
            <w:webHidden/>
          </w:rPr>
          <w:tab/>
        </w:r>
        <w:r>
          <w:rPr>
            <w:noProof/>
            <w:webHidden/>
          </w:rPr>
          <w:fldChar w:fldCharType="begin"/>
        </w:r>
        <w:r>
          <w:rPr>
            <w:noProof/>
            <w:webHidden/>
          </w:rPr>
          <w:instrText xml:space="preserve"> PAGEREF _Toc129257932 \h </w:instrText>
        </w:r>
        <w:r>
          <w:rPr>
            <w:noProof/>
            <w:webHidden/>
          </w:rPr>
        </w:r>
        <w:r>
          <w:rPr>
            <w:noProof/>
            <w:webHidden/>
          </w:rPr>
          <w:fldChar w:fldCharType="separate"/>
        </w:r>
        <w:r>
          <w:rPr>
            <w:noProof/>
            <w:webHidden/>
          </w:rPr>
          <w:t>4</w:t>
        </w:r>
        <w:r>
          <w:rPr>
            <w:noProof/>
            <w:webHidden/>
          </w:rPr>
          <w:fldChar w:fldCharType="end"/>
        </w:r>
      </w:hyperlink>
    </w:p>
    <w:p w14:paraId="3E156086" w14:textId="3C6FC9CF" w:rsidR="00E371C1" w:rsidRDefault="00E371C1">
      <w:pPr>
        <w:pStyle w:val="TDC1"/>
        <w:tabs>
          <w:tab w:val="left" w:pos="480"/>
          <w:tab w:val="right" w:leader="dot" w:pos="9628"/>
        </w:tabs>
        <w:rPr>
          <w:rFonts w:asciiTheme="minorHAnsi" w:eastAsiaTheme="minorEastAsia" w:hAnsiTheme="minorHAnsi" w:cstheme="minorBidi"/>
          <w:b w:val="0"/>
          <w:bCs w:val="0"/>
          <w:caps w:val="0"/>
          <w:noProof/>
          <w:sz w:val="22"/>
          <w:szCs w:val="22"/>
          <w:lang w:val="es-EC" w:eastAsia="es-EC"/>
        </w:rPr>
      </w:pPr>
      <w:hyperlink w:anchor="_Toc129257933" w:history="1">
        <w:r w:rsidRPr="00E90A0D">
          <w:rPr>
            <w:rStyle w:val="Hipervnculo"/>
            <w:rFonts w:cs="Book Antiqua"/>
            <w:noProof/>
          </w:rPr>
          <w:t>4.</w:t>
        </w:r>
        <w:r>
          <w:rPr>
            <w:rFonts w:asciiTheme="minorHAnsi" w:eastAsiaTheme="minorEastAsia" w:hAnsiTheme="minorHAnsi" w:cstheme="minorBidi"/>
            <w:b w:val="0"/>
            <w:bCs w:val="0"/>
            <w:caps w:val="0"/>
            <w:noProof/>
            <w:sz w:val="22"/>
            <w:szCs w:val="22"/>
            <w:lang w:val="es-EC" w:eastAsia="es-EC"/>
          </w:rPr>
          <w:tab/>
        </w:r>
        <w:r w:rsidRPr="00E90A0D">
          <w:rPr>
            <w:rStyle w:val="Hipervnculo"/>
            <w:rFonts w:cs="Book Antiqua"/>
            <w:noProof/>
          </w:rPr>
          <w:t>REQUISITOS</w:t>
        </w:r>
        <w:r>
          <w:rPr>
            <w:noProof/>
            <w:webHidden/>
          </w:rPr>
          <w:tab/>
        </w:r>
        <w:r>
          <w:rPr>
            <w:noProof/>
            <w:webHidden/>
          </w:rPr>
          <w:fldChar w:fldCharType="begin"/>
        </w:r>
        <w:r>
          <w:rPr>
            <w:noProof/>
            <w:webHidden/>
          </w:rPr>
          <w:instrText xml:space="preserve"> PAGEREF _Toc129257933 \h </w:instrText>
        </w:r>
        <w:r>
          <w:rPr>
            <w:noProof/>
            <w:webHidden/>
          </w:rPr>
        </w:r>
        <w:r>
          <w:rPr>
            <w:noProof/>
            <w:webHidden/>
          </w:rPr>
          <w:fldChar w:fldCharType="separate"/>
        </w:r>
        <w:r>
          <w:rPr>
            <w:noProof/>
            <w:webHidden/>
          </w:rPr>
          <w:t>5</w:t>
        </w:r>
        <w:r>
          <w:rPr>
            <w:noProof/>
            <w:webHidden/>
          </w:rPr>
          <w:fldChar w:fldCharType="end"/>
        </w:r>
      </w:hyperlink>
    </w:p>
    <w:p w14:paraId="5524C54D" w14:textId="4F85F60B" w:rsidR="00E371C1" w:rsidRDefault="00E371C1">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129257934" w:history="1">
        <w:r w:rsidRPr="00E90A0D">
          <w:rPr>
            <w:rStyle w:val="Hipervnculo"/>
            <w:rFonts w:cs="Book Antiqua"/>
            <w:noProof/>
          </w:rPr>
          <w:t>4.1.</w:t>
        </w:r>
        <w:r>
          <w:rPr>
            <w:rFonts w:asciiTheme="minorHAnsi" w:eastAsiaTheme="minorEastAsia" w:hAnsiTheme="minorHAnsi" w:cstheme="minorBidi"/>
            <w:smallCaps w:val="0"/>
            <w:noProof/>
            <w:sz w:val="22"/>
            <w:szCs w:val="22"/>
            <w:lang w:val="es-EC" w:eastAsia="es-EC"/>
          </w:rPr>
          <w:tab/>
        </w:r>
        <w:r w:rsidRPr="00E90A0D">
          <w:rPr>
            <w:rStyle w:val="Hipervnculo"/>
            <w:rFonts w:cs="Book Antiqua"/>
            <w:noProof/>
          </w:rPr>
          <w:t>Funcionales</w:t>
        </w:r>
        <w:r>
          <w:rPr>
            <w:noProof/>
            <w:webHidden/>
          </w:rPr>
          <w:tab/>
        </w:r>
        <w:r>
          <w:rPr>
            <w:noProof/>
            <w:webHidden/>
          </w:rPr>
          <w:fldChar w:fldCharType="begin"/>
        </w:r>
        <w:r>
          <w:rPr>
            <w:noProof/>
            <w:webHidden/>
          </w:rPr>
          <w:instrText xml:space="preserve"> PAGEREF _Toc129257934 \h </w:instrText>
        </w:r>
        <w:r>
          <w:rPr>
            <w:noProof/>
            <w:webHidden/>
          </w:rPr>
        </w:r>
        <w:r>
          <w:rPr>
            <w:noProof/>
            <w:webHidden/>
          </w:rPr>
          <w:fldChar w:fldCharType="separate"/>
        </w:r>
        <w:r>
          <w:rPr>
            <w:noProof/>
            <w:webHidden/>
          </w:rPr>
          <w:t>5</w:t>
        </w:r>
        <w:r>
          <w:rPr>
            <w:noProof/>
            <w:webHidden/>
          </w:rPr>
          <w:fldChar w:fldCharType="end"/>
        </w:r>
      </w:hyperlink>
    </w:p>
    <w:p w14:paraId="7EB205E4" w14:textId="4368254D" w:rsidR="00E371C1" w:rsidRDefault="00E371C1">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129257935" w:history="1">
        <w:r w:rsidRPr="00E90A0D">
          <w:rPr>
            <w:rStyle w:val="Hipervnculo"/>
            <w:rFonts w:cs="Book Antiqua"/>
            <w:noProof/>
          </w:rPr>
          <w:t>4.2.</w:t>
        </w:r>
        <w:r>
          <w:rPr>
            <w:rFonts w:asciiTheme="minorHAnsi" w:eastAsiaTheme="minorEastAsia" w:hAnsiTheme="minorHAnsi" w:cstheme="minorBidi"/>
            <w:smallCaps w:val="0"/>
            <w:noProof/>
            <w:sz w:val="22"/>
            <w:szCs w:val="22"/>
            <w:lang w:val="es-EC" w:eastAsia="es-EC"/>
          </w:rPr>
          <w:tab/>
        </w:r>
        <w:r w:rsidRPr="00E90A0D">
          <w:rPr>
            <w:rStyle w:val="Hipervnculo"/>
            <w:rFonts w:cs="Book Antiqua"/>
            <w:noProof/>
          </w:rPr>
          <w:t>No funcionales</w:t>
        </w:r>
        <w:r>
          <w:rPr>
            <w:noProof/>
            <w:webHidden/>
          </w:rPr>
          <w:tab/>
        </w:r>
        <w:r>
          <w:rPr>
            <w:noProof/>
            <w:webHidden/>
          </w:rPr>
          <w:fldChar w:fldCharType="begin"/>
        </w:r>
        <w:r>
          <w:rPr>
            <w:noProof/>
            <w:webHidden/>
          </w:rPr>
          <w:instrText xml:space="preserve"> PAGEREF _Toc129257935 \h </w:instrText>
        </w:r>
        <w:r>
          <w:rPr>
            <w:noProof/>
            <w:webHidden/>
          </w:rPr>
        </w:r>
        <w:r>
          <w:rPr>
            <w:noProof/>
            <w:webHidden/>
          </w:rPr>
          <w:fldChar w:fldCharType="separate"/>
        </w:r>
        <w:r>
          <w:rPr>
            <w:noProof/>
            <w:webHidden/>
          </w:rPr>
          <w:t>11</w:t>
        </w:r>
        <w:r>
          <w:rPr>
            <w:noProof/>
            <w:webHidden/>
          </w:rPr>
          <w:fldChar w:fldCharType="end"/>
        </w:r>
      </w:hyperlink>
    </w:p>
    <w:p w14:paraId="0E9903C0" w14:textId="4EFE6C0F" w:rsidR="00E371C1" w:rsidRDefault="00E371C1">
      <w:pPr>
        <w:pStyle w:val="TDC3"/>
        <w:tabs>
          <w:tab w:val="left" w:pos="1200"/>
          <w:tab w:val="right" w:leader="dot" w:pos="9628"/>
        </w:tabs>
        <w:rPr>
          <w:rFonts w:asciiTheme="minorHAnsi" w:eastAsiaTheme="minorEastAsia" w:hAnsiTheme="minorHAnsi" w:cstheme="minorBidi"/>
          <w:i w:val="0"/>
          <w:iCs w:val="0"/>
          <w:noProof/>
          <w:sz w:val="22"/>
          <w:szCs w:val="22"/>
          <w:lang w:val="es-EC" w:eastAsia="es-EC"/>
        </w:rPr>
      </w:pPr>
      <w:hyperlink w:anchor="_Toc129257936" w:history="1">
        <w:r w:rsidRPr="00E90A0D">
          <w:rPr>
            <w:rStyle w:val="Hipervnculo"/>
            <w:rFonts w:cs="Calibri"/>
            <w:noProof/>
          </w:rPr>
          <w:t>4.2.1.</w:t>
        </w:r>
        <w:r>
          <w:rPr>
            <w:rFonts w:asciiTheme="minorHAnsi" w:eastAsiaTheme="minorEastAsia" w:hAnsiTheme="minorHAnsi" w:cstheme="minorBidi"/>
            <w:i w:val="0"/>
            <w:iCs w:val="0"/>
            <w:noProof/>
            <w:sz w:val="22"/>
            <w:szCs w:val="22"/>
            <w:lang w:val="es-EC" w:eastAsia="es-EC"/>
          </w:rPr>
          <w:tab/>
        </w:r>
        <w:r w:rsidRPr="00E90A0D">
          <w:rPr>
            <w:rStyle w:val="Hipervnculo"/>
            <w:rFonts w:cs="Calibri"/>
            <w:noProof/>
          </w:rPr>
          <w:t>Tamaño y rendimiento</w:t>
        </w:r>
        <w:r>
          <w:rPr>
            <w:noProof/>
            <w:webHidden/>
          </w:rPr>
          <w:tab/>
        </w:r>
        <w:r>
          <w:rPr>
            <w:noProof/>
            <w:webHidden/>
          </w:rPr>
          <w:fldChar w:fldCharType="begin"/>
        </w:r>
        <w:r>
          <w:rPr>
            <w:noProof/>
            <w:webHidden/>
          </w:rPr>
          <w:instrText xml:space="preserve"> PAGEREF _Toc129257936 \h </w:instrText>
        </w:r>
        <w:r>
          <w:rPr>
            <w:noProof/>
            <w:webHidden/>
          </w:rPr>
        </w:r>
        <w:r>
          <w:rPr>
            <w:noProof/>
            <w:webHidden/>
          </w:rPr>
          <w:fldChar w:fldCharType="separate"/>
        </w:r>
        <w:r>
          <w:rPr>
            <w:noProof/>
            <w:webHidden/>
          </w:rPr>
          <w:t>15</w:t>
        </w:r>
        <w:r>
          <w:rPr>
            <w:noProof/>
            <w:webHidden/>
          </w:rPr>
          <w:fldChar w:fldCharType="end"/>
        </w:r>
      </w:hyperlink>
    </w:p>
    <w:p w14:paraId="1F31A369" w14:textId="015C5233" w:rsidR="00E371C1" w:rsidRDefault="00E371C1">
      <w:pPr>
        <w:pStyle w:val="TDC3"/>
        <w:tabs>
          <w:tab w:val="left" w:pos="1200"/>
          <w:tab w:val="right" w:leader="dot" w:pos="9628"/>
        </w:tabs>
        <w:rPr>
          <w:rFonts w:asciiTheme="minorHAnsi" w:eastAsiaTheme="minorEastAsia" w:hAnsiTheme="minorHAnsi" w:cstheme="minorBidi"/>
          <w:i w:val="0"/>
          <w:iCs w:val="0"/>
          <w:noProof/>
          <w:sz w:val="22"/>
          <w:szCs w:val="22"/>
          <w:lang w:val="es-EC" w:eastAsia="es-EC"/>
        </w:rPr>
      </w:pPr>
      <w:hyperlink w:anchor="_Toc129257937" w:history="1">
        <w:r w:rsidRPr="00E90A0D">
          <w:rPr>
            <w:rStyle w:val="Hipervnculo"/>
            <w:rFonts w:cs="Calibri"/>
            <w:noProof/>
          </w:rPr>
          <w:t>4.2.2.</w:t>
        </w:r>
        <w:r>
          <w:rPr>
            <w:rFonts w:asciiTheme="minorHAnsi" w:eastAsiaTheme="minorEastAsia" w:hAnsiTheme="minorHAnsi" w:cstheme="minorBidi"/>
            <w:i w:val="0"/>
            <w:iCs w:val="0"/>
            <w:noProof/>
            <w:sz w:val="22"/>
            <w:szCs w:val="22"/>
            <w:lang w:val="es-EC" w:eastAsia="es-EC"/>
          </w:rPr>
          <w:tab/>
        </w:r>
        <w:r w:rsidRPr="00E90A0D">
          <w:rPr>
            <w:rStyle w:val="Hipervnculo"/>
            <w:rFonts w:cs="Calibri"/>
            <w:noProof/>
          </w:rPr>
          <w:t>Calidad</w:t>
        </w:r>
        <w:r>
          <w:rPr>
            <w:noProof/>
            <w:webHidden/>
          </w:rPr>
          <w:tab/>
        </w:r>
        <w:r>
          <w:rPr>
            <w:noProof/>
            <w:webHidden/>
          </w:rPr>
          <w:fldChar w:fldCharType="begin"/>
        </w:r>
        <w:r>
          <w:rPr>
            <w:noProof/>
            <w:webHidden/>
          </w:rPr>
          <w:instrText xml:space="preserve"> PAGEREF _Toc129257937 \h </w:instrText>
        </w:r>
        <w:r>
          <w:rPr>
            <w:noProof/>
            <w:webHidden/>
          </w:rPr>
        </w:r>
        <w:r>
          <w:rPr>
            <w:noProof/>
            <w:webHidden/>
          </w:rPr>
          <w:fldChar w:fldCharType="separate"/>
        </w:r>
        <w:r>
          <w:rPr>
            <w:noProof/>
            <w:webHidden/>
          </w:rPr>
          <w:t>15</w:t>
        </w:r>
        <w:r>
          <w:rPr>
            <w:noProof/>
            <w:webHidden/>
          </w:rPr>
          <w:fldChar w:fldCharType="end"/>
        </w:r>
      </w:hyperlink>
    </w:p>
    <w:p w14:paraId="4E56B1A2" w14:textId="7500C829" w:rsidR="00E371C1" w:rsidRDefault="00E371C1">
      <w:pPr>
        <w:pStyle w:val="TDC3"/>
        <w:tabs>
          <w:tab w:val="left" w:pos="1200"/>
          <w:tab w:val="right" w:leader="dot" w:pos="9628"/>
        </w:tabs>
        <w:rPr>
          <w:rFonts w:asciiTheme="minorHAnsi" w:eastAsiaTheme="minorEastAsia" w:hAnsiTheme="minorHAnsi" w:cstheme="minorBidi"/>
          <w:i w:val="0"/>
          <w:iCs w:val="0"/>
          <w:noProof/>
          <w:sz w:val="22"/>
          <w:szCs w:val="22"/>
          <w:lang w:val="es-EC" w:eastAsia="es-EC"/>
        </w:rPr>
      </w:pPr>
      <w:hyperlink w:anchor="_Toc129257938" w:history="1">
        <w:r w:rsidRPr="00E90A0D">
          <w:rPr>
            <w:rStyle w:val="Hipervnculo"/>
            <w:rFonts w:cs="Calibri"/>
            <w:noProof/>
          </w:rPr>
          <w:t>4.2.3.</w:t>
        </w:r>
        <w:r>
          <w:rPr>
            <w:rFonts w:asciiTheme="minorHAnsi" w:eastAsiaTheme="minorEastAsia" w:hAnsiTheme="minorHAnsi" w:cstheme="minorBidi"/>
            <w:i w:val="0"/>
            <w:iCs w:val="0"/>
            <w:noProof/>
            <w:sz w:val="22"/>
            <w:szCs w:val="22"/>
            <w:lang w:val="es-EC" w:eastAsia="es-EC"/>
          </w:rPr>
          <w:tab/>
        </w:r>
        <w:r w:rsidRPr="00E90A0D">
          <w:rPr>
            <w:rStyle w:val="Hipervnculo"/>
            <w:rFonts w:cs="Calibri"/>
            <w:noProof/>
          </w:rPr>
          <w:t>Otros</w:t>
        </w:r>
        <w:r>
          <w:rPr>
            <w:noProof/>
            <w:webHidden/>
          </w:rPr>
          <w:tab/>
        </w:r>
        <w:r>
          <w:rPr>
            <w:noProof/>
            <w:webHidden/>
          </w:rPr>
          <w:fldChar w:fldCharType="begin"/>
        </w:r>
        <w:r>
          <w:rPr>
            <w:noProof/>
            <w:webHidden/>
          </w:rPr>
          <w:instrText xml:space="preserve"> PAGEREF _Toc129257938 \h </w:instrText>
        </w:r>
        <w:r>
          <w:rPr>
            <w:noProof/>
            <w:webHidden/>
          </w:rPr>
        </w:r>
        <w:r>
          <w:rPr>
            <w:noProof/>
            <w:webHidden/>
          </w:rPr>
          <w:fldChar w:fldCharType="separate"/>
        </w:r>
        <w:r>
          <w:rPr>
            <w:noProof/>
            <w:webHidden/>
          </w:rPr>
          <w:t>16</w:t>
        </w:r>
        <w:r>
          <w:rPr>
            <w:noProof/>
            <w:webHidden/>
          </w:rPr>
          <w:fldChar w:fldCharType="end"/>
        </w:r>
      </w:hyperlink>
    </w:p>
    <w:p w14:paraId="6EE9806C" w14:textId="7ED6FB63" w:rsidR="00E371C1" w:rsidRDefault="00E371C1">
      <w:pPr>
        <w:pStyle w:val="TDC1"/>
        <w:tabs>
          <w:tab w:val="left" w:pos="480"/>
          <w:tab w:val="right" w:leader="dot" w:pos="9628"/>
        </w:tabs>
        <w:rPr>
          <w:rFonts w:asciiTheme="minorHAnsi" w:eastAsiaTheme="minorEastAsia" w:hAnsiTheme="minorHAnsi" w:cstheme="minorBidi"/>
          <w:b w:val="0"/>
          <w:bCs w:val="0"/>
          <w:caps w:val="0"/>
          <w:noProof/>
          <w:sz w:val="22"/>
          <w:szCs w:val="22"/>
          <w:lang w:val="es-EC" w:eastAsia="es-EC"/>
        </w:rPr>
      </w:pPr>
      <w:hyperlink w:anchor="_Toc129257939" w:history="1">
        <w:r w:rsidRPr="00E90A0D">
          <w:rPr>
            <w:rStyle w:val="Hipervnculo"/>
            <w:rFonts w:cs="Book Antiqua"/>
            <w:noProof/>
          </w:rPr>
          <w:t>5.</w:t>
        </w:r>
        <w:r>
          <w:rPr>
            <w:rFonts w:asciiTheme="minorHAnsi" w:eastAsiaTheme="minorEastAsia" w:hAnsiTheme="minorHAnsi" w:cstheme="minorBidi"/>
            <w:b w:val="0"/>
            <w:bCs w:val="0"/>
            <w:caps w:val="0"/>
            <w:noProof/>
            <w:sz w:val="22"/>
            <w:szCs w:val="22"/>
            <w:lang w:val="es-EC" w:eastAsia="es-EC"/>
          </w:rPr>
          <w:tab/>
        </w:r>
        <w:r w:rsidRPr="00E90A0D">
          <w:rPr>
            <w:rStyle w:val="Hipervnculo"/>
            <w:rFonts w:cs="Book Antiqua"/>
            <w:noProof/>
          </w:rPr>
          <w:t>Arquitectura del Producto/Sistema</w:t>
        </w:r>
        <w:r>
          <w:rPr>
            <w:noProof/>
            <w:webHidden/>
          </w:rPr>
          <w:tab/>
        </w:r>
        <w:r>
          <w:rPr>
            <w:noProof/>
            <w:webHidden/>
          </w:rPr>
          <w:fldChar w:fldCharType="begin"/>
        </w:r>
        <w:r>
          <w:rPr>
            <w:noProof/>
            <w:webHidden/>
          </w:rPr>
          <w:instrText xml:space="preserve"> PAGEREF _Toc129257939 \h </w:instrText>
        </w:r>
        <w:r>
          <w:rPr>
            <w:noProof/>
            <w:webHidden/>
          </w:rPr>
        </w:r>
        <w:r>
          <w:rPr>
            <w:noProof/>
            <w:webHidden/>
          </w:rPr>
          <w:fldChar w:fldCharType="separate"/>
        </w:r>
        <w:r>
          <w:rPr>
            <w:noProof/>
            <w:webHidden/>
          </w:rPr>
          <w:t>16</w:t>
        </w:r>
        <w:r>
          <w:rPr>
            <w:noProof/>
            <w:webHidden/>
          </w:rPr>
          <w:fldChar w:fldCharType="end"/>
        </w:r>
      </w:hyperlink>
    </w:p>
    <w:p w14:paraId="0EF090A5" w14:textId="104A6DB3" w:rsidR="00E371C1" w:rsidRDefault="00E371C1">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129257940" w:history="1">
        <w:r w:rsidRPr="00E90A0D">
          <w:rPr>
            <w:rStyle w:val="Hipervnculo"/>
            <w:rFonts w:cs="Book Antiqua"/>
            <w:noProof/>
          </w:rPr>
          <w:t>5.1.</w:t>
        </w:r>
        <w:r>
          <w:rPr>
            <w:rFonts w:asciiTheme="minorHAnsi" w:eastAsiaTheme="minorEastAsia" w:hAnsiTheme="minorHAnsi" w:cstheme="minorBidi"/>
            <w:smallCaps w:val="0"/>
            <w:noProof/>
            <w:sz w:val="22"/>
            <w:szCs w:val="22"/>
            <w:lang w:val="es-EC" w:eastAsia="es-EC"/>
          </w:rPr>
          <w:tab/>
        </w:r>
        <w:r w:rsidRPr="00E90A0D">
          <w:rPr>
            <w:rStyle w:val="Hipervnculo"/>
            <w:rFonts w:cs="Book Antiqua"/>
            <w:noProof/>
          </w:rPr>
          <w:t>Vista de Casos de Uso</w:t>
        </w:r>
        <w:r>
          <w:rPr>
            <w:noProof/>
            <w:webHidden/>
          </w:rPr>
          <w:tab/>
        </w:r>
        <w:r>
          <w:rPr>
            <w:noProof/>
            <w:webHidden/>
          </w:rPr>
          <w:fldChar w:fldCharType="begin"/>
        </w:r>
        <w:r>
          <w:rPr>
            <w:noProof/>
            <w:webHidden/>
          </w:rPr>
          <w:instrText xml:space="preserve"> PAGEREF _Toc129257940 \h </w:instrText>
        </w:r>
        <w:r>
          <w:rPr>
            <w:noProof/>
            <w:webHidden/>
          </w:rPr>
        </w:r>
        <w:r>
          <w:rPr>
            <w:noProof/>
            <w:webHidden/>
          </w:rPr>
          <w:fldChar w:fldCharType="separate"/>
        </w:r>
        <w:r>
          <w:rPr>
            <w:noProof/>
            <w:webHidden/>
          </w:rPr>
          <w:t>16</w:t>
        </w:r>
        <w:r>
          <w:rPr>
            <w:noProof/>
            <w:webHidden/>
          </w:rPr>
          <w:fldChar w:fldCharType="end"/>
        </w:r>
      </w:hyperlink>
    </w:p>
    <w:p w14:paraId="3DE9C283" w14:textId="51C5A911" w:rsidR="00E371C1" w:rsidRDefault="00E371C1">
      <w:pPr>
        <w:pStyle w:val="TDC3"/>
        <w:tabs>
          <w:tab w:val="left" w:pos="1200"/>
          <w:tab w:val="right" w:leader="dot" w:pos="9628"/>
        </w:tabs>
        <w:rPr>
          <w:rFonts w:asciiTheme="minorHAnsi" w:eastAsiaTheme="minorEastAsia" w:hAnsiTheme="minorHAnsi" w:cstheme="minorBidi"/>
          <w:i w:val="0"/>
          <w:iCs w:val="0"/>
          <w:noProof/>
          <w:sz w:val="22"/>
          <w:szCs w:val="22"/>
          <w:lang w:val="es-EC" w:eastAsia="es-EC"/>
        </w:rPr>
      </w:pPr>
      <w:hyperlink w:anchor="_Toc129257941" w:history="1">
        <w:r w:rsidRPr="00E90A0D">
          <w:rPr>
            <w:rStyle w:val="Hipervnculo"/>
            <w:rFonts w:cs="Calibri"/>
            <w:noProof/>
          </w:rPr>
          <w:t>5.1.1.</w:t>
        </w:r>
        <w:r>
          <w:rPr>
            <w:rFonts w:asciiTheme="minorHAnsi" w:eastAsiaTheme="minorEastAsia" w:hAnsiTheme="minorHAnsi" w:cstheme="minorBidi"/>
            <w:i w:val="0"/>
            <w:iCs w:val="0"/>
            <w:noProof/>
            <w:sz w:val="22"/>
            <w:szCs w:val="22"/>
            <w:lang w:val="es-EC" w:eastAsia="es-EC"/>
          </w:rPr>
          <w:tab/>
        </w:r>
        <w:r w:rsidRPr="00E90A0D">
          <w:rPr>
            <w:rStyle w:val="Hipervnculo"/>
            <w:rFonts w:cs="Calibri"/>
            <w:noProof/>
          </w:rPr>
          <w:t>Actores</w:t>
        </w:r>
        <w:r>
          <w:rPr>
            <w:noProof/>
            <w:webHidden/>
          </w:rPr>
          <w:tab/>
        </w:r>
        <w:r>
          <w:rPr>
            <w:noProof/>
            <w:webHidden/>
          </w:rPr>
          <w:fldChar w:fldCharType="begin"/>
        </w:r>
        <w:r>
          <w:rPr>
            <w:noProof/>
            <w:webHidden/>
          </w:rPr>
          <w:instrText xml:space="preserve"> PAGEREF _Toc129257941 \h </w:instrText>
        </w:r>
        <w:r>
          <w:rPr>
            <w:noProof/>
            <w:webHidden/>
          </w:rPr>
        </w:r>
        <w:r>
          <w:rPr>
            <w:noProof/>
            <w:webHidden/>
          </w:rPr>
          <w:fldChar w:fldCharType="separate"/>
        </w:r>
        <w:r>
          <w:rPr>
            <w:noProof/>
            <w:webHidden/>
          </w:rPr>
          <w:t>16</w:t>
        </w:r>
        <w:r>
          <w:rPr>
            <w:noProof/>
            <w:webHidden/>
          </w:rPr>
          <w:fldChar w:fldCharType="end"/>
        </w:r>
      </w:hyperlink>
    </w:p>
    <w:p w14:paraId="4BD7FAC0" w14:textId="393B787F" w:rsidR="00E371C1" w:rsidRDefault="00E371C1">
      <w:pPr>
        <w:pStyle w:val="TDC3"/>
        <w:tabs>
          <w:tab w:val="left" w:pos="1200"/>
          <w:tab w:val="right" w:leader="dot" w:pos="9628"/>
        </w:tabs>
        <w:rPr>
          <w:rFonts w:asciiTheme="minorHAnsi" w:eastAsiaTheme="minorEastAsia" w:hAnsiTheme="minorHAnsi" w:cstheme="minorBidi"/>
          <w:i w:val="0"/>
          <w:iCs w:val="0"/>
          <w:noProof/>
          <w:sz w:val="22"/>
          <w:szCs w:val="22"/>
          <w:lang w:val="es-EC" w:eastAsia="es-EC"/>
        </w:rPr>
      </w:pPr>
      <w:hyperlink w:anchor="_Toc129257942" w:history="1">
        <w:r w:rsidRPr="00E90A0D">
          <w:rPr>
            <w:rStyle w:val="Hipervnculo"/>
            <w:rFonts w:cs="Calibri"/>
            <w:noProof/>
          </w:rPr>
          <w:t>5.1.2.</w:t>
        </w:r>
        <w:r>
          <w:rPr>
            <w:rFonts w:asciiTheme="minorHAnsi" w:eastAsiaTheme="minorEastAsia" w:hAnsiTheme="minorHAnsi" w:cstheme="minorBidi"/>
            <w:i w:val="0"/>
            <w:iCs w:val="0"/>
            <w:noProof/>
            <w:sz w:val="22"/>
            <w:szCs w:val="22"/>
            <w:lang w:val="es-EC" w:eastAsia="es-EC"/>
          </w:rPr>
          <w:tab/>
        </w:r>
        <w:r w:rsidRPr="00E90A0D">
          <w:rPr>
            <w:rStyle w:val="Hipervnculo"/>
            <w:rFonts w:cs="Calibri"/>
            <w:noProof/>
          </w:rPr>
          <w:t>Modelo de casos de Uso</w:t>
        </w:r>
        <w:r>
          <w:rPr>
            <w:noProof/>
            <w:webHidden/>
          </w:rPr>
          <w:tab/>
        </w:r>
        <w:r>
          <w:rPr>
            <w:noProof/>
            <w:webHidden/>
          </w:rPr>
          <w:fldChar w:fldCharType="begin"/>
        </w:r>
        <w:r>
          <w:rPr>
            <w:noProof/>
            <w:webHidden/>
          </w:rPr>
          <w:instrText xml:space="preserve"> PAGEREF _Toc129257942 \h </w:instrText>
        </w:r>
        <w:r>
          <w:rPr>
            <w:noProof/>
            <w:webHidden/>
          </w:rPr>
        </w:r>
        <w:r>
          <w:rPr>
            <w:noProof/>
            <w:webHidden/>
          </w:rPr>
          <w:fldChar w:fldCharType="separate"/>
        </w:r>
        <w:r>
          <w:rPr>
            <w:noProof/>
            <w:webHidden/>
          </w:rPr>
          <w:t>18</w:t>
        </w:r>
        <w:r>
          <w:rPr>
            <w:noProof/>
            <w:webHidden/>
          </w:rPr>
          <w:fldChar w:fldCharType="end"/>
        </w:r>
      </w:hyperlink>
    </w:p>
    <w:p w14:paraId="37BB6574" w14:textId="44EC6688" w:rsidR="00E371C1" w:rsidRDefault="00E371C1">
      <w:pPr>
        <w:pStyle w:val="TDC3"/>
        <w:tabs>
          <w:tab w:val="left" w:pos="1200"/>
          <w:tab w:val="right" w:leader="dot" w:pos="9628"/>
        </w:tabs>
        <w:rPr>
          <w:rFonts w:asciiTheme="minorHAnsi" w:eastAsiaTheme="minorEastAsia" w:hAnsiTheme="minorHAnsi" w:cstheme="minorBidi"/>
          <w:i w:val="0"/>
          <w:iCs w:val="0"/>
          <w:noProof/>
          <w:sz w:val="22"/>
          <w:szCs w:val="22"/>
          <w:lang w:val="es-EC" w:eastAsia="es-EC"/>
        </w:rPr>
      </w:pPr>
      <w:hyperlink w:anchor="_Toc129257943" w:history="1">
        <w:r w:rsidRPr="00E90A0D">
          <w:rPr>
            <w:rStyle w:val="Hipervnculo"/>
            <w:rFonts w:cs="Calibri"/>
            <w:noProof/>
          </w:rPr>
          <w:t>5.1.3.</w:t>
        </w:r>
        <w:r>
          <w:rPr>
            <w:rFonts w:asciiTheme="minorHAnsi" w:eastAsiaTheme="minorEastAsia" w:hAnsiTheme="minorHAnsi" w:cstheme="minorBidi"/>
            <w:i w:val="0"/>
            <w:iCs w:val="0"/>
            <w:noProof/>
            <w:sz w:val="22"/>
            <w:szCs w:val="22"/>
            <w:lang w:val="es-EC" w:eastAsia="es-EC"/>
          </w:rPr>
          <w:tab/>
        </w:r>
        <w:r w:rsidRPr="00E90A0D">
          <w:rPr>
            <w:rStyle w:val="Hipervnculo"/>
            <w:rFonts w:cs="Calibri"/>
            <w:noProof/>
          </w:rPr>
          <w:t>Lista de casos de Uso</w:t>
        </w:r>
        <w:r>
          <w:rPr>
            <w:noProof/>
            <w:webHidden/>
          </w:rPr>
          <w:tab/>
        </w:r>
        <w:r>
          <w:rPr>
            <w:noProof/>
            <w:webHidden/>
          </w:rPr>
          <w:fldChar w:fldCharType="begin"/>
        </w:r>
        <w:r>
          <w:rPr>
            <w:noProof/>
            <w:webHidden/>
          </w:rPr>
          <w:instrText xml:space="preserve"> PAGEREF _Toc129257943 \h </w:instrText>
        </w:r>
        <w:r>
          <w:rPr>
            <w:noProof/>
            <w:webHidden/>
          </w:rPr>
        </w:r>
        <w:r>
          <w:rPr>
            <w:noProof/>
            <w:webHidden/>
          </w:rPr>
          <w:fldChar w:fldCharType="separate"/>
        </w:r>
        <w:r>
          <w:rPr>
            <w:noProof/>
            <w:webHidden/>
          </w:rPr>
          <w:t>18</w:t>
        </w:r>
        <w:r>
          <w:rPr>
            <w:noProof/>
            <w:webHidden/>
          </w:rPr>
          <w:fldChar w:fldCharType="end"/>
        </w:r>
      </w:hyperlink>
    </w:p>
    <w:p w14:paraId="2B2FD47B" w14:textId="32F2912B" w:rsidR="00E371C1" w:rsidRDefault="00E371C1">
      <w:pPr>
        <w:pStyle w:val="TDC3"/>
        <w:tabs>
          <w:tab w:val="left" w:pos="1200"/>
          <w:tab w:val="right" w:leader="dot" w:pos="9628"/>
        </w:tabs>
        <w:rPr>
          <w:rFonts w:asciiTheme="minorHAnsi" w:eastAsiaTheme="minorEastAsia" w:hAnsiTheme="minorHAnsi" w:cstheme="minorBidi"/>
          <w:i w:val="0"/>
          <w:iCs w:val="0"/>
          <w:noProof/>
          <w:sz w:val="22"/>
          <w:szCs w:val="22"/>
          <w:lang w:val="es-EC" w:eastAsia="es-EC"/>
        </w:rPr>
      </w:pPr>
      <w:hyperlink w:anchor="_Toc129257944" w:history="1">
        <w:r w:rsidRPr="00E90A0D">
          <w:rPr>
            <w:rStyle w:val="Hipervnculo"/>
            <w:rFonts w:cs="Calibri"/>
            <w:noProof/>
          </w:rPr>
          <w:t>5.1.4.</w:t>
        </w:r>
        <w:r>
          <w:rPr>
            <w:rFonts w:asciiTheme="minorHAnsi" w:eastAsiaTheme="minorEastAsia" w:hAnsiTheme="minorHAnsi" w:cstheme="minorBidi"/>
            <w:i w:val="0"/>
            <w:iCs w:val="0"/>
            <w:noProof/>
            <w:sz w:val="22"/>
            <w:szCs w:val="22"/>
            <w:lang w:val="es-EC" w:eastAsia="es-EC"/>
          </w:rPr>
          <w:tab/>
        </w:r>
        <w:r w:rsidRPr="00E90A0D">
          <w:rPr>
            <w:rStyle w:val="Hipervnculo"/>
            <w:rFonts w:cs="Calibri"/>
            <w:noProof/>
          </w:rPr>
          <w:t>Descripción de los Casos de Uso</w:t>
        </w:r>
        <w:r>
          <w:rPr>
            <w:noProof/>
            <w:webHidden/>
          </w:rPr>
          <w:tab/>
        </w:r>
        <w:r>
          <w:rPr>
            <w:noProof/>
            <w:webHidden/>
          </w:rPr>
          <w:fldChar w:fldCharType="begin"/>
        </w:r>
        <w:r>
          <w:rPr>
            <w:noProof/>
            <w:webHidden/>
          </w:rPr>
          <w:instrText xml:space="preserve"> PAGEREF _Toc129257944 \h </w:instrText>
        </w:r>
        <w:r>
          <w:rPr>
            <w:noProof/>
            <w:webHidden/>
          </w:rPr>
        </w:r>
        <w:r>
          <w:rPr>
            <w:noProof/>
            <w:webHidden/>
          </w:rPr>
          <w:fldChar w:fldCharType="separate"/>
        </w:r>
        <w:r>
          <w:rPr>
            <w:noProof/>
            <w:webHidden/>
          </w:rPr>
          <w:t>19</w:t>
        </w:r>
        <w:r>
          <w:rPr>
            <w:noProof/>
            <w:webHidden/>
          </w:rPr>
          <w:fldChar w:fldCharType="end"/>
        </w:r>
      </w:hyperlink>
    </w:p>
    <w:p w14:paraId="64F73525" w14:textId="25FF9C9E" w:rsidR="00E371C1" w:rsidRDefault="00E371C1">
      <w:pPr>
        <w:pStyle w:val="TDC3"/>
        <w:tabs>
          <w:tab w:val="left" w:pos="1200"/>
          <w:tab w:val="right" w:leader="dot" w:pos="9628"/>
        </w:tabs>
        <w:rPr>
          <w:rFonts w:asciiTheme="minorHAnsi" w:eastAsiaTheme="minorEastAsia" w:hAnsiTheme="minorHAnsi" w:cstheme="minorBidi"/>
          <w:i w:val="0"/>
          <w:iCs w:val="0"/>
          <w:noProof/>
          <w:sz w:val="22"/>
          <w:szCs w:val="22"/>
          <w:lang w:val="es-EC" w:eastAsia="es-EC"/>
        </w:rPr>
      </w:pPr>
      <w:hyperlink w:anchor="_Toc129257945" w:history="1">
        <w:r w:rsidRPr="00E90A0D">
          <w:rPr>
            <w:rStyle w:val="Hipervnculo"/>
            <w:rFonts w:cs="Calibri"/>
            <w:noProof/>
          </w:rPr>
          <w:t>5.2.1.</w:t>
        </w:r>
        <w:r>
          <w:rPr>
            <w:rFonts w:asciiTheme="minorHAnsi" w:eastAsiaTheme="minorEastAsia" w:hAnsiTheme="minorHAnsi" w:cstheme="minorBidi"/>
            <w:i w:val="0"/>
            <w:iCs w:val="0"/>
            <w:noProof/>
            <w:sz w:val="22"/>
            <w:szCs w:val="22"/>
            <w:lang w:val="es-EC" w:eastAsia="es-EC"/>
          </w:rPr>
          <w:tab/>
        </w:r>
        <w:r w:rsidRPr="00E90A0D">
          <w:rPr>
            <w:rStyle w:val="Hipervnculo"/>
            <w:rFonts w:cs="Calibri"/>
            <w:noProof/>
          </w:rPr>
          <w:t>Modelo de Análisis</w:t>
        </w:r>
        <w:r>
          <w:rPr>
            <w:noProof/>
            <w:webHidden/>
          </w:rPr>
          <w:tab/>
        </w:r>
        <w:r>
          <w:rPr>
            <w:noProof/>
            <w:webHidden/>
          </w:rPr>
          <w:fldChar w:fldCharType="begin"/>
        </w:r>
        <w:r>
          <w:rPr>
            <w:noProof/>
            <w:webHidden/>
          </w:rPr>
          <w:instrText xml:space="preserve"> PAGEREF _Toc129257945 \h </w:instrText>
        </w:r>
        <w:r>
          <w:rPr>
            <w:noProof/>
            <w:webHidden/>
          </w:rPr>
        </w:r>
        <w:r>
          <w:rPr>
            <w:noProof/>
            <w:webHidden/>
          </w:rPr>
          <w:fldChar w:fldCharType="separate"/>
        </w:r>
        <w:r>
          <w:rPr>
            <w:noProof/>
            <w:webHidden/>
          </w:rPr>
          <w:t>34</w:t>
        </w:r>
        <w:r>
          <w:rPr>
            <w:noProof/>
            <w:webHidden/>
          </w:rPr>
          <w:fldChar w:fldCharType="end"/>
        </w:r>
      </w:hyperlink>
    </w:p>
    <w:p w14:paraId="7ABEAAB3" w14:textId="6A59052E" w:rsidR="00E371C1" w:rsidRDefault="00E371C1">
      <w:pPr>
        <w:pStyle w:val="TDC3"/>
        <w:tabs>
          <w:tab w:val="left" w:pos="1200"/>
          <w:tab w:val="right" w:leader="dot" w:pos="9628"/>
        </w:tabs>
        <w:rPr>
          <w:rFonts w:asciiTheme="minorHAnsi" w:eastAsiaTheme="minorEastAsia" w:hAnsiTheme="minorHAnsi" w:cstheme="minorBidi"/>
          <w:i w:val="0"/>
          <w:iCs w:val="0"/>
          <w:noProof/>
          <w:sz w:val="22"/>
          <w:szCs w:val="22"/>
          <w:lang w:val="es-EC" w:eastAsia="es-EC"/>
        </w:rPr>
      </w:pPr>
      <w:hyperlink w:anchor="_Toc129257946" w:history="1">
        <w:r w:rsidRPr="00E90A0D">
          <w:rPr>
            <w:rStyle w:val="Hipervnculo"/>
            <w:rFonts w:cs="Calibri"/>
            <w:noProof/>
          </w:rPr>
          <w:t>5.2.2.</w:t>
        </w:r>
        <w:r>
          <w:rPr>
            <w:rFonts w:asciiTheme="minorHAnsi" w:eastAsiaTheme="minorEastAsia" w:hAnsiTheme="minorHAnsi" w:cstheme="minorBidi"/>
            <w:i w:val="0"/>
            <w:iCs w:val="0"/>
            <w:noProof/>
            <w:sz w:val="22"/>
            <w:szCs w:val="22"/>
            <w:lang w:val="es-EC" w:eastAsia="es-EC"/>
          </w:rPr>
          <w:tab/>
        </w:r>
        <w:r w:rsidRPr="00E90A0D">
          <w:rPr>
            <w:rStyle w:val="Hipervnculo"/>
            <w:rFonts w:cs="Calibri"/>
            <w:noProof/>
          </w:rPr>
          <w:t>Interfaces con el usuario</w:t>
        </w:r>
        <w:r>
          <w:rPr>
            <w:noProof/>
            <w:webHidden/>
          </w:rPr>
          <w:tab/>
        </w:r>
        <w:r>
          <w:rPr>
            <w:noProof/>
            <w:webHidden/>
          </w:rPr>
          <w:fldChar w:fldCharType="begin"/>
        </w:r>
        <w:r>
          <w:rPr>
            <w:noProof/>
            <w:webHidden/>
          </w:rPr>
          <w:instrText xml:space="preserve"> PAGEREF _Toc129257946 \h </w:instrText>
        </w:r>
        <w:r>
          <w:rPr>
            <w:noProof/>
            <w:webHidden/>
          </w:rPr>
        </w:r>
        <w:r>
          <w:rPr>
            <w:noProof/>
            <w:webHidden/>
          </w:rPr>
          <w:fldChar w:fldCharType="separate"/>
        </w:r>
        <w:r>
          <w:rPr>
            <w:noProof/>
            <w:webHidden/>
          </w:rPr>
          <w:t>41</w:t>
        </w:r>
        <w:r>
          <w:rPr>
            <w:noProof/>
            <w:webHidden/>
          </w:rPr>
          <w:fldChar w:fldCharType="end"/>
        </w:r>
      </w:hyperlink>
    </w:p>
    <w:p w14:paraId="7FA78232" w14:textId="30C69CCF" w:rsidR="00E371C1" w:rsidRDefault="00E371C1">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129257947" w:history="1">
        <w:r w:rsidRPr="00E90A0D">
          <w:rPr>
            <w:rStyle w:val="Hipervnculo"/>
            <w:rFonts w:cs="Book Antiqua"/>
            <w:noProof/>
          </w:rPr>
          <w:t>5.3.</w:t>
        </w:r>
        <w:r>
          <w:rPr>
            <w:rFonts w:asciiTheme="minorHAnsi" w:eastAsiaTheme="minorEastAsia" w:hAnsiTheme="minorHAnsi" w:cstheme="minorBidi"/>
            <w:smallCaps w:val="0"/>
            <w:noProof/>
            <w:sz w:val="22"/>
            <w:szCs w:val="22"/>
            <w:lang w:val="es-EC" w:eastAsia="es-EC"/>
          </w:rPr>
          <w:tab/>
        </w:r>
        <w:r w:rsidRPr="00E90A0D">
          <w:rPr>
            <w:rStyle w:val="Hipervnculo"/>
            <w:rFonts w:cs="Book Antiqua"/>
            <w:noProof/>
          </w:rPr>
          <w:t>Vista de Datos</w:t>
        </w:r>
        <w:r>
          <w:rPr>
            <w:noProof/>
            <w:webHidden/>
          </w:rPr>
          <w:tab/>
        </w:r>
        <w:r>
          <w:rPr>
            <w:noProof/>
            <w:webHidden/>
          </w:rPr>
          <w:fldChar w:fldCharType="begin"/>
        </w:r>
        <w:r>
          <w:rPr>
            <w:noProof/>
            <w:webHidden/>
          </w:rPr>
          <w:instrText xml:space="preserve"> PAGEREF _Toc129257947 \h </w:instrText>
        </w:r>
        <w:r>
          <w:rPr>
            <w:noProof/>
            <w:webHidden/>
          </w:rPr>
        </w:r>
        <w:r>
          <w:rPr>
            <w:noProof/>
            <w:webHidden/>
          </w:rPr>
          <w:fldChar w:fldCharType="separate"/>
        </w:r>
        <w:r>
          <w:rPr>
            <w:noProof/>
            <w:webHidden/>
          </w:rPr>
          <w:t>42</w:t>
        </w:r>
        <w:r>
          <w:rPr>
            <w:noProof/>
            <w:webHidden/>
          </w:rPr>
          <w:fldChar w:fldCharType="end"/>
        </w:r>
      </w:hyperlink>
    </w:p>
    <w:p w14:paraId="583AAB07" w14:textId="43F811A3" w:rsidR="00E371C1" w:rsidRDefault="00E371C1">
      <w:pPr>
        <w:pStyle w:val="TDC3"/>
        <w:tabs>
          <w:tab w:val="left" w:pos="1200"/>
          <w:tab w:val="right" w:leader="dot" w:pos="9628"/>
        </w:tabs>
        <w:rPr>
          <w:rFonts w:asciiTheme="minorHAnsi" w:eastAsiaTheme="minorEastAsia" w:hAnsiTheme="minorHAnsi" w:cstheme="minorBidi"/>
          <w:i w:val="0"/>
          <w:iCs w:val="0"/>
          <w:noProof/>
          <w:sz w:val="22"/>
          <w:szCs w:val="22"/>
          <w:lang w:val="es-EC" w:eastAsia="es-EC"/>
        </w:rPr>
      </w:pPr>
      <w:hyperlink w:anchor="_Toc129257948" w:history="1">
        <w:r w:rsidRPr="00E90A0D">
          <w:rPr>
            <w:rStyle w:val="Hipervnculo"/>
            <w:rFonts w:cs="Calibri"/>
            <w:noProof/>
          </w:rPr>
          <w:t>5.3.1.</w:t>
        </w:r>
        <w:r>
          <w:rPr>
            <w:rFonts w:asciiTheme="minorHAnsi" w:eastAsiaTheme="minorEastAsia" w:hAnsiTheme="minorHAnsi" w:cstheme="minorBidi"/>
            <w:i w:val="0"/>
            <w:iCs w:val="0"/>
            <w:noProof/>
            <w:sz w:val="22"/>
            <w:szCs w:val="22"/>
            <w:lang w:val="es-EC" w:eastAsia="es-EC"/>
          </w:rPr>
          <w:tab/>
        </w:r>
        <w:r w:rsidRPr="00E90A0D">
          <w:rPr>
            <w:rStyle w:val="Hipervnculo"/>
            <w:rFonts w:cs="Calibri"/>
            <w:noProof/>
          </w:rPr>
          <w:t>Definiciones</w:t>
        </w:r>
        <w:r>
          <w:rPr>
            <w:noProof/>
            <w:webHidden/>
          </w:rPr>
          <w:tab/>
        </w:r>
        <w:r>
          <w:rPr>
            <w:noProof/>
            <w:webHidden/>
          </w:rPr>
          <w:fldChar w:fldCharType="begin"/>
        </w:r>
        <w:r>
          <w:rPr>
            <w:noProof/>
            <w:webHidden/>
          </w:rPr>
          <w:instrText xml:space="preserve"> PAGEREF _Toc129257948 \h </w:instrText>
        </w:r>
        <w:r>
          <w:rPr>
            <w:noProof/>
            <w:webHidden/>
          </w:rPr>
        </w:r>
        <w:r>
          <w:rPr>
            <w:noProof/>
            <w:webHidden/>
          </w:rPr>
          <w:fldChar w:fldCharType="separate"/>
        </w:r>
        <w:r>
          <w:rPr>
            <w:noProof/>
            <w:webHidden/>
          </w:rPr>
          <w:t>42</w:t>
        </w:r>
        <w:r>
          <w:rPr>
            <w:noProof/>
            <w:webHidden/>
          </w:rPr>
          <w:fldChar w:fldCharType="end"/>
        </w:r>
      </w:hyperlink>
    </w:p>
    <w:p w14:paraId="5DC016EA" w14:textId="070A1471" w:rsidR="00E371C1" w:rsidRDefault="00E371C1">
      <w:pPr>
        <w:pStyle w:val="TDC3"/>
        <w:tabs>
          <w:tab w:val="left" w:pos="1200"/>
          <w:tab w:val="right" w:leader="dot" w:pos="9628"/>
        </w:tabs>
        <w:rPr>
          <w:rFonts w:asciiTheme="minorHAnsi" w:eastAsiaTheme="minorEastAsia" w:hAnsiTheme="minorHAnsi" w:cstheme="minorBidi"/>
          <w:i w:val="0"/>
          <w:iCs w:val="0"/>
          <w:noProof/>
          <w:sz w:val="22"/>
          <w:szCs w:val="22"/>
          <w:lang w:val="es-EC" w:eastAsia="es-EC"/>
        </w:rPr>
      </w:pPr>
      <w:hyperlink w:anchor="_Toc129257949" w:history="1">
        <w:r w:rsidRPr="00E90A0D">
          <w:rPr>
            <w:rStyle w:val="Hipervnculo"/>
            <w:rFonts w:cs="Calibri"/>
            <w:noProof/>
          </w:rPr>
          <w:t>5.3.2.</w:t>
        </w:r>
        <w:r>
          <w:rPr>
            <w:rFonts w:asciiTheme="minorHAnsi" w:eastAsiaTheme="minorEastAsia" w:hAnsiTheme="minorHAnsi" w:cstheme="minorBidi"/>
            <w:i w:val="0"/>
            <w:iCs w:val="0"/>
            <w:noProof/>
            <w:sz w:val="22"/>
            <w:szCs w:val="22"/>
            <w:lang w:val="es-EC" w:eastAsia="es-EC"/>
          </w:rPr>
          <w:tab/>
        </w:r>
        <w:r w:rsidRPr="00E90A0D">
          <w:rPr>
            <w:rStyle w:val="Hipervnculo"/>
            <w:rFonts w:cs="Calibri"/>
            <w:noProof/>
          </w:rPr>
          <w:t>Diseño de Base de Datos</w:t>
        </w:r>
        <w:r>
          <w:rPr>
            <w:noProof/>
            <w:webHidden/>
          </w:rPr>
          <w:tab/>
        </w:r>
        <w:r>
          <w:rPr>
            <w:noProof/>
            <w:webHidden/>
          </w:rPr>
          <w:fldChar w:fldCharType="begin"/>
        </w:r>
        <w:r>
          <w:rPr>
            <w:noProof/>
            <w:webHidden/>
          </w:rPr>
          <w:instrText xml:space="preserve"> PAGEREF _Toc129257949 \h </w:instrText>
        </w:r>
        <w:r>
          <w:rPr>
            <w:noProof/>
            <w:webHidden/>
          </w:rPr>
        </w:r>
        <w:r>
          <w:rPr>
            <w:noProof/>
            <w:webHidden/>
          </w:rPr>
          <w:fldChar w:fldCharType="separate"/>
        </w:r>
        <w:r>
          <w:rPr>
            <w:noProof/>
            <w:webHidden/>
          </w:rPr>
          <w:t>44</w:t>
        </w:r>
        <w:r>
          <w:rPr>
            <w:noProof/>
            <w:webHidden/>
          </w:rPr>
          <w:fldChar w:fldCharType="end"/>
        </w:r>
      </w:hyperlink>
    </w:p>
    <w:p w14:paraId="2D3BF403" w14:textId="2CE5E7A1" w:rsidR="00E371C1" w:rsidRDefault="00E371C1">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129257950" w:history="1">
        <w:r w:rsidRPr="00E90A0D">
          <w:rPr>
            <w:rStyle w:val="Hipervnculo"/>
            <w:rFonts w:cs="Book Antiqua"/>
            <w:noProof/>
          </w:rPr>
          <w:t>5.4.</w:t>
        </w:r>
        <w:r>
          <w:rPr>
            <w:rFonts w:asciiTheme="minorHAnsi" w:eastAsiaTheme="minorEastAsia" w:hAnsiTheme="minorHAnsi" w:cstheme="minorBidi"/>
            <w:smallCaps w:val="0"/>
            <w:noProof/>
            <w:sz w:val="22"/>
            <w:szCs w:val="22"/>
            <w:lang w:val="es-EC" w:eastAsia="es-EC"/>
          </w:rPr>
          <w:tab/>
        </w:r>
        <w:r w:rsidRPr="00E90A0D">
          <w:rPr>
            <w:rStyle w:val="Hipervnculo"/>
            <w:rFonts w:cs="Book Antiqua"/>
            <w:noProof/>
          </w:rPr>
          <w:t>Requisitos de Software/Hardware</w:t>
        </w:r>
        <w:r>
          <w:rPr>
            <w:noProof/>
            <w:webHidden/>
          </w:rPr>
          <w:tab/>
        </w:r>
        <w:r>
          <w:rPr>
            <w:noProof/>
            <w:webHidden/>
          </w:rPr>
          <w:fldChar w:fldCharType="begin"/>
        </w:r>
        <w:r>
          <w:rPr>
            <w:noProof/>
            <w:webHidden/>
          </w:rPr>
          <w:instrText xml:space="preserve"> PAGEREF _Toc129257950 \h </w:instrText>
        </w:r>
        <w:r>
          <w:rPr>
            <w:noProof/>
            <w:webHidden/>
          </w:rPr>
        </w:r>
        <w:r>
          <w:rPr>
            <w:noProof/>
            <w:webHidden/>
          </w:rPr>
          <w:fldChar w:fldCharType="separate"/>
        </w:r>
        <w:r>
          <w:rPr>
            <w:noProof/>
            <w:webHidden/>
          </w:rPr>
          <w:t>45</w:t>
        </w:r>
        <w:r>
          <w:rPr>
            <w:noProof/>
            <w:webHidden/>
          </w:rPr>
          <w:fldChar w:fldCharType="end"/>
        </w:r>
      </w:hyperlink>
    </w:p>
    <w:p w14:paraId="700CEB3B" w14:textId="76A6819A" w:rsidR="00E371C1" w:rsidRDefault="00E371C1">
      <w:pPr>
        <w:pStyle w:val="TDC1"/>
        <w:tabs>
          <w:tab w:val="left" w:pos="480"/>
          <w:tab w:val="right" w:leader="dot" w:pos="9628"/>
        </w:tabs>
        <w:rPr>
          <w:rFonts w:asciiTheme="minorHAnsi" w:eastAsiaTheme="minorEastAsia" w:hAnsiTheme="minorHAnsi" w:cstheme="minorBidi"/>
          <w:b w:val="0"/>
          <w:bCs w:val="0"/>
          <w:caps w:val="0"/>
          <w:noProof/>
          <w:sz w:val="22"/>
          <w:szCs w:val="22"/>
          <w:lang w:val="es-EC" w:eastAsia="es-EC"/>
        </w:rPr>
      </w:pPr>
      <w:hyperlink w:anchor="_Toc129257951" w:history="1">
        <w:r w:rsidRPr="00E90A0D">
          <w:rPr>
            <w:rStyle w:val="Hipervnculo"/>
            <w:rFonts w:cs="Book Antiqua"/>
            <w:noProof/>
          </w:rPr>
          <w:t>6.</w:t>
        </w:r>
        <w:r>
          <w:rPr>
            <w:rFonts w:asciiTheme="minorHAnsi" w:eastAsiaTheme="minorEastAsia" w:hAnsiTheme="minorHAnsi" w:cstheme="minorBidi"/>
            <w:b w:val="0"/>
            <w:bCs w:val="0"/>
            <w:caps w:val="0"/>
            <w:noProof/>
            <w:sz w:val="22"/>
            <w:szCs w:val="22"/>
            <w:lang w:val="es-EC" w:eastAsia="es-EC"/>
          </w:rPr>
          <w:tab/>
        </w:r>
        <w:r w:rsidRPr="00E90A0D">
          <w:rPr>
            <w:rStyle w:val="Hipervnculo"/>
            <w:rFonts w:cs="Book Antiqua"/>
            <w:noProof/>
          </w:rPr>
          <w:t>Calidad</w:t>
        </w:r>
        <w:r>
          <w:rPr>
            <w:noProof/>
            <w:webHidden/>
          </w:rPr>
          <w:tab/>
        </w:r>
        <w:r>
          <w:rPr>
            <w:noProof/>
            <w:webHidden/>
          </w:rPr>
          <w:fldChar w:fldCharType="begin"/>
        </w:r>
        <w:r>
          <w:rPr>
            <w:noProof/>
            <w:webHidden/>
          </w:rPr>
          <w:instrText xml:space="preserve"> PAGEREF _Toc129257951 \h </w:instrText>
        </w:r>
        <w:r>
          <w:rPr>
            <w:noProof/>
            <w:webHidden/>
          </w:rPr>
        </w:r>
        <w:r>
          <w:rPr>
            <w:noProof/>
            <w:webHidden/>
          </w:rPr>
          <w:fldChar w:fldCharType="separate"/>
        </w:r>
        <w:r>
          <w:rPr>
            <w:noProof/>
            <w:webHidden/>
          </w:rPr>
          <w:t>45</w:t>
        </w:r>
        <w:r>
          <w:rPr>
            <w:noProof/>
            <w:webHidden/>
          </w:rPr>
          <w:fldChar w:fldCharType="end"/>
        </w:r>
      </w:hyperlink>
    </w:p>
    <w:p w14:paraId="3AA935F6" w14:textId="2E59C560" w:rsidR="00E371C1" w:rsidRDefault="00E371C1">
      <w:pPr>
        <w:pStyle w:val="TDC1"/>
        <w:tabs>
          <w:tab w:val="left" w:pos="480"/>
          <w:tab w:val="right" w:leader="dot" w:pos="9628"/>
        </w:tabs>
        <w:rPr>
          <w:rFonts w:asciiTheme="minorHAnsi" w:eastAsiaTheme="minorEastAsia" w:hAnsiTheme="minorHAnsi" w:cstheme="minorBidi"/>
          <w:b w:val="0"/>
          <w:bCs w:val="0"/>
          <w:caps w:val="0"/>
          <w:noProof/>
          <w:sz w:val="22"/>
          <w:szCs w:val="22"/>
          <w:lang w:val="es-EC" w:eastAsia="es-EC"/>
        </w:rPr>
      </w:pPr>
      <w:hyperlink w:anchor="_Toc129257952" w:history="1">
        <w:r w:rsidRPr="00E90A0D">
          <w:rPr>
            <w:rStyle w:val="Hipervnculo"/>
            <w:noProof/>
          </w:rPr>
          <w:t>7.</w:t>
        </w:r>
        <w:r>
          <w:rPr>
            <w:rFonts w:asciiTheme="minorHAnsi" w:eastAsiaTheme="minorEastAsia" w:hAnsiTheme="minorHAnsi" w:cstheme="minorBidi"/>
            <w:b w:val="0"/>
            <w:bCs w:val="0"/>
            <w:caps w:val="0"/>
            <w:noProof/>
            <w:sz w:val="22"/>
            <w:szCs w:val="22"/>
            <w:lang w:val="es-EC" w:eastAsia="es-EC"/>
          </w:rPr>
          <w:tab/>
        </w:r>
        <w:r w:rsidRPr="00E90A0D">
          <w:rPr>
            <w:rStyle w:val="Hipervnculo"/>
            <w:noProof/>
          </w:rPr>
          <w:t>Manual de usuario</w:t>
        </w:r>
        <w:r>
          <w:rPr>
            <w:noProof/>
            <w:webHidden/>
          </w:rPr>
          <w:tab/>
        </w:r>
        <w:r>
          <w:rPr>
            <w:noProof/>
            <w:webHidden/>
          </w:rPr>
          <w:fldChar w:fldCharType="begin"/>
        </w:r>
        <w:r>
          <w:rPr>
            <w:noProof/>
            <w:webHidden/>
          </w:rPr>
          <w:instrText xml:space="preserve"> PAGEREF _Toc129257952 \h </w:instrText>
        </w:r>
        <w:r>
          <w:rPr>
            <w:noProof/>
            <w:webHidden/>
          </w:rPr>
        </w:r>
        <w:r>
          <w:rPr>
            <w:noProof/>
            <w:webHidden/>
          </w:rPr>
          <w:fldChar w:fldCharType="separate"/>
        </w:r>
        <w:r>
          <w:rPr>
            <w:noProof/>
            <w:webHidden/>
          </w:rPr>
          <w:t>45</w:t>
        </w:r>
        <w:r>
          <w:rPr>
            <w:noProof/>
            <w:webHidden/>
          </w:rPr>
          <w:fldChar w:fldCharType="end"/>
        </w:r>
      </w:hyperlink>
    </w:p>
    <w:p w14:paraId="0887FE34" w14:textId="13F5C2AB" w:rsidR="00E371C1" w:rsidRDefault="00E371C1">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129257953" w:history="1">
        <w:r w:rsidRPr="00E90A0D">
          <w:rPr>
            <w:rStyle w:val="Hipervnculo"/>
            <w:noProof/>
          </w:rPr>
          <w:t>7.1.</w:t>
        </w:r>
        <w:r>
          <w:rPr>
            <w:rFonts w:asciiTheme="minorHAnsi" w:eastAsiaTheme="minorEastAsia" w:hAnsiTheme="minorHAnsi" w:cstheme="minorBidi"/>
            <w:smallCaps w:val="0"/>
            <w:noProof/>
            <w:sz w:val="22"/>
            <w:szCs w:val="22"/>
            <w:lang w:val="es-EC" w:eastAsia="es-EC"/>
          </w:rPr>
          <w:tab/>
        </w:r>
        <w:r w:rsidRPr="00E90A0D">
          <w:rPr>
            <w:rStyle w:val="Hipervnculo"/>
            <w:noProof/>
          </w:rPr>
          <w:t>Introducción</w:t>
        </w:r>
        <w:r>
          <w:rPr>
            <w:noProof/>
            <w:webHidden/>
          </w:rPr>
          <w:tab/>
        </w:r>
        <w:r>
          <w:rPr>
            <w:noProof/>
            <w:webHidden/>
          </w:rPr>
          <w:fldChar w:fldCharType="begin"/>
        </w:r>
        <w:r>
          <w:rPr>
            <w:noProof/>
            <w:webHidden/>
          </w:rPr>
          <w:instrText xml:space="preserve"> PAGEREF _Toc129257953 \h </w:instrText>
        </w:r>
        <w:r>
          <w:rPr>
            <w:noProof/>
            <w:webHidden/>
          </w:rPr>
        </w:r>
        <w:r>
          <w:rPr>
            <w:noProof/>
            <w:webHidden/>
          </w:rPr>
          <w:fldChar w:fldCharType="separate"/>
        </w:r>
        <w:r>
          <w:rPr>
            <w:noProof/>
            <w:webHidden/>
          </w:rPr>
          <w:t>45</w:t>
        </w:r>
        <w:r>
          <w:rPr>
            <w:noProof/>
            <w:webHidden/>
          </w:rPr>
          <w:fldChar w:fldCharType="end"/>
        </w:r>
      </w:hyperlink>
    </w:p>
    <w:p w14:paraId="642FD094" w14:textId="38F98884" w:rsidR="00E371C1" w:rsidRDefault="00E371C1">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129257954" w:history="1">
        <w:r w:rsidRPr="00E90A0D">
          <w:rPr>
            <w:rStyle w:val="Hipervnculo"/>
            <w:noProof/>
          </w:rPr>
          <w:t>7.1.1.</w:t>
        </w:r>
        <w:r>
          <w:rPr>
            <w:rFonts w:asciiTheme="minorHAnsi" w:eastAsiaTheme="minorEastAsia" w:hAnsiTheme="minorHAnsi" w:cstheme="minorBidi"/>
            <w:smallCaps w:val="0"/>
            <w:noProof/>
            <w:sz w:val="22"/>
            <w:szCs w:val="22"/>
            <w:lang w:val="es-EC" w:eastAsia="es-EC"/>
          </w:rPr>
          <w:tab/>
        </w:r>
        <w:r w:rsidRPr="00E90A0D">
          <w:rPr>
            <w:rStyle w:val="Hipervnculo"/>
            <w:noProof/>
          </w:rPr>
          <w:t>Objetivo</w:t>
        </w:r>
        <w:r>
          <w:rPr>
            <w:noProof/>
            <w:webHidden/>
          </w:rPr>
          <w:tab/>
        </w:r>
        <w:r>
          <w:rPr>
            <w:noProof/>
            <w:webHidden/>
          </w:rPr>
          <w:fldChar w:fldCharType="begin"/>
        </w:r>
        <w:r>
          <w:rPr>
            <w:noProof/>
            <w:webHidden/>
          </w:rPr>
          <w:instrText xml:space="preserve"> PAGEREF _Toc129257954 \h </w:instrText>
        </w:r>
        <w:r>
          <w:rPr>
            <w:noProof/>
            <w:webHidden/>
          </w:rPr>
        </w:r>
        <w:r>
          <w:rPr>
            <w:noProof/>
            <w:webHidden/>
          </w:rPr>
          <w:fldChar w:fldCharType="separate"/>
        </w:r>
        <w:r>
          <w:rPr>
            <w:noProof/>
            <w:webHidden/>
          </w:rPr>
          <w:t>45</w:t>
        </w:r>
        <w:r>
          <w:rPr>
            <w:noProof/>
            <w:webHidden/>
          </w:rPr>
          <w:fldChar w:fldCharType="end"/>
        </w:r>
      </w:hyperlink>
    </w:p>
    <w:p w14:paraId="1961A6BE" w14:textId="4775A6B7" w:rsidR="00E371C1" w:rsidRDefault="00E371C1">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129257955" w:history="1">
        <w:r w:rsidRPr="00E90A0D">
          <w:rPr>
            <w:rStyle w:val="Hipervnculo"/>
            <w:noProof/>
          </w:rPr>
          <w:t>7.1.2.</w:t>
        </w:r>
        <w:r>
          <w:rPr>
            <w:rFonts w:asciiTheme="minorHAnsi" w:eastAsiaTheme="minorEastAsia" w:hAnsiTheme="minorHAnsi" w:cstheme="minorBidi"/>
            <w:smallCaps w:val="0"/>
            <w:noProof/>
            <w:sz w:val="22"/>
            <w:szCs w:val="22"/>
            <w:lang w:val="es-EC" w:eastAsia="es-EC"/>
          </w:rPr>
          <w:tab/>
        </w:r>
        <w:r w:rsidRPr="00E90A0D">
          <w:rPr>
            <w:rStyle w:val="Hipervnculo"/>
            <w:noProof/>
          </w:rPr>
          <w:t>Requerimientos</w:t>
        </w:r>
        <w:r>
          <w:rPr>
            <w:noProof/>
            <w:webHidden/>
          </w:rPr>
          <w:tab/>
        </w:r>
        <w:r>
          <w:rPr>
            <w:noProof/>
            <w:webHidden/>
          </w:rPr>
          <w:fldChar w:fldCharType="begin"/>
        </w:r>
        <w:r>
          <w:rPr>
            <w:noProof/>
            <w:webHidden/>
          </w:rPr>
          <w:instrText xml:space="preserve"> PAGEREF _Toc129257955 \h </w:instrText>
        </w:r>
        <w:r>
          <w:rPr>
            <w:noProof/>
            <w:webHidden/>
          </w:rPr>
        </w:r>
        <w:r>
          <w:rPr>
            <w:noProof/>
            <w:webHidden/>
          </w:rPr>
          <w:fldChar w:fldCharType="separate"/>
        </w:r>
        <w:r>
          <w:rPr>
            <w:noProof/>
            <w:webHidden/>
          </w:rPr>
          <w:t>45</w:t>
        </w:r>
        <w:r>
          <w:rPr>
            <w:noProof/>
            <w:webHidden/>
          </w:rPr>
          <w:fldChar w:fldCharType="end"/>
        </w:r>
      </w:hyperlink>
    </w:p>
    <w:p w14:paraId="52468CDB" w14:textId="6ECB227B" w:rsidR="00E371C1" w:rsidRDefault="00E371C1">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129257956" w:history="1">
        <w:r w:rsidRPr="00E90A0D">
          <w:rPr>
            <w:rStyle w:val="Hipervnculo"/>
            <w:noProof/>
          </w:rPr>
          <w:t>7.2.1.</w:t>
        </w:r>
        <w:r>
          <w:rPr>
            <w:rFonts w:asciiTheme="minorHAnsi" w:eastAsiaTheme="minorEastAsia" w:hAnsiTheme="minorHAnsi" w:cstheme="minorBidi"/>
            <w:smallCaps w:val="0"/>
            <w:noProof/>
            <w:sz w:val="22"/>
            <w:szCs w:val="22"/>
            <w:lang w:val="es-EC" w:eastAsia="es-EC"/>
          </w:rPr>
          <w:tab/>
        </w:r>
        <w:r w:rsidRPr="00E90A0D">
          <w:rPr>
            <w:rStyle w:val="Hipervnculo"/>
            <w:noProof/>
          </w:rPr>
          <w:t>Crear</w:t>
        </w:r>
        <w:r>
          <w:rPr>
            <w:noProof/>
            <w:webHidden/>
          </w:rPr>
          <w:tab/>
        </w:r>
        <w:r>
          <w:rPr>
            <w:noProof/>
            <w:webHidden/>
          </w:rPr>
          <w:fldChar w:fldCharType="begin"/>
        </w:r>
        <w:r>
          <w:rPr>
            <w:noProof/>
            <w:webHidden/>
          </w:rPr>
          <w:instrText xml:space="preserve"> PAGEREF _Toc129257956 \h </w:instrText>
        </w:r>
        <w:r>
          <w:rPr>
            <w:noProof/>
            <w:webHidden/>
          </w:rPr>
        </w:r>
        <w:r>
          <w:rPr>
            <w:noProof/>
            <w:webHidden/>
          </w:rPr>
          <w:fldChar w:fldCharType="separate"/>
        </w:r>
        <w:r>
          <w:rPr>
            <w:noProof/>
            <w:webHidden/>
          </w:rPr>
          <w:t>46</w:t>
        </w:r>
        <w:r>
          <w:rPr>
            <w:noProof/>
            <w:webHidden/>
          </w:rPr>
          <w:fldChar w:fldCharType="end"/>
        </w:r>
      </w:hyperlink>
    </w:p>
    <w:p w14:paraId="7796927C" w14:textId="3E4DE4E3" w:rsidR="00E371C1" w:rsidRDefault="00E371C1">
      <w:pPr>
        <w:pStyle w:val="TDC2"/>
        <w:tabs>
          <w:tab w:val="left" w:pos="960"/>
          <w:tab w:val="right" w:leader="dot" w:pos="9628"/>
        </w:tabs>
        <w:rPr>
          <w:rFonts w:asciiTheme="minorHAnsi" w:eastAsiaTheme="minorEastAsia" w:hAnsiTheme="minorHAnsi" w:cstheme="minorBidi"/>
          <w:smallCaps w:val="0"/>
          <w:noProof/>
          <w:sz w:val="22"/>
          <w:szCs w:val="22"/>
          <w:lang w:val="es-EC" w:eastAsia="es-EC"/>
        </w:rPr>
      </w:pPr>
      <w:hyperlink w:anchor="_Toc129257957" w:history="1">
        <w:r w:rsidRPr="00E90A0D">
          <w:rPr>
            <w:rStyle w:val="Hipervnculo"/>
            <w:noProof/>
          </w:rPr>
          <w:t>7.2.2.</w:t>
        </w:r>
        <w:r>
          <w:rPr>
            <w:rFonts w:asciiTheme="minorHAnsi" w:eastAsiaTheme="minorEastAsia" w:hAnsiTheme="minorHAnsi" w:cstheme="minorBidi"/>
            <w:smallCaps w:val="0"/>
            <w:noProof/>
            <w:sz w:val="22"/>
            <w:szCs w:val="22"/>
            <w:lang w:val="es-EC" w:eastAsia="es-EC"/>
          </w:rPr>
          <w:tab/>
        </w:r>
        <w:r w:rsidRPr="00E90A0D">
          <w:rPr>
            <w:rStyle w:val="Hipervnculo"/>
            <w:noProof/>
          </w:rPr>
          <w:t>Editar</w:t>
        </w:r>
        <w:r>
          <w:rPr>
            <w:noProof/>
            <w:webHidden/>
          </w:rPr>
          <w:tab/>
        </w:r>
        <w:r>
          <w:rPr>
            <w:noProof/>
            <w:webHidden/>
          </w:rPr>
          <w:fldChar w:fldCharType="begin"/>
        </w:r>
        <w:r>
          <w:rPr>
            <w:noProof/>
            <w:webHidden/>
          </w:rPr>
          <w:instrText xml:space="preserve"> PAGEREF _Toc129257957 \h </w:instrText>
        </w:r>
        <w:r>
          <w:rPr>
            <w:noProof/>
            <w:webHidden/>
          </w:rPr>
        </w:r>
        <w:r>
          <w:rPr>
            <w:noProof/>
            <w:webHidden/>
          </w:rPr>
          <w:fldChar w:fldCharType="separate"/>
        </w:r>
        <w:r>
          <w:rPr>
            <w:noProof/>
            <w:webHidden/>
          </w:rPr>
          <w:t>46</w:t>
        </w:r>
        <w:r>
          <w:rPr>
            <w:noProof/>
            <w:webHidden/>
          </w:rPr>
          <w:fldChar w:fldCharType="end"/>
        </w:r>
      </w:hyperlink>
    </w:p>
    <w:p w14:paraId="07459315" w14:textId="667E9296" w:rsidR="00547DD9" w:rsidRPr="00711A04" w:rsidRDefault="007F1FAD">
      <w:r>
        <w:rPr>
          <w:rFonts w:ascii="Calibri" w:hAnsi="Calibri"/>
          <w:b/>
          <w:bCs/>
          <w:caps/>
          <w:sz w:val="20"/>
          <w:szCs w:val="20"/>
        </w:rPr>
        <w:fldChar w:fldCharType="end"/>
      </w:r>
    </w:p>
    <w:p w14:paraId="6537F28F" w14:textId="77777777" w:rsidR="00547DD9" w:rsidRPr="00453783" w:rsidRDefault="00547DD9">
      <w:pPr>
        <w:pStyle w:val="Textoindependiente"/>
        <w:pageBreakBefore/>
        <w:rPr>
          <w:rFonts w:ascii="Calibri" w:hAnsi="Calibri"/>
        </w:rPr>
      </w:pPr>
    </w:p>
    <w:p w14:paraId="4CC9CAB4" w14:textId="77777777" w:rsidR="00547DD9" w:rsidRPr="00453783" w:rsidRDefault="00547DD9">
      <w:pPr>
        <w:pStyle w:val="Ttulo1"/>
        <w:numPr>
          <w:ilvl w:val="0"/>
          <w:numId w:val="169"/>
        </w:numPr>
        <w:spacing w:before="0" w:after="0"/>
        <w:rPr>
          <w:rFonts w:ascii="Calibri" w:hAnsi="Calibri" w:cs="Book Antiqua"/>
          <w:sz w:val="24"/>
        </w:rPr>
      </w:pPr>
      <w:bookmarkStart w:id="0" w:name="_Toc384282994"/>
      <w:bookmarkStart w:id="1" w:name="_Toc129257923"/>
      <w:r w:rsidRPr="00453783">
        <w:rPr>
          <w:rFonts w:ascii="Calibri" w:hAnsi="Calibri" w:cs="Book Antiqua"/>
          <w:sz w:val="28"/>
        </w:rPr>
        <w:t>Introducción</w:t>
      </w:r>
      <w:bookmarkEnd w:id="0"/>
      <w:bookmarkEnd w:id="1"/>
      <w:r w:rsidRPr="00453783">
        <w:rPr>
          <w:rFonts w:ascii="Calibri" w:hAnsi="Calibri" w:cs="Book Antiqua"/>
          <w:sz w:val="28"/>
        </w:rPr>
        <w:t xml:space="preserve">  </w:t>
      </w:r>
    </w:p>
    <w:p w14:paraId="652ADDA2" w14:textId="77777777" w:rsidR="00547DD9" w:rsidRDefault="772E595D">
      <w:pPr>
        <w:pStyle w:val="Ttulo2"/>
        <w:numPr>
          <w:ilvl w:val="1"/>
          <w:numId w:val="169"/>
        </w:numPr>
        <w:ind w:left="1418"/>
        <w:rPr>
          <w:rFonts w:ascii="Calibri" w:hAnsi="Calibri" w:cs="Book Antiqua"/>
          <w:i/>
          <w:iCs w:val="0"/>
          <w:szCs w:val="24"/>
        </w:rPr>
      </w:pPr>
      <w:bookmarkStart w:id="2" w:name="_Toc384282995"/>
      <w:bookmarkStart w:id="3" w:name="_Toc129257924"/>
      <w:r w:rsidRPr="772E595D">
        <w:rPr>
          <w:rFonts w:ascii="Calibri" w:hAnsi="Calibri" w:cs="Book Antiqua"/>
          <w:iCs w:val="0"/>
          <w:szCs w:val="24"/>
        </w:rPr>
        <w:t>Objetivo</w:t>
      </w:r>
      <w:bookmarkEnd w:id="2"/>
      <w:bookmarkEnd w:id="3"/>
    </w:p>
    <w:p w14:paraId="109CBB36" w14:textId="3ECCA29C" w:rsidR="772E595D" w:rsidRDefault="772E595D" w:rsidP="61E68FF4">
      <w:pPr>
        <w:spacing w:line="257" w:lineRule="auto"/>
        <w:ind w:left="708"/>
        <w:jc w:val="both"/>
        <w:rPr>
          <w:rFonts w:ascii="Calibri" w:eastAsia="Calibri" w:hAnsi="Calibri" w:cs="Calibri"/>
        </w:rPr>
      </w:pPr>
      <w:r w:rsidRPr="61E68FF4">
        <w:rPr>
          <w:rFonts w:ascii="Calibri" w:eastAsia="Calibri" w:hAnsi="Calibri" w:cs="Calibri"/>
        </w:rPr>
        <w:t>Este documento proporciona un resumen general sobre la arquitectura del producto de gestionar una cárcel, utilizando las vistas necesarias de arquitectura para describir los diferentes aspectos del sistema. Con esto se pretende documentar las decisiones de arquitectura más significativas que han sido tomadas en cuenta a la hora de elaborar el proyecto.</w:t>
      </w:r>
    </w:p>
    <w:p w14:paraId="7FF7A053" w14:textId="1E999E43" w:rsidR="772E595D" w:rsidRDefault="772E595D" w:rsidP="61E68FF4">
      <w:pPr>
        <w:spacing w:line="257" w:lineRule="auto"/>
        <w:ind w:left="708"/>
        <w:jc w:val="both"/>
        <w:rPr>
          <w:rFonts w:ascii="Calibri" w:eastAsia="Calibri" w:hAnsi="Calibri" w:cs="Calibri"/>
        </w:rPr>
      </w:pPr>
      <w:r w:rsidRPr="61E68FF4">
        <w:rPr>
          <w:rFonts w:ascii="Calibri" w:eastAsia="Calibri" w:hAnsi="Calibri" w:cs="Calibri"/>
        </w:rPr>
        <w:t>Este documento es el reflejo de toda la funcionalidad del sistema, contiene toda aquella información necesaria para que el lector de este documento pueda entender claramente los objetivos y el funcionamiento del producto mencionado.</w:t>
      </w:r>
    </w:p>
    <w:p w14:paraId="2E2C43F3" w14:textId="592DEC3C" w:rsidR="00711A04" w:rsidRDefault="00711A04" w:rsidP="6F9CB1BF">
      <w:pPr>
        <w:ind w:left="720"/>
        <w:jc w:val="both"/>
        <w:rPr>
          <w:rFonts w:ascii="Calibri" w:hAnsi="Calibri" w:cs="Book Antiqua"/>
          <w:i/>
          <w:iCs/>
          <w:color w:val="0000FF"/>
        </w:rPr>
      </w:pPr>
    </w:p>
    <w:p w14:paraId="1231BE67" w14:textId="77777777" w:rsidR="00605082" w:rsidRPr="00605082" w:rsidRDefault="00605082" w:rsidP="00605082"/>
    <w:p w14:paraId="20AD483A" w14:textId="77777777" w:rsidR="003A1735" w:rsidRDefault="772E595D" w:rsidP="003A1735">
      <w:pPr>
        <w:pStyle w:val="Ttulo2"/>
        <w:numPr>
          <w:ilvl w:val="1"/>
          <w:numId w:val="169"/>
        </w:numPr>
        <w:ind w:left="1418"/>
        <w:rPr>
          <w:rFonts w:ascii="Calibri" w:hAnsi="Calibri" w:cs="Book Antiqua"/>
          <w:i/>
          <w:iCs w:val="0"/>
          <w:szCs w:val="24"/>
        </w:rPr>
      </w:pPr>
      <w:bookmarkStart w:id="4" w:name="_Toc384282998"/>
      <w:bookmarkStart w:id="5" w:name="_Toc129257925"/>
      <w:r w:rsidRPr="772E595D">
        <w:rPr>
          <w:rFonts w:ascii="Calibri" w:hAnsi="Calibri" w:cs="Book Antiqua"/>
          <w:iCs w:val="0"/>
          <w:szCs w:val="24"/>
        </w:rPr>
        <w:t>Alcance</w:t>
      </w:r>
      <w:bookmarkEnd w:id="4"/>
      <w:bookmarkEnd w:id="5"/>
    </w:p>
    <w:p w14:paraId="36FEB5B0" w14:textId="2C8C628B" w:rsidR="00806C7C" w:rsidRPr="003A1735" w:rsidRDefault="5E90D9C5" w:rsidP="003A1735">
      <w:pPr>
        <w:ind w:left="709"/>
        <w:rPr>
          <w:rFonts w:ascii="Calibri" w:hAnsi="Calibri" w:cs="Book Antiqua"/>
          <w:b/>
          <w:bCs/>
        </w:rPr>
      </w:pPr>
      <w:r w:rsidRPr="003A1735">
        <w:rPr>
          <w:rFonts w:eastAsiaTheme="minorEastAsia"/>
        </w:rPr>
        <w:t>El documento de este nuevo proyecto que consta de un software dirigido para una cárcel, el cual tiene asignado ciertas tareas como realizar CRUD de distintas actividades a ingresar para los reclusos de dicha cárcel. Cumpliendo así los propósitos de nuestros clientes y mejorando la accesibilidad a nuestro software.</w:t>
      </w:r>
      <w:bookmarkStart w:id="6" w:name="_Toc384282999"/>
    </w:p>
    <w:p w14:paraId="30D7AA69" w14:textId="42AD1D24" w:rsidR="00857C2C" w:rsidRPr="00A008C8" w:rsidRDefault="00857C2C" w:rsidP="772E595D"/>
    <w:p w14:paraId="2B81738B" w14:textId="30EAD560" w:rsidR="5E90D9C5" w:rsidRDefault="5E90D9C5" w:rsidP="5E90D9C5"/>
    <w:p w14:paraId="7B727702" w14:textId="77777777" w:rsidR="00857C2C" w:rsidRPr="00453783" w:rsidRDefault="00857C2C">
      <w:pPr>
        <w:pStyle w:val="Ttulo1"/>
        <w:numPr>
          <w:ilvl w:val="0"/>
          <w:numId w:val="169"/>
        </w:numPr>
        <w:spacing w:before="0" w:after="0"/>
        <w:rPr>
          <w:rFonts w:ascii="Calibri" w:hAnsi="Calibri" w:cs="Book Antiqua"/>
          <w:sz w:val="28"/>
        </w:rPr>
      </w:pPr>
      <w:bookmarkStart w:id="7" w:name="_Toc129257926"/>
      <w:r w:rsidRPr="00453783">
        <w:rPr>
          <w:rFonts w:ascii="Calibri" w:hAnsi="Calibri" w:cs="Book Antiqua"/>
          <w:sz w:val="28"/>
        </w:rPr>
        <w:t>Presentación del Producto</w:t>
      </w:r>
      <w:bookmarkEnd w:id="7"/>
      <w:r w:rsidRPr="00453783">
        <w:rPr>
          <w:rFonts w:ascii="Calibri" w:hAnsi="Calibri" w:cs="Book Antiqua"/>
          <w:sz w:val="28"/>
        </w:rPr>
        <w:t xml:space="preserve"> </w:t>
      </w:r>
    </w:p>
    <w:p w14:paraId="5EDF8071" w14:textId="77777777" w:rsidR="00857C2C" w:rsidRPr="00453783" w:rsidRDefault="00857C2C">
      <w:pPr>
        <w:pStyle w:val="Ttulo2"/>
        <w:numPr>
          <w:ilvl w:val="1"/>
          <w:numId w:val="169"/>
        </w:numPr>
        <w:ind w:left="1418"/>
        <w:rPr>
          <w:rFonts w:ascii="Calibri" w:hAnsi="Calibri" w:cs="Book Antiqua"/>
          <w:i/>
        </w:rPr>
      </w:pPr>
      <w:bookmarkStart w:id="8" w:name="_Toc129257927"/>
      <w:r w:rsidRPr="00453783">
        <w:rPr>
          <w:rFonts w:ascii="Calibri" w:hAnsi="Calibri" w:cs="Book Antiqua"/>
        </w:rPr>
        <w:t>Propósito del Sistema</w:t>
      </w:r>
      <w:bookmarkEnd w:id="8"/>
    </w:p>
    <w:p w14:paraId="2C6563A2" w14:textId="77777777" w:rsidR="00670299" w:rsidRDefault="00670299">
      <w:pPr>
        <w:pStyle w:val="Ttulo3"/>
        <w:numPr>
          <w:ilvl w:val="2"/>
          <w:numId w:val="170"/>
        </w:numPr>
        <w:ind w:left="1843"/>
        <w:rPr>
          <w:rFonts w:ascii="Calibri" w:hAnsi="Calibri" w:cs="Book Antiqua"/>
          <w:sz w:val="24"/>
        </w:rPr>
      </w:pPr>
      <w:bookmarkStart w:id="9" w:name="_Toc59650440"/>
      <w:bookmarkStart w:id="10" w:name="_Toc129257928"/>
      <w:r>
        <w:rPr>
          <w:rFonts w:ascii="Calibri" w:hAnsi="Calibri" w:cs="Book Antiqua"/>
          <w:sz w:val="24"/>
        </w:rPr>
        <w:t>Planteamiento del problema</w:t>
      </w:r>
      <w:bookmarkEnd w:id="9"/>
      <w:bookmarkEnd w:id="10"/>
      <w:r w:rsidRPr="00453783">
        <w:rPr>
          <w:rFonts w:ascii="Calibri" w:hAnsi="Calibri" w:cs="Book Antiqua"/>
          <w:sz w:val="24"/>
        </w:rPr>
        <w:t xml:space="preserve"> </w:t>
      </w:r>
    </w:p>
    <w:p w14:paraId="2F91A644" w14:textId="08B2FA88" w:rsidR="093DBD6E" w:rsidRDefault="772E595D" w:rsidP="093DBD6E">
      <w:pPr>
        <w:ind w:left="1134"/>
        <w:jc w:val="both"/>
        <w:rPr>
          <w:rFonts w:ascii="Calibri" w:eastAsia="Calibri" w:hAnsi="Calibri" w:cs="Calibri"/>
          <w:color w:val="000000" w:themeColor="text1"/>
          <w:lang w:val="es"/>
        </w:rPr>
      </w:pPr>
      <w:r w:rsidRPr="772E595D">
        <w:rPr>
          <w:rFonts w:ascii="Calibri" w:eastAsia="Calibri" w:hAnsi="Calibri" w:cs="Calibri"/>
          <w:color w:val="000000" w:themeColor="text1"/>
          <w:lang w:val="es"/>
        </w:rPr>
        <w:t xml:space="preserve">El problema de la gestión del trabajo realizado por los presos y el valor del trabajo, taller o actividad en función del tiempo que se le asigna ha provocado confusión entre los representantes de los talleres, los profesores y los presos. Esto se debe a la falta de organización e información de los interesados, en este caso los reclusos, ya </w:t>
      </w:r>
      <w:proofErr w:type="gramStart"/>
      <w:r w:rsidRPr="772E595D">
        <w:rPr>
          <w:rFonts w:ascii="Calibri" w:eastAsia="Calibri" w:hAnsi="Calibri" w:cs="Calibri"/>
          <w:color w:val="000000" w:themeColor="text1"/>
          <w:lang w:val="es"/>
        </w:rPr>
        <w:t>que</w:t>
      </w:r>
      <w:proofErr w:type="gramEnd"/>
      <w:r w:rsidRPr="772E595D">
        <w:rPr>
          <w:rFonts w:ascii="Calibri" w:eastAsia="Calibri" w:hAnsi="Calibri" w:cs="Calibri"/>
          <w:color w:val="000000" w:themeColor="text1"/>
          <w:lang w:val="es"/>
        </w:rPr>
        <w:t xml:space="preserve"> aunque se reconoce la participación, es necesario inscribirse primero en una o varias de las actividades identificadas. Esto es preocupante porque la pena que debe cumplir el preso se reduce teniendo en cuenta el periodo fijo de asistencia, los llamados días de remisión, que se calculan en términos de días trabajados.</w:t>
      </w:r>
    </w:p>
    <w:p w14:paraId="365266E0" w14:textId="62C875D4" w:rsidR="093DBD6E" w:rsidRDefault="772E595D" w:rsidP="093DBD6E">
      <w:pPr>
        <w:ind w:left="1134"/>
        <w:jc w:val="both"/>
        <w:rPr>
          <w:rFonts w:ascii="Calibri" w:eastAsia="Calibri" w:hAnsi="Calibri" w:cs="Calibri"/>
          <w:color w:val="000000" w:themeColor="text1"/>
          <w:lang w:val="es"/>
        </w:rPr>
      </w:pPr>
      <w:r w:rsidRPr="772E595D">
        <w:rPr>
          <w:rFonts w:ascii="Calibri" w:eastAsia="Calibri" w:hAnsi="Calibri" w:cs="Calibri"/>
          <w:b/>
          <w:bCs/>
          <w:color w:val="000000" w:themeColor="text1"/>
          <w:lang w:val="es"/>
        </w:rPr>
        <w:t xml:space="preserve">Afecta a: </w:t>
      </w:r>
      <w:r w:rsidRPr="772E595D">
        <w:rPr>
          <w:rFonts w:ascii="Calibri" w:eastAsia="Calibri" w:hAnsi="Calibri" w:cs="Calibri"/>
          <w:color w:val="000000" w:themeColor="text1"/>
          <w:lang w:val="es"/>
        </w:rPr>
        <w:t xml:space="preserve">Reclusos, Profesores, Asociados, Representantes de talleres, Alcaide y Centros de enseñanza a distancia. </w:t>
      </w:r>
    </w:p>
    <w:p w14:paraId="7427CBD1" w14:textId="668980F3" w:rsidR="00670299" w:rsidRDefault="772E595D" w:rsidP="772E595D">
      <w:pPr>
        <w:ind w:left="1134"/>
        <w:jc w:val="both"/>
        <w:rPr>
          <w:rFonts w:ascii="Calibri" w:eastAsia="Calibri" w:hAnsi="Calibri" w:cs="Calibri"/>
          <w:b/>
          <w:bCs/>
          <w:color w:val="000000" w:themeColor="text1"/>
          <w:lang w:val="es"/>
        </w:rPr>
      </w:pPr>
      <w:r w:rsidRPr="772E595D">
        <w:rPr>
          <w:rFonts w:ascii="Calibri" w:eastAsia="Calibri" w:hAnsi="Calibri" w:cs="Calibri"/>
          <w:b/>
          <w:bCs/>
          <w:color w:val="000000" w:themeColor="text1"/>
          <w:lang w:val="es"/>
        </w:rPr>
        <w:t xml:space="preserve">Cuyo impacto es: </w:t>
      </w:r>
    </w:p>
    <w:p w14:paraId="57C3E269" w14:textId="1846FD39" w:rsidR="772E595D" w:rsidRDefault="772E595D">
      <w:pPr>
        <w:pStyle w:val="Prrafodelista"/>
        <w:numPr>
          <w:ilvl w:val="1"/>
          <w:numId w:val="144"/>
        </w:numPr>
        <w:jc w:val="both"/>
        <w:rPr>
          <w:rFonts w:ascii="Calibri" w:eastAsia="Calibri" w:hAnsi="Calibri" w:cs="Calibri"/>
          <w:color w:val="000000" w:themeColor="text1"/>
          <w:lang w:val="es"/>
        </w:rPr>
      </w:pPr>
      <w:r w:rsidRPr="772E595D">
        <w:rPr>
          <w:rFonts w:ascii="Calibri" w:eastAsia="Calibri" w:hAnsi="Calibri" w:cs="Calibri"/>
          <w:color w:val="000000" w:themeColor="text1"/>
          <w:lang w:val="es"/>
        </w:rPr>
        <w:t>El personal no puede transformar la asistencia de las actividades del recluso en días de remisión, puesto que cada actividad tiene un valor asignado y no se mantiene una asistencia exacta de los días trabajados de cada recluso.</w:t>
      </w:r>
    </w:p>
    <w:p w14:paraId="2E980D02" w14:textId="32DDAB93" w:rsidR="772E595D" w:rsidRDefault="772E595D">
      <w:pPr>
        <w:pStyle w:val="Prrafodelista"/>
        <w:numPr>
          <w:ilvl w:val="1"/>
          <w:numId w:val="144"/>
        </w:numPr>
        <w:jc w:val="both"/>
        <w:rPr>
          <w:rFonts w:ascii="Calibri" w:eastAsia="Calibri" w:hAnsi="Calibri" w:cs="Calibri"/>
          <w:color w:val="000000" w:themeColor="text1"/>
          <w:lang w:val="es"/>
        </w:rPr>
      </w:pPr>
      <w:r w:rsidRPr="772E595D">
        <w:rPr>
          <w:rFonts w:ascii="Calibri" w:eastAsia="Calibri" w:hAnsi="Calibri" w:cs="Calibri"/>
          <w:color w:val="000000" w:themeColor="text1"/>
          <w:lang w:val="es"/>
        </w:rPr>
        <w:t>No tienen acuerdos suficientes sobre el plazo disponible para que los reclusos asistan a los cursos impartidos por los centros de enseñanza a distancia.</w:t>
      </w:r>
    </w:p>
    <w:p w14:paraId="49D14799" w14:textId="3DE200E4" w:rsidR="772E595D" w:rsidRDefault="772E595D">
      <w:pPr>
        <w:pStyle w:val="Prrafodelista"/>
        <w:numPr>
          <w:ilvl w:val="1"/>
          <w:numId w:val="144"/>
        </w:numPr>
        <w:jc w:val="both"/>
        <w:rPr>
          <w:rFonts w:ascii="Calibri" w:eastAsia="Calibri" w:hAnsi="Calibri" w:cs="Calibri"/>
          <w:color w:val="000000" w:themeColor="text1"/>
          <w:lang w:val="es"/>
        </w:rPr>
      </w:pPr>
      <w:r w:rsidRPr="772E595D">
        <w:rPr>
          <w:rFonts w:ascii="Calibri" w:eastAsia="Calibri" w:hAnsi="Calibri" w:cs="Calibri"/>
          <w:color w:val="000000" w:themeColor="text1"/>
          <w:lang w:val="es"/>
        </w:rPr>
        <w:t>Los reclusos desconocen el proceso y el listado de las actividades/talleres o cursos disponibles para su inscripción, por la falta de información visible en la cárcel.</w:t>
      </w:r>
    </w:p>
    <w:p w14:paraId="0FA5F2DF" w14:textId="31CA02C7" w:rsidR="772E595D" w:rsidRDefault="772E595D">
      <w:pPr>
        <w:pStyle w:val="Prrafodelista"/>
        <w:numPr>
          <w:ilvl w:val="1"/>
          <w:numId w:val="144"/>
        </w:numPr>
        <w:jc w:val="both"/>
        <w:rPr>
          <w:rFonts w:ascii="Calibri" w:eastAsia="Calibri" w:hAnsi="Calibri" w:cs="Calibri"/>
          <w:color w:val="000000" w:themeColor="text1"/>
          <w:lang w:val="es"/>
        </w:rPr>
      </w:pPr>
      <w:r w:rsidRPr="772E595D">
        <w:rPr>
          <w:rFonts w:ascii="Calibri" w:eastAsia="Calibri" w:hAnsi="Calibri" w:cs="Calibri"/>
          <w:color w:val="000000" w:themeColor="text1"/>
          <w:lang w:val="es"/>
        </w:rPr>
        <w:t>El personal no puede calcular los días de condena restantes de cada preso en función de su participación en las actividades ofrecidas, lo que puede dar lugar a datos inexactos, ya que no se tiene en cuenta el valor asignado a cada actividad/taller o curso.</w:t>
      </w:r>
    </w:p>
    <w:p w14:paraId="56346E21" w14:textId="1436851C" w:rsidR="772E595D" w:rsidRDefault="772E595D" w:rsidP="772E595D">
      <w:pPr>
        <w:ind w:left="1134"/>
        <w:jc w:val="both"/>
        <w:rPr>
          <w:rFonts w:ascii="Calibri" w:eastAsia="Calibri" w:hAnsi="Calibri" w:cs="Calibri"/>
          <w:b/>
          <w:bCs/>
          <w:color w:val="000000" w:themeColor="text1"/>
          <w:lang w:val="es"/>
        </w:rPr>
      </w:pPr>
    </w:p>
    <w:p w14:paraId="14402229" w14:textId="4EC98A27" w:rsidR="00670299" w:rsidRPr="00453783" w:rsidRDefault="772E595D">
      <w:pPr>
        <w:pStyle w:val="Ttulo3"/>
        <w:numPr>
          <w:ilvl w:val="2"/>
          <w:numId w:val="170"/>
        </w:numPr>
        <w:ind w:left="1843"/>
        <w:rPr>
          <w:rFonts w:ascii="Calibri" w:hAnsi="Calibri" w:cs="Book Antiqua"/>
          <w:sz w:val="24"/>
          <w:szCs w:val="24"/>
        </w:rPr>
      </w:pPr>
      <w:bookmarkStart w:id="11" w:name="_Toc384283001"/>
      <w:bookmarkStart w:id="12" w:name="_Toc59650441"/>
      <w:bookmarkStart w:id="13" w:name="_Toc129257929"/>
      <w:r w:rsidRPr="772E595D">
        <w:rPr>
          <w:rFonts w:ascii="Calibri" w:hAnsi="Calibri" w:cs="Book Antiqua"/>
          <w:sz w:val="24"/>
          <w:szCs w:val="24"/>
        </w:rPr>
        <w:t>Objetivo</w:t>
      </w:r>
      <w:bookmarkEnd w:id="11"/>
      <w:bookmarkEnd w:id="12"/>
      <w:bookmarkEnd w:id="13"/>
    </w:p>
    <w:p w14:paraId="0F3CABC7" w14:textId="456F2758" w:rsidR="00670299" w:rsidRPr="00D927AE" w:rsidRDefault="093DBD6E" w:rsidP="00670299">
      <w:pPr>
        <w:ind w:left="1134"/>
        <w:jc w:val="both"/>
        <w:rPr>
          <w:rFonts w:ascii="Calibri" w:eastAsia="Calibri" w:hAnsi="Calibri" w:cs="Calibri"/>
        </w:rPr>
      </w:pPr>
      <w:r w:rsidRPr="093DBD6E">
        <w:rPr>
          <w:rFonts w:ascii="Calibri" w:hAnsi="Calibri" w:cs="Book Antiqua"/>
        </w:rPr>
        <w:t xml:space="preserve">El software va dirigido para el personal administrativo, al igual que a los reclusos de las cárceles que deseen cual sea el caso crear o inscribirse en las distintas actividades que brinda el programa de estudio, es una aplicación que se encarga de </w:t>
      </w:r>
      <w:r w:rsidRPr="093DBD6E">
        <w:rPr>
          <w:rFonts w:ascii="Calibri" w:eastAsia="Calibri" w:hAnsi="Calibri" w:cs="Calibri"/>
        </w:rPr>
        <w:t>la gestión de los trabajos que realizan los presos a fin de redimir sus penas, permite a la persona encargada del taller registrar en un listado las asistencias y notifica al recluso su valor correspondiente en reducción de penas.</w:t>
      </w:r>
    </w:p>
    <w:p w14:paraId="0EA93CC2" w14:textId="456F2758" w:rsidR="093DBD6E" w:rsidRDefault="093DBD6E" w:rsidP="093DBD6E">
      <w:pPr>
        <w:ind w:left="1134"/>
        <w:jc w:val="both"/>
        <w:rPr>
          <w:rFonts w:ascii="Calibri" w:eastAsia="Calibri" w:hAnsi="Calibri" w:cs="Calibri"/>
        </w:rPr>
      </w:pPr>
    </w:p>
    <w:p w14:paraId="70EB9A3B" w14:textId="2002FD9A" w:rsidR="00670299" w:rsidRPr="00453783" w:rsidRDefault="772E595D">
      <w:pPr>
        <w:pStyle w:val="Ttulo3"/>
        <w:numPr>
          <w:ilvl w:val="2"/>
          <w:numId w:val="170"/>
        </w:numPr>
        <w:ind w:left="1843"/>
        <w:rPr>
          <w:rFonts w:ascii="Calibri" w:hAnsi="Calibri" w:cs="Book Antiqua"/>
          <w:sz w:val="24"/>
          <w:szCs w:val="24"/>
        </w:rPr>
      </w:pPr>
      <w:bookmarkStart w:id="14" w:name="_Toc59650442"/>
      <w:bookmarkStart w:id="15" w:name="_Toc129257930"/>
      <w:r w:rsidRPr="772E595D">
        <w:rPr>
          <w:rFonts w:ascii="Calibri" w:hAnsi="Calibri" w:cs="Book Antiqua"/>
          <w:sz w:val="24"/>
          <w:szCs w:val="24"/>
        </w:rPr>
        <w:t>Alcance</w:t>
      </w:r>
      <w:bookmarkEnd w:id="14"/>
      <w:bookmarkEnd w:id="15"/>
    </w:p>
    <w:p w14:paraId="362771AD" w14:textId="6AD4DCAE" w:rsidR="1758BD1B" w:rsidRDefault="1758BD1B" w:rsidP="1758BD1B">
      <w:pPr>
        <w:ind w:left="1134"/>
        <w:jc w:val="both"/>
        <w:rPr>
          <w:rFonts w:eastAsiaTheme="minorEastAsia" w:cstheme="minorBidi"/>
        </w:rPr>
      </w:pPr>
      <w:r w:rsidRPr="1758BD1B">
        <w:rPr>
          <w:rFonts w:eastAsiaTheme="minorEastAsia" w:cstheme="minorBidi"/>
        </w:rPr>
        <w:t>El sistema deberá llevar a cabo la gestión de los trabajos que realizan los presos a fin de redimir sus penas, así como la consulta de estos datos, la descripción de la actividad, requisitos, y valor en días de remisión de pena por su realización.</w:t>
      </w:r>
    </w:p>
    <w:p w14:paraId="6AAFDEC3" w14:textId="15E08384" w:rsidR="093DBD6E" w:rsidRDefault="093DBD6E" w:rsidP="093DBD6E">
      <w:pPr>
        <w:ind w:left="1134"/>
        <w:rPr>
          <w:rFonts w:ascii="Calibri" w:eastAsia="Calibri" w:hAnsi="Calibri" w:cs="Calibri"/>
          <w:b/>
          <w:bCs/>
          <w:sz w:val="22"/>
          <w:szCs w:val="22"/>
          <w:lang w:val="es"/>
        </w:rPr>
      </w:pPr>
      <w:r w:rsidRPr="093DBD6E">
        <w:rPr>
          <w:rFonts w:eastAsiaTheme="minorEastAsia" w:cstheme="minorBidi"/>
          <w:b/>
          <w:bCs/>
        </w:rPr>
        <w:t xml:space="preserve">Resumen puntual: </w:t>
      </w:r>
    </w:p>
    <w:p w14:paraId="314FCB45" w14:textId="2A3C3368" w:rsidR="093DBD6E" w:rsidRDefault="093DBD6E" w:rsidP="093DBD6E">
      <w:pPr>
        <w:ind w:left="1134"/>
        <w:rPr>
          <w:rFonts w:ascii="Calibri" w:eastAsia="Calibri" w:hAnsi="Calibri" w:cs="Calibri"/>
          <w:lang w:val="es"/>
        </w:rPr>
      </w:pPr>
      <w:r w:rsidRPr="093DBD6E">
        <w:rPr>
          <w:rFonts w:ascii="Calibri" w:eastAsia="Calibri" w:hAnsi="Calibri" w:cs="Calibri"/>
          <w:lang w:val="es"/>
        </w:rPr>
        <w:t>La gestión del trabajo ofrecido a los presos y la falta de claridad sobre el valor de este trabajo, además del correspondiente valor de las reducciones de condena son procesos que deben ser abordados; por lo tanto, el sistema debe proporcionar asesoramiento, registro y previsión del trabajo ofrecido a los presos y permitir una definición más clara del valor del trabajo, los requisitos y la realización valorada en días de remisión.</w:t>
      </w:r>
    </w:p>
    <w:p w14:paraId="1F3739CB" w14:textId="35736BCB" w:rsidR="1758BD1B" w:rsidRDefault="1758BD1B" w:rsidP="1758BD1B">
      <w:pPr>
        <w:ind w:left="1134"/>
        <w:rPr>
          <w:rFonts w:eastAsiaTheme="minorEastAsia" w:cstheme="minorBidi"/>
          <w:b/>
        </w:rPr>
      </w:pPr>
      <w:r w:rsidRPr="093DBD6E">
        <w:rPr>
          <w:rFonts w:eastAsiaTheme="minorEastAsia" w:cstheme="minorBidi"/>
          <w:b/>
        </w:rPr>
        <w:t xml:space="preserve">Cuyo impacto actual es: </w:t>
      </w:r>
    </w:p>
    <w:p w14:paraId="4F502215" w14:textId="342FE520" w:rsidR="1758BD1B" w:rsidRDefault="1758BD1B">
      <w:pPr>
        <w:pStyle w:val="Prrafodelista"/>
        <w:numPr>
          <w:ilvl w:val="1"/>
          <w:numId w:val="145"/>
        </w:numPr>
        <w:rPr>
          <w:rFonts w:eastAsiaTheme="minorEastAsia" w:cstheme="minorBidi"/>
        </w:rPr>
      </w:pPr>
      <w:r w:rsidRPr="1758BD1B">
        <w:rPr>
          <w:rFonts w:eastAsiaTheme="minorEastAsia" w:cstheme="minorBidi"/>
        </w:rPr>
        <w:t>Falta de claridad en los trabajos de la prisión.</w:t>
      </w:r>
    </w:p>
    <w:p w14:paraId="62126EE7" w14:textId="37C72C77" w:rsidR="1758BD1B" w:rsidRDefault="1758BD1B">
      <w:pPr>
        <w:pStyle w:val="Prrafodelista"/>
        <w:numPr>
          <w:ilvl w:val="1"/>
          <w:numId w:val="145"/>
        </w:numPr>
        <w:rPr>
          <w:rFonts w:eastAsiaTheme="minorEastAsia" w:cstheme="minorBidi"/>
        </w:rPr>
      </w:pPr>
      <w:r w:rsidRPr="1758BD1B">
        <w:rPr>
          <w:rFonts w:eastAsiaTheme="minorEastAsia" w:cstheme="minorBidi"/>
        </w:rPr>
        <w:t>Incertidumbre en torno a la disponibilidad de actividades.</w:t>
      </w:r>
    </w:p>
    <w:p w14:paraId="73DB02AC" w14:textId="5934FBF8" w:rsidR="1758BD1B" w:rsidRDefault="1758BD1B">
      <w:pPr>
        <w:pStyle w:val="Prrafodelista"/>
        <w:numPr>
          <w:ilvl w:val="1"/>
          <w:numId w:val="145"/>
        </w:numPr>
        <w:rPr>
          <w:rFonts w:eastAsiaTheme="minorEastAsia" w:cstheme="minorBidi"/>
        </w:rPr>
      </w:pPr>
      <w:r w:rsidRPr="1758BD1B">
        <w:rPr>
          <w:rFonts w:eastAsiaTheme="minorEastAsia" w:cstheme="minorBidi"/>
        </w:rPr>
        <w:t>Falte de evidencia de trabajos realizados.</w:t>
      </w:r>
    </w:p>
    <w:p w14:paraId="774E83DB" w14:textId="56F75120" w:rsidR="1758BD1B" w:rsidRDefault="1758BD1B" w:rsidP="093DBD6E">
      <w:pPr>
        <w:ind w:left="1080"/>
        <w:rPr>
          <w:rFonts w:eastAsiaTheme="minorEastAsia" w:cstheme="minorBidi"/>
          <w:b/>
        </w:rPr>
      </w:pPr>
      <w:r w:rsidRPr="093DBD6E">
        <w:rPr>
          <w:rFonts w:eastAsiaTheme="minorEastAsia" w:cstheme="minorBidi"/>
          <w:b/>
        </w:rPr>
        <w:t xml:space="preserve">Una solución satisfactoria permitirá: </w:t>
      </w:r>
    </w:p>
    <w:p w14:paraId="48EE47C1" w14:textId="74854E61" w:rsidR="1758BD1B" w:rsidRDefault="1758BD1B">
      <w:pPr>
        <w:pStyle w:val="Prrafodelista"/>
        <w:numPr>
          <w:ilvl w:val="1"/>
          <w:numId w:val="145"/>
        </w:numPr>
        <w:rPr>
          <w:rFonts w:eastAsiaTheme="minorEastAsia" w:cstheme="minorBidi"/>
        </w:rPr>
      </w:pPr>
      <w:r w:rsidRPr="1758BD1B">
        <w:rPr>
          <w:rFonts w:eastAsiaTheme="minorEastAsia" w:cstheme="minorBidi"/>
        </w:rPr>
        <w:t xml:space="preserve">Pronosticar la falta de actividades, permitiéndose anticiparse a la falta de disponibilidad dentro de los trabajos ofrecidos a los presos. </w:t>
      </w:r>
    </w:p>
    <w:p w14:paraId="5977F190" w14:textId="0E8DD8FA" w:rsidR="1758BD1B" w:rsidRDefault="1758BD1B">
      <w:pPr>
        <w:pStyle w:val="Prrafodelista"/>
        <w:numPr>
          <w:ilvl w:val="1"/>
          <w:numId w:val="145"/>
        </w:numPr>
        <w:rPr>
          <w:rFonts w:eastAsiaTheme="minorEastAsia" w:cstheme="minorBidi"/>
        </w:rPr>
      </w:pPr>
      <w:r w:rsidRPr="1758BD1B">
        <w:rPr>
          <w:rFonts w:eastAsiaTheme="minorEastAsia" w:cstheme="minorBidi"/>
        </w:rPr>
        <w:t>Dar un mayor uso adicional a la base de datos existente, permitiendo la consulta de actividades y todo lo que gira en torno a los trabajos ofrecidos, como valor de dichas actividades y su valor correspondiente en reducción de penas.</w:t>
      </w:r>
    </w:p>
    <w:p w14:paraId="1B34BB48" w14:textId="1B5D603C" w:rsidR="1758BD1B" w:rsidRPr="00711A04" w:rsidRDefault="1758BD1B" w:rsidP="1758BD1B">
      <w:pPr>
        <w:ind w:left="1134"/>
        <w:jc w:val="both"/>
        <w:rPr>
          <w:rFonts w:ascii="Calibri" w:hAnsi="Calibri" w:cs="Book Antiqua"/>
        </w:rPr>
      </w:pPr>
    </w:p>
    <w:p w14:paraId="54B2E55F" w14:textId="77777777" w:rsidR="00711A04" w:rsidRPr="00453783" w:rsidRDefault="00711A04" w:rsidP="00857C2C">
      <w:pPr>
        <w:rPr>
          <w:rFonts w:ascii="Calibri" w:hAnsi="Calibri" w:cs="Book Antiqua"/>
        </w:rPr>
      </w:pPr>
    </w:p>
    <w:p w14:paraId="3545B11A" w14:textId="77777777" w:rsidR="00857C2C" w:rsidRPr="00453783" w:rsidRDefault="00857C2C">
      <w:pPr>
        <w:pStyle w:val="Ttulo1"/>
        <w:numPr>
          <w:ilvl w:val="0"/>
          <w:numId w:val="169"/>
        </w:numPr>
        <w:spacing w:before="0" w:after="0"/>
        <w:rPr>
          <w:rFonts w:ascii="Calibri" w:hAnsi="Calibri" w:cs="Book Antiqua"/>
        </w:rPr>
      </w:pPr>
      <w:bookmarkStart w:id="16" w:name="_Toc129257931"/>
      <w:r w:rsidRPr="00453783">
        <w:rPr>
          <w:rFonts w:ascii="Calibri" w:hAnsi="Calibri" w:cs="Book Antiqua"/>
          <w:sz w:val="28"/>
        </w:rPr>
        <w:t>Descripción General</w:t>
      </w:r>
      <w:bookmarkEnd w:id="16"/>
      <w:r w:rsidRPr="00453783">
        <w:rPr>
          <w:rFonts w:ascii="Calibri" w:hAnsi="Calibri" w:cs="Book Antiqua"/>
          <w:sz w:val="28"/>
        </w:rPr>
        <w:t xml:space="preserve"> </w:t>
      </w:r>
    </w:p>
    <w:p w14:paraId="78C3EEE5" w14:textId="5938ED1E" w:rsidR="00857C2C" w:rsidRPr="00453783" w:rsidRDefault="06C4FD9F">
      <w:pPr>
        <w:pStyle w:val="Ttulo2"/>
        <w:numPr>
          <w:ilvl w:val="1"/>
          <w:numId w:val="169"/>
        </w:numPr>
        <w:ind w:left="1418"/>
        <w:rPr>
          <w:rFonts w:ascii="Calibri" w:hAnsi="Calibri" w:cs="Book Antiqua"/>
          <w:i/>
          <w:iCs w:val="0"/>
          <w:szCs w:val="24"/>
        </w:rPr>
      </w:pPr>
      <w:bookmarkStart w:id="17" w:name="_Toc129257932"/>
      <w:r w:rsidRPr="06C4FD9F">
        <w:rPr>
          <w:rFonts w:ascii="Calibri" w:hAnsi="Calibri" w:cs="Book Antiqua"/>
          <w:iCs w:val="0"/>
          <w:szCs w:val="24"/>
        </w:rPr>
        <w:t>Contexto del Producto</w:t>
      </w:r>
      <w:bookmarkEnd w:id="17"/>
    </w:p>
    <w:p w14:paraId="41816040" w14:textId="2BDCF543" w:rsidR="093DBD6E" w:rsidRDefault="093DBD6E" w:rsidP="093DBD6E">
      <w:pPr>
        <w:ind w:left="720"/>
        <w:jc w:val="both"/>
        <w:rPr>
          <w:rFonts w:ascii="Calibri" w:hAnsi="Calibri" w:cs="Book Antiqua"/>
          <w:color w:val="000000" w:themeColor="text1"/>
        </w:rPr>
      </w:pPr>
      <w:r w:rsidRPr="093DBD6E">
        <w:rPr>
          <w:rFonts w:ascii="Calibri" w:hAnsi="Calibri" w:cs="Book Antiqua"/>
          <w:color w:val="000000" w:themeColor="text1"/>
        </w:rPr>
        <w:t>El software tiene una perspectiva con otros productos, ya que se desea establecer un sistema informático para llevar a cabo la gestión de trabajos que realizaran los presos, todo esto con el fin de redimir sus penas.</w:t>
      </w:r>
    </w:p>
    <w:p w14:paraId="0BC76D7F" w14:textId="192F26B0" w:rsidR="093DBD6E" w:rsidRDefault="093DBD6E" w:rsidP="093DBD6E">
      <w:pPr>
        <w:ind w:left="720"/>
        <w:jc w:val="both"/>
        <w:rPr>
          <w:rFonts w:ascii="Calibri" w:hAnsi="Calibri" w:cs="Book Antiqua"/>
          <w:i/>
          <w:iCs/>
          <w:color w:val="0000FF"/>
        </w:rPr>
      </w:pPr>
    </w:p>
    <w:p w14:paraId="247F980C" w14:textId="2BF21870" w:rsidR="1758BD1B" w:rsidRDefault="1758BD1B" w:rsidP="1758BD1B">
      <w:pPr>
        <w:pStyle w:val="Sangra3detindependiente1"/>
        <w:spacing w:line="240" w:lineRule="auto"/>
        <w:ind w:left="788"/>
        <w:rPr>
          <w:szCs w:val="22"/>
          <w:lang w:val="es-AR"/>
        </w:rPr>
      </w:pPr>
    </w:p>
    <w:p w14:paraId="68D4E34D" w14:textId="33E0946C" w:rsidR="093DBD6E" w:rsidRDefault="093DBD6E" w:rsidP="00711A04">
      <w:pPr>
        <w:jc w:val="center"/>
      </w:pPr>
    </w:p>
    <w:p w14:paraId="0B4020A7" w14:textId="77777777" w:rsidR="00DE2736" w:rsidRPr="006F647B" w:rsidRDefault="00DE2736" w:rsidP="00DE2736">
      <w:pPr>
        <w:ind w:left="720"/>
        <w:jc w:val="both"/>
        <w:rPr>
          <w:lang w:val="es-AR"/>
        </w:rPr>
      </w:pPr>
    </w:p>
    <w:p w14:paraId="357AD337" w14:textId="77777777" w:rsidR="00A2466D" w:rsidRPr="00A2466D" w:rsidRDefault="00A2466D">
      <w:pPr>
        <w:pStyle w:val="Ttulo1"/>
        <w:numPr>
          <w:ilvl w:val="0"/>
          <w:numId w:val="169"/>
        </w:numPr>
        <w:spacing w:before="0" w:after="0"/>
        <w:rPr>
          <w:rFonts w:ascii="Calibri" w:hAnsi="Calibri" w:cs="Book Antiqua"/>
          <w:sz w:val="28"/>
        </w:rPr>
      </w:pPr>
      <w:bookmarkStart w:id="18" w:name="_Toc453064074"/>
      <w:bookmarkStart w:id="19" w:name="_Toc129257933"/>
      <w:r w:rsidRPr="00A2466D">
        <w:rPr>
          <w:rFonts w:ascii="Calibri" w:hAnsi="Calibri" w:cs="Book Antiqua"/>
          <w:sz w:val="28"/>
        </w:rPr>
        <w:t>REQUISITOS</w:t>
      </w:r>
      <w:bookmarkEnd w:id="18"/>
      <w:bookmarkEnd w:id="19"/>
    </w:p>
    <w:p w14:paraId="728FF0D5" w14:textId="77777777" w:rsidR="00A2466D" w:rsidRPr="00A2466D" w:rsidRDefault="00A2466D">
      <w:pPr>
        <w:pStyle w:val="Ttulo2"/>
        <w:numPr>
          <w:ilvl w:val="1"/>
          <w:numId w:val="169"/>
        </w:numPr>
        <w:ind w:left="1418"/>
        <w:rPr>
          <w:rFonts w:ascii="Calibri" w:hAnsi="Calibri" w:cs="Book Antiqua"/>
          <w:i/>
          <w:szCs w:val="24"/>
        </w:rPr>
      </w:pPr>
      <w:bookmarkStart w:id="20" w:name="_Toc453064075"/>
      <w:bookmarkStart w:id="21" w:name="_Toc129257934"/>
      <w:r w:rsidRPr="093DBD6E">
        <w:rPr>
          <w:rFonts w:ascii="Calibri" w:hAnsi="Calibri" w:cs="Book Antiqua"/>
          <w:szCs w:val="24"/>
        </w:rPr>
        <w:t>Funcionales</w:t>
      </w:r>
      <w:bookmarkEnd w:id="20"/>
      <w:bookmarkEnd w:id="21"/>
    </w:p>
    <w:p w14:paraId="4F904CB7" w14:textId="77777777" w:rsidR="0088178D" w:rsidRPr="007C35BB" w:rsidRDefault="0088178D" w:rsidP="0088178D">
      <w:pPr>
        <w:ind w:left="708" w:firstLine="12"/>
        <w:rPr>
          <w:rFonts w:ascii="Calibri" w:hAnsi="Calibri"/>
          <w:i/>
          <w:color w:val="0000FF"/>
        </w:rPr>
      </w:pPr>
    </w:p>
    <w:tbl>
      <w:tblPr>
        <w:tblW w:w="9062" w:type="dxa"/>
        <w:tblInd w:w="571" w:type="dxa"/>
        <w:tblCellMar>
          <w:left w:w="0" w:type="dxa"/>
          <w:right w:w="0" w:type="dxa"/>
        </w:tblCellMar>
        <w:tblLook w:val="0600" w:firstRow="0" w:lastRow="0" w:firstColumn="0" w:lastColumn="0" w:noHBand="1" w:noVBand="1"/>
      </w:tblPr>
      <w:tblGrid>
        <w:gridCol w:w="1608"/>
        <w:gridCol w:w="7454"/>
      </w:tblGrid>
      <w:tr w:rsidR="0088178D" w:rsidRPr="0088178D" w14:paraId="66B23C1C" w14:textId="77777777" w:rsidTr="06C4FD9F">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068B773F" w14:textId="77777777" w:rsidR="0088178D" w:rsidRPr="007B6759" w:rsidRDefault="0088178D" w:rsidP="00837034">
            <w:pPr>
              <w:keepLines/>
              <w:contextualSpacing/>
              <w:rPr>
                <w:rFonts w:ascii="Calibri" w:hAnsi="Calibri" w:cs="Calibri"/>
                <w:i/>
              </w:rPr>
            </w:pPr>
            <w:proofErr w:type="spellStart"/>
            <w:r w:rsidRPr="007B6759">
              <w:rPr>
                <w:rFonts w:ascii="Calibri" w:hAnsi="Calibri" w:cs="Calibri"/>
                <w:i/>
                <w:lang w:val="en-US"/>
              </w:rPr>
              <w:t>Número</w:t>
            </w:r>
            <w:proofErr w:type="spellEnd"/>
            <w:r w:rsidRPr="007B6759">
              <w:rPr>
                <w:rFonts w:ascii="Calibri" w:hAnsi="Calibri" w:cs="Calibri"/>
                <w:i/>
                <w:lang w:val="en-US"/>
              </w:rPr>
              <w:t>:</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89A2652" w14:textId="56032DFA" w:rsidR="0088178D" w:rsidRPr="007B6759" w:rsidRDefault="038DCE0A" w:rsidP="038DCE0A">
            <w:pPr>
              <w:keepLines/>
              <w:contextualSpacing/>
              <w:rPr>
                <w:rFonts w:ascii="Calibri" w:hAnsi="Calibri" w:cs="Calibri"/>
                <w:color w:val="0000FF"/>
                <w:lang w:val="en-US"/>
              </w:rPr>
            </w:pPr>
            <w:r w:rsidRPr="093DBD6E">
              <w:rPr>
                <w:rFonts w:ascii="Calibri" w:hAnsi="Calibri" w:cs="Calibri"/>
                <w:b/>
                <w:lang w:val="en-US"/>
              </w:rPr>
              <w:t>RF-1</w:t>
            </w:r>
            <w:r w:rsidRPr="093DBD6E">
              <w:rPr>
                <w:rFonts w:ascii="Calibri" w:hAnsi="Calibri" w:cs="Calibri"/>
                <w:b/>
                <w:color w:val="0000FF"/>
                <w:lang w:val="en-US"/>
              </w:rPr>
              <w:t xml:space="preserve">  </w:t>
            </w:r>
            <w:r w:rsidRPr="093DBD6E">
              <w:rPr>
                <w:rFonts w:ascii="Calibri" w:hAnsi="Calibri" w:cs="Calibri"/>
                <w:color w:val="0000FF"/>
                <w:lang w:val="en-US"/>
              </w:rPr>
              <w:t xml:space="preserve"> </w:t>
            </w:r>
          </w:p>
        </w:tc>
      </w:tr>
      <w:tr w:rsidR="0088178D" w:rsidRPr="0088178D" w14:paraId="09A8556A" w14:textId="77777777" w:rsidTr="06C4FD9F">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294E9BB5" w14:textId="77777777" w:rsidR="0088178D" w:rsidRPr="007B6759" w:rsidRDefault="0088178D" w:rsidP="00837034">
            <w:pPr>
              <w:keepLines/>
              <w:contextualSpacing/>
              <w:rPr>
                <w:rFonts w:ascii="Calibri" w:hAnsi="Calibri" w:cs="Calibri"/>
                <w:i/>
              </w:rPr>
            </w:pPr>
            <w:proofErr w:type="spellStart"/>
            <w:r w:rsidRPr="007B6759">
              <w:rPr>
                <w:rFonts w:ascii="Calibri" w:hAnsi="Calibri" w:cs="Calibri"/>
                <w:i/>
                <w:lang w:val="en-US"/>
              </w:rPr>
              <w:t>Título</w:t>
            </w:r>
            <w:proofErr w:type="spellEnd"/>
            <w:r w:rsidRPr="007B6759">
              <w:rPr>
                <w:rFonts w:ascii="Calibri" w:hAnsi="Calibri" w:cs="Calibri"/>
                <w:i/>
                <w:lang w:val="en-US"/>
              </w:rPr>
              <w:t>:</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4CBD5C48" w14:textId="062169AE" w:rsidR="0088178D" w:rsidRPr="007B6759" w:rsidRDefault="038DCE0A" w:rsidP="038DCE0A">
            <w:pPr>
              <w:spacing w:line="259" w:lineRule="auto"/>
              <w:contextualSpacing/>
              <w:rPr>
                <w:rFonts w:ascii="Calibri" w:hAnsi="Calibri" w:cs="Calibri"/>
                <w:lang w:val="en-US"/>
              </w:rPr>
            </w:pPr>
            <w:proofErr w:type="spellStart"/>
            <w:r w:rsidRPr="093DBD6E">
              <w:rPr>
                <w:rFonts w:ascii="Calibri" w:hAnsi="Calibri" w:cs="Calibri"/>
                <w:lang w:val="en-US"/>
              </w:rPr>
              <w:t>Ingresar</w:t>
            </w:r>
            <w:proofErr w:type="spellEnd"/>
            <w:r w:rsidRPr="093DBD6E">
              <w:rPr>
                <w:rFonts w:ascii="Calibri" w:hAnsi="Calibri" w:cs="Calibri"/>
                <w:lang w:val="en-US"/>
              </w:rPr>
              <w:t xml:space="preserve"> al </w:t>
            </w:r>
            <w:proofErr w:type="spellStart"/>
            <w:r w:rsidRPr="093DBD6E">
              <w:rPr>
                <w:rFonts w:ascii="Calibri" w:hAnsi="Calibri" w:cs="Calibri"/>
                <w:lang w:val="en-US"/>
              </w:rPr>
              <w:t>curso</w:t>
            </w:r>
            <w:proofErr w:type="spellEnd"/>
            <w:r w:rsidRPr="093DBD6E">
              <w:rPr>
                <w:rFonts w:ascii="Calibri" w:hAnsi="Calibri" w:cs="Calibri"/>
                <w:lang w:val="en-US"/>
              </w:rPr>
              <w:t xml:space="preserve"> </w:t>
            </w:r>
          </w:p>
        </w:tc>
      </w:tr>
      <w:tr w:rsidR="0088178D" w:rsidRPr="0088178D" w14:paraId="09FD240B" w14:textId="77777777" w:rsidTr="06C4FD9F">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5F6B7B1" w14:textId="77777777" w:rsidR="0088178D" w:rsidRPr="007B6759" w:rsidRDefault="0088178D" w:rsidP="00837034">
            <w:pPr>
              <w:keepLines/>
              <w:contextualSpacing/>
              <w:rPr>
                <w:rFonts w:ascii="Calibri" w:hAnsi="Calibri" w:cs="Calibri"/>
                <w:i/>
              </w:rPr>
            </w:pPr>
            <w:proofErr w:type="spellStart"/>
            <w:r w:rsidRPr="007B6759">
              <w:rPr>
                <w:rFonts w:ascii="Calibri" w:hAnsi="Calibri" w:cs="Calibri"/>
                <w:i/>
                <w:lang w:val="en-US"/>
              </w:rPr>
              <w:t>Texto</w:t>
            </w:r>
            <w:proofErr w:type="spellEnd"/>
            <w:r w:rsidRPr="007B6759">
              <w:rPr>
                <w:rFonts w:ascii="Calibri" w:hAnsi="Calibri" w:cs="Calibri"/>
                <w:i/>
                <w:lang w:val="en-US"/>
              </w:rPr>
              <w:t>:</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6858A0ED" w14:textId="77777777" w:rsidR="0088178D" w:rsidRPr="007B6759" w:rsidRDefault="0088178D" w:rsidP="038DCE0A">
            <w:pPr>
              <w:keepLines/>
              <w:contextualSpacing/>
              <w:rPr>
                <w:rFonts w:ascii="Calibri" w:hAnsi="Calibri" w:cs="Calibri"/>
                <w:sz w:val="36"/>
                <w:szCs w:val="36"/>
              </w:rPr>
            </w:pPr>
            <w:r w:rsidRPr="093DBD6E">
              <w:rPr>
                <w:rFonts w:ascii="Calibri" w:hAnsi="Calibri" w:cs="Calibri"/>
                <w:kern w:val="24"/>
              </w:rPr>
              <w:t>El sistema permitirá el ingreso de los datos requeridos del curso por parte del encargado del taller de la actividad.</w:t>
            </w:r>
          </w:p>
        </w:tc>
      </w:tr>
      <w:tr w:rsidR="0088178D" w:rsidRPr="0088178D" w14:paraId="0400C604" w14:textId="77777777" w:rsidTr="06C4FD9F">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0C99858E" w14:textId="77777777" w:rsidR="0088178D" w:rsidRPr="007B6759" w:rsidRDefault="0088178D" w:rsidP="00837034">
            <w:pPr>
              <w:keepLines/>
              <w:contextualSpacing/>
              <w:rPr>
                <w:rFonts w:ascii="Calibri" w:hAnsi="Calibri" w:cs="Calibri"/>
                <w:i/>
              </w:rPr>
            </w:pPr>
            <w:r w:rsidRPr="007B6759">
              <w:rPr>
                <w:rFonts w:ascii="Calibri" w:hAnsi="Calibri" w:cs="Calibri"/>
                <w:i/>
                <w:lang w:val="en-US"/>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440B85A" w14:textId="77777777" w:rsidR="0088178D" w:rsidRPr="007B6759" w:rsidRDefault="0088178D" w:rsidP="038DCE0A">
            <w:pPr>
              <w:keepLines/>
              <w:contextualSpacing/>
              <w:rPr>
                <w:rFonts w:ascii="Calibri" w:hAnsi="Calibri" w:cs="Calibri"/>
                <w:sz w:val="36"/>
                <w:szCs w:val="36"/>
              </w:rPr>
            </w:pPr>
            <w:proofErr w:type="spellStart"/>
            <w:r w:rsidRPr="093DBD6E">
              <w:rPr>
                <w:rFonts w:ascii="Calibri" w:hAnsi="Calibri" w:cs="Calibri"/>
                <w:kern w:val="24"/>
                <w:lang w:val="en-US"/>
              </w:rPr>
              <w:t>Funcional</w:t>
            </w:r>
            <w:proofErr w:type="spellEnd"/>
            <w:r w:rsidRPr="093DBD6E">
              <w:rPr>
                <w:rFonts w:ascii="Calibri" w:hAnsi="Calibri" w:cs="Calibri"/>
                <w:kern w:val="24"/>
                <w:lang w:val="en-US"/>
              </w:rPr>
              <w:t xml:space="preserve"> - </w:t>
            </w:r>
            <w:proofErr w:type="spellStart"/>
            <w:r w:rsidRPr="093DBD6E">
              <w:rPr>
                <w:rFonts w:ascii="Calibri" w:hAnsi="Calibri" w:cs="Calibri"/>
                <w:kern w:val="24"/>
                <w:lang w:val="en-US"/>
              </w:rPr>
              <w:t>Datos</w:t>
            </w:r>
            <w:proofErr w:type="spellEnd"/>
          </w:p>
        </w:tc>
      </w:tr>
      <w:tr w:rsidR="0088178D" w:rsidRPr="0088178D" w14:paraId="12F26566" w14:textId="77777777" w:rsidTr="06C4FD9F">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1925EB83" w14:textId="77777777" w:rsidR="0088178D" w:rsidRPr="007B6759" w:rsidRDefault="0088178D" w:rsidP="00837034">
            <w:pPr>
              <w:keepLines/>
              <w:contextualSpacing/>
              <w:rPr>
                <w:rFonts w:ascii="Calibri" w:hAnsi="Calibri" w:cs="Calibri"/>
                <w:i/>
              </w:rPr>
            </w:pPr>
            <w:r w:rsidRPr="007B6759">
              <w:rPr>
                <w:rFonts w:ascii="Calibri" w:hAnsi="Calibri" w:cs="Calibri"/>
                <w:i/>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A4BB057" w14:textId="24280730" w:rsidR="038DCE0A" w:rsidRDefault="06C4FD9F" w:rsidP="06C4FD9F">
            <w:pPr>
              <w:spacing w:line="259" w:lineRule="auto"/>
              <w:contextualSpacing/>
              <w:rPr>
                <w:rFonts w:ascii="Calibri" w:hAnsi="Calibri" w:cs="Calibri"/>
                <w:b/>
                <w:bCs/>
              </w:rPr>
            </w:pPr>
            <w:r w:rsidRPr="06C4FD9F">
              <w:rPr>
                <w:rFonts w:ascii="Calibri" w:hAnsi="Calibri" w:cs="Calibri"/>
                <w:b/>
                <w:bCs/>
              </w:rPr>
              <w:t>El sistema debe permitir el ingreso de la siguiente información sobre el curso:</w:t>
            </w:r>
          </w:p>
          <w:p w14:paraId="54D7F59B" w14:textId="21C375B4" w:rsidR="0088178D" w:rsidRPr="007B6759" w:rsidRDefault="0088178D">
            <w:pPr>
              <w:pStyle w:val="Prrafodelista"/>
              <w:keepLines/>
              <w:numPr>
                <w:ilvl w:val="0"/>
                <w:numId w:val="166"/>
              </w:numPr>
              <w:rPr>
                <w:rFonts w:ascii="Calibri" w:eastAsia="Calibri" w:hAnsi="Calibri" w:cs="Calibri"/>
                <w:color w:val="000000" w:themeColor="text1"/>
                <w:lang w:val="es"/>
              </w:rPr>
            </w:pPr>
            <w:r w:rsidRPr="093DBD6E">
              <w:rPr>
                <w:rFonts w:ascii="Calibri" w:hAnsi="Calibri" w:cs="Calibri"/>
                <w:kern w:val="24"/>
                <w:lang w:val="es-EC"/>
              </w:rPr>
              <w:t>Título del curso. D</w:t>
            </w:r>
            <w:proofErr w:type="spellStart"/>
            <w:r w:rsidR="06C4FD9F" w:rsidRPr="06C4FD9F">
              <w:rPr>
                <w:rFonts w:ascii="Calibri" w:hAnsi="Calibri" w:cs="Calibri"/>
              </w:rPr>
              <w:t>eberá</w:t>
            </w:r>
            <w:proofErr w:type="spellEnd"/>
            <w:r w:rsidR="06C4FD9F" w:rsidRPr="06C4FD9F">
              <w:rPr>
                <w:rFonts w:ascii="Calibri" w:hAnsi="Calibri" w:cs="Calibri"/>
              </w:rPr>
              <w:t xml:space="preserve"> contener un máximo de 100</w:t>
            </w:r>
            <w:r w:rsidR="06C4FD9F" w:rsidRPr="06C4FD9F">
              <w:rPr>
                <w:rFonts w:ascii="Calibri" w:eastAsia="Calibri" w:hAnsi="Calibri" w:cs="Calibri"/>
                <w:color w:val="000000" w:themeColor="text1"/>
                <w:lang w:val="es"/>
              </w:rPr>
              <w:t xml:space="preserve"> caracteres, incluyendo mayúsculas y minúsculas.</w:t>
            </w:r>
          </w:p>
          <w:p w14:paraId="7A5994FB" w14:textId="076BC3C6" w:rsidR="0088178D" w:rsidRPr="007B6759" w:rsidRDefault="0088178D">
            <w:pPr>
              <w:pStyle w:val="Prrafodelista"/>
              <w:keepLines/>
              <w:numPr>
                <w:ilvl w:val="0"/>
                <w:numId w:val="166"/>
              </w:numPr>
              <w:rPr>
                <w:rFonts w:ascii="Calibri" w:eastAsia="Calibri" w:hAnsi="Calibri" w:cs="Calibri"/>
                <w:color w:val="000000" w:themeColor="text1"/>
                <w:lang w:val="es"/>
              </w:rPr>
            </w:pPr>
            <w:r w:rsidRPr="093DBD6E">
              <w:rPr>
                <w:rFonts w:ascii="Calibri" w:hAnsi="Calibri" w:cs="Calibri"/>
                <w:kern w:val="24"/>
              </w:rPr>
              <w:t>Descripción del curso. D</w:t>
            </w:r>
            <w:r w:rsidR="06C4FD9F" w:rsidRPr="06C4FD9F">
              <w:rPr>
                <w:rFonts w:ascii="Calibri" w:hAnsi="Calibri" w:cs="Calibri"/>
              </w:rPr>
              <w:t>eberá contener un máximo de 200</w:t>
            </w:r>
            <w:r w:rsidR="06C4FD9F" w:rsidRPr="06C4FD9F">
              <w:rPr>
                <w:rFonts w:ascii="Calibri" w:eastAsia="Calibri" w:hAnsi="Calibri" w:cs="Calibri"/>
                <w:color w:val="000000" w:themeColor="text1"/>
                <w:lang w:val="es"/>
              </w:rPr>
              <w:t xml:space="preserve"> caracteres, incluyendo mayúsculas y minúsculas.</w:t>
            </w:r>
          </w:p>
          <w:p w14:paraId="02A48614" w14:textId="77777777" w:rsidR="0088178D" w:rsidRPr="007B6759" w:rsidRDefault="0088178D">
            <w:pPr>
              <w:pStyle w:val="Prrafodelista"/>
              <w:keepLines/>
              <w:numPr>
                <w:ilvl w:val="0"/>
                <w:numId w:val="166"/>
              </w:numPr>
              <w:rPr>
                <w:rFonts w:ascii="Calibri" w:eastAsia="Calibri" w:hAnsi="Calibri" w:cs="Calibri"/>
                <w:i/>
                <w:iCs/>
              </w:rPr>
            </w:pPr>
            <w:r w:rsidRPr="093DBD6E">
              <w:rPr>
                <w:rFonts w:ascii="Calibri" w:hAnsi="Calibri" w:cs="Calibri"/>
                <w:kern w:val="24"/>
              </w:rPr>
              <w:t>Programa de estudios. Indicara las actividades que se realizaran</w:t>
            </w:r>
          </w:p>
          <w:p w14:paraId="1B7978BF" w14:textId="77777777" w:rsidR="0088178D" w:rsidRPr="007B6759" w:rsidRDefault="0088178D">
            <w:pPr>
              <w:pStyle w:val="Prrafodelista"/>
              <w:keepLines/>
              <w:numPr>
                <w:ilvl w:val="0"/>
                <w:numId w:val="166"/>
              </w:numPr>
              <w:rPr>
                <w:rFonts w:ascii="Calibri" w:hAnsi="Calibri" w:cs="Calibri"/>
              </w:rPr>
            </w:pPr>
            <w:r w:rsidRPr="093DBD6E">
              <w:rPr>
                <w:rFonts w:ascii="Calibri" w:hAnsi="Calibri" w:cs="Calibri"/>
                <w:kern w:val="24"/>
              </w:rPr>
              <w:t>Secciones. Indicara todas las divisiones del curso</w:t>
            </w:r>
          </w:p>
          <w:p w14:paraId="123F028A" w14:textId="77777777" w:rsidR="0088178D" w:rsidRPr="007B6759" w:rsidRDefault="0088178D" w:rsidP="038DCE0A">
            <w:pPr>
              <w:keepLines/>
              <w:contextualSpacing/>
              <w:rPr>
                <w:rFonts w:ascii="Calibri" w:hAnsi="Calibri" w:cs="Calibri"/>
                <w:b/>
              </w:rPr>
            </w:pPr>
            <w:r w:rsidRPr="093DBD6E">
              <w:rPr>
                <w:rFonts w:ascii="Calibri" w:hAnsi="Calibri" w:cs="Calibri"/>
                <w:b/>
                <w:kern w:val="24"/>
              </w:rPr>
              <w:t>Restricciones:</w:t>
            </w:r>
          </w:p>
          <w:p w14:paraId="347D1236" w14:textId="3DF8379A" w:rsidR="0088178D" w:rsidRPr="007B6759" w:rsidRDefault="038DCE0A">
            <w:pPr>
              <w:pStyle w:val="Prrafodelista"/>
              <w:keepLines/>
              <w:numPr>
                <w:ilvl w:val="0"/>
                <w:numId w:val="167"/>
              </w:numPr>
              <w:rPr>
                <w:rFonts w:ascii="Calibri" w:eastAsia="Calibri" w:hAnsi="Calibri" w:cs="Calibri"/>
                <w:i/>
                <w:iCs/>
              </w:rPr>
            </w:pPr>
            <w:r w:rsidRPr="093DBD6E">
              <w:rPr>
                <w:rFonts w:ascii="Calibri" w:hAnsi="Calibri" w:cs="Calibri"/>
              </w:rPr>
              <w:t xml:space="preserve">El recluso debe estar autenticado en el sistema </w:t>
            </w:r>
          </w:p>
        </w:tc>
      </w:tr>
      <w:tr w:rsidR="0088178D" w:rsidRPr="0088178D" w14:paraId="5AC454E0" w14:textId="77777777" w:rsidTr="06C4FD9F">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0FA07B4A" w14:textId="77777777" w:rsidR="0088178D" w:rsidRPr="007B6759" w:rsidRDefault="0088178D" w:rsidP="00837034">
            <w:pPr>
              <w:keepLines/>
              <w:contextualSpacing/>
              <w:rPr>
                <w:rFonts w:ascii="Calibri" w:hAnsi="Calibri" w:cs="Calibri"/>
                <w:i/>
              </w:rPr>
            </w:pPr>
            <w:r w:rsidRPr="007B6759">
              <w:rPr>
                <w:rFonts w:ascii="Calibri" w:hAnsi="Calibri" w:cs="Calibri"/>
                <w:i/>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1D50874B" w14:textId="77777777" w:rsidR="0088178D" w:rsidRPr="007B6759" w:rsidRDefault="0088178D" w:rsidP="038DCE0A">
            <w:pPr>
              <w:keepLines/>
              <w:contextualSpacing/>
              <w:rPr>
                <w:rFonts w:ascii="Calibri" w:hAnsi="Calibri" w:cs="Calibri"/>
                <w:sz w:val="36"/>
                <w:szCs w:val="36"/>
              </w:rPr>
            </w:pPr>
            <w:r w:rsidRPr="093DBD6E">
              <w:rPr>
                <w:rFonts w:ascii="Calibri" w:hAnsi="Calibri" w:cs="Calibri"/>
                <w:kern w:val="24"/>
                <w:lang w:val="en-US"/>
              </w:rPr>
              <w:t>18/6/2022</w:t>
            </w:r>
          </w:p>
          <w:p w14:paraId="515BE726" w14:textId="77777777" w:rsidR="0088178D" w:rsidRPr="007B6759" w:rsidRDefault="0088178D" w:rsidP="038DCE0A">
            <w:pPr>
              <w:keepLines/>
              <w:contextualSpacing/>
              <w:rPr>
                <w:rFonts w:ascii="Calibri" w:hAnsi="Calibri" w:cs="Calibri"/>
                <w:sz w:val="36"/>
                <w:szCs w:val="36"/>
              </w:rPr>
            </w:pPr>
            <w:r w:rsidRPr="093DBD6E">
              <w:rPr>
                <w:rFonts w:ascii="Calibri" w:hAnsi="Calibri" w:cs="Calibri"/>
                <w:kern w:val="24"/>
                <w:lang w:val="en-US"/>
              </w:rPr>
              <w:t>Versión1.0</w:t>
            </w:r>
          </w:p>
        </w:tc>
      </w:tr>
      <w:tr w:rsidR="0088178D" w:rsidRPr="0088178D" w14:paraId="4CD7D07B" w14:textId="77777777" w:rsidTr="06C4FD9F">
        <w:trPr>
          <w:trHeight w:val="369"/>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hideMark/>
          </w:tcPr>
          <w:p w14:paraId="627E8A81" w14:textId="77777777" w:rsidR="0088178D" w:rsidRPr="007B6759" w:rsidRDefault="0088178D" w:rsidP="00837034">
            <w:pPr>
              <w:keepLines/>
              <w:contextualSpacing/>
              <w:rPr>
                <w:rFonts w:ascii="Calibri" w:hAnsi="Calibri" w:cs="Calibri"/>
                <w:i/>
              </w:rPr>
            </w:pPr>
            <w:proofErr w:type="spellStart"/>
            <w:r w:rsidRPr="007B6759">
              <w:rPr>
                <w:rFonts w:ascii="Calibri" w:hAnsi="Calibri" w:cs="Calibri"/>
                <w:i/>
                <w:lang w:val="en-US"/>
              </w:rPr>
              <w:t>Prioridad</w:t>
            </w:r>
            <w:proofErr w:type="spellEnd"/>
            <w:r w:rsidRPr="007B6759">
              <w:rPr>
                <w:rFonts w:ascii="Calibri" w:hAnsi="Calibri" w:cs="Calibri"/>
                <w:i/>
                <w:lang w:val="en-US"/>
              </w:rPr>
              <w:t>:</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6712BA0E" w14:textId="77777777" w:rsidR="0088178D" w:rsidRPr="007B6759" w:rsidRDefault="0088178D" w:rsidP="038DCE0A">
            <w:pPr>
              <w:keepLines/>
              <w:contextualSpacing/>
              <w:rPr>
                <w:rFonts w:ascii="Calibri" w:hAnsi="Calibri" w:cs="Calibri"/>
                <w:sz w:val="36"/>
                <w:szCs w:val="36"/>
              </w:rPr>
            </w:pPr>
            <w:r w:rsidRPr="093DBD6E">
              <w:rPr>
                <w:rFonts w:ascii="Calibri" w:hAnsi="Calibri" w:cs="Calibri"/>
                <w:b/>
                <w:kern w:val="24"/>
                <w:lang w:val="en-US"/>
              </w:rPr>
              <w:t xml:space="preserve">Alta </w:t>
            </w:r>
          </w:p>
        </w:tc>
      </w:tr>
    </w:tbl>
    <w:p w14:paraId="196B9DFF" w14:textId="3FA0EC62" w:rsidR="038DCE0A" w:rsidRPr="00711A04" w:rsidRDefault="038DCE0A" w:rsidP="00711A04"/>
    <w:p w14:paraId="1B99534E" w14:textId="77777777" w:rsidR="00711A04" w:rsidRPr="00711A04" w:rsidRDefault="00711A04" w:rsidP="00711A04"/>
    <w:tbl>
      <w:tblPr>
        <w:tblW w:w="0" w:type="auto"/>
        <w:tblInd w:w="571" w:type="dxa"/>
        <w:tblLook w:val="0600" w:firstRow="0" w:lastRow="0" w:firstColumn="0" w:lastColumn="0" w:noHBand="1" w:noVBand="1"/>
      </w:tblPr>
      <w:tblGrid>
        <w:gridCol w:w="1608"/>
        <w:gridCol w:w="7439"/>
      </w:tblGrid>
      <w:tr w:rsidR="038DCE0A" w14:paraId="635643F3" w14:textId="77777777" w:rsidTr="06C4FD9F">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4478DE1" w14:textId="77777777" w:rsidR="038DCE0A" w:rsidRDefault="038DCE0A" w:rsidP="038DCE0A">
            <w:pPr>
              <w:contextualSpacing/>
              <w:rPr>
                <w:rFonts w:ascii="Calibri" w:hAnsi="Calibri" w:cs="Calibri"/>
                <w:i/>
                <w:iCs/>
              </w:rPr>
            </w:pPr>
            <w:proofErr w:type="spellStart"/>
            <w:r w:rsidRPr="038DCE0A">
              <w:rPr>
                <w:rFonts w:ascii="Calibri" w:hAnsi="Calibri" w:cs="Calibri"/>
                <w:i/>
                <w:iCs/>
                <w:lang w:val="en-US"/>
              </w:rPr>
              <w:t>Número</w:t>
            </w:r>
            <w:proofErr w:type="spellEnd"/>
            <w:r w:rsidRPr="038DCE0A">
              <w:rPr>
                <w:rFonts w:ascii="Calibri" w:hAnsi="Calibri" w:cs="Calibri"/>
                <w:i/>
                <w:iCs/>
                <w:lang w:val="en-US"/>
              </w:rPr>
              <w:t>:</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52DE904" w14:textId="66B05D33" w:rsidR="038DCE0A" w:rsidRDefault="038DCE0A" w:rsidP="038DCE0A">
            <w:pPr>
              <w:contextualSpacing/>
              <w:rPr>
                <w:rFonts w:ascii="Calibri" w:hAnsi="Calibri" w:cs="Calibri"/>
                <w:color w:val="0000FF"/>
                <w:lang w:val="en-US"/>
              </w:rPr>
            </w:pPr>
            <w:r w:rsidRPr="093DBD6E">
              <w:rPr>
                <w:rFonts w:ascii="Calibri" w:hAnsi="Calibri" w:cs="Calibri"/>
                <w:b/>
                <w:lang w:val="en-US"/>
              </w:rPr>
              <w:t>RF-2</w:t>
            </w:r>
            <w:r w:rsidRPr="093DBD6E">
              <w:rPr>
                <w:rFonts w:ascii="Calibri" w:hAnsi="Calibri" w:cs="Calibri"/>
                <w:b/>
                <w:color w:val="0000FF"/>
                <w:lang w:val="en-US"/>
              </w:rPr>
              <w:t xml:space="preserve">  </w:t>
            </w:r>
            <w:r w:rsidRPr="093DBD6E">
              <w:rPr>
                <w:rFonts w:ascii="Calibri" w:hAnsi="Calibri" w:cs="Calibri"/>
                <w:color w:val="0000FF"/>
                <w:lang w:val="en-US"/>
              </w:rPr>
              <w:t xml:space="preserve"> </w:t>
            </w:r>
          </w:p>
        </w:tc>
      </w:tr>
      <w:tr w:rsidR="038DCE0A" w14:paraId="1598B79D" w14:textId="77777777" w:rsidTr="06C4FD9F">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B00BC95" w14:textId="77777777" w:rsidR="038DCE0A" w:rsidRDefault="038DCE0A" w:rsidP="038DCE0A">
            <w:pPr>
              <w:contextualSpacing/>
              <w:rPr>
                <w:rFonts w:ascii="Calibri" w:hAnsi="Calibri" w:cs="Calibri"/>
                <w:i/>
                <w:iCs/>
              </w:rPr>
            </w:pPr>
            <w:proofErr w:type="spellStart"/>
            <w:r w:rsidRPr="038DCE0A">
              <w:rPr>
                <w:rFonts w:ascii="Calibri" w:hAnsi="Calibri" w:cs="Calibri"/>
                <w:i/>
                <w:iCs/>
                <w:lang w:val="en-US"/>
              </w:rPr>
              <w:t>Título</w:t>
            </w:r>
            <w:proofErr w:type="spellEnd"/>
            <w:r w:rsidRPr="038DCE0A">
              <w:rPr>
                <w:rFonts w:ascii="Calibri" w:hAnsi="Calibri" w:cs="Calibri"/>
                <w:i/>
                <w:iCs/>
                <w:lang w:val="en-US"/>
              </w:rPr>
              <w:t>:</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A348AB5" w14:textId="4A60F617" w:rsidR="038DCE0A" w:rsidRDefault="038DCE0A" w:rsidP="038DCE0A">
            <w:pPr>
              <w:spacing w:line="259" w:lineRule="auto"/>
              <w:contextualSpacing/>
              <w:rPr>
                <w:rFonts w:ascii="Calibri" w:hAnsi="Calibri" w:cs="Calibri"/>
                <w:lang w:val="en-US"/>
              </w:rPr>
            </w:pPr>
            <w:proofErr w:type="spellStart"/>
            <w:r w:rsidRPr="093DBD6E">
              <w:rPr>
                <w:rFonts w:ascii="Calibri" w:hAnsi="Calibri" w:cs="Calibri"/>
                <w:lang w:val="en-US"/>
              </w:rPr>
              <w:t>Verificar</w:t>
            </w:r>
            <w:proofErr w:type="spellEnd"/>
            <w:r w:rsidRPr="093DBD6E">
              <w:rPr>
                <w:rFonts w:ascii="Calibri" w:hAnsi="Calibri" w:cs="Calibri"/>
                <w:lang w:val="en-US"/>
              </w:rPr>
              <w:t xml:space="preserve"> </w:t>
            </w:r>
            <w:proofErr w:type="spellStart"/>
            <w:r w:rsidRPr="093DBD6E">
              <w:rPr>
                <w:rFonts w:ascii="Calibri" w:hAnsi="Calibri" w:cs="Calibri"/>
                <w:lang w:val="en-US"/>
              </w:rPr>
              <w:t>serie</w:t>
            </w:r>
            <w:proofErr w:type="spellEnd"/>
            <w:r w:rsidRPr="093DBD6E">
              <w:rPr>
                <w:rFonts w:ascii="Calibri" w:hAnsi="Calibri" w:cs="Calibri"/>
                <w:lang w:val="en-US"/>
              </w:rPr>
              <w:t xml:space="preserve"> del </w:t>
            </w:r>
            <w:proofErr w:type="spellStart"/>
            <w:r w:rsidRPr="093DBD6E">
              <w:rPr>
                <w:rFonts w:ascii="Calibri" w:hAnsi="Calibri" w:cs="Calibri"/>
                <w:lang w:val="en-US"/>
              </w:rPr>
              <w:t>recluso</w:t>
            </w:r>
            <w:proofErr w:type="spellEnd"/>
          </w:p>
        </w:tc>
      </w:tr>
      <w:tr w:rsidR="038DCE0A" w14:paraId="1AE7F830" w14:textId="77777777" w:rsidTr="06C4FD9F">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A3A032C" w14:textId="77777777" w:rsidR="038DCE0A" w:rsidRDefault="038DCE0A" w:rsidP="038DCE0A">
            <w:pPr>
              <w:contextualSpacing/>
              <w:rPr>
                <w:rFonts w:ascii="Calibri" w:hAnsi="Calibri" w:cs="Calibri"/>
                <w:i/>
                <w:iCs/>
              </w:rPr>
            </w:pPr>
            <w:proofErr w:type="spellStart"/>
            <w:r w:rsidRPr="038DCE0A">
              <w:rPr>
                <w:rFonts w:ascii="Calibri" w:hAnsi="Calibri" w:cs="Calibri"/>
                <w:i/>
                <w:iCs/>
                <w:lang w:val="en-US"/>
              </w:rPr>
              <w:t>Texto</w:t>
            </w:r>
            <w:proofErr w:type="spellEnd"/>
            <w:r w:rsidRPr="038DCE0A">
              <w:rPr>
                <w:rFonts w:ascii="Calibri" w:hAnsi="Calibri" w:cs="Calibri"/>
                <w:i/>
                <w:iCs/>
                <w:lang w:val="en-US"/>
              </w:rPr>
              <w:t>:</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7583CA5" w14:textId="54716415" w:rsidR="038DCE0A" w:rsidRDefault="06C4FD9F" w:rsidP="038DCE0A">
            <w:pPr>
              <w:contextualSpacing/>
              <w:rPr>
                <w:rFonts w:ascii="Calibri" w:hAnsi="Calibri" w:cs="Calibri"/>
                <w:sz w:val="36"/>
                <w:szCs w:val="36"/>
              </w:rPr>
            </w:pPr>
            <w:r w:rsidRPr="06C4FD9F">
              <w:rPr>
                <w:rFonts w:ascii="Calibri" w:hAnsi="Calibri" w:cs="Calibri"/>
              </w:rPr>
              <w:t>El sistema permitirá la confirmación de la serie del recluso, el cual será ingresado por el encargado del taller al sistema</w:t>
            </w:r>
          </w:p>
        </w:tc>
      </w:tr>
      <w:tr w:rsidR="038DCE0A" w14:paraId="4EFBC552" w14:textId="77777777" w:rsidTr="06C4FD9F">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36CED41" w14:textId="77777777" w:rsidR="038DCE0A" w:rsidRDefault="038DCE0A" w:rsidP="038DCE0A">
            <w:pPr>
              <w:contextualSpacing/>
              <w:rPr>
                <w:rFonts w:ascii="Calibri" w:hAnsi="Calibri" w:cs="Calibri"/>
                <w:i/>
                <w:iCs/>
              </w:rPr>
            </w:pPr>
            <w:r w:rsidRPr="038DCE0A">
              <w:rPr>
                <w:rFonts w:ascii="Calibri" w:hAnsi="Calibri" w:cs="Calibri"/>
                <w:i/>
                <w:iCs/>
                <w:lang w:val="en-US"/>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613526E" w14:textId="430F7309" w:rsidR="038DCE0A" w:rsidRDefault="038DCE0A" w:rsidP="038DCE0A">
            <w:pPr>
              <w:contextualSpacing/>
              <w:rPr>
                <w:rFonts w:ascii="Calibri" w:hAnsi="Calibri" w:cs="Calibri"/>
                <w:sz w:val="36"/>
                <w:szCs w:val="36"/>
              </w:rPr>
            </w:pPr>
            <w:proofErr w:type="spellStart"/>
            <w:r w:rsidRPr="093DBD6E">
              <w:rPr>
                <w:rFonts w:ascii="Calibri" w:hAnsi="Calibri" w:cs="Calibri"/>
                <w:lang w:val="en-US"/>
              </w:rPr>
              <w:t>Funcional</w:t>
            </w:r>
            <w:proofErr w:type="spellEnd"/>
            <w:r w:rsidRPr="093DBD6E">
              <w:rPr>
                <w:rFonts w:ascii="Calibri" w:hAnsi="Calibri" w:cs="Calibri"/>
                <w:lang w:val="en-US"/>
              </w:rPr>
              <w:t xml:space="preserve"> </w:t>
            </w:r>
          </w:p>
        </w:tc>
      </w:tr>
      <w:tr w:rsidR="038DCE0A" w14:paraId="17E10FE9" w14:textId="77777777" w:rsidTr="06C4FD9F">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18167F2" w14:textId="77777777" w:rsidR="038DCE0A" w:rsidRDefault="038DCE0A" w:rsidP="038DCE0A">
            <w:pPr>
              <w:contextualSpacing/>
              <w:rPr>
                <w:rFonts w:ascii="Calibri" w:hAnsi="Calibri" w:cs="Calibri"/>
                <w:i/>
                <w:iCs/>
              </w:rPr>
            </w:pPr>
            <w:r w:rsidRPr="038DCE0A">
              <w:rPr>
                <w:rFonts w:ascii="Calibri" w:hAnsi="Calibri" w:cs="Calibri"/>
                <w:i/>
                <w:iCs/>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629A61E" w14:textId="6E8689EA" w:rsidR="06C4FD9F" w:rsidRDefault="06C4FD9F" w:rsidP="06C4FD9F">
            <w:pPr>
              <w:spacing w:line="259" w:lineRule="auto"/>
              <w:contextualSpacing/>
              <w:rPr>
                <w:rFonts w:ascii="Calibri" w:hAnsi="Calibri" w:cs="Calibri"/>
                <w:b/>
                <w:bCs/>
              </w:rPr>
            </w:pPr>
            <w:r w:rsidRPr="06C4FD9F">
              <w:rPr>
                <w:rFonts w:ascii="Calibri" w:hAnsi="Calibri" w:cs="Calibri"/>
                <w:b/>
                <w:bCs/>
              </w:rPr>
              <w:t>El sistema debe permitir el ingreso de los datos del recluso para la verificación de la serie:</w:t>
            </w:r>
          </w:p>
          <w:p w14:paraId="5712D62A" w14:textId="19CA6133" w:rsidR="06C4FD9F" w:rsidRDefault="06C4FD9F">
            <w:pPr>
              <w:pStyle w:val="Prrafodelista"/>
              <w:numPr>
                <w:ilvl w:val="0"/>
                <w:numId w:val="166"/>
              </w:numPr>
              <w:spacing w:line="259" w:lineRule="auto"/>
              <w:rPr>
                <w:rFonts w:ascii="Calibri" w:eastAsia="Calibri" w:hAnsi="Calibri" w:cs="Calibri"/>
                <w:color w:val="000000" w:themeColor="text1"/>
                <w:lang w:val="es"/>
              </w:rPr>
            </w:pPr>
            <w:r w:rsidRPr="06C4FD9F">
              <w:rPr>
                <w:rFonts w:ascii="Calibri" w:hAnsi="Calibri" w:cs="Calibri"/>
              </w:rPr>
              <w:t>Nombre. Deberá contener un máximo de 32</w:t>
            </w:r>
            <w:r w:rsidRPr="06C4FD9F">
              <w:rPr>
                <w:rFonts w:ascii="Calibri" w:eastAsia="Calibri" w:hAnsi="Calibri" w:cs="Calibri"/>
                <w:color w:val="000000" w:themeColor="text1"/>
                <w:lang w:val="es"/>
              </w:rPr>
              <w:t xml:space="preserve"> caracteres, incluyendo mayúsculas y minúsculas.</w:t>
            </w:r>
          </w:p>
          <w:p w14:paraId="0AD65942" w14:textId="3C5A5C56" w:rsidR="06C4FD9F" w:rsidRDefault="06C4FD9F">
            <w:pPr>
              <w:pStyle w:val="Prrafodelista"/>
              <w:numPr>
                <w:ilvl w:val="0"/>
                <w:numId w:val="166"/>
              </w:numPr>
              <w:spacing w:line="259" w:lineRule="auto"/>
              <w:rPr>
                <w:rFonts w:ascii="Calibri" w:eastAsia="Calibri" w:hAnsi="Calibri" w:cs="Calibri"/>
                <w:color w:val="000000" w:themeColor="text1"/>
                <w:lang w:val="es"/>
              </w:rPr>
            </w:pPr>
            <w:r w:rsidRPr="06C4FD9F">
              <w:rPr>
                <w:rFonts w:ascii="Calibri" w:hAnsi="Calibri" w:cs="Calibri"/>
              </w:rPr>
              <w:t>Apellido. Deberá contener un máximo de 28</w:t>
            </w:r>
            <w:r w:rsidRPr="06C4FD9F">
              <w:rPr>
                <w:rFonts w:ascii="Calibri" w:eastAsia="Calibri" w:hAnsi="Calibri" w:cs="Calibri"/>
                <w:color w:val="000000" w:themeColor="text1"/>
                <w:lang w:val="es"/>
              </w:rPr>
              <w:t xml:space="preserve"> caracteres, incluyendo mayúsculas y minúsculas.</w:t>
            </w:r>
          </w:p>
          <w:p w14:paraId="62234E15" w14:textId="29C41051" w:rsidR="06C4FD9F" w:rsidRDefault="06C4FD9F">
            <w:pPr>
              <w:pStyle w:val="Prrafodelista"/>
              <w:numPr>
                <w:ilvl w:val="0"/>
                <w:numId w:val="166"/>
              </w:numPr>
              <w:spacing w:line="259" w:lineRule="auto"/>
              <w:rPr>
                <w:rFonts w:ascii="Calibri" w:hAnsi="Calibri" w:cs="Calibri"/>
              </w:rPr>
            </w:pPr>
            <w:r w:rsidRPr="06C4FD9F">
              <w:rPr>
                <w:rFonts w:ascii="Calibri" w:hAnsi="Calibri" w:cs="Calibri"/>
              </w:rPr>
              <w:t>Edad. La edad de los recursos será únicamente escrita en números.</w:t>
            </w:r>
          </w:p>
          <w:p w14:paraId="4238B0EB" w14:textId="47C52B0D" w:rsidR="06C4FD9F" w:rsidRDefault="06C4FD9F">
            <w:pPr>
              <w:pStyle w:val="Prrafodelista"/>
              <w:numPr>
                <w:ilvl w:val="0"/>
                <w:numId w:val="166"/>
              </w:numPr>
              <w:spacing w:line="259" w:lineRule="auto"/>
              <w:rPr>
                <w:rFonts w:ascii="Calibri" w:hAnsi="Calibri" w:cs="Calibri"/>
              </w:rPr>
            </w:pPr>
            <w:r w:rsidRPr="06C4FD9F">
              <w:rPr>
                <w:rFonts w:ascii="Calibri" w:hAnsi="Calibri" w:cs="Calibri"/>
              </w:rPr>
              <w:t>Sexo. Indicara si el sexo es femenino o masculino.</w:t>
            </w:r>
          </w:p>
          <w:p w14:paraId="02115138" w14:textId="571F957B" w:rsidR="06C4FD9F" w:rsidRDefault="06C4FD9F">
            <w:pPr>
              <w:pStyle w:val="Prrafodelista"/>
              <w:numPr>
                <w:ilvl w:val="0"/>
                <w:numId w:val="166"/>
              </w:numPr>
              <w:spacing w:line="259" w:lineRule="auto"/>
              <w:rPr>
                <w:rFonts w:ascii="Calibri" w:hAnsi="Calibri" w:cs="Calibri"/>
              </w:rPr>
            </w:pPr>
            <w:r w:rsidRPr="06C4FD9F">
              <w:rPr>
                <w:rFonts w:ascii="Calibri" w:hAnsi="Calibri" w:cs="Calibri"/>
              </w:rPr>
              <w:t>Estado civil. Indicara si es soltero o casado.</w:t>
            </w:r>
          </w:p>
          <w:p w14:paraId="3C8583B4" w14:textId="0D85B02F" w:rsidR="038DCE0A" w:rsidRDefault="06C4FD9F" w:rsidP="06C4FD9F">
            <w:pPr>
              <w:contextualSpacing/>
              <w:rPr>
                <w:rFonts w:ascii="Calibri" w:hAnsi="Calibri" w:cs="Calibri"/>
                <w:b/>
                <w:bCs/>
              </w:rPr>
            </w:pPr>
            <w:r w:rsidRPr="06C4FD9F">
              <w:rPr>
                <w:rFonts w:ascii="Calibri" w:hAnsi="Calibri" w:cs="Calibri"/>
                <w:b/>
                <w:bCs/>
              </w:rPr>
              <w:t>Restricciones:</w:t>
            </w:r>
          </w:p>
          <w:p w14:paraId="6C988BA3" w14:textId="4A7009F9" w:rsidR="038DCE0A" w:rsidRDefault="038DCE0A">
            <w:pPr>
              <w:pStyle w:val="Prrafodelista"/>
              <w:numPr>
                <w:ilvl w:val="0"/>
                <w:numId w:val="167"/>
              </w:numPr>
              <w:spacing w:line="259" w:lineRule="auto"/>
              <w:rPr>
                <w:rFonts w:ascii="Calibri" w:eastAsia="Calibri" w:hAnsi="Calibri" w:cs="Calibri"/>
                <w:i/>
                <w:iCs/>
              </w:rPr>
            </w:pPr>
            <w:r w:rsidRPr="093DBD6E">
              <w:rPr>
                <w:rFonts w:ascii="Calibri" w:hAnsi="Calibri" w:cs="Calibri"/>
              </w:rPr>
              <w:t xml:space="preserve">Si los datos ingresados son </w:t>
            </w:r>
            <w:r w:rsidR="093DBD6E" w:rsidRPr="093DBD6E">
              <w:rPr>
                <w:rFonts w:ascii="Calibri" w:hAnsi="Calibri" w:cs="Calibri"/>
              </w:rPr>
              <w:t>erróneos</w:t>
            </w:r>
            <w:r w:rsidRPr="093DBD6E">
              <w:rPr>
                <w:rFonts w:ascii="Calibri" w:hAnsi="Calibri" w:cs="Calibri"/>
              </w:rPr>
              <w:t xml:space="preserve"> mandara un mensaje de “Datos </w:t>
            </w:r>
            <w:r w:rsidR="093DBD6E" w:rsidRPr="093DBD6E">
              <w:rPr>
                <w:rFonts w:ascii="Calibri" w:hAnsi="Calibri" w:cs="Calibri"/>
              </w:rPr>
              <w:t>inválidos</w:t>
            </w:r>
            <w:r w:rsidRPr="093DBD6E">
              <w:rPr>
                <w:rFonts w:ascii="Calibri" w:hAnsi="Calibri" w:cs="Calibri"/>
              </w:rPr>
              <w:t>”</w:t>
            </w:r>
          </w:p>
        </w:tc>
      </w:tr>
      <w:tr w:rsidR="038DCE0A" w14:paraId="18C472CE" w14:textId="77777777" w:rsidTr="06C4FD9F">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7E5353B" w14:textId="77777777" w:rsidR="038DCE0A" w:rsidRDefault="038DCE0A" w:rsidP="038DCE0A">
            <w:pPr>
              <w:contextualSpacing/>
              <w:rPr>
                <w:rFonts w:ascii="Calibri" w:hAnsi="Calibri" w:cs="Calibri"/>
                <w:i/>
                <w:iCs/>
              </w:rPr>
            </w:pPr>
            <w:r w:rsidRPr="038DCE0A">
              <w:rPr>
                <w:rFonts w:ascii="Calibri" w:hAnsi="Calibri" w:cs="Calibri"/>
                <w:i/>
                <w:iCs/>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385127B" w14:textId="7C4DFA3E" w:rsidR="038DCE0A" w:rsidRDefault="038DCE0A" w:rsidP="038DCE0A">
            <w:pPr>
              <w:contextualSpacing/>
              <w:rPr>
                <w:rFonts w:ascii="Calibri" w:hAnsi="Calibri" w:cs="Calibri"/>
                <w:sz w:val="36"/>
                <w:szCs w:val="36"/>
              </w:rPr>
            </w:pPr>
            <w:r w:rsidRPr="093DBD6E">
              <w:rPr>
                <w:rFonts w:ascii="Calibri" w:hAnsi="Calibri" w:cs="Calibri"/>
                <w:lang w:val="en-US"/>
              </w:rPr>
              <w:t>18/6/2022</w:t>
            </w:r>
          </w:p>
          <w:p w14:paraId="03C07225" w14:textId="77777777" w:rsidR="038DCE0A" w:rsidRDefault="038DCE0A" w:rsidP="038DCE0A">
            <w:pPr>
              <w:contextualSpacing/>
              <w:rPr>
                <w:rFonts w:ascii="Calibri" w:hAnsi="Calibri" w:cs="Calibri"/>
                <w:sz w:val="36"/>
                <w:szCs w:val="36"/>
              </w:rPr>
            </w:pPr>
            <w:r w:rsidRPr="093DBD6E">
              <w:rPr>
                <w:rFonts w:ascii="Calibri" w:hAnsi="Calibri" w:cs="Calibri"/>
                <w:lang w:val="en-US"/>
              </w:rPr>
              <w:t>Versión1.0</w:t>
            </w:r>
          </w:p>
        </w:tc>
      </w:tr>
      <w:tr w:rsidR="038DCE0A" w14:paraId="6F515F3A" w14:textId="77777777" w:rsidTr="06C4FD9F">
        <w:trPr>
          <w:trHeight w:val="369"/>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E82069B" w14:textId="77777777" w:rsidR="038DCE0A" w:rsidRDefault="038DCE0A" w:rsidP="038DCE0A">
            <w:pPr>
              <w:contextualSpacing/>
              <w:rPr>
                <w:rFonts w:ascii="Calibri" w:hAnsi="Calibri" w:cs="Calibri"/>
                <w:i/>
                <w:iCs/>
              </w:rPr>
            </w:pPr>
            <w:proofErr w:type="spellStart"/>
            <w:r w:rsidRPr="038DCE0A">
              <w:rPr>
                <w:rFonts w:ascii="Calibri" w:hAnsi="Calibri" w:cs="Calibri"/>
                <w:i/>
                <w:iCs/>
                <w:lang w:val="en-US"/>
              </w:rPr>
              <w:t>Prioridad</w:t>
            </w:r>
            <w:proofErr w:type="spellEnd"/>
            <w:r w:rsidRPr="038DCE0A">
              <w:rPr>
                <w:rFonts w:ascii="Calibri" w:hAnsi="Calibri" w:cs="Calibri"/>
                <w:i/>
                <w:iCs/>
                <w:lang w:val="en-US"/>
              </w:rPr>
              <w:t>:</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FDDC7F1" w14:textId="6AD4EBE5" w:rsidR="038DCE0A" w:rsidRDefault="038DCE0A" w:rsidP="038DCE0A">
            <w:pPr>
              <w:contextualSpacing/>
              <w:rPr>
                <w:rFonts w:ascii="Calibri" w:hAnsi="Calibri" w:cs="Calibri"/>
                <w:sz w:val="36"/>
                <w:szCs w:val="36"/>
              </w:rPr>
            </w:pPr>
            <w:r w:rsidRPr="093DBD6E">
              <w:rPr>
                <w:rFonts w:ascii="Calibri" w:hAnsi="Calibri" w:cs="Calibri"/>
                <w:b/>
                <w:lang w:val="en-US"/>
              </w:rPr>
              <w:t>Alta</w:t>
            </w:r>
          </w:p>
        </w:tc>
      </w:tr>
    </w:tbl>
    <w:p w14:paraId="619A2D30" w14:textId="13A60754" w:rsidR="038DCE0A" w:rsidRDefault="038DCE0A" w:rsidP="038DCE0A"/>
    <w:p w14:paraId="31BE0400" w14:textId="62F89AE4" w:rsidR="038DCE0A" w:rsidRDefault="038DCE0A" w:rsidP="038DCE0A"/>
    <w:tbl>
      <w:tblPr>
        <w:tblW w:w="0" w:type="auto"/>
        <w:tblInd w:w="571" w:type="dxa"/>
        <w:tblLook w:val="0600" w:firstRow="0" w:lastRow="0" w:firstColumn="0" w:lastColumn="0" w:noHBand="1" w:noVBand="1"/>
      </w:tblPr>
      <w:tblGrid>
        <w:gridCol w:w="1608"/>
        <w:gridCol w:w="7439"/>
      </w:tblGrid>
      <w:tr w:rsidR="038DCE0A" w14:paraId="20C67C63" w14:textId="77777777" w:rsidTr="06C4FD9F">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20E7660" w14:textId="77777777" w:rsidR="038DCE0A" w:rsidRDefault="038DCE0A" w:rsidP="038DCE0A">
            <w:pPr>
              <w:contextualSpacing/>
              <w:rPr>
                <w:rFonts w:ascii="Calibri" w:hAnsi="Calibri" w:cs="Calibri"/>
                <w:i/>
                <w:iCs/>
              </w:rPr>
            </w:pPr>
            <w:proofErr w:type="spellStart"/>
            <w:r w:rsidRPr="038DCE0A">
              <w:rPr>
                <w:rFonts w:ascii="Calibri" w:hAnsi="Calibri" w:cs="Calibri"/>
                <w:i/>
                <w:iCs/>
                <w:lang w:val="en-US"/>
              </w:rPr>
              <w:t>Número</w:t>
            </w:r>
            <w:proofErr w:type="spellEnd"/>
            <w:r w:rsidRPr="038DCE0A">
              <w:rPr>
                <w:rFonts w:ascii="Calibri" w:hAnsi="Calibri" w:cs="Calibri"/>
                <w:i/>
                <w:iCs/>
                <w:lang w:val="en-US"/>
              </w:rPr>
              <w:t>:</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D204527" w14:textId="23B5EFF0" w:rsidR="038DCE0A" w:rsidRDefault="038DCE0A" w:rsidP="038DCE0A">
            <w:pPr>
              <w:contextualSpacing/>
              <w:rPr>
                <w:rFonts w:ascii="Calibri" w:hAnsi="Calibri" w:cs="Calibri"/>
                <w:color w:val="0000FF"/>
                <w:lang w:val="en-US"/>
              </w:rPr>
            </w:pPr>
            <w:r w:rsidRPr="093DBD6E">
              <w:rPr>
                <w:rFonts w:ascii="Calibri" w:hAnsi="Calibri" w:cs="Calibri"/>
                <w:b/>
                <w:lang w:val="en-US"/>
              </w:rPr>
              <w:t>RF-3</w:t>
            </w:r>
            <w:r w:rsidRPr="093DBD6E">
              <w:rPr>
                <w:rFonts w:ascii="Calibri" w:hAnsi="Calibri" w:cs="Calibri"/>
                <w:b/>
                <w:color w:val="0000FF"/>
                <w:lang w:val="en-US"/>
              </w:rPr>
              <w:t xml:space="preserve">  </w:t>
            </w:r>
            <w:r w:rsidRPr="093DBD6E">
              <w:rPr>
                <w:rFonts w:ascii="Calibri" w:hAnsi="Calibri" w:cs="Calibri"/>
                <w:color w:val="0000FF"/>
                <w:lang w:val="en-US"/>
              </w:rPr>
              <w:t xml:space="preserve"> </w:t>
            </w:r>
          </w:p>
        </w:tc>
      </w:tr>
      <w:tr w:rsidR="038DCE0A" w14:paraId="7542A7B7" w14:textId="77777777" w:rsidTr="06C4FD9F">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80C7802" w14:textId="77777777" w:rsidR="038DCE0A" w:rsidRDefault="038DCE0A" w:rsidP="038DCE0A">
            <w:pPr>
              <w:contextualSpacing/>
              <w:rPr>
                <w:rFonts w:ascii="Calibri" w:hAnsi="Calibri" w:cs="Calibri"/>
                <w:i/>
                <w:iCs/>
              </w:rPr>
            </w:pPr>
            <w:proofErr w:type="spellStart"/>
            <w:r w:rsidRPr="038DCE0A">
              <w:rPr>
                <w:rFonts w:ascii="Calibri" w:hAnsi="Calibri" w:cs="Calibri"/>
                <w:i/>
                <w:iCs/>
                <w:lang w:val="en-US"/>
              </w:rPr>
              <w:t>Título</w:t>
            </w:r>
            <w:proofErr w:type="spellEnd"/>
            <w:r w:rsidRPr="038DCE0A">
              <w:rPr>
                <w:rFonts w:ascii="Calibri" w:hAnsi="Calibri" w:cs="Calibri"/>
                <w:i/>
                <w:iCs/>
                <w:lang w:val="en-US"/>
              </w:rPr>
              <w:t>:</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64538FE" w14:textId="20D8E3C4" w:rsidR="038DCE0A" w:rsidRDefault="038DCE0A" w:rsidP="038DCE0A">
            <w:pPr>
              <w:spacing w:line="259" w:lineRule="auto"/>
              <w:contextualSpacing/>
              <w:rPr>
                <w:rFonts w:ascii="Calibri" w:hAnsi="Calibri" w:cs="Calibri"/>
                <w:lang w:val="en-US"/>
              </w:rPr>
            </w:pPr>
            <w:proofErr w:type="spellStart"/>
            <w:r w:rsidRPr="093DBD6E">
              <w:rPr>
                <w:rFonts w:ascii="Calibri" w:hAnsi="Calibri" w:cs="Calibri"/>
                <w:lang w:val="en-US"/>
              </w:rPr>
              <w:t>Ingresar</w:t>
            </w:r>
            <w:proofErr w:type="spellEnd"/>
            <w:r w:rsidRPr="093DBD6E">
              <w:rPr>
                <w:rFonts w:ascii="Calibri" w:hAnsi="Calibri" w:cs="Calibri"/>
                <w:lang w:val="en-US"/>
              </w:rPr>
              <w:t xml:space="preserve"> al </w:t>
            </w:r>
            <w:proofErr w:type="spellStart"/>
            <w:r w:rsidRPr="093DBD6E">
              <w:rPr>
                <w:rFonts w:ascii="Calibri" w:hAnsi="Calibri" w:cs="Calibri"/>
                <w:lang w:val="en-US"/>
              </w:rPr>
              <w:t>sistema</w:t>
            </w:r>
            <w:proofErr w:type="spellEnd"/>
          </w:p>
        </w:tc>
      </w:tr>
      <w:tr w:rsidR="038DCE0A" w14:paraId="02A2FE5C" w14:textId="77777777" w:rsidTr="06C4FD9F">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AC32E1C" w14:textId="77777777" w:rsidR="038DCE0A" w:rsidRDefault="038DCE0A" w:rsidP="038DCE0A">
            <w:pPr>
              <w:contextualSpacing/>
              <w:rPr>
                <w:rFonts w:ascii="Calibri" w:hAnsi="Calibri" w:cs="Calibri"/>
                <w:i/>
                <w:iCs/>
              </w:rPr>
            </w:pPr>
            <w:proofErr w:type="spellStart"/>
            <w:r w:rsidRPr="038DCE0A">
              <w:rPr>
                <w:rFonts w:ascii="Calibri" w:hAnsi="Calibri" w:cs="Calibri"/>
                <w:i/>
                <w:iCs/>
                <w:lang w:val="en-US"/>
              </w:rPr>
              <w:t>Texto</w:t>
            </w:r>
            <w:proofErr w:type="spellEnd"/>
            <w:r w:rsidRPr="038DCE0A">
              <w:rPr>
                <w:rFonts w:ascii="Calibri" w:hAnsi="Calibri" w:cs="Calibri"/>
                <w:i/>
                <w:iCs/>
                <w:lang w:val="en-US"/>
              </w:rPr>
              <w:t>:</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E433C5D" w14:textId="170F57C0" w:rsidR="038DCE0A" w:rsidRDefault="06C4FD9F" w:rsidP="038DCE0A">
            <w:pPr>
              <w:contextualSpacing/>
              <w:rPr>
                <w:rFonts w:ascii="Calibri" w:hAnsi="Calibri" w:cs="Calibri"/>
                <w:sz w:val="36"/>
                <w:szCs w:val="36"/>
              </w:rPr>
            </w:pPr>
            <w:r w:rsidRPr="06C4FD9F">
              <w:rPr>
                <w:rFonts w:ascii="Calibri" w:hAnsi="Calibri" w:cs="Calibri"/>
              </w:rPr>
              <w:t>El sistema permitirá el ingreso al sistema a los usuarios.</w:t>
            </w:r>
          </w:p>
        </w:tc>
      </w:tr>
      <w:tr w:rsidR="038DCE0A" w14:paraId="1EE94FAF" w14:textId="77777777" w:rsidTr="06C4FD9F">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F6E45A8" w14:textId="77777777" w:rsidR="038DCE0A" w:rsidRDefault="038DCE0A" w:rsidP="038DCE0A">
            <w:pPr>
              <w:contextualSpacing/>
              <w:rPr>
                <w:rFonts w:ascii="Calibri" w:hAnsi="Calibri" w:cs="Calibri"/>
                <w:i/>
                <w:iCs/>
              </w:rPr>
            </w:pPr>
            <w:r w:rsidRPr="038DCE0A">
              <w:rPr>
                <w:rFonts w:ascii="Calibri" w:hAnsi="Calibri" w:cs="Calibri"/>
                <w:i/>
                <w:iCs/>
                <w:lang w:val="en-US"/>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AE78F9A" w14:textId="30762F4E" w:rsidR="038DCE0A" w:rsidRDefault="038DCE0A" w:rsidP="038DCE0A">
            <w:pPr>
              <w:contextualSpacing/>
              <w:rPr>
                <w:rFonts w:ascii="Calibri" w:hAnsi="Calibri" w:cs="Calibri"/>
                <w:sz w:val="36"/>
                <w:szCs w:val="36"/>
              </w:rPr>
            </w:pPr>
            <w:proofErr w:type="spellStart"/>
            <w:r w:rsidRPr="093DBD6E">
              <w:rPr>
                <w:rFonts w:ascii="Calibri" w:hAnsi="Calibri" w:cs="Calibri"/>
                <w:lang w:val="en-US"/>
              </w:rPr>
              <w:t>Funcional</w:t>
            </w:r>
            <w:proofErr w:type="spellEnd"/>
            <w:r w:rsidRPr="093DBD6E">
              <w:rPr>
                <w:rFonts w:ascii="Calibri" w:hAnsi="Calibri" w:cs="Calibri"/>
                <w:lang w:val="en-US"/>
              </w:rPr>
              <w:t xml:space="preserve"> - </w:t>
            </w:r>
            <w:proofErr w:type="spellStart"/>
            <w:r w:rsidRPr="093DBD6E">
              <w:rPr>
                <w:rFonts w:ascii="Calibri" w:hAnsi="Calibri" w:cs="Calibri"/>
                <w:lang w:val="en-US"/>
              </w:rPr>
              <w:t>Datos</w:t>
            </w:r>
            <w:proofErr w:type="spellEnd"/>
          </w:p>
        </w:tc>
      </w:tr>
      <w:tr w:rsidR="038DCE0A" w14:paraId="5C7CB0AF" w14:textId="77777777" w:rsidTr="06C4FD9F">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93D4028" w14:textId="77777777" w:rsidR="038DCE0A" w:rsidRDefault="038DCE0A" w:rsidP="038DCE0A">
            <w:pPr>
              <w:contextualSpacing/>
              <w:rPr>
                <w:rFonts w:ascii="Calibri" w:hAnsi="Calibri" w:cs="Calibri"/>
                <w:i/>
                <w:iCs/>
              </w:rPr>
            </w:pPr>
            <w:r w:rsidRPr="038DCE0A">
              <w:rPr>
                <w:rFonts w:ascii="Calibri" w:hAnsi="Calibri" w:cs="Calibri"/>
                <w:i/>
                <w:iCs/>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79859B0" w14:textId="60C8F751" w:rsidR="038DCE0A" w:rsidRDefault="06C4FD9F" w:rsidP="06C4FD9F">
            <w:pPr>
              <w:spacing w:line="259" w:lineRule="auto"/>
              <w:contextualSpacing/>
              <w:rPr>
                <w:rFonts w:ascii="Calibri" w:hAnsi="Calibri" w:cs="Calibri"/>
                <w:b/>
                <w:bCs/>
              </w:rPr>
            </w:pPr>
            <w:r w:rsidRPr="06C4FD9F">
              <w:rPr>
                <w:rFonts w:ascii="Calibri" w:hAnsi="Calibri" w:cs="Calibri"/>
                <w:b/>
                <w:bCs/>
              </w:rPr>
              <w:t>El sistema debe permitir el ingreso al sistema al usuario:</w:t>
            </w:r>
          </w:p>
          <w:p w14:paraId="59B65C37" w14:textId="6E72645B" w:rsidR="06C4FD9F" w:rsidRDefault="06C4FD9F">
            <w:pPr>
              <w:pStyle w:val="Prrafodelista"/>
              <w:numPr>
                <w:ilvl w:val="0"/>
                <w:numId w:val="166"/>
              </w:numPr>
              <w:spacing w:line="259" w:lineRule="auto"/>
              <w:rPr>
                <w:rFonts w:ascii="Calibri" w:eastAsia="Calibri" w:hAnsi="Calibri" w:cs="Calibri"/>
                <w:color w:val="000000" w:themeColor="text1"/>
                <w:lang w:val="es"/>
              </w:rPr>
            </w:pPr>
            <w:r w:rsidRPr="06C4FD9F">
              <w:rPr>
                <w:rFonts w:ascii="Calibri" w:hAnsi="Calibri" w:cs="Calibri"/>
              </w:rPr>
              <w:t>Usuario. Deberá contener un máximo de 32</w:t>
            </w:r>
            <w:r w:rsidRPr="06C4FD9F">
              <w:rPr>
                <w:rFonts w:ascii="Calibri" w:eastAsia="Calibri" w:hAnsi="Calibri" w:cs="Calibri"/>
                <w:color w:val="000000" w:themeColor="text1"/>
                <w:lang w:val="es"/>
              </w:rPr>
              <w:t xml:space="preserve"> caracteres, incluyendo mayúsculas y minúsculas.</w:t>
            </w:r>
          </w:p>
          <w:p w14:paraId="581E869D" w14:textId="09060861" w:rsidR="06C4FD9F" w:rsidRDefault="06C4FD9F">
            <w:pPr>
              <w:pStyle w:val="Prrafodelista"/>
              <w:numPr>
                <w:ilvl w:val="0"/>
                <w:numId w:val="166"/>
              </w:numPr>
              <w:spacing w:line="259" w:lineRule="auto"/>
              <w:rPr>
                <w:rFonts w:ascii="Calibri" w:eastAsia="Calibri" w:hAnsi="Calibri" w:cs="Calibri"/>
                <w:color w:val="000000" w:themeColor="text1"/>
                <w:lang w:val="es"/>
              </w:rPr>
            </w:pPr>
            <w:r w:rsidRPr="06C4FD9F">
              <w:rPr>
                <w:rFonts w:ascii="Calibri" w:hAnsi="Calibri" w:cs="Calibri"/>
              </w:rPr>
              <w:t>Correo electrónico. Deberá contener un máximo de 32</w:t>
            </w:r>
            <w:r w:rsidRPr="06C4FD9F">
              <w:rPr>
                <w:rFonts w:ascii="Calibri" w:eastAsia="Calibri" w:hAnsi="Calibri" w:cs="Calibri"/>
                <w:color w:val="000000" w:themeColor="text1"/>
                <w:lang w:val="es"/>
              </w:rPr>
              <w:t xml:space="preserve"> caracteres, incluyendo números y símbolos.</w:t>
            </w:r>
          </w:p>
          <w:p w14:paraId="5C1CB015" w14:textId="5787A965" w:rsidR="06C4FD9F" w:rsidRDefault="06C4FD9F">
            <w:pPr>
              <w:pStyle w:val="Prrafodelista"/>
              <w:numPr>
                <w:ilvl w:val="0"/>
                <w:numId w:val="166"/>
              </w:numPr>
              <w:spacing w:line="259" w:lineRule="auto"/>
              <w:rPr>
                <w:rFonts w:ascii="Calibri" w:eastAsia="Calibri" w:hAnsi="Calibri" w:cs="Calibri"/>
                <w:color w:val="000000" w:themeColor="text1"/>
                <w:lang w:val="es"/>
              </w:rPr>
            </w:pPr>
            <w:r w:rsidRPr="06C4FD9F">
              <w:rPr>
                <w:rFonts w:ascii="Calibri" w:hAnsi="Calibri" w:cs="Calibri"/>
              </w:rPr>
              <w:t>Contraseña. Deberá contener un máximo de 32</w:t>
            </w:r>
            <w:r w:rsidRPr="06C4FD9F">
              <w:rPr>
                <w:rFonts w:ascii="Calibri" w:eastAsia="Calibri" w:hAnsi="Calibri" w:cs="Calibri"/>
                <w:color w:val="000000" w:themeColor="text1"/>
                <w:lang w:val="es"/>
              </w:rPr>
              <w:t xml:space="preserve"> caracteres, incluyendo mayúsculas, minúsculas, números y símbolos.</w:t>
            </w:r>
          </w:p>
          <w:p w14:paraId="03D96B2A" w14:textId="5D51D16A" w:rsidR="038DCE0A" w:rsidRDefault="038DCE0A" w:rsidP="038DCE0A">
            <w:pPr>
              <w:contextualSpacing/>
              <w:rPr>
                <w:rFonts w:ascii="Calibri" w:hAnsi="Calibri" w:cs="Calibri"/>
                <w:b/>
              </w:rPr>
            </w:pPr>
            <w:r w:rsidRPr="093DBD6E">
              <w:rPr>
                <w:rFonts w:ascii="Calibri" w:hAnsi="Calibri" w:cs="Calibri"/>
                <w:b/>
              </w:rPr>
              <w:t>Restricciones:</w:t>
            </w:r>
          </w:p>
          <w:p w14:paraId="44A1D223" w14:textId="093D1E74" w:rsidR="038DCE0A" w:rsidRDefault="038DCE0A">
            <w:pPr>
              <w:pStyle w:val="Prrafodelista"/>
              <w:numPr>
                <w:ilvl w:val="0"/>
                <w:numId w:val="167"/>
              </w:numPr>
              <w:spacing w:line="259" w:lineRule="auto"/>
              <w:rPr>
                <w:rFonts w:ascii="Calibri" w:eastAsia="Calibri" w:hAnsi="Calibri" w:cs="Calibri"/>
                <w:i/>
                <w:iCs/>
              </w:rPr>
            </w:pPr>
            <w:r w:rsidRPr="093DBD6E">
              <w:rPr>
                <w:rFonts w:ascii="Calibri" w:hAnsi="Calibri" w:cs="Calibri"/>
              </w:rPr>
              <w:t>El usuario debe estar autenticado en el sistema</w:t>
            </w:r>
          </w:p>
        </w:tc>
      </w:tr>
      <w:tr w:rsidR="038DCE0A" w14:paraId="310BA898" w14:textId="77777777" w:rsidTr="06C4FD9F">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3790303" w14:textId="77777777" w:rsidR="038DCE0A" w:rsidRDefault="038DCE0A" w:rsidP="038DCE0A">
            <w:pPr>
              <w:contextualSpacing/>
              <w:rPr>
                <w:rFonts w:ascii="Calibri" w:hAnsi="Calibri" w:cs="Calibri"/>
                <w:i/>
                <w:iCs/>
              </w:rPr>
            </w:pPr>
            <w:r w:rsidRPr="038DCE0A">
              <w:rPr>
                <w:rFonts w:ascii="Calibri" w:hAnsi="Calibri" w:cs="Calibri"/>
                <w:i/>
                <w:iCs/>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0B80FA1" w14:textId="7C4DFA3E" w:rsidR="038DCE0A" w:rsidRDefault="038DCE0A" w:rsidP="038DCE0A">
            <w:pPr>
              <w:contextualSpacing/>
              <w:rPr>
                <w:rFonts w:ascii="Calibri" w:hAnsi="Calibri" w:cs="Calibri"/>
                <w:sz w:val="36"/>
                <w:szCs w:val="36"/>
              </w:rPr>
            </w:pPr>
            <w:r w:rsidRPr="093DBD6E">
              <w:rPr>
                <w:rFonts w:ascii="Calibri" w:hAnsi="Calibri" w:cs="Calibri"/>
                <w:lang w:val="en-US"/>
              </w:rPr>
              <w:t>18/6/2022</w:t>
            </w:r>
          </w:p>
          <w:p w14:paraId="37C83BE6" w14:textId="77777777" w:rsidR="038DCE0A" w:rsidRDefault="038DCE0A" w:rsidP="038DCE0A">
            <w:pPr>
              <w:contextualSpacing/>
              <w:rPr>
                <w:rFonts w:ascii="Calibri" w:hAnsi="Calibri" w:cs="Calibri"/>
                <w:sz w:val="36"/>
                <w:szCs w:val="36"/>
              </w:rPr>
            </w:pPr>
            <w:r w:rsidRPr="093DBD6E">
              <w:rPr>
                <w:rFonts w:ascii="Calibri" w:hAnsi="Calibri" w:cs="Calibri"/>
                <w:lang w:val="en-US"/>
              </w:rPr>
              <w:t>Versión1.0</w:t>
            </w:r>
          </w:p>
        </w:tc>
      </w:tr>
      <w:tr w:rsidR="038DCE0A" w14:paraId="18BB23A0" w14:textId="77777777" w:rsidTr="06C4FD9F">
        <w:trPr>
          <w:trHeight w:val="369"/>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BDA4BBE" w14:textId="77777777" w:rsidR="038DCE0A" w:rsidRDefault="038DCE0A" w:rsidP="038DCE0A">
            <w:pPr>
              <w:contextualSpacing/>
              <w:rPr>
                <w:rFonts w:ascii="Calibri" w:hAnsi="Calibri" w:cs="Calibri"/>
                <w:i/>
                <w:iCs/>
              </w:rPr>
            </w:pPr>
            <w:proofErr w:type="spellStart"/>
            <w:r w:rsidRPr="038DCE0A">
              <w:rPr>
                <w:rFonts w:ascii="Calibri" w:hAnsi="Calibri" w:cs="Calibri"/>
                <w:i/>
                <w:iCs/>
                <w:lang w:val="en-US"/>
              </w:rPr>
              <w:t>Prioridad</w:t>
            </w:r>
            <w:proofErr w:type="spellEnd"/>
            <w:r w:rsidRPr="038DCE0A">
              <w:rPr>
                <w:rFonts w:ascii="Calibri" w:hAnsi="Calibri" w:cs="Calibri"/>
                <w:i/>
                <w:iCs/>
                <w:lang w:val="en-US"/>
              </w:rPr>
              <w:t>:</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4C7B0D3" w14:textId="6AD4EBE5" w:rsidR="038DCE0A" w:rsidRDefault="038DCE0A" w:rsidP="038DCE0A">
            <w:pPr>
              <w:contextualSpacing/>
              <w:rPr>
                <w:rFonts w:ascii="Calibri" w:hAnsi="Calibri" w:cs="Calibri"/>
                <w:sz w:val="36"/>
                <w:szCs w:val="36"/>
              </w:rPr>
            </w:pPr>
            <w:r w:rsidRPr="093DBD6E">
              <w:rPr>
                <w:rFonts w:ascii="Calibri" w:hAnsi="Calibri" w:cs="Calibri"/>
                <w:b/>
                <w:lang w:val="en-US"/>
              </w:rPr>
              <w:t>Alta</w:t>
            </w:r>
          </w:p>
        </w:tc>
      </w:tr>
    </w:tbl>
    <w:p w14:paraId="06B577DE" w14:textId="75C5FE72" w:rsidR="038DCE0A" w:rsidRDefault="038DCE0A" w:rsidP="038DCE0A"/>
    <w:p w14:paraId="7105C54E" w14:textId="72329785" w:rsidR="5E90D9C5" w:rsidRDefault="5E90D9C5" w:rsidP="5E90D9C5"/>
    <w:tbl>
      <w:tblPr>
        <w:tblW w:w="0" w:type="auto"/>
        <w:tblInd w:w="571" w:type="dxa"/>
        <w:tblLook w:val="0600" w:firstRow="0" w:lastRow="0" w:firstColumn="0" w:lastColumn="0" w:noHBand="1" w:noVBand="1"/>
      </w:tblPr>
      <w:tblGrid>
        <w:gridCol w:w="1608"/>
        <w:gridCol w:w="7439"/>
      </w:tblGrid>
      <w:tr w:rsidR="038DCE0A" w14:paraId="765DB8CF" w14:textId="77777777" w:rsidTr="06C4FD9F">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E6D0D47" w14:textId="77777777" w:rsidR="038DCE0A" w:rsidRDefault="038DCE0A" w:rsidP="038DCE0A">
            <w:pPr>
              <w:contextualSpacing/>
              <w:rPr>
                <w:rFonts w:ascii="Calibri" w:hAnsi="Calibri" w:cs="Calibri"/>
                <w:i/>
                <w:iCs/>
              </w:rPr>
            </w:pPr>
            <w:proofErr w:type="spellStart"/>
            <w:r w:rsidRPr="038DCE0A">
              <w:rPr>
                <w:rFonts w:ascii="Calibri" w:hAnsi="Calibri" w:cs="Calibri"/>
                <w:i/>
                <w:iCs/>
                <w:lang w:val="en-US"/>
              </w:rPr>
              <w:t>Número</w:t>
            </w:r>
            <w:proofErr w:type="spellEnd"/>
            <w:r w:rsidRPr="038DCE0A">
              <w:rPr>
                <w:rFonts w:ascii="Calibri" w:hAnsi="Calibri" w:cs="Calibri"/>
                <w:i/>
                <w:iCs/>
                <w:lang w:val="en-US"/>
              </w:rPr>
              <w:t>:</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494BB6E" w14:textId="07EDDF5C" w:rsidR="038DCE0A" w:rsidRDefault="038DCE0A" w:rsidP="038DCE0A">
            <w:pPr>
              <w:contextualSpacing/>
              <w:rPr>
                <w:rFonts w:ascii="Calibri" w:hAnsi="Calibri" w:cs="Calibri"/>
                <w:color w:val="0000FF"/>
                <w:lang w:val="en-US"/>
              </w:rPr>
            </w:pPr>
            <w:r w:rsidRPr="093DBD6E">
              <w:rPr>
                <w:rFonts w:ascii="Calibri" w:hAnsi="Calibri" w:cs="Calibri"/>
                <w:b/>
                <w:lang w:val="en-US"/>
              </w:rPr>
              <w:t>RF-4</w:t>
            </w:r>
            <w:r w:rsidRPr="093DBD6E">
              <w:rPr>
                <w:rFonts w:ascii="Calibri" w:hAnsi="Calibri" w:cs="Calibri"/>
                <w:b/>
                <w:color w:val="0000FF"/>
                <w:lang w:val="en-US"/>
              </w:rPr>
              <w:t xml:space="preserve">  </w:t>
            </w:r>
            <w:r w:rsidRPr="093DBD6E">
              <w:rPr>
                <w:rFonts w:ascii="Calibri" w:hAnsi="Calibri" w:cs="Calibri"/>
                <w:color w:val="0000FF"/>
                <w:lang w:val="en-US"/>
              </w:rPr>
              <w:t xml:space="preserve"> </w:t>
            </w:r>
          </w:p>
        </w:tc>
      </w:tr>
      <w:tr w:rsidR="038DCE0A" w14:paraId="2FB13DC8" w14:textId="77777777" w:rsidTr="06C4FD9F">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55FEBB2" w14:textId="77777777" w:rsidR="038DCE0A" w:rsidRDefault="038DCE0A" w:rsidP="038DCE0A">
            <w:pPr>
              <w:contextualSpacing/>
              <w:rPr>
                <w:rFonts w:ascii="Calibri" w:hAnsi="Calibri" w:cs="Calibri"/>
                <w:i/>
                <w:iCs/>
              </w:rPr>
            </w:pPr>
            <w:proofErr w:type="spellStart"/>
            <w:r w:rsidRPr="038DCE0A">
              <w:rPr>
                <w:rFonts w:ascii="Calibri" w:hAnsi="Calibri" w:cs="Calibri"/>
                <w:i/>
                <w:iCs/>
                <w:lang w:val="en-US"/>
              </w:rPr>
              <w:t>Título</w:t>
            </w:r>
            <w:proofErr w:type="spellEnd"/>
            <w:r w:rsidRPr="038DCE0A">
              <w:rPr>
                <w:rFonts w:ascii="Calibri" w:hAnsi="Calibri" w:cs="Calibri"/>
                <w:i/>
                <w:iCs/>
                <w:lang w:val="en-US"/>
              </w:rPr>
              <w:t>:</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DB471F6" w14:textId="54589589" w:rsidR="038DCE0A" w:rsidRDefault="038DCE0A" w:rsidP="038DCE0A">
            <w:pPr>
              <w:spacing w:line="259" w:lineRule="auto"/>
              <w:contextualSpacing/>
              <w:rPr>
                <w:rFonts w:ascii="Calibri" w:hAnsi="Calibri" w:cs="Calibri"/>
                <w:lang w:val="en-US"/>
              </w:rPr>
            </w:pPr>
            <w:proofErr w:type="spellStart"/>
            <w:r w:rsidRPr="093DBD6E">
              <w:rPr>
                <w:rFonts w:ascii="Calibri" w:hAnsi="Calibri" w:cs="Calibri"/>
                <w:lang w:val="en-US"/>
              </w:rPr>
              <w:t>Crear</w:t>
            </w:r>
            <w:proofErr w:type="spellEnd"/>
            <w:r w:rsidRPr="093DBD6E">
              <w:rPr>
                <w:rFonts w:ascii="Calibri" w:hAnsi="Calibri" w:cs="Calibri"/>
                <w:lang w:val="en-US"/>
              </w:rPr>
              <w:t xml:space="preserve"> </w:t>
            </w:r>
            <w:proofErr w:type="spellStart"/>
            <w:r w:rsidRPr="093DBD6E">
              <w:rPr>
                <w:rFonts w:ascii="Calibri" w:hAnsi="Calibri" w:cs="Calibri"/>
                <w:lang w:val="en-US"/>
              </w:rPr>
              <w:t>contraseña</w:t>
            </w:r>
            <w:proofErr w:type="spellEnd"/>
            <w:r w:rsidRPr="093DBD6E">
              <w:rPr>
                <w:rFonts w:ascii="Calibri" w:hAnsi="Calibri" w:cs="Calibri"/>
                <w:lang w:val="en-US"/>
              </w:rPr>
              <w:t xml:space="preserve"> </w:t>
            </w:r>
          </w:p>
        </w:tc>
      </w:tr>
      <w:tr w:rsidR="038DCE0A" w14:paraId="6C549D9C" w14:textId="77777777" w:rsidTr="06C4FD9F">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102106D" w14:textId="77777777" w:rsidR="038DCE0A" w:rsidRDefault="038DCE0A" w:rsidP="038DCE0A">
            <w:pPr>
              <w:contextualSpacing/>
              <w:rPr>
                <w:rFonts w:ascii="Calibri" w:hAnsi="Calibri" w:cs="Calibri"/>
                <w:i/>
                <w:iCs/>
              </w:rPr>
            </w:pPr>
            <w:proofErr w:type="spellStart"/>
            <w:r w:rsidRPr="038DCE0A">
              <w:rPr>
                <w:rFonts w:ascii="Calibri" w:hAnsi="Calibri" w:cs="Calibri"/>
                <w:i/>
                <w:iCs/>
                <w:lang w:val="en-US"/>
              </w:rPr>
              <w:t>Texto</w:t>
            </w:r>
            <w:proofErr w:type="spellEnd"/>
            <w:r w:rsidRPr="038DCE0A">
              <w:rPr>
                <w:rFonts w:ascii="Calibri" w:hAnsi="Calibri" w:cs="Calibri"/>
                <w:i/>
                <w:iCs/>
                <w:lang w:val="en-US"/>
              </w:rPr>
              <w:t>:</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1C3085E" w14:textId="394B7165" w:rsidR="038DCE0A" w:rsidRDefault="06C4FD9F" w:rsidP="038DCE0A">
            <w:pPr>
              <w:contextualSpacing/>
              <w:rPr>
                <w:rFonts w:ascii="Calibri" w:hAnsi="Calibri" w:cs="Calibri"/>
                <w:sz w:val="36"/>
                <w:szCs w:val="36"/>
              </w:rPr>
            </w:pPr>
            <w:r w:rsidRPr="06C4FD9F">
              <w:rPr>
                <w:rFonts w:ascii="Calibri" w:hAnsi="Calibri" w:cs="Calibri"/>
              </w:rPr>
              <w:t xml:space="preserve">El sistema permitirá la creación de contraseña al usuario </w:t>
            </w:r>
          </w:p>
        </w:tc>
      </w:tr>
      <w:tr w:rsidR="038DCE0A" w14:paraId="7DAEAC29" w14:textId="77777777" w:rsidTr="06C4FD9F">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F6439F3" w14:textId="77777777" w:rsidR="038DCE0A" w:rsidRDefault="038DCE0A" w:rsidP="038DCE0A">
            <w:pPr>
              <w:contextualSpacing/>
              <w:rPr>
                <w:rFonts w:ascii="Calibri" w:hAnsi="Calibri" w:cs="Calibri"/>
                <w:i/>
                <w:iCs/>
              </w:rPr>
            </w:pPr>
            <w:r w:rsidRPr="038DCE0A">
              <w:rPr>
                <w:rFonts w:ascii="Calibri" w:hAnsi="Calibri" w:cs="Calibri"/>
                <w:i/>
                <w:iCs/>
                <w:lang w:val="en-US"/>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FD2CB92" w14:textId="37F1EDDC" w:rsidR="038DCE0A" w:rsidRDefault="5B0BEBE0" w:rsidP="5B0BEBE0">
            <w:pPr>
              <w:contextualSpacing/>
              <w:rPr>
                <w:rFonts w:ascii="Calibri" w:hAnsi="Calibri" w:cs="Calibri"/>
                <w:lang w:val="en-US"/>
              </w:rPr>
            </w:pPr>
            <w:proofErr w:type="spellStart"/>
            <w:r w:rsidRPr="093DBD6E">
              <w:rPr>
                <w:rFonts w:ascii="Calibri" w:hAnsi="Calibri" w:cs="Calibri"/>
                <w:lang w:val="en-US"/>
              </w:rPr>
              <w:t>Funcional</w:t>
            </w:r>
            <w:proofErr w:type="spellEnd"/>
            <w:r w:rsidRPr="093DBD6E">
              <w:rPr>
                <w:rFonts w:ascii="Calibri" w:hAnsi="Calibri" w:cs="Calibri"/>
                <w:lang w:val="en-US"/>
              </w:rPr>
              <w:t xml:space="preserve"> </w:t>
            </w:r>
          </w:p>
        </w:tc>
      </w:tr>
      <w:tr w:rsidR="038DCE0A" w14:paraId="50C534F2" w14:textId="77777777" w:rsidTr="06C4FD9F">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B2DFA9C" w14:textId="77777777" w:rsidR="038DCE0A" w:rsidRDefault="038DCE0A" w:rsidP="038DCE0A">
            <w:pPr>
              <w:contextualSpacing/>
              <w:rPr>
                <w:rFonts w:ascii="Calibri" w:hAnsi="Calibri" w:cs="Calibri"/>
                <w:i/>
                <w:iCs/>
              </w:rPr>
            </w:pPr>
            <w:r w:rsidRPr="038DCE0A">
              <w:rPr>
                <w:rFonts w:ascii="Calibri" w:hAnsi="Calibri" w:cs="Calibri"/>
                <w:i/>
                <w:iCs/>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2E7270F" w14:textId="142834AD" w:rsidR="038DCE0A" w:rsidRDefault="038DCE0A" w:rsidP="038DCE0A">
            <w:pPr>
              <w:spacing w:line="259" w:lineRule="auto"/>
              <w:contextualSpacing/>
              <w:rPr>
                <w:rFonts w:ascii="Calibri" w:hAnsi="Calibri" w:cs="Calibri"/>
                <w:b/>
              </w:rPr>
            </w:pPr>
            <w:r w:rsidRPr="093DBD6E">
              <w:rPr>
                <w:rFonts w:ascii="Calibri" w:hAnsi="Calibri" w:cs="Calibri"/>
                <w:b/>
              </w:rPr>
              <w:t>Detalle de requisitos:</w:t>
            </w:r>
          </w:p>
          <w:p w14:paraId="2628EBDF" w14:textId="0E4A68E0" w:rsidR="038DCE0A" w:rsidRDefault="038DCE0A">
            <w:pPr>
              <w:pStyle w:val="Prrafodelista"/>
              <w:numPr>
                <w:ilvl w:val="0"/>
                <w:numId w:val="166"/>
              </w:numPr>
              <w:rPr>
                <w:rFonts w:ascii="Calibri" w:eastAsia="Calibri" w:hAnsi="Calibri" w:cs="Calibri"/>
                <w:i/>
                <w:iCs/>
              </w:rPr>
            </w:pPr>
            <w:r w:rsidRPr="093DBD6E">
              <w:rPr>
                <w:rFonts w:ascii="Calibri" w:hAnsi="Calibri" w:cs="Calibri"/>
              </w:rPr>
              <w:t>El alcaide ingresa al sistema con un usuario y contraseña</w:t>
            </w:r>
          </w:p>
          <w:p w14:paraId="6E211468" w14:textId="6C69CA6D" w:rsidR="038DCE0A" w:rsidRDefault="038DCE0A">
            <w:pPr>
              <w:pStyle w:val="Prrafodelista"/>
              <w:numPr>
                <w:ilvl w:val="0"/>
                <w:numId w:val="166"/>
              </w:numPr>
              <w:rPr>
                <w:i/>
                <w:iCs/>
              </w:rPr>
            </w:pPr>
            <w:r w:rsidRPr="093DBD6E">
              <w:rPr>
                <w:rFonts w:ascii="Calibri" w:hAnsi="Calibri" w:cs="Calibri"/>
              </w:rPr>
              <w:t>El sistema autentica los datos</w:t>
            </w:r>
          </w:p>
          <w:p w14:paraId="67587CF0" w14:textId="7038AB45" w:rsidR="038DCE0A" w:rsidRDefault="5B0BEBE0">
            <w:pPr>
              <w:pStyle w:val="Prrafodelista"/>
              <w:numPr>
                <w:ilvl w:val="0"/>
                <w:numId w:val="166"/>
              </w:numPr>
              <w:rPr>
                <w:i/>
                <w:iCs/>
              </w:rPr>
            </w:pPr>
            <w:r w:rsidRPr="093DBD6E">
              <w:rPr>
                <w:rFonts w:ascii="Calibri" w:hAnsi="Calibri" w:cs="Calibri"/>
              </w:rPr>
              <w:t>El alcaide crea una contraseña</w:t>
            </w:r>
          </w:p>
          <w:p w14:paraId="5400C809" w14:textId="5D51D16A" w:rsidR="038DCE0A" w:rsidRDefault="038DCE0A" w:rsidP="038DCE0A">
            <w:pPr>
              <w:contextualSpacing/>
              <w:rPr>
                <w:rFonts w:ascii="Calibri" w:hAnsi="Calibri" w:cs="Calibri"/>
                <w:b/>
              </w:rPr>
            </w:pPr>
            <w:r w:rsidRPr="093DBD6E">
              <w:rPr>
                <w:rFonts w:ascii="Calibri" w:hAnsi="Calibri" w:cs="Calibri"/>
                <w:b/>
              </w:rPr>
              <w:t>Restricciones:</w:t>
            </w:r>
          </w:p>
          <w:p w14:paraId="255CD7AB" w14:textId="093D1E74" w:rsidR="038DCE0A" w:rsidRDefault="038DCE0A">
            <w:pPr>
              <w:pStyle w:val="Prrafodelista"/>
              <w:numPr>
                <w:ilvl w:val="0"/>
                <w:numId w:val="167"/>
              </w:numPr>
              <w:spacing w:line="259" w:lineRule="auto"/>
              <w:rPr>
                <w:rFonts w:ascii="Calibri" w:eastAsia="Calibri" w:hAnsi="Calibri" w:cs="Calibri"/>
                <w:i/>
                <w:iCs/>
              </w:rPr>
            </w:pPr>
            <w:r w:rsidRPr="093DBD6E">
              <w:rPr>
                <w:rFonts w:ascii="Calibri" w:hAnsi="Calibri" w:cs="Calibri"/>
              </w:rPr>
              <w:t>El usuario debe estar autenticado en el sistema</w:t>
            </w:r>
          </w:p>
        </w:tc>
      </w:tr>
      <w:tr w:rsidR="038DCE0A" w14:paraId="201CCB70" w14:textId="77777777" w:rsidTr="06C4FD9F">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334D5BD" w14:textId="77777777" w:rsidR="038DCE0A" w:rsidRDefault="038DCE0A" w:rsidP="038DCE0A">
            <w:pPr>
              <w:contextualSpacing/>
              <w:rPr>
                <w:rFonts w:ascii="Calibri" w:hAnsi="Calibri" w:cs="Calibri"/>
                <w:i/>
                <w:iCs/>
              </w:rPr>
            </w:pPr>
            <w:r w:rsidRPr="038DCE0A">
              <w:rPr>
                <w:rFonts w:ascii="Calibri" w:hAnsi="Calibri" w:cs="Calibri"/>
                <w:i/>
                <w:iCs/>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3A8D42A" w14:textId="7C4DFA3E" w:rsidR="038DCE0A" w:rsidRDefault="038DCE0A" w:rsidP="038DCE0A">
            <w:pPr>
              <w:contextualSpacing/>
              <w:rPr>
                <w:rFonts w:ascii="Calibri" w:hAnsi="Calibri" w:cs="Calibri"/>
                <w:sz w:val="36"/>
                <w:szCs w:val="36"/>
              </w:rPr>
            </w:pPr>
            <w:r w:rsidRPr="093DBD6E">
              <w:rPr>
                <w:rFonts w:ascii="Calibri" w:hAnsi="Calibri" w:cs="Calibri"/>
                <w:lang w:val="en-US"/>
              </w:rPr>
              <w:t>18/6/2022</w:t>
            </w:r>
          </w:p>
          <w:p w14:paraId="7E43A596" w14:textId="77777777" w:rsidR="038DCE0A" w:rsidRDefault="038DCE0A" w:rsidP="038DCE0A">
            <w:pPr>
              <w:contextualSpacing/>
              <w:rPr>
                <w:rFonts w:ascii="Calibri" w:hAnsi="Calibri" w:cs="Calibri"/>
                <w:sz w:val="36"/>
                <w:szCs w:val="36"/>
              </w:rPr>
            </w:pPr>
            <w:r w:rsidRPr="093DBD6E">
              <w:rPr>
                <w:rFonts w:ascii="Calibri" w:hAnsi="Calibri" w:cs="Calibri"/>
                <w:lang w:val="en-US"/>
              </w:rPr>
              <w:t>Versión1.0</w:t>
            </w:r>
          </w:p>
        </w:tc>
      </w:tr>
      <w:tr w:rsidR="038DCE0A" w14:paraId="129CD02E" w14:textId="77777777" w:rsidTr="06C4FD9F">
        <w:trPr>
          <w:trHeight w:val="369"/>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834349E" w14:textId="77777777" w:rsidR="038DCE0A" w:rsidRDefault="038DCE0A" w:rsidP="038DCE0A">
            <w:pPr>
              <w:contextualSpacing/>
              <w:rPr>
                <w:rFonts w:ascii="Calibri" w:hAnsi="Calibri" w:cs="Calibri"/>
                <w:i/>
                <w:iCs/>
              </w:rPr>
            </w:pPr>
            <w:proofErr w:type="spellStart"/>
            <w:r w:rsidRPr="038DCE0A">
              <w:rPr>
                <w:rFonts w:ascii="Calibri" w:hAnsi="Calibri" w:cs="Calibri"/>
                <w:i/>
                <w:iCs/>
                <w:lang w:val="en-US"/>
              </w:rPr>
              <w:t>Prioridad</w:t>
            </w:r>
            <w:proofErr w:type="spellEnd"/>
            <w:r w:rsidRPr="038DCE0A">
              <w:rPr>
                <w:rFonts w:ascii="Calibri" w:hAnsi="Calibri" w:cs="Calibri"/>
                <w:i/>
                <w:iCs/>
                <w:lang w:val="en-US"/>
              </w:rPr>
              <w:t>:</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43606BF" w14:textId="6AD4EBE5" w:rsidR="038DCE0A" w:rsidRDefault="038DCE0A" w:rsidP="038DCE0A">
            <w:pPr>
              <w:contextualSpacing/>
              <w:rPr>
                <w:rFonts w:ascii="Calibri" w:hAnsi="Calibri" w:cs="Calibri"/>
                <w:sz w:val="36"/>
                <w:szCs w:val="36"/>
              </w:rPr>
            </w:pPr>
            <w:r w:rsidRPr="093DBD6E">
              <w:rPr>
                <w:rFonts w:ascii="Calibri" w:hAnsi="Calibri" w:cs="Calibri"/>
                <w:b/>
                <w:lang w:val="en-US"/>
              </w:rPr>
              <w:t>Alta</w:t>
            </w:r>
          </w:p>
        </w:tc>
      </w:tr>
    </w:tbl>
    <w:p w14:paraId="0FFD5C3F" w14:textId="3675C3B9" w:rsidR="038DCE0A" w:rsidRDefault="038DCE0A" w:rsidP="038DCE0A"/>
    <w:p w14:paraId="72B82887" w14:textId="62697DBF" w:rsidR="5E90D9C5" w:rsidRDefault="5E90D9C5" w:rsidP="5E90D9C5"/>
    <w:tbl>
      <w:tblPr>
        <w:tblW w:w="0" w:type="auto"/>
        <w:tblInd w:w="571" w:type="dxa"/>
        <w:tblLook w:val="0600" w:firstRow="0" w:lastRow="0" w:firstColumn="0" w:lastColumn="0" w:noHBand="1" w:noVBand="1"/>
      </w:tblPr>
      <w:tblGrid>
        <w:gridCol w:w="1608"/>
        <w:gridCol w:w="7439"/>
      </w:tblGrid>
      <w:tr w:rsidR="5B0BEBE0" w14:paraId="34241B31" w14:textId="77777777" w:rsidTr="5B0BEBE0">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40A6A97" w14:textId="77777777" w:rsidR="5B0BEBE0" w:rsidRDefault="5B0BEBE0" w:rsidP="5B0BEBE0">
            <w:pPr>
              <w:contextualSpacing/>
              <w:rPr>
                <w:rFonts w:ascii="Calibri" w:hAnsi="Calibri" w:cs="Calibri"/>
                <w:i/>
                <w:iCs/>
              </w:rPr>
            </w:pPr>
            <w:proofErr w:type="spellStart"/>
            <w:r w:rsidRPr="5B0BEBE0">
              <w:rPr>
                <w:rFonts w:ascii="Calibri" w:hAnsi="Calibri" w:cs="Calibri"/>
                <w:i/>
                <w:iCs/>
                <w:lang w:val="en-US"/>
              </w:rPr>
              <w:t>Número</w:t>
            </w:r>
            <w:proofErr w:type="spellEnd"/>
            <w:r w:rsidRPr="5B0BEBE0">
              <w:rPr>
                <w:rFonts w:ascii="Calibri" w:hAnsi="Calibri" w:cs="Calibri"/>
                <w:i/>
                <w:iCs/>
                <w:lang w:val="en-US"/>
              </w:rPr>
              <w:t>:</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8E6D3FC" w14:textId="615C3858" w:rsidR="5B0BEBE0" w:rsidRDefault="5B0BEBE0" w:rsidP="5B0BEBE0">
            <w:pPr>
              <w:contextualSpacing/>
              <w:rPr>
                <w:rFonts w:ascii="Calibri" w:hAnsi="Calibri" w:cs="Calibri"/>
                <w:color w:val="0000FF"/>
                <w:lang w:val="en-US"/>
              </w:rPr>
            </w:pPr>
            <w:r w:rsidRPr="093DBD6E">
              <w:rPr>
                <w:rFonts w:ascii="Calibri" w:hAnsi="Calibri" w:cs="Calibri"/>
                <w:b/>
                <w:lang w:val="en-US"/>
              </w:rPr>
              <w:t>RF-5</w:t>
            </w:r>
            <w:r w:rsidRPr="093DBD6E">
              <w:rPr>
                <w:rFonts w:ascii="Calibri" w:hAnsi="Calibri" w:cs="Calibri"/>
                <w:b/>
                <w:color w:val="0000FF"/>
                <w:lang w:val="en-US"/>
              </w:rPr>
              <w:t xml:space="preserve">  </w:t>
            </w:r>
            <w:r w:rsidRPr="093DBD6E">
              <w:rPr>
                <w:rFonts w:ascii="Calibri" w:hAnsi="Calibri" w:cs="Calibri"/>
                <w:color w:val="0000FF"/>
                <w:lang w:val="en-US"/>
              </w:rPr>
              <w:t xml:space="preserve"> </w:t>
            </w:r>
          </w:p>
        </w:tc>
      </w:tr>
      <w:tr w:rsidR="5B0BEBE0" w14:paraId="32A9723C" w14:textId="77777777" w:rsidTr="5B0BEBE0">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A66B674" w14:textId="77777777" w:rsidR="5B0BEBE0" w:rsidRDefault="5B0BEBE0" w:rsidP="5B0BEBE0">
            <w:pPr>
              <w:contextualSpacing/>
              <w:rPr>
                <w:rFonts w:ascii="Calibri" w:hAnsi="Calibri" w:cs="Calibri"/>
                <w:i/>
                <w:iCs/>
              </w:rPr>
            </w:pPr>
            <w:proofErr w:type="spellStart"/>
            <w:r w:rsidRPr="5B0BEBE0">
              <w:rPr>
                <w:rFonts w:ascii="Calibri" w:hAnsi="Calibri" w:cs="Calibri"/>
                <w:i/>
                <w:iCs/>
                <w:lang w:val="en-US"/>
              </w:rPr>
              <w:t>Título</w:t>
            </w:r>
            <w:proofErr w:type="spellEnd"/>
            <w:r w:rsidRPr="5B0BEBE0">
              <w:rPr>
                <w:rFonts w:ascii="Calibri" w:hAnsi="Calibri" w:cs="Calibri"/>
                <w:i/>
                <w:iCs/>
                <w:lang w:val="en-US"/>
              </w:rPr>
              <w:t>:</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90BA2F3" w14:textId="77BA787A" w:rsidR="5B0BEBE0" w:rsidRDefault="5B0BEBE0" w:rsidP="5B0BEBE0">
            <w:pPr>
              <w:spacing w:line="259" w:lineRule="auto"/>
              <w:contextualSpacing/>
              <w:rPr>
                <w:rFonts w:ascii="Calibri" w:hAnsi="Calibri" w:cs="Calibri"/>
                <w:lang w:val="en-US"/>
              </w:rPr>
            </w:pPr>
            <w:proofErr w:type="spellStart"/>
            <w:r w:rsidRPr="093DBD6E">
              <w:rPr>
                <w:rFonts w:ascii="Calibri" w:hAnsi="Calibri" w:cs="Calibri"/>
                <w:lang w:val="en-US"/>
              </w:rPr>
              <w:t>Modificar</w:t>
            </w:r>
            <w:proofErr w:type="spellEnd"/>
            <w:r w:rsidRPr="093DBD6E">
              <w:rPr>
                <w:rFonts w:ascii="Calibri" w:hAnsi="Calibri" w:cs="Calibri"/>
                <w:lang w:val="en-US"/>
              </w:rPr>
              <w:t xml:space="preserve"> </w:t>
            </w:r>
            <w:proofErr w:type="spellStart"/>
            <w:r w:rsidRPr="093DBD6E">
              <w:rPr>
                <w:rFonts w:ascii="Calibri" w:hAnsi="Calibri" w:cs="Calibri"/>
                <w:lang w:val="en-US"/>
              </w:rPr>
              <w:t>contraseña</w:t>
            </w:r>
            <w:proofErr w:type="spellEnd"/>
            <w:r w:rsidRPr="093DBD6E">
              <w:rPr>
                <w:rFonts w:ascii="Calibri" w:hAnsi="Calibri" w:cs="Calibri"/>
                <w:lang w:val="en-US"/>
              </w:rPr>
              <w:t xml:space="preserve"> </w:t>
            </w:r>
          </w:p>
        </w:tc>
      </w:tr>
      <w:tr w:rsidR="5B0BEBE0" w14:paraId="0EB500D8" w14:textId="77777777" w:rsidTr="5B0BEBE0">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7E43D69" w14:textId="77777777" w:rsidR="5B0BEBE0" w:rsidRDefault="5B0BEBE0" w:rsidP="5B0BEBE0">
            <w:pPr>
              <w:contextualSpacing/>
              <w:rPr>
                <w:rFonts w:ascii="Calibri" w:hAnsi="Calibri" w:cs="Calibri"/>
                <w:i/>
                <w:iCs/>
              </w:rPr>
            </w:pPr>
            <w:proofErr w:type="spellStart"/>
            <w:r w:rsidRPr="5B0BEBE0">
              <w:rPr>
                <w:rFonts w:ascii="Calibri" w:hAnsi="Calibri" w:cs="Calibri"/>
                <w:i/>
                <w:iCs/>
                <w:lang w:val="en-US"/>
              </w:rPr>
              <w:t>Texto</w:t>
            </w:r>
            <w:proofErr w:type="spellEnd"/>
            <w:r w:rsidRPr="5B0BEBE0">
              <w:rPr>
                <w:rFonts w:ascii="Calibri" w:hAnsi="Calibri" w:cs="Calibri"/>
                <w:i/>
                <w:iCs/>
                <w:lang w:val="en-US"/>
              </w:rPr>
              <w:t>:</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CD9A4D1" w14:textId="0E51B74D" w:rsidR="5B0BEBE0" w:rsidRDefault="5B0BEBE0" w:rsidP="5B0BEBE0">
            <w:pPr>
              <w:contextualSpacing/>
              <w:rPr>
                <w:rFonts w:ascii="Calibri" w:hAnsi="Calibri" w:cs="Calibri"/>
                <w:sz w:val="36"/>
                <w:szCs w:val="36"/>
              </w:rPr>
            </w:pPr>
            <w:r w:rsidRPr="093DBD6E">
              <w:rPr>
                <w:rFonts w:ascii="Calibri" w:hAnsi="Calibri" w:cs="Calibri"/>
              </w:rPr>
              <w:t xml:space="preserve">El sistema permitirá la modificación de las </w:t>
            </w:r>
            <w:r w:rsidR="093DBD6E" w:rsidRPr="093DBD6E">
              <w:rPr>
                <w:rFonts w:ascii="Calibri" w:hAnsi="Calibri" w:cs="Calibri"/>
              </w:rPr>
              <w:t>contraseñas que</w:t>
            </w:r>
            <w:r w:rsidRPr="093DBD6E">
              <w:rPr>
                <w:rFonts w:ascii="Calibri" w:hAnsi="Calibri" w:cs="Calibri"/>
              </w:rPr>
              <w:t xml:space="preserve"> consten en </w:t>
            </w:r>
            <w:r w:rsidR="093DBD6E" w:rsidRPr="093DBD6E">
              <w:rPr>
                <w:rFonts w:ascii="Calibri" w:hAnsi="Calibri" w:cs="Calibri"/>
              </w:rPr>
              <w:t>él.</w:t>
            </w:r>
          </w:p>
        </w:tc>
      </w:tr>
      <w:tr w:rsidR="5B0BEBE0" w14:paraId="02A0FD58" w14:textId="77777777" w:rsidTr="5B0BEBE0">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7DDCB04" w14:textId="77777777" w:rsidR="5B0BEBE0" w:rsidRDefault="5B0BEBE0" w:rsidP="5B0BEBE0">
            <w:pPr>
              <w:contextualSpacing/>
              <w:rPr>
                <w:rFonts w:ascii="Calibri" w:hAnsi="Calibri" w:cs="Calibri"/>
                <w:i/>
                <w:iCs/>
              </w:rPr>
            </w:pPr>
            <w:r w:rsidRPr="5B0BEBE0">
              <w:rPr>
                <w:rFonts w:ascii="Calibri" w:hAnsi="Calibri" w:cs="Calibri"/>
                <w:i/>
                <w:iCs/>
                <w:lang w:val="en-US"/>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D8AFA75" w14:textId="431EEB54" w:rsidR="5B0BEBE0" w:rsidRDefault="5B0BEBE0" w:rsidP="5B0BEBE0">
            <w:pPr>
              <w:contextualSpacing/>
              <w:rPr>
                <w:rFonts w:ascii="Calibri" w:hAnsi="Calibri" w:cs="Calibri"/>
                <w:lang w:val="en-US"/>
              </w:rPr>
            </w:pPr>
            <w:proofErr w:type="spellStart"/>
            <w:r w:rsidRPr="093DBD6E">
              <w:rPr>
                <w:rFonts w:ascii="Calibri" w:hAnsi="Calibri" w:cs="Calibri"/>
                <w:lang w:val="en-US"/>
              </w:rPr>
              <w:t>Funcional</w:t>
            </w:r>
            <w:proofErr w:type="spellEnd"/>
            <w:r w:rsidRPr="093DBD6E">
              <w:rPr>
                <w:rFonts w:ascii="Calibri" w:hAnsi="Calibri" w:cs="Calibri"/>
                <w:lang w:val="en-US"/>
              </w:rPr>
              <w:t xml:space="preserve"> - </w:t>
            </w:r>
            <w:proofErr w:type="spellStart"/>
            <w:r w:rsidRPr="093DBD6E">
              <w:rPr>
                <w:rFonts w:ascii="Calibri" w:hAnsi="Calibri" w:cs="Calibri"/>
                <w:lang w:val="en-US"/>
              </w:rPr>
              <w:t>Datos</w:t>
            </w:r>
            <w:proofErr w:type="spellEnd"/>
          </w:p>
        </w:tc>
      </w:tr>
      <w:tr w:rsidR="5B0BEBE0" w14:paraId="60371D6A" w14:textId="77777777" w:rsidTr="5B0BEBE0">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D65686A" w14:textId="77777777" w:rsidR="5B0BEBE0" w:rsidRDefault="5B0BEBE0" w:rsidP="5B0BEBE0">
            <w:pPr>
              <w:contextualSpacing/>
              <w:rPr>
                <w:rFonts w:ascii="Calibri" w:hAnsi="Calibri" w:cs="Calibri"/>
                <w:i/>
                <w:iCs/>
              </w:rPr>
            </w:pPr>
            <w:r w:rsidRPr="5B0BEBE0">
              <w:rPr>
                <w:rFonts w:ascii="Calibri" w:hAnsi="Calibri" w:cs="Calibri"/>
                <w:i/>
                <w:iCs/>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E67D286" w14:textId="142834AD" w:rsidR="5B0BEBE0" w:rsidRDefault="5B0BEBE0" w:rsidP="5B0BEBE0">
            <w:pPr>
              <w:spacing w:line="259" w:lineRule="auto"/>
              <w:contextualSpacing/>
              <w:rPr>
                <w:rFonts w:ascii="Calibri" w:hAnsi="Calibri" w:cs="Calibri"/>
                <w:b/>
              </w:rPr>
            </w:pPr>
            <w:r w:rsidRPr="093DBD6E">
              <w:rPr>
                <w:rFonts w:ascii="Calibri" w:hAnsi="Calibri" w:cs="Calibri"/>
                <w:b/>
              </w:rPr>
              <w:t>Detalle de requisitos:</w:t>
            </w:r>
          </w:p>
          <w:p w14:paraId="599C9132" w14:textId="59A7C889" w:rsidR="5B0BEBE0" w:rsidRDefault="5B0BEBE0">
            <w:pPr>
              <w:pStyle w:val="Prrafodelista"/>
              <w:numPr>
                <w:ilvl w:val="0"/>
                <w:numId w:val="166"/>
              </w:numPr>
              <w:rPr>
                <w:rFonts w:ascii="Calibri" w:eastAsia="Calibri" w:hAnsi="Calibri" w:cs="Calibri"/>
                <w:i/>
                <w:iCs/>
              </w:rPr>
            </w:pPr>
            <w:r w:rsidRPr="093DBD6E">
              <w:rPr>
                <w:rFonts w:ascii="Calibri" w:hAnsi="Calibri" w:cs="Calibri"/>
              </w:rPr>
              <w:t>El administrador selecciona la opción modificar</w:t>
            </w:r>
          </w:p>
          <w:p w14:paraId="7C0A4493" w14:textId="3D1EDD79" w:rsidR="5B0BEBE0" w:rsidRDefault="5B0BEBE0">
            <w:pPr>
              <w:pStyle w:val="Prrafodelista"/>
              <w:numPr>
                <w:ilvl w:val="0"/>
                <w:numId w:val="166"/>
              </w:numPr>
              <w:rPr>
                <w:i/>
                <w:iCs/>
              </w:rPr>
            </w:pPr>
            <w:r w:rsidRPr="093DBD6E">
              <w:rPr>
                <w:rFonts w:ascii="Calibri" w:hAnsi="Calibri" w:cs="Calibri"/>
              </w:rPr>
              <w:t>El sistema muestra en la pantalla ingresar contraseña actual y nueva contraseña</w:t>
            </w:r>
          </w:p>
          <w:p w14:paraId="35BCA903" w14:textId="5BF0042A" w:rsidR="5B0BEBE0" w:rsidRDefault="5B0BEBE0">
            <w:pPr>
              <w:pStyle w:val="Prrafodelista"/>
              <w:numPr>
                <w:ilvl w:val="0"/>
                <w:numId w:val="166"/>
              </w:numPr>
              <w:rPr>
                <w:i/>
                <w:iCs/>
              </w:rPr>
            </w:pPr>
            <w:r w:rsidRPr="093DBD6E">
              <w:rPr>
                <w:rFonts w:ascii="Calibri" w:hAnsi="Calibri" w:cs="Calibri"/>
              </w:rPr>
              <w:t>El administrador selecciona la opción en listo</w:t>
            </w:r>
          </w:p>
          <w:p w14:paraId="2AD9CACB" w14:textId="40D7A7BB" w:rsidR="5B0BEBE0" w:rsidRDefault="5B0BEBE0">
            <w:pPr>
              <w:pStyle w:val="Prrafodelista"/>
              <w:numPr>
                <w:ilvl w:val="0"/>
                <w:numId w:val="166"/>
              </w:numPr>
              <w:rPr>
                <w:i/>
                <w:iCs/>
              </w:rPr>
            </w:pPr>
            <w:r w:rsidRPr="093DBD6E">
              <w:rPr>
                <w:rFonts w:ascii="Calibri" w:hAnsi="Calibri" w:cs="Calibri"/>
              </w:rPr>
              <w:t>El sistema actualiza y guarda</w:t>
            </w:r>
          </w:p>
          <w:p w14:paraId="13F926D6" w14:textId="5D51D16A" w:rsidR="5B0BEBE0" w:rsidRDefault="5B0BEBE0" w:rsidP="5B0BEBE0">
            <w:pPr>
              <w:contextualSpacing/>
              <w:rPr>
                <w:rFonts w:ascii="Calibri" w:hAnsi="Calibri" w:cs="Calibri"/>
                <w:b/>
              </w:rPr>
            </w:pPr>
            <w:r w:rsidRPr="093DBD6E">
              <w:rPr>
                <w:rFonts w:ascii="Calibri" w:hAnsi="Calibri" w:cs="Calibri"/>
                <w:b/>
              </w:rPr>
              <w:t>Restricciones:</w:t>
            </w:r>
          </w:p>
          <w:p w14:paraId="76D03BB1" w14:textId="18EFA11D" w:rsidR="5B0BEBE0" w:rsidRDefault="5B0BEBE0">
            <w:pPr>
              <w:pStyle w:val="Prrafodelista"/>
              <w:numPr>
                <w:ilvl w:val="0"/>
                <w:numId w:val="167"/>
              </w:numPr>
              <w:spacing w:line="259" w:lineRule="auto"/>
              <w:rPr>
                <w:rFonts w:ascii="Calibri" w:eastAsia="Calibri" w:hAnsi="Calibri" w:cs="Calibri"/>
                <w:i/>
                <w:iCs/>
              </w:rPr>
            </w:pPr>
            <w:r w:rsidRPr="093DBD6E">
              <w:rPr>
                <w:rFonts w:ascii="Calibri" w:hAnsi="Calibri" w:cs="Calibri"/>
              </w:rPr>
              <w:t>Debe existir la contraseña a modificar</w:t>
            </w:r>
          </w:p>
          <w:p w14:paraId="0A8E655C" w14:textId="55D48106" w:rsidR="5B0BEBE0" w:rsidRDefault="5B0BEBE0">
            <w:pPr>
              <w:pStyle w:val="Prrafodelista"/>
              <w:numPr>
                <w:ilvl w:val="0"/>
                <w:numId w:val="167"/>
              </w:numPr>
              <w:spacing w:line="259" w:lineRule="auto"/>
              <w:rPr>
                <w:i/>
                <w:iCs/>
              </w:rPr>
            </w:pPr>
            <w:r w:rsidRPr="093DBD6E">
              <w:rPr>
                <w:rFonts w:ascii="Calibri" w:eastAsia="Calibri" w:hAnsi="Calibri" w:cs="Calibri"/>
              </w:rPr>
              <w:t>El administrador debe estar autenticado</w:t>
            </w:r>
          </w:p>
        </w:tc>
      </w:tr>
      <w:tr w:rsidR="5B0BEBE0" w14:paraId="7B570C8C" w14:textId="77777777" w:rsidTr="5B0BEBE0">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680C573" w14:textId="77777777" w:rsidR="5B0BEBE0" w:rsidRDefault="5B0BEBE0" w:rsidP="5B0BEBE0">
            <w:pPr>
              <w:contextualSpacing/>
              <w:rPr>
                <w:rFonts w:ascii="Calibri" w:hAnsi="Calibri" w:cs="Calibri"/>
                <w:i/>
                <w:iCs/>
              </w:rPr>
            </w:pPr>
            <w:r w:rsidRPr="5B0BEBE0">
              <w:rPr>
                <w:rFonts w:ascii="Calibri" w:hAnsi="Calibri" w:cs="Calibri"/>
                <w:i/>
                <w:iCs/>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4D83496" w14:textId="7C4DFA3E" w:rsidR="5B0BEBE0" w:rsidRDefault="5B0BEBE0" w:rsidP="5B0BEBE0">
            <w:pPr>
              <w:contextualSpacing/>
              <w:rPr>
                <w:rFonts w:ascii="Calibri" w:hAnsi="Calibri" w:cs="Calibri"/>
                <w:sz w:val="36"/>
                <w:szCs w:val="36"/>
              </w:rPr>
            </w:pPr>
            <w:r w:rsidRPr="093DBD6E">
              <w:rPr>
                <w:rFonts w:ascii="Calibri" w:hAnsi="Calibri" w:cs="Calibri"/>
                <w:lang w:val="en-US"/>
              </w:rPr>
              <w:t>18/6/2022</w:t>
            </w:r>
          </w:p>
          <w:p w14:paraId="48E75611" w14:textId="77777777" w:rsidR="5B0BEBE0" w:rsidRDefault="5B0BEBE0" w:rsidP="5B0BEBE0">
            <w:pPr>
              <w:contextualSpacing/>
              <w:rPr>
                <w:rFonts w:ascii="Calibri" w:hAnsi="Calibri" w:cs="Calibri"/>
                <w:sz w:val="36"/>
                <w:szCs w:val="36"/>
              </w:rPr>
            </w:pPr>
            <w:r w:rsidRPr="093DBD6E">
              <w:rPr>
                <w:rFonts w:ascii="Calibri" w:hAnsi="Calibri" w:cs="Calibri"/>
                <w:lang w:val="en-US"/>
              </w:rPr>
              <w:t>Versión1.0</w:t>
            </w:r>
          </w:p>
        </w:tc>
      </w:tr>
      <w:tr w:rsidR="5B0BEBE0" w14:paraId="7210225D" w14:textId="77777777" w:rsidTr="5B0BEBE0">
        <w:trPr>
          <w:trHeight w:val="369"/>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D46C755" w14:textId="77777777" w:rsidR="5B0BEBE0" w:rsidRDefault="5B0BEBE0" w:rsidP="5B0BEBE0">
            <w:pPr>
              <w:contextualSpacing/>
              <w:rPr>
                <w:rFonts w:ascii="Calibri" w:hAnsi="Calibri" w:cs="Calibri"/>
                <w:i/>
                <w:iCs/>
              </w:rPr>
            </w:pPr>
            <w:proofErr w:type="spellStart"/>
            <w:r w:rsidRPr="5B0BEBE0">
              <w:rPr>
                <w:rFonts w:ascii="Calibri" w:hAnsi="Calibri" w:cs="Calibri"/>
                <w:i/>
                <w:iCs/>
                <w:lang w:val="en-US"/>
              </w:rPr>
              <w:t>Prioridad</w:t>
            </w:r>
            <w:proofErr w:type="spellEnd"/>
            <w:r w:rsidRPr="5B0BEBE0">
              <w:rPr>
                <w:rFonts w:ascii="Calibri" w:hAnsi="Calibri" w:cs="Calibri"/>
                <w:i/>
                <w:iCs/>
                <w:lang w:val="en-US"/>
              </w:rPr>
              <w:t>:</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8B82FE5" w14:textId="6AD4EBE5" w:rsidR="5B0BEBE0" w:rsidRDefault="5B0BEBE0" w:rsidP="5B0BEBE0">
            <w:pPr>
              <w:contextualSpacing/>
              <w:rPr>
                <w:rFonts w:ascii="Calibri" w:hAnsi="Calibri" w:cs="Calibri"/>
                <w:sz w:val="36"/>
                <w:szCs w:val="36"/>
              </w:rPr>
            </w:pPr>
            <w:r w:rsidRPr="093DBD6E">
              <w:rPr>
                <w:rFonts w:ascii="Calibri" w:hAnsi="Calibri" w:cs="Calibri"/>
                <w:b/>
                <w:lang w:val="en-US"/>
              </w:rPr>
              <w:t>Alta</w:t>
            </w:r>
          </w:p>
        </w:tc>
      </w:tr>
    </w:tbl>
    <w:p w14:paraId="6A465B24" w14:textId="78052043" w:rsidR="5B0BEBE0" w:rsidRDefault="5B0BEBE0" w:rsidP="5B0BEBE0"/>
    <w:p w14:paraId="4A215667" w14:textId="6D49598B" w:rsidR="5B0BEBE0" w:rsidRDefault="5B0BEBE0" w:rsidP="5B0BEBE0"/>
    <w:tbl>
      <w:tblPr>
        <w:tblW w:w="0" w:type="auto"/>
        <w:tblInd w:w="571" w:type="dxa"/>
        <w:tblLook w:val="0600" w:firstRow="0" w:lastRow="0" w:firstColumn="0" w:lastColumn="0" w:noHBand="1" w:noVBand="1"/>
      </w:tblPr>
      <w:tblGrid>
        <w:gridCol w:w="1608"/>
        <w:gridCol w:w="7439"/>
      </w:tblGrid>
      <w:tr w:rsidR="038DCE0A" w14:paraId="2B376C09" w14:textId="77777777" w:rsidTr="5B0BEBE0">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8B46594" w14:textId="77777777" w:rsidR="038DCE0A" w:rsidRDefault="038DCE0A" w:rsidP="038DCE0A">
            <w:pPr>
              <w:contextualSpacing/>
              <w:rPr>
                <w:rFonts w:ascii="Calibri" w:hAnsi="Calibri" w:cs="Calibri"/>
                <w:i/>
                <w:iCs/>
              </w:rPr>
            </w:pPr>
            <w:proofErr w:type="spellStart"/>
            <w:r w:rsidRPr="038DCE0A">
              <w:rPr>
                <w:rFonts w:ascii="Calibri" w:hAnsi="Calibri" w:cs="Calibri"/>
                <w:i/>
                <w:iCs/>
                <w:lang w:val="en-US"/>
              </w:rPr>
              <w:t>Número</w:t>
            </w:r>
            <w:proofErr w:type="spellEnd"/>
            <w:r w:rsidRPr="038DCE0A">
              <w:rPr>
                <w:rFonts w:ascii="Calibri" w:hAnsi="Calibri" w:cs="Calibri"/>
                <w:i/>
                <w:iCs/>
                <w:lang w:val="en-US"/>
              </w:rPr>
              <w:t>:</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114AE2F" w14:textId="46946CBB" w:rsidR="038DCE0A" w:rsidRDefault="5B0BEBE0" w:rsidP="5B0BEBE0">
            <w:pPr>
              <w:contextualSpacing/>
              <w:rPr>
                <w:rFonts w:ascii="Calibri" w:hAnsi="Calibri" w:cs="Calibri"/>
                <w:color w:val="0000FF"/>
                <w:lang w:val="en-US"/>
              </w:rPr>
            </w:pPr>
            <w:r w:rsidRPr="093DBD6E">
              <w:rPr>
                <w:rFonts w:ascii="Calibri" w:hAnsi="Calibri" w:cs="Calibri"/>
                <w:b/>
                <w:lang w:val="en-US"/>
              </w:rPr>
              <w:t>RF-6</w:t>
            </w:r>
            <w:r w:rsidRPr="093DBD6E">
              <w:rPr>
                <w:rFonts w:ascii="Calibri" w:hAnsi="Calibri" w:cs="Calibri"/>
                <w:b/>
                <w:color w:val="0000FF"/>
                <w:lang w:val="en-US"/>
              </w:rPr>
              <w:t xml:space="preserve">  </w:t>
            </w:r>
            <w:r w:rsidRPr="093DBD6E">
              <w:rPr>
                <w:rFonts w:ascii="Calibri" w:hAnsi="Calibri" w:cs="Calibri"/>
                <w:color w:val="0000FF"/>
                <w:lang w:val="en-US"/>
              </w:rPr>
              <w:t xml:space="preserve"> </w:t>
            </w:r>
          </w:p>
        </w:tc>
      </w:tr>
      <w:tr w:rsidR="038DCE0A" w14:paraId="6724C4B9" w14:textId="77777777" w:rsidTr="5B0BEBE0">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C5060B6" w14:textId="77777777" w:rsidR="038DCE0A" w:rsidRDefault="038DCE0A" w:rsidP="038DCE0A">
            <w:pPr>
              <w:contextualSpacing/>
              <w:rPr>
                <w:rFonts w:ascii="Calibri" w:hAnsi="Calibri" w:cs="Calibri"/>
                <w:i/>
                <w:iCs/>
              </w:rPr>
            </w:pPr>
            <w:proofErr w:type="spellStart"/>
            <w:r w:rsidRPr="038DCE0A">
              <w:rPr>
                <w:rFonts w:ascii="Calibri" w:hAnsi="Calibri" w:cs="Calibri"/>
                <w:i/>
                <w:iCs/>
                <w:lang w:val="en-US"/>
              </w:rPr>
              <w:t>Título</w:t>
            </w:r>
            <w:proofErr w:type="spellEnd"/>
            <w:r w:rsidRPr="038DCE0A">
              <w:rPr>
                <w:rFonts w:ascii="Calibri" w:hAnsi="Calibri" w:cs="Calibri"/>
                <w:i/>
                <w:iCs/>
                <w:lang w:val="en-US"/>
              </w:rPr>
              <w:t>:</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E0D6666" w14:textId="53688D44" w:rsidR="038DCE0A" w:rsidRDefault="038DCE0A" w:rsidP="038DCE0A">
            <w:pPr>
              <w:spacing w:line="259" w:lineRule="auto"/>
              <w:contextualSpacing/>
              <w:rPr>
                <w:rFonts w:ascii="Calibri" w:hAnsi="Calibri" w:cs="Calibri"/>
                <w:lang w:val="en-US"/>
              </w:rPr>
            </w:pPr>
            <w:r w:rsidRPr="093DBD6E">
              <w:rPr>
                <w:rFonts w:ascii="Calibri" w:hAnsi="Calibri" w:cs="Calibri"/>
                <w:lang w:val="en-US"/>
              </w:rPr>
              <w:t xml:space="preserve">Registrar </w:t>
            </w:r>
            <w:proofErr w:type="spellStart"/>
            <w:r w:rsidRPr="093DBD6E">
              <w:rPr>
                <w:rFonts w:ascii="Calibri" w:hAnsi="Calibri" w:cs="Calibri"/>
                <w:lang w:val="en-US"/>
              </w:rPr>
              <w:t>certificado</w:t>
            </w:r>
            <w:proofErr w:type="spellEnd"/>
            <w:r w:rsidRPr="093DBD6E">
              <w:rPr>
                <w:rFonts w:ascii="Calibri" w:hAnsi="Calibri" w:cs="Calibri"/>
                <w:lang w:val="en-US"/>
              </w:rPr>
              <w:t xml:space="preserve"> de </w:t>
            </w:r>
            <w:proofErr w:type="spellStart"/>
            <w:r w:rsidRPr="093DBD6E">
              <w:rPr>
                <w:rFonts w:ascii="Calibri" w:hAnsi="Calibri" w:cs="Calibri"/>
                <w:lang w:val="en-US"/>
              </w:rPr>
              <w:t>profesores</w:t>
            </w:r>
            <w:proofErr w:type="spellEnd"/>
          </w:p>
        </w:tc>
      </w:tr>
      <w:tr w:rsidR="038DCE0A" w14:paraId="26925FFA" w14:textId="77777777" w:rsidTr="5B0BEBE0">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615ED34" w14:textId="77777777" w:rsidR="038DCE0A" w:rsidRDefault="038DCE0A" w:rsidP="038DCE0A">
            <w:pPr>
              <w:contextualSpacing/>
              <w:rPr>
                <w:rFonts w:ascii="Calibri" w:hAnsi="Calibri" w:cs="Calibri"/>
                <w:i/>
                <w:iCs/>
              </w:rPr>
            </w:pPr>
            <w:proofErr w:type="spellStart"/>
            <w:r w:rsidRPr="038DCE0A">
              <w:rPr>
                <w:rFonts w:ascii="Calibri" w:hAnsi="Calibri" w:cs="Calibri"/>
                <w:i/>
                <w:iCs/>
                <w:lang w:val="en-US"/>
              </w:rPr>
              <w:t>Texto</w:t>
            </w:r>
            <w:proofErr w:type="spellEnd"/>
            <w:r w:rsidRPr="038DCE0A">
              <w:rPr>
                <w:rFonts w:ascii="Calibri" w:hAnsi="Calibri" w:cs="Calibri"/>
                <w:i/>
                <w:iCs/>
                <w:lang w:val="en-US"/>
              </w:rPr>
              <w:t>:</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12DE4A3" w14:textId="0BB29489" w:rsidR="038DCE0A" w:rsidRDefault="038DCE0A" w:rsidP="038DCE0A">
            <w:pPr>
              <w:contextualSpacing/>
              <w:rPr>
                <w:rFonts w:ascii="Calibri" w:hAnsi="Calibri" w:cs="Calibri"/>
                <w:sz w:val="36"/>
                <w:szCs w:val="36"/>
              </w:rPr>
            </w:pPr>
            <w:r w:rsidRPr="093DBD6E">
              <w:rPr>
                <w:rFonts w:ascii="Calibri" w:hAnsi="Calibri" w:cs="Calibri"/>
              </w:rPr>
              <w:t xml:space="preserve">El sistema permitirá registrar los certificados de los docentes que partirá clases </w:t>
            </w:r>
          </w:p>
        </w:tc>
      </w:tr>
      <w:tr w:rsidR="038DCE0A" w14:paraId="25FDE5B0" w14:textId="77777777" w:rsidTr="5B0BEBE0">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C616772" w14:textId="77777777" w:rsidR="038DCE0A" w:rsidRDefault="038DCE0A" w:rsidP="038DCE0A">
            <w:pPr>
              <w:contextualSpacing/>
              <w:rPr>
                <w:rFonts w:ascii="Calibri" w:hAnsi="Calibri" w:cs="Calibri"/>
                <w:i/>
                <w:iCs/>
              </w:rPr>
            </w:pPr>
            <w:r w:rsidRPr="038DCE0A">
              <w:rPr>
                <w:rFonts w:ascii="Calibri" w:hAnsi="Calibri" w:cs="Calibri"/>
                <w:i/>
                <w:iCs/>
                <w:lang w:val="en-US"/>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8004600" w14:textId="4F9D8918" w:rsidR="038DCE0A" w:rsidRDefault="038DCE0A" w:rsidP="038DCE0A">
            <w:pPr>
              <w:contextualSpacing/>
              <w:rPr>
                <w:rFonts w:ascii="Calibri" w:hAnsi="Calibri" w:cs="Calibri"/>
                <w:lang w:val="en-US"/>
              </w:rPr>
            </w:pPr>
            <w:proofErr w:type="spellStart"/>
            <w:r w:rsidRPr="093DBD6E">
              <w:rPr>
                <w:rFonts w:ascii="Calibri" w:hAnsi="Calibri" w:cs="Calibri"/>
                <w:lang w:val="en-US"/>
              </w:rPr>
              <w:t>Funcional</w:t>
            </w:r>
            <w:proofErr w:type="spellEnd"/>
            <w:r w:rsidRPr="093DBD6E">
              <w:rPr>
                <w:rFonts w:ascii="Calibri" w:hAnsi="Calibri" w:cs="Calibri"/>
                <w:lang w:val="en-US"/>
              </w:rPr>
              <w:t xml:space="preserve"> - </w:t>
            </w:r>
            <w:proofErr w:type="spellStart"/>
            <w:r w:rsidRPr="093DBD6E">
              <w:rPr>
                <w:rFonts w:ascii="Calibri" w:hAnsi="Calibri" w:cs="Calibri"/>
                <w:lang w:val="en-US"/>
              </w:rPr>
              <w:t>Datos</w:t>
            </w:r>
            <w:proofErr w:type="spellEnd"/>
          </w:p>
        </w:tc>
      </w:tr>
      <w:tr w:rsidR="038DCE0A" w14:paraId="0A8CFCD1" w14:textId="77777777" w:rsidTr="5B0BEBE0">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2AFE1AA" w14:textId="77777777" w:rsidR="038DCE0A" w:rsidRDefault="038DCE0A" w:rsidP="038DCE0A">
            <w:pPr>
              <w:contextualSpacing/>
              <w:rPr>
                <w:rFonts w:ascii="Calibri" w:hAnsi="Calibri" w:cs="Calibri"/>
                <w:i/>
                <w:iCs/>
              </w:rPr>
            </w:pPr>
            <w:r w:rsidRPr="038DCE0A">
              <w:rPr>
                <w:rFonts w:ascii="Calibri" w:hAnsi="Calibri" w:cs="Calibri"/>
                <w:i/>
                <w:iCs/>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3B1A549" w14:textId="142834AD" w:rsidR="038DCE0A" w:rsidRDefault="038DCE0A" w:rsidP="038DCE0A">
            <w:pPr>
              <w:spacing w:line="259" w:lineRule="auto"/>
              <w:contextualSpacing/>
              <w:rPr>
                <w:rFonts w:ascii="Calibri" w:hAnsi="Calibri" w:cs="Calibri"/>
                <w:b/>
              </w:rPr>
            </w:pPr>
            <w:r w:rsidRPr="093DBD6E">
              <w:rPr>
                <w:rFonts w:ascii="Calibri" w:hAnsi="Calibri" w:cs="Calibri"/>
                <w:b/>
              </w:rPr>
              <w:t>Detalle de requisitos:</w:t>
            </w:r>
          </w:p>
          <w:p w14:paraId="343A6110" w14:textId="00894DD8" w:rsidR="038DCE0A" w:rsidRDefault="038DCE0A">
            <w:pPr>
              <w:pStyle w:val="Prrafodelista"/>
              <w:numPr>
                <w:ilvl w:val="0"/>
                <w:numId w:val="166"/>
              </w:numPr>
              <w:spacing w:line="259" w:lineRule="auto"/>
              <w:rPr>
                <w:rFonts w:ascii="Calibri" w:eastAsia="Calibri" w:hAnsi="Calibri" w:cs="Calibri"/>
                <w:i/>
                <w:iCs/>
              </w:rPr>
            </w:pPr>
            <w:r w:rsidRPr="093DBD6E">
              <w:rPr>
                <w:rFonts w:ascii="Calibri" w:hAnsi="Calibri" w:cs="Calibri"/>
              </w:rPr>
              <w:t>El usuario administrador ingresa el certificado al sistema</w:t>
            </w:r>
          </w:p>
          <w:p w14:paraId="52E4C5E1" w14:textId="32E1F0FF" w:rsidR="038DCE0A" w:rsidRDefault="038DCE0A">
            <w:pPr>
              <w:pStyle w:val="Prrafodelista"/>
              <w:numPr>
                <w:ilvl w:val="0"/>
                <w:numId w:val="166"/>
              </w:numPr>
              <w:spacing w:line="259" w:lineRule="auto"/>
              <w:rPr>
                <w:i/>
                <w:iCs/>
              </w:rPr>
            </w:pPr>
            <w:r w:rsidRPr="093DBD6E">
              <w:rPr>
                <w:rFonts w:ascii="Calibri" w:hAnsi="Calibri" w:cs="Calibri"/>
              </w:rPr>
              <w:t>El sistema muestra en pantalla los datos ingresados</w:t>
            </w:r>
          </w:p>
          <w:p w14:paraId="3BC051A5" w14:textId="76AA7032" w:rsidR="038DCE0A" w:rsidRDefault="038DCE0A">
            <w:pPr>
              <w:pStyle w:val="Prrafodelista"/>
              <w:numPr>
                <w:ilvl w:val="0"/>
                <w:numId w:val="166"/>
              </w:numPr>
              <w:spacing w:line="259" w:lineRule="auto"/>
              <w:rPr>
                <w:i/>
                <w:iCs/>
              </w:rPr>
            </w:pPr>
            <w:r w:rsidRPr="093DBD6E">
              <w:rPr>
                <w:rFonts w:ascii="Calibri" w:hAnsi="Calibri" w:cs="Calibri"/>
              </w:rPr>
              <w:t>El usuario valida los datos ingresados</w:t>
            </w:r>
          </w:p>
          <w:p w14:paraId="736652B6" w14:textId="2C970730" w:rsidR="038DCE0A" w:rsidRDefault="038DCE0A">
            <w:pPr>
              <w:pStyle w:val="Prrafodelista"/>
              <w:numPr>
                <w:ilvl w:val="0"/>
                <w:numId w:val="166"/>
              </w:numPr>
              <w:spacing w:line="259" w:lineRule="auto"/>
              <w:rPr>
                <w:rFonts w:ascii="Calibri" w:eastAsia="Calibri" w:hAnsi="Calibri" w:cs="Calibri"/>
                <w:i/>
                <w:iCs/>
              </w:rPr>
            </w:pPr>
            <w:r w:rsidRPr="093DBD6E">
              <w:rPr>
                <w:rFonts w:ascii="Calibri" w:hAnsi="Calibri" w:cs="Calibri"/>
              </w:rPr>
              <w:t xml:space="preserve">El sistema guardo los datos </w:t>
            </w:r>
          </w:p>
          <w:p w14:paraId="3DDD4943" w14:textId="008805DF" w:rsidR="038DCE0A" w:rsidRDefault="038DCE0A" w:rsidP="038DCE0A">
            <w:pPr>
              <w:contextualSpacing/>
              <w:rPr>
                <w:rFonts w:ascii="Calibri" w:hAnsi="Calibri" w:cs="Calibri"/>
                <w:b/>
              </w:rPr>
            </w:pPr>
            <w:r w:rsidRPr="093DBD6E">
              <w:rPr>
                <w:rFonts w:ascii="Calibri" w:hAnsi="Calibri" w:cs="Calibri"/>
                <w:b/>
              </w:rPr>
              <w:t>Restricciones:</w:t>
            </w:r>
          </w:p>
          <w:p w14:paraId="637E6E43" w14:textId="75D2B9D2" w:rsidR="038DCE0A" w:rsidRDefault="038DCE0A">
            <w:pPr>
              <w:pStyle w:val="Prrafodelista"/>
              <w:numPr>
                <w:ilvl w:val="0"/>
                <w:numId w:val="167"/>
              </w:numPr>
              <w:spacing w:line="259" w:lineRule="auto"/>
              <w:rPr>
                <w:rFonts w:ascii="Calibri" w:eastAsia="Calibri" w:hAnsi="Calibri" w:cs="Calibri"/>
                <w:i/>
                <w:iCs/>
              </w:rPr>
            </w:pPr>
            <w:r w:rsidRPr="093DBD6E">
              <w:rPr>
                <w:rFonts w:ascii="Calibri" w:hAnsi="Calibri" w:cs="Calibri"/>
              </w:rPr>
              <w:t>El usuario administrador debe estar autenticado en el sistema</w:t>
            </w:r>
          </w:p>
        </w:tc>
      </w:tr>
      <w:tr w:rsidR="038DCE0A" w14:paraId="36F5CCC4" w14:textId="77777777" w:rsidTr="5B0BEBE0">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884A3F0" w14:textId="77777777" w:rsidR="038DCE0A" w:rsidRDefault="038DCE0A" w:rsidP="038DCE0A">
            <w:pPr>
              <w:contextualSpacing/>
              <w:rPr>
                <w:rFonts w:ascii="Calibri" w:hAnsi="Calibri" w:cs="Calibri"/>
                <w:i/>
                <w:iCs/>
              </w:rPr>
            </w:pPr>
            <w:r w:rsidRPr="038DCE0A">
              <w:rPr>
                <w:rFonts w:ascii="Calibri" w:hAnsi="Calibri" w:cs="Calibri"/>
                <w:i/>
                <w:iCs/>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21C1E22" w14:textId="7C4DFA3E" w:rsidR="038DCE0A" w:rsidRDefault="038DCE0A" w:rsidP="038DCE0A">
            <w:pPr>
              <w:contextualSpacing/>
              <w:rPr>
                <w:rFonts w:ascii="Calibri" w:hAnsi="Calibri" w:cs="Calibri"/>
                <w:sz w:val="36"/>
                <w:szCs w:val="36"/>
              </w:rPr>
            </w:pPr>
            <w:r w:rsidRPr="093DBD6E">
              <w:rPr>
                <w:rFonts w:ascii="Calibri" w:hAnsi="Calibri" w:cs="Calibri"/>
                <w:lang w:val="en-US"/>
              </w:rPr>
              <w:t>18/6/2022</w:t>
            </w:r>
          </w:p>
          <w:p w14:paraId="4DFCB75D" w14:textId="77777777" w:rsidR="038DCE0A" w:rsidRDefault="038DCE0A" w:rsidP="038DCE0A">
            <w:pPr>
              <w:contextualSpacing/>
              <w:rPr>
                <w:rFonts w:ascii="Calibri" w:hAnsi="Calibri" w:cs="Calibri"/>
                <w:sz w:val="36"/>
                <w:szCs w:val="36"/>
              </w:rPr>
            </w:pPr>
            <w:r w:rsidRPr="093DBD6E">
              <w:rPr>
                <w:rFonts w:ascii="Calibri" w:hAnsi="Calibri" w:cs="Calibri"/>
                <w:lang w:val="en-US"/>
              </w:rPr>
              <w:t>Versión1.0</w:t>
            </w:r>
          </w:p>
        </w:tc>
      </w:tr>
      <w:tr w:rsidR="038DCE0A" w14:paraId="338627D0" w14:textId="77777777" w:rsidTr="5B0BEBE0">
        <w:trPr>
          <w:trHeight w:val="369"/>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802C975" w14:textId="77777777" w:rsidR="038DCE0A" w:rsidRDefault="038DCE0A" w:rsidP="038DCE0A">
            <w:pPr>
              <w:contextualSpacing/>
              <w:rPr>
                <w:rFonts w:ascii="Calibri" w:hAnsi="Calibri" w:cs="Calibri"/>
                <w:i/>
                <w:iCs/>
              </w:rPr>
            </w:pPr>
            <w:proofErr w:type="spellStart"/>
            <w:r w:rsidRPr="038DCE0A">
              <w:rPr>
                <w:rFonts w:ascii="Calibri" w:hAnsi="Calibri" w:cs="Calibri"/>
                <w:i/>
                <w:iCs/>
                <w:lang w:val="en-US"/>
              </w:rPr>
              <w:t>Prioridad</w:t>
            </w:r>
            <w:proofErr w:type="spellEnd"/>
            <w:r w:rsidRPr="038DCE0A">
              <w:rPr>
                <w:rFonts w:ascii="Calibri" w:hAnsi="Calibri" w:cs="Calibri"/>
                <w:i/>
                <w:iCs/>
                <w:lang w:val="en-US"/>
              </w:rPr>
              <w:t>:</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85F2F4A" w14:textId="6AD4EBE5" w:rsidR="038DCE0A" w:rsidRDefault="038DCE0A" w:rsidP="038DCE0A">
            <w:pPr>
              <w:contextualSpacing/>
              <w:rPr>
                <w:rFonts w:ascii="Calibri" w:hAnsi="Calibri" w:cs="Calibri"/>
                <w:sz w:val="36"/>
                <w:szCs w:val="36"/>
              </w:rPr>
            </w:pPr>
            <w:r w:rsidRPr="093DBD6E">
              <w:rPr>
                <w:rFonts w:ascii="Calibri" w:hAnsi="Calibri" w:cs="Calibri"/>
                <w:b/>
                <w:lang w:val="en-US"/>
              </w:rPr>
              <w:t>Alta</w:t>
            </w:r>
          </w:p>
        </w:tc>
      </w:tr>
    </w:tbl>
    <w:p w14:paraId="6F16358A" w14:textId="4F13487C" w:rsidR="038DCE0A" w:rsidRDefault="038DCE0A" w:rsidP="038DCE0A"/>
    <w:p w14:paraId="6E1B1458" w14:textId="525E446F" w:rsidR="5E90D9C5" w:rsidRDefault="5E90D9C5" w:rsidP="5E90D9C5"/>
    <w:tbl>
      <w:tblPr>
        <w:tblW w:w="0" w:type="auto"/>
        <w:tblInd w:w="571" w:type="dxa"/>
        <w:tblLook w:val="0600" w:firstRow="0" w:lastRow="0" w:firstColumn="0" w:lastColumn="0" w:noHBand="1" w:noVBand="1"/>
      </w:tblPr>
      <w:tblGrid>
        <w:gridCol w:w="1608"/>
        <w:gridCol w:w="7439"/>
      </w:tblGrid>
      <w:tr w:rsidR="5B0BEBE0" w14:paraId="75BC9516" w14:textId="77777777" w:rsidTr="5B0BEBE0">
        <w:trPr>
          <w:trHeight w:val="35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53D17C3" w14:textId="77777777" w:rsidR="5B0BEBE0" w:rsidRDefault="5B0BEBE0" w:rsidP="5B0BEBE0">
            <w:pPr>
              <w:contextualSpacing/>
              <w:rPr>
                <w:rFonts w:ascii="Calibri" w:hAnsi="Calibri" w:cs="Calibri"/>
                <w:i/>
                <w:iCs/>
              </w:rPr>
            </w:pPr>
            <w:proofErr w:type="spellStart"/>
            <w:r w:rsidRPr="5B0BEBE0">
              <w:rPr>
                <w:rFonts w:ascii="Calibri" w:hAnsi="Calibri" w:cs="Calibri"/>
                <w:i/>
                <w:iCs/>
                <w:lang w:val="en-US"/>
              </w:rPr>
              <w:t>Número</w:t>
            </w:r>
            <w:proofErr w:type="spellEnd"/>
            <w:r w:rsidRPr="5B0BEBE0">
              <w:rPr>
                <w:rFonts w:ascii="Calibri" w:hAnsi="Calibri" w:cs="Calibri"/>
                <w:i/>
                <w:iCs/>
                <w:lang w:val="en-US"/>
              </w:rPr>
              <w:t>:</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487ABB7" w14:textId="550CAE4B" w:rsidR="5B0BEBE0" w:rsidRDefault="5B0BEBE0" w:rsidP="5B0BEBE0">
            <w:pPr>
              <w:contextualSpacing/>
              <w:rPr>
                <w:rFonts w:ascii="Calibri" w:hAnsi="Calibri" w:cs="Calibri"/>
                <w:color w:val="0000FF"/>
                <w:lang w:val="en-US"/>
              </w:rPr>
            </w:pPr>
            <w:r w:rsidRPr="093DBD6E">
              <w:rPr>
                <w:rFonts w:ascii="Calibri" w:hAnsi="Calibri" w:cs="Calibri"/>
                <w:b/>
                <w:lang w:val="en-US"/>
              </w:rPr>
              <w:t>RF-7</w:t>
            </w:r>
            <w:r w:rsidRPr="093DBD6E">
              <w:rPr>
                <w:rFonts w:ascii="Calibri" w:hAnsi="Calibri" w:cs="Calibri"/>
                <w:b/>
                <w:color w:val="0000FF"/>
                <w:lang w:val="en-US"/>
              </w:rPr>
              <w:t xml:space="preserve">  </w:t>
            </w:r>
            <w:r w:rsidRPr="093DBD6E">
              <w:rPr>
                <w:rFonts w:ascii="Calibri" w:hAnsi="Calibri" w:cs="Calibri"/>
                <w:color w:val="0000FF"/>
                <w:lang w:val="en-US"/>
              </w:rPr>
              <w:t xml:space="preserve"> </w:t>
            </w:r>
          </w:p>
        </w:tc>
      </w:tr>
      <w:tr w:rsidR="5B0BEBE0" w14:paraId="2D789ACA" w14:textId="77777777" w:rsidTr="5B0BEBE0">
        <w:trPr>
          <w:trHeight w:val="39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C69C25A" w14:textId="77777777" w:rsidR="5B0BEBE0" w:rsidRDefault="5B0BEBE0" w:rsidP="5B0BEBE0">
            <w:pPr>
              <w:contextualSpacing/>
              <w:rPr>
                <w:rFonts w:ascii="Calibri" w:hAnsi="Calibri" w:cs="Calibri"/>
                <w:i/>
                <w:iCs/>
              </w:rPr>
            </w:pPr>
            <w:proofErr w:type="spellStart"/>
            <w:r w:rsidRPr="5B0BEBE0">
              <w:rPr>
                <w:rFonts w:ascii="Calibri" w:hAnsi="Calibri" w:cs="Calibri"/>
                <w:i/>
                <w:iCs/>
                <w:lang w:val="en-US"/>
              </w:rPr>
              <w:t>Título</w:t>
            </w:r>
            <w:proofErr w:type="spellEnd"/>
            <w:r w:rsidRPr="5B0BEBE0">
              <w:rPr>
                <w:rFonts w:ascii="Calibri" w:hAnsi="Calibri" w:cs="Calibri"/>
                <w:i/>
                <w:iCs/>
                <w:lang w:val="en-US"/>
              </w:rPr>
              <w:t>:</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B8EBF3D" w14:textId="30FBFED1" w:rsidR="5B0BEBE0" w:rsidRDefault="5B0BEBE0" w:rsidP="5B0BEBE0">
            <w:pPr>
              <w:spacing w:line="259" w:lineRule="auto"/>
              <w:contextualSpacing/>
              <w:rPr>
                <w:rFonts w:ascii="Calibri" w:hAnsi="Calibri" w:cs="Calibri"/>
                <w:lang w:val="en-US"/>
              </w:rPr>
            </w:pPr>
            <w:r w:rsidRPr="093DBD6E">
              <w:rPr>
                <w:rFonts w:ascii="Calibri" w:hAnsi="Calibri" w:cs="Calibri"/>
                <w:lang w:val="en-US"/>
              </w:rPr>
              <w:t xml:space="preserve">Registrar </w:t>
            </w:r>
            <w:proofErr w:type="spellStart"/>
            <w:r w:rsidRPr="093DBD6E">
              <w:rPr>
                <w:rFonts w:ascii="Calibri" w:hAnsi="Calibri" w:cs="Calibri"/>
                <w:lang w:val="en-US"/>
              </w:rPr>
              <w:t>Asistencia</w:t>
            </w:r>
            <w:proofErr w:type="spellEnd"/>
          </w:p>
        </w:tc>
      </w:tr>
      <w:tr w:rsidR="5B0BEBE0" w14:paraId="727F6075" w14:textId="77777777" w:rsidTr="5B0BEBE0">
        <w:trPr>
          <w:trHeight w:val="284"/>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63C1DAF" w14:textId="77777777" w:rsidR="5B0BEBE0" w:rsidRDefault="5B0BEBE0" w:rsidP="5B0BEBE0">
            <w:pPr>
              <w:contextualSpacing/>
              <w:rPr>
                <w:rFonts w:ascii="Calibri" w:hAnsi="Calibri" w:cs="Calibri"/>
                <w:i/>
                <w:iCs/>
              </w:rPr>
            </w:pPr>
            <w:proofErr w:type="spellStart"/>
            <w:r w:rsidRPr="5B0BEBE0">
              <w:rPr>
                <w:rFonts w:ascii="Calibri" w:hAnsi="Calibri" w:cs="Calibri"/>
                <w:i/>
                <w:iCs/>
                <w:lang w:val="en-US"/>
              </w:rPr>
              <w:t>Texto</w:t>
            </w:r>
            <w:proofErr w:type="spellEnd"/>
            <w:r w:rsidRPr="5B0BEBE0">
              <w:rPr>
                <w:rFonts w:ascii="Calibri" w:hAnsi="Calibri" w:cs="Calibri"/>
                <w:i/>
                <w:iCs/>
                <w:lang w:val="en-US"/>
              </w:rPr>
              <w:t>:</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3E9AA6D" w14:textId="2F92D25C" w:rsidR="5B0BEBE0" w:rsidRDefault="5B0BEBE0" w:rsidP="5B0BEBE0">
            <w:pPr>
              <w:contextualSpacing/>
              <w:rPr>
                <w:rFonts w:ascii="Calibri" w:hAnsi="Calibri" w:cs="Calibri"/>
                <w:sz w:val="36"/>
                <w:szCs w:val="36"/>
              </w:rPr>
            </w:pPr>
            <w:r w:rsidRPr="093DBD6E">
              <w:rPr>
                <w:rFonts w:ascii="Calibri" w:hAnsi="Calibri" w:cs="Calibri"/>
              </w:rPr>
              <w:t>El sistema permitirá el registro de asistencia de los reclusos</w:t>
            </w:r>
          </w:p>
        </w:tc>
      </w:tr>
      <w:tr w:rsidR="5B0BEBE0" w14:paraId="5C53822A" w14:textId="77777777" w:rsidTr="5B0BEBE0">
        <w:trPr>
          <w:trHeight w:val="187"/>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4C39D1C" w14:textId="77777777" w:rsidR="5B0BEBE0" w:rsidRDefault="5B0BEBE0" w:rsidP="5B0BEBE0">
            <w:pPr>
              <w:contextualSpacing/>
              <w:rPr>
                <w:rFonts w:ascii="Calibri" w:hAnsi="Calibri" w:cs="Calibri"/>
                <w:i/>
                <w:iCs/>
              </w:rPr>
            </w:pPr>
            <w:r w:rsidRPr="5B0BEBE0">
              <w:rPr>
                <w:rFonts w:ascii="Calibri" w:hAnsi="Calibri" w:cs="Calibri"/>
                <w:i/>
                <w:iCs/>
                <w:lang w:val="en-US"/>
              </w:rPr>
              <w:t>Tipo:</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0966A84" w14:textId="30424C6C" w:rsidR="5B0BEBE0" w:rsidRDefault="5B0BEBE0" w:rsidP="5B0BEBE0">
            <w:pPr>
              <w:contextualSpacing/>
              <w:rPr>
                <w:rFonts w:ascii="Calibri" w:hAnsi="Calibri" w:cs="Calibri"/>
                <w:lang w:val="en-US"/>
              </w:rPr>
            </w:pPr>
            <w:proofErr w:type="spellStart"/>
            <w:r w:rsidRPr="093DBD6E">
              <w:rPr>
                <w:rFonts w:ascii="Calibri" w:hAnsi="Calibri" w:cs="Calibri"/>
                <w:lang w:val="en-US"/>
              </w:rPr>
              <w:t>Funcional</w:t>
            </w:r>
            <w:proofErr w:type="spellEnd"/>
            <w:r w:rsidRPr="093DBD6E">
              <w:rPr>
                <w:rFonts w:ascii="Calibri" w:hAnsi="Calibri" w:cs="Calibri"/>
                <w:lang w:val="en-US"/>
              </w:rPr>
              <w:t xml:space="preserve"> - </w:t>
            </w:r>
            <w:proofErr w:type="spellStart"/>
            <w:r w:rsidRPr="093DBD6E">
              <w:rPr>
                <w:rFonts w:ascii="Calibri" w:hAnsi="Calibri" w:cs="Calibri"/>
                <w:lang w:val="en-US"/>
              </w:rPr>
              <w:t>Datos</w:t>
            </w:r>
            <w:proofErr w:type="spellEnd"/>
          </w:p>
        </w:tc>
      </w:tr>
      <w:tr w:rsidR="5B0BEBE0" w14:paraId="4DF25964" w14:textId="77777777" w:rsidTr="5B0BEBE0">
        <w:trPr>
          <w:trHeight w:val="1310"/>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A6C1FED" w14:textId="77777777" w:rsidR="5B0BEBE0" w:rsidRDefault="5B0BEBE0" w:rsidP="5B0BEBE0">
            <w:pPr>
              <w:contextualSpacing/>
              <w:rPr>
                <w:rFonts w:ascii="Calibri" w:hAnsi="Calibri" w:cs="Calibri"/>
                <w:i/>
                <w:iCs/>
              </w:rPr>
            </w:pPr>
            <w:r w:rsidRPr="5B0BEBE0">
              <w:rPr>
                <w:rFonts w:ascii="Calibri" w:hAnsi="Calibri" w:cs="Calibri"/>
                <w:i/>
                <w:iCs/>
              </w:rPr>
              <w:t>Detalles de requisitos y restricciones:</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15923DB" w14:textId="142834AD" w:rsidR="5B0BEBE0" w:rsidRDefault="5B0BEBE0" w:rsidP="5B0BEBE0">
            <w:pPr>
              <w:spacing w:line="259" w:lineRule="auto"/>
              <w:contextualSpacing/>
              <w:rPr>
                <w:rFonts w:ascii="Calibri" w:hAnsi="Calibri" w:cs="Calibri"/>
                <w:b/>
              </w:rPr>
            </w:pPr>
            <w:r w:rsidRPr="093DBD6E">
              <w:rPr>
                <w:rFonts w:ascii="Calibri" w:hAnsi="Calibri" w:cs="Calibri"/>
                <w:b/>
              </w:rPr>
              <w:t>Detalle de requisitos:</w:t>
            </w:r>
          </w:p>
          <w:p w14:paraId="185F7021" w14:textId="6DF9EBE2" w:rsidR="5B0BEBE0" w:rsidRDefault="5B0BEBE0">
            <w:pPr>
              <w:pStyle w:val="Prrafodelista"/>
              <w:numPr>
                <w:ilvl w:val="0"/>
                <w:numId w:val="166"/>
              </w:numPr>
              <w:spacing w:line="259" w:lineRule="auto"/>
              <w:rPr>
                <w:i/>
                <w:iCs/>
              </w:rPr>
            </w:pPr>
            <w:r w:rsidRPr="093DBD6E">
              <w:rPr>
                <w:rFonts w:ascii="Calibri" w:hAnsi="Calibri" w:cs="Calibri"/>
              </w:rPr>
              <w:t>El responsable del taller selecciona la opción “ingresar asistencia”</w:t>
            </w:r>
          </w:p>
          <w:p w14:paraId="41F877F0" w14:textId="7B572B5E" w:rsidR="5B0BEBE0" w:rsidRDefault="5B0BEBE0">
            <w:pPr>
              <w:pStyle w:val="Prrafodelista"/>
              <w:numPr>
                <w:ilvl w:val="0"/>
                <w:numId w:val="166"/>
              </w:numPr>
              <w:spacing w:line="259" w:lineRule="auto"/>
              <w:rPr>
                <w:i/>
                <w:iCs/>
              </w:rPr>
            </w:pPr>
            <w:r w:rsidRPr="093DBD6E">
              <w:rPr>
                <w:rFonts w:ascii="Calibri" w:hAnsi="Calibri" w:cs="Calibri"/>
              </w:rPr>
              <w:t>El sistema muestra en pantalla el registro de asistencia del curso actual</w:t>
            </w:r>
          </w:p>
          <w:p w14:paraId="78C93789" w14:textId="7AA9DEFC" w:rsidR="5B0BEBE0" w:rsidRDefault="5B0BEBE0">
            <w:pPr>
              <w:pStyle w:val="Prrafodelista"/>
              <w:numPr>
                <w:ilvl w:val="0"/>
                <w:numId w:val="166"/>
              </w:numPr>
              <w:spacing w:line="259" w:lineRule="auto"/>
              <w:rPr>
                <w:i/>
                <w:iCs/>
              </w:rPr>
            </w:pPr>
            <w:r w:rsidRPr="093DBD6E">
              <w:rPr>
                <w:rFonts w:ascii="Calibri" w:hAnsi="Calibri" w:cs="Calibri"/>
              </w:rPr>
              <w:t>El responsable del taller procede a llenar las casillas de asistencia de los reclusos</w:t>
            </w:r>
          </w:p>
          <w:p w14:paraId="6F1218E8" w14:textId="713445E1" w:rsidR="5B0BEBE0" w:rsidRDefault="5B0BEBE0">
            <w:pPr>
              <w:pStyle w:val="Prrafodelista"/>
              <w:numPr>
                <w:ilvl w:val="0"/>
                <w:numId w:val="166"/>
              </w:numPr>
              <w:spacing w:line="259" w:lineRule="auto"/>
              <w:rPr>
                <w:i/>
                <w:iCs/>
              </w:rPr>
            </w:pPr>
            <w:r w:rsidRPr="093DBD6E">
              <w:rPr>
                <w:rFonts w:ascii="Calibri" w:hAnsi="Calibri" w:cs="Calibri"/>
              </w:rPr>
              <w:t>El responsable del taller selecciona la opción guardas asistencias</w:t>
            </w:r>
          </w:p>
          <w:p w14:paraId="60F04847" w14:textId="79EE448D" w:rsidR="5B0BEBE0" w:rsidRDefault="5B0BEBE0">
            <w:pPr>
              <w:pStyle w:val="Prrafodelista"/>
              <w:numPr>
                <w:ilvl w:val="0"/>
                <w:numId w:val="166"/>
              </w:numPr>
              <w:spacing w:line="259" w:lineRule="auto"/>
              <w:rPr>
                <w:i/>
                <w:iCs/>
              </w:rPr>
            </w:pPr>
            <w:r w:rsidRPr="093DBD6E">
              <w:rPr>
                <w:rFonts w:ascii="Calibri" w:hAnsi="Calibri" w:cs="Calibri"/>
              </w:rPr>
              <w:t>El sistema guarda y actualiza</w:t>
            </w:r>
          </w:p>
          <w:p w14:paraId="0D883E61" w14:textId="5D51D16A" w:rsidR="5B0BEBE0" w:rsidRDefault="5B0BEBE0" w:rsidP="5B0BEBE0">
            <w:pPr>
              <w:contextualSpacing/>
              <w:rPr>
                <w:rFonts w:ascii="Calibri" w:hAnsi="Calibri" w:cs="Calibri"/>
                <w:b/>
              </w:rPr>
            </w:pPr>
            <w:r w:rsidRPr="093DBD6E">
              <w:rPr>
                <w:rFonts w:ascii="Calibri" w:hAnsi="Calibri" w:cs="Calibri"/>
                <w:b/>
              </w:rPr>
              <w:t>Restricciones:</w:t>
            </w:r>
          </w:p>
          <w:p w14:paraId="16E21DD8" w14:textId="35258C88" w:rsidR="5B0BEBE0" w:rsidRDefault="5B0BEBE0">
            <w:pPr>
              <w:pStyle w:val="Prrafodelista"/>
              <w:numPr>
                <w:ilvl w:val="0"/>
                <w:numId w:val="167"/>
              </w:numPr>
              <w:spacing w:line="259" w:lineRule="auto"/>
              <w:rPr>
                <w:rFonts w:ascii="Calibri" w:eastAsia="Calibri" w:hAnsi="Calibri" w:cs="Calibri"/>
                <w:i/>
                <w:iCs/>
              </w:rPr>
            </w:pPr>
            <w:r w:rsidRPr="093DBD6E">
              <w:rPr>
                <w:rFonts w:ascii="Calibri" w:hAnsi="Calibri" w:cs="Calibri"/>
              </w:rPr>
              <w:t>El responsable del taller debe estar autenticado en el sistema</w:t>
            </w:r>
          </w:p>
        </w:tc>
      </w:tr>
      <w:tr w:rsidR="5B0BEBE0" w14:paraId="505A46FD" w14:textId="77777777" w:rsidTr="5B0BEBE0">
        <w:trPr>
          <w:trHeight w:val="942"/>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F8A8AA7" w14:textId="77777777" w:rsidR="5B0BEBE0" w:rsidRDefault="5B0BEBE0" w:rsidP="5B0BEBE0">
            <w:pPr>
              <w:contextualSpacing/>
              <w:rPr>
                <w:rFonts w:ascii="Calibri" w:hAnsi="Calibri" w:cs="Calibri"/>
                <w:i/>
                <w:iCs/>
              </w:rPr>
            </w:pPr>
            <w:r w:rsidRPr="5B0BEBE0">
              <w:rPr>
                <w:rFonts w:ascii="Calibri" w:hAnsi="Calibri" w:cs="Calibri"/>
                <w:i/>
                <w:iCs/>
              </w:rPr>
              <w:t>Fecha de revisión y versión:</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C84FA08" w14:textId="7C4DFA3E" w:rsidR="5B0BEBE0" w:rsidRDefault="5B0BEBE0" w:rsidP="5B0BEBE0">
            <w:pPr>
              <w:contextualSpacing/>
              <w:rPr>
                <w:rFonts w:ascii="Calibri" w:hAnsi="Calibri" w:cs="Calibri"/>
                <w:sz w:val="36"/>
                <w:szCs w:val="36"/>
              </w:rPr>
            </w:pPr>
            <w:r w:rsidRPr="093DBD6E">
              <w:rPr>
                <w:rFonts w:ascii="Calibri" w:hAnsi="Calibri" w:cs="Calibri"/>
                <w:lang w:val="en-US"/>
              </w:rPr>
              <w:t>18/6/2022</w:t>
            </w:r>
          </w:p>
          <w:p w14:paraId="7C5C15AA" w14:textId="77777777" w:rsidR="5B0BEBE0" w:rsidRDefault="5B0BEBE0" w:rsidP="5B0BEBE0">
            <w:pPr>
              <w:contextualSpacing/>
              <w:rPr>
                <w:rFonts w:ascii="Calibri" w:hAnsi="Calibri" w:cs="Calibri"/>
                <w:sz w:val="36"/>
                <w:szCs w:val="36"/>
              </w:rPr>
            </w:pPr>
            <w:r w:rsidRPr="093DBD6E">
              <w:rPr>
                <w:rFonts w:ascii="Calibri" w:hAnsi="Calibri" w:cs="Calibri"/>
                <w:lang w:val="en-US"/>
              </w:rPr>
              <w:t>Versión1.0</w:t>
            </w:r>
          </w:p>
        </w:tc>
      </w:tr>
      <w:tr w:rsidR="5B0BEBE0" w14:paraId="22F7F785" w14:textId="77777777" w:rsidTr="5B0BEBE0">
        <w:trPr>
          <w:trHeight w:val="369"/>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267AD4E" w14:textId="77777777" w:rsidR="5B0BEBE0" w:rsidRDefault="5B0BEBE0" w:rsidP="5B0BEBE0">
            <w:pPr>
              <w:contextualSpacing/>
              <w:rPr>
                <w:rFonts w:ascii="Calibri" w:hAnsi="Calibri" w:cs="Calibri"/>
                <w:i/>
                <w:iCs/>
              </w:rPr>
            </w:pPr>
            <w:proofErr w:type="spellStart"/>
            <w:r w:rsidRPr="5B0BEBE0">
              <w:rPr>
                <w:rFonts w:ascii="Calibri" w:hAnsi="Calibri" w:cs="Calibri"/>
                <w:i/>
                <w:iCs/>
                <w:lang w:val="en-US"/>
              </w:rPr>
              <w:t>Prioridad</w:t>
            </w:r>
            <w:proofErr w:type="spellEnd"/>
            <w:r w:rsidRPr="5B0BEBE0">
              <w:rPr>
                <w:rFonts w:ascii="Calibri" w:hAnsi="Calibri" w:cs="Calibri"/>
                <w:i/>
                <w:iCs/>
                <w:lang w:val="en-US"/>
              </w:rPr>
              <w:t>:</w:t>
            </w:r>
          </w:p>
        </w:tc>
        <w:tc>
          <w:tcPr>
            <w:tcW w:w="745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5BEFB1C" w14:textId="6AD4EBE5" w:rsidR="5B0BEBE0" w:rsidRDefault="5B0BEBE0" w:rsidP="5B0BEBE0">
            <w:pPr>
              <w:contextualSpacing/>
              <w:rPr>
                <w:rFonts w:ascii="Calibri" w:hAnsi="Calibri" w:cs="Calibri"/>
                <w:sz w:val="36"/>
                <w:szCs w:val="36"/>
              </w:rPr>
            </w:pPr>
            <w:r w:rsidRPr="093DBD6E">
              <w:rPr>
                <w:rFonts w:ascii="Calibri" w:hAnsi="Calibri" w:cs="Calibri"/>
                <w:b/>
                <w:lang w:val="en-US"/>
              </w:rPr>
              <w:t>Alta</w:t>
            </w:r>
          </w:p>
        </w:tc>
      </w:tr>
    </w:tbl>
    <w:p w14:paraId="3C3611A1" w14:textId="00A56E4E" w:rsidR="5B0BEBE0" w:rsidRDefault="5B0BEBE0" w:rsidP="5B0BEBE0"/>
    <w:p w14:paraId="0D5B6440" w14:textId="7B2E2586" w:rsidR="5B0BEBE0" w:rsidRDefault="5B0BEBE0" w:rsidP="5B0BEBE0"/>
    <w:tbl>
      <w:tblPr>
        <w:tblW w:w="0" w:type="auto"/>
        <w:tblInd w:w="570" w:type="dxa"/>
        <w:tblLayout w:type="fixed"/>
        <w:tblLook w:val="0600" w:firstRow="0" w:lastRow="0" w:firstColumn="0" w:lastColumn="0" w:noHBand="1" w:noVBand="1"/>
      </w:tblPr>
      <w:tblGrid>
        <w:gridCol w:w="1605"/>
        <w:gridCol w:w="7455"/>
      </w:tblGrid>
      <w:tr w:rsidR="093DBD6E" w14:paraId="274E0EFE" w14:textId="77777777" w:rsidTr="093DBD6E">
        <w:trPr>
          <w:trHeight w:val="360"/>
        </w:trPr>
        <w:tc>
          <w:tcPr>
            <w:tcW w:w="16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Pr>
          <w:p w14:paraId="5D8601CD" w14:textId="49401315" w:rsidR="093DBD6E" w:rsidRDefault="093DBD6E">
            <w:proofErr w:type="spellStart"/>
            <w:r w:rsidRPr="093DBD6E">
              <w:rPr>
                <w:rFonts w:ascii="Calibri" w:eastAsia="Calibri" w:hAnsi="Calibri" w:cs="Calibri"/>
                <w:i/>
                <w:iCs/>
                <w:color w:val="000000" w:themeColor="text1"/>
                <w:lang w:val="en-US"/>
              </w:rPr>
              <w:t>Número</w:t>
            </w:r>
            <w:proofErr w:type="spellEnd"/>
            <w:r w:rsidRPr="093DBD6E">
              <w:rPr>
                <w:rFonts w:ascii="Calibri" w:eastAsia="Calibri" w:hAnsi="Calibri" w:cs="Calibri"/>
                <w:i/>
                <w:iCs/>
                <w:color w:val="000000" w:themeColor="text1"/>
                <w:lang w:val="en-US"/>
              </w:rPr>
              <w:t>:</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AD61B1" w14:textId="2DB4C091" w:rsidR="093DBD6E" w:rsidRDefault="093DBD6E" w:rsidP="093DBD6E">
            <w:pPr>
              <w:rPr>
                <w:rFonts w:ascii="Calibri" w:eastAsia="Calibri" w:hAnsi="Calibri" w:cs="Calibri"/>
                <w:b/>
                <w:bCs/>
                <w:color w:val="000000" w:themeColor="text1"/>
                <w:lang w:val="en-US"/>
              </w:rPr>
            </w:pPr>
            <w:r w:rsidRPr="093DBD6E">
              <w:rPr>
                <w:rFonts w:ascii="Calibri" w:eastAsia="Calibri" w:hAnsi="Calibri" w:cs="Calibri"/>
                <w:b/>
                <w:bCs/>
                <w:color w:val="000000" w:themeColor="text1"/>
                <w:lang w:val="en-US"/>
              </w:rPr>
              <w:t>RF-8</w:t>
            </w:r>
          </w:p>
        </w:tc>
      </w:tr>
      <w:tr w:rsidR="093DBD6E" w14:paraId="055E7C02" w14:textId="77777777" w:rsidTr="093DBD6E">
        <w:trPr>
          <w:trHeight w:val="390"/>
        </w:trPr>
        <w:tc>
          <w:tcPr>
            <w:tcW w:w="16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Pr>
          <w:p w14:paraId="41D8B304" w14:textId="2D30EF5A" w:rsidR="093DBD6E" w:rsidRDefault="093DBD6E">
            <w:proofErr w:type="spellStart"/>
            <w:r w:rsidRPr="093DBD6E">
              <w:rPr>
                <w:rFonts w:ascii="Calibri" w:eastAsia="Calibri" w:hAnsi="Calibri" w:cs="Calibri"/>
                <w:i/>
                <w:iCs/>
                <w:color w:val="000000" w:themeColor="text1"/>
                <w:lang w:val="en-US"/>
              </w:rPr>
              <w:t>Título</w:t>
            </w:r>
            <w:proofErr w:type="spellEnd"/>
            <w:r w:rsidRPr="093DBD6E">
              <w:rPr>
                <w:rFonts w:ascii="Calibri" w:eastAsia="Calibri" w:hAnsi="Calibri" w:cs="Calibri"/>
                <w:i/>
                <w:iCs/>
                <w:color w:val="000000" w:themeColor="text1"/>
                <w:lang w:val="en-US"/>
              </w:rPr>
              <w:t>:</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07A505" w14:textId="773B6E5D" w:rsidR="093DBD6E" w:rsidRDefault="093DBD6E" w:rsidP="093DBD6E">
            <w:pPr>
              <w:rPr>
                <w:rFonts w:ascii="Calibri" w:eastAsia="Calibri" w:hAnsi="Calibri" w:cs="Calibri"/>
                <w:color w:val="000000" w:themeColor="text1"/>
                <w:lang w:val="en-US"/>
              </w:rPr>
            </w:pPr>
            <w:proofErr w:type="spellStart"/>
            <w:r w:rsidRPr="093DBD6E">
              <w:rPr>
                <w:rFonts w:ascii="Calibri" w:eastAsia="Calibri" w:hAnsi="Calibri" w:cs="Calibri"/>
                <w:color w:val="000000" w:themeColor="text1"/>
                <w:lang w:val="en-US"/>
              </w:rPr>
              <w:t>Modificar</w:t>
            </w:r>
            <w:proofErr w:type="spellEnd"/>
            <w:r w:rsidRPr="093DBD6E">
              <w:rPr>
                <w:rFonts w:ascii="Calibri" w:eastAsia="Calibri" w:hAnsi="Calibri" w:cs="Calibri"/>
                <w:color w:val="000000" w:themeColor="text1"/>
                <w:lang w:val="en-US"/>
              </w:rPr>
              <w:t xml:space="preserve"> </w:t>
            </w:r>
            <w:proofErr w:type="spellStart"/>
            <w:r w:rsidRPr="093DBD6E">
              <w:rPr>
                <w:rFonts w:ascii="Calibri" w:eastAsia="Calibri" w:hAnsi="Calibri" w:cs="Calibri"/>
                <w:color w:val="000000" w:themeColor="text1"/>
                <w:lang w:val="en-US"/>
              </w:rPr>
              <w:t>asistencia</w:t>
            </w:r>
            <w:proofErr w:type="spellEnd"/>
          </w:p>
        </w:tc>
      </w:tr>
      <w:tr w:rsidR="093DBD6E" w14:paraId="46EDC5CA" w14:textId="77777777" w:rsidTr="093DBD6E">
        <w:trPr>
          <w:trHeight w:val="285"/>
        </w:trPr>
        <w:tc>
          <w:tcPr>
            <w:tcW w:w="16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Pr>
          <w:p w14:paraId="1ADA01B7" w14:textId="253A4B3E" w:rsidR="093DBD6E" w:rsidRDefault="093DBD6E">
            <w:proofErr w:type="spellStart"/>
            <w:r w:rsidRPr="093DBD6E">
              <w:rPr>
                <w:rFonts w:ascii="Calibri" w:eastAsia="Calibri" w:hAnsi="Calibri" w:cs="Calibri"/>
                <w:i/>
                <w:iCs/>
                <w:color w:val="000000" w:themeColor="text1"/>
                <w:lang w:val="en-US"/>
              </w:rPr>
              <w:t>Texto</w:t>
            </w:r>
            <w:proofErr w:type="spellEnd"/>
            <w:r w:rsidRPr="093DBD6E">
              <w:rPr>
                <w:rFonts w:ascii="Calibri" w:eastAsia="Calibri" w:hAnsi="Calibri" w:cs="Calibri"/>
                <w:i/>
                <w:iCs/>
                <w:color w:val="000000" w:themeColor="text1"/>
                <w:lang w:val="en-US"/>
              </w:rPr>
              <w:t>:</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50D40A" w14:textId="5BEB3798" w:rsidR="093DBD6E" w:rsidRDefault="093DBD6E" w:rsidP="093DBD6E">
            <w:pPr>
              <w:rPr>
                <w:rFonts w:ascii="Calibri" w:eastAsia="Calibri" w:hAnsi="Calibri" w:cs="Calibri"/>
                <w:color w:val="000000" w:themeColor="text1"/>
                <w:lang w:val="es"/>
              </w:rPr>
            </w:pPr>
            <w:r w:rsidRPr="093DBD6E">
              <w:rPr>
                <w:rFonts w:ascii="Calibri" w:eastAsia="Calibri" w:hAnsi="Calibri" w:cs="Calibri"/>
                <w:color w:val="000000" w:themeColor="text1"/>
                <w:lang w:val="es"/>
              </w:rPr>
              <w:t>El sistema permitirá al asistente responsable del taller modificar la asistencia a fin de tenerla en cuenta en la remisión de penas de cada preso.</w:t>
            </w:r>
          </w:p>
        </w:tc>
      </w:tr>
      <w:tr w:rsidR="093DBD6E" w14:paraId="0092B087" w14:textId="77777777" w:rsidTr="093DBD6E">
        <w:trPr>
          <w:trHeight w:val="180"/>
        </w:trPr>
        <w:tc>
          <w:tcPr>
            <w:tcW w:w="16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Pr>
          <w:p w14:paraId="0C08704A" w14:textId="651AD4B7" w:rsidR="093DBD6E" w:rsidRDefault="093DBD6E">
            <w:r w:rsidRPr="093DBD6E">
              <w:rPr>
                <w:rFonts w:ascii="Calibri" w:eastAsia="Calibri" w:hAnsi="Calibri" w:cs="Calibri"/>
                <w:i/>
                <w:iCs/>
                <w:color w:val="000000" w:themeColor="text1"/>
                <w:lang w:val="en-US"/>
              </w:rPr>
              <w:t>Tipo:</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7E02F8" w14:textId="2FF99706" w:rsidR="093DBD6E" w:rsidRDefault="093DBD6E" w:rsidP="093DBD6E">
            <w:pPr>
              <w:rPr>
                <w:rFonts w:ascii="Calibri" w:eastAsia="Calibri" w:hAnsi="Calibri" w:cs="Calibri"/>
                <w:color w:val="000000" w:themeColor="text1"/>
                <w:lang w:val="en-US"/>
              </w:rPr>
            </w:pPr>
            <w:proofErr w:type="spellStart"/>
            <w:r w:rsidRPr="093DBD6E">
              <w:rPr>
                <w:rFonts w:ascii="Calibri" w:eastAsia="Calibri" w:hAnsi="Calibri" w:cs="Calibri"/>
                <w:color w:val="000000" w:themeColor="text1"/>
                <w:lang w:val="en-US"/>
              </w:rPr>
              <w:t>Funcional</w:t>
            </w:r>
            <w:proofErr w:type="spellEnd"/>
            <w:r w:rsidRPr="093DBD6E">
              <w:rPr>
                <w:rFonts w:ascii="Calibri" w:eastAsia="Calibri" w:hAnsi="Calibri" w:cs="Calibri"/>
                <w:color w:val="000000" w:themeColor="text1"/>
                <w:lang w:val="en-US"/>
              </w:rPr>
              <w:t xml:space="preserve"> - </w:t>
            </w:r>
            <w:proofErr w:type="spellStart"/>
            <w:r w:rsidRPr="093DBD6E">
              <w:rPr>
                <w:rFonts w:ascii="Calibri" w:eastAsia="Calibri" w:hAnsi="Calibri" w:cs="Calibri"/>
                <w:color w:val="000000" w:themeColor="text1"/>
                <w:lang w:val="en-US"/>
              </w:rPr>
              <w:t>Datos</w:t>
            </w:r>
            <w:proofErr w:type="spellEnd"/>
          </w:p>
        </w:tc>
      </w:tr>
      <w:tr w:rsidR="093DBD6E" w14:paraId="2C69B2D4" w14:textId="77777777" w:rsidTr="093DBD6E">
        <w:trPr>
          <w:trHeight w:val="1305"/>
        </w:trPr>
        <w:tc>
          <w:tcPr>
            <w:tcW w:w="16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Pr>
          <w:p w14:paraId="73C6D590" w14:textId="5F4DB90B" w:rsidR="093DBD6E" w:rsidRDefault="093DBD6E">
            <w:r w:rsidRPr="093DBD6E">
              <w:rPr>
                <w:rFonts w:ascii="Calibri" w:eastAsia="Calibri" w:hAnsi="Calibri" w:cs="Calibri"/>
                <w:i/>
                <w:iCs/>
                <w:color w:val="000000" w:themeColor="text1"/>
                <w:lang w:val="es"/>
              </w:rPr>
              <w:t>Detalles de requisitos y restricciones:</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13944C" w14:textId="17B9514C" w:rsidR="093DBD6E" w:rsidRDefault="093DBD6E">
            <w:pPr>
              <w:pStyle w:val="Prrafodelista"/>
              <w:numPr>
                <w:ilvl w:val="0"/>
                <w:numId w:val="179"/>
              </w:numPr>
              <w:rPr>
                <w:rFonts w:ascii="Calibri" w:eastAsia="Calibri" w:hAnsi="Calibri" w:cs="Calibri"/>
                <w:i/>
                <w:iCs/>
                <w:color w:val="000000" w:themeColor="text1"/>
                <w:lang w:val="es"/>
              </w:rPr>
            </w:pPr>
            <w:r w:rsidRPr="093DBD6E">
              <w:rPr>
                <w:rFonts w:ascii="Calibri" w:eastAsia="Calibri" w:hAnsi="Calibri" w:cs="Calibri"/>
                <w:color w:val="000000" w:themeColor="text1"/>
                <w:lang w:val="es"/>
              </w:rPr>
              <w:t>El sistema permitirá al asistente responsable del taller modificar el estado de la asistencia del preso, afirmar o negar su presencia en la actividad.</w:t>
            </w:r>
          </w:p>
          <w:p w14:paraId="27D18227" w14:textId="4F1658B8" w:rsidR="093DBD6E" w:rsidRDefault="093DBD6E">
            <w:pPr>
              <w:pStyle w:val="Prrafodelista"/>
              <w:numPr>
                <w:ilvl w:val="0"/>
                <w:numId w:val="179"/>
              </w:numPr>
              <w:rPr>
                <w:rFonts w:ascii="Calibri" w:eastAsia="Calibri" w:hAnsi="Calibri" w:cs="Calibri"/>
                <w:i/>
                <w:iCs/>
                <w:color w:val="000000" w:themeColor="text1"/>
                <w:lang w:val="es"/>
              </w:rPr>
            </w:pPr>
            <w:r w:rsidRPr="093DBD6E">
              <w:rPr>
                <w:rFonts w:ascii="Calibri" w:eastAsia="Calibri" w:hAnsi="Calibri" w:cs="Calibri"/>
                <w:color w:val="000000" w:themeColor="text1"/>
                <w:lang w:val="es"/>
              </w:rPr>
              <w:t>Este sistema ofrecerá acceso a los datos solo a los roles asignados.</w:t>
            </w:r>
          </w:p>
          <w:p w14:paraId="6102CA9B" w14:textId="1BABACAE" w:rsidR="093DBD6E" w:rsidRPr="00711A04" w:rsidRDefault="093DBD6E">
            <w:pPr>
              <w:pStyle w:val="Prrafodelista"/>
              <w:numPr>
                <w:ilvl w:val="0"/>
                <w:numId w:val="179"/>
              </w:numPr>
              <w:rPr>
                <w:rFonts w:ascii="Calibri" w:eastAsia="Calibri" w:hAnsi="Calibri" w:cs="Calibri"/>
                <w:i/>
                <w:iCs/>
                <w:color w:val="000000" w:themeColor="text1"/>
                <w:lang w:val="es-EC"/>
              </w:rPr>
            </w:pPr>
            <w:r w:rsidRPr="00711A04">
              <w:rPr>
                <w:rFonts w:ascii="Calibri" w:eastAsia="Calibri" w:hAnsi="Calibri" w:cs="Calibri"/>
                <w:color w:val="000000" w:themeColor="text1"/>
                <w:lang w:val="es-EC"/>
              </w:rPr>
              <w:t>Los asistentes sin autorización no pueden modificar la asistencia.</w:t>
            </w:r>
          </w:p>
          <w:p w14:paraId="5610659A" w14:textId="75FB54F8" w:rsidR="093DBD6E" w:rsidRDefault="093DBD6E">
            <w:pPr>
              <w:pStyle w:val="Prrafodelista"/>
              <w:numPr>
                <w:ilvl w:val="0"/>
                <w:numId w:val="179"/>
              </w:numPr>
              <w:rPr>
                <w:rFonts w:ascii="Calibri" w:eastAsia="Calibri" w:hAnsi="Calibri" w:cs="Calibri"/>
                <w:i/>
                <w:iCs/>
                <w:color w:val="000000" w:themeColor="text1"/>
                <w:lang w:val="es"/>
              </w:rPr>
            </w:pPr>
            <w:r w:rsidRPr="093DBD6E">
              <w:rPr>
                <w:rFonts w:ascii="Calibri" w:eastAsia="Calibri" w:hAnsi="Calibri" w:cs="Calibri"/>
                <w:color w:val="000000" w:themeColor="text1"/>
                <w:lang w:val="es"/>
              </w:rPr>
              <w:t>Se requerirán un Usuario y contraseña designados por el</w:t>
            </w:r>
          </w:p>
          <w:p w14:paraId="77B1225A" w14:textId="7D61B087" w:rsidR="093DBD6E" w:rsidRDefault="093DBD6E">
            <w:pPr>
              <w:pStyle w:val="Prrafodelista"/>
              <w:numPr>
                <w:ilvl w:val="0"/>
                <w:numId w:val="179"/>
              </w:numPr>
              <w:rPr>
                <w:rFonts w:ascii="Calibri" w:eastAsia="Calibri" w:hAnsi="Calibri" w:cs="Calibri"/>
                <w:i/>
                <w:iCs/>
                <w:color w:val="000000" w:themeColor="text1"/>
                <w:lang w:val="es"/>
              </w:rPr>
            </w:pPr>
            <w:r w:rsidRPr="093DBD6E">
              <w:rPr>
                <w:rFonts w:ascii="Calibri" w:eastAsia="Calibri" w:hAnsi="Calibri" w:cs="Calibri"/>
                <w:color w:val="000000" w:themeColor="text1"/>
                <w:lang w:val="es"/>
              </w:rPr>
              <w:t>Administrador para llevar a cabo dicha acción.</w:t>
            </w:r>
          </w:p>
          <w:p w14:paraId="432F5931" w14:textId="27A56034" w:rsidR="093DBD6E" w:rsidRDefault="093DBD6E">
            <w:pPr>
              <w:pStyle w:val="Prrafodelista"/>
              <w:numPr>
                <w:ilvl w:val="0"/>
                <w:numId w:val="179"/>
              </w:numPr>
              <w:rPr>
                <w:rFonts w:ascii="Calibri" w:eastAsia="Calibri" w:hAnsi="Calibri" w:cs="Calibri"/>
                <w:i/>
                <w:iCs/>
                <w:color w:val="000000" w:themeColor="text1"/>
                <w:lang w:val="es"/>
              </w:rPr>
            </w:pPr>
            <w:r w:rsidRPr="093DBD6E">
              <w:rPr>
                <w:rFonts w:ascii="Calibri" w:eastAsia="Calibri" w:hAnsi="Calibri" w:cs="Calibri"/>
                <w:color w:val="000000" w:themeColor="text1"/>
                <w:lang w:val="es"/>
              </w:rPr>
              <w:t>Este campo de asistencia será tipo carácter y su longitud es de 10 caracteres.</w:t>
            </w:r>
          </w:p>
        </w:tc>
      </w:tr>
      <w:tr w:rsidR="093DBD6E" w14:paraId="1D59E764" w14:textId="77777777" w:rsidTr="093DBD6E">
        <w:trPr>
          <w:trHeight w:val="945"/>
        </w:trPr>
        <w:tc>
          <w:tcPr>
            <w:tcW w:w="16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Pr>
          <w:p w14:paraId="48271841" w14:textId="2595050D" w:rsidR="093DBD6E" w:rsidRDefault="093DBD6E">
            <w:r w:rsidRPr="093DBD6E">
              <w:rPr>
                <w:rFonts w:ascii="Calibri" w:eastAsia="Calibri" w:hAnsi="Calibri" w:cs="Calibri"/>
                <w:i/>
                <w:iCs/>
                <w:color w:val="000000" w:themeColor="text1"/>
                <w:lang w:val="es"/>
              </w:rPr>
              <w:t>Fecha de revisión y versión:</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BFB7E1" w14:textId="4AB93CF7" w:rsidR="093DBD6E" w:rsidRDefault="093DBD6E" w:rsidP="093DBD6E">
            <w:pPr>
              <w:rPr>
                <w:rFonts w:ascii="Calibri" w:eastAsia="Calibri" w:hAnsi="Calibri" w:cs="Calibri"/>
                <w:color w:val="000000" w:themeColor="text1"/>
                <w:lang w:val="en-US"/>
              </w:rPr>
            </w:pPr>
            <w:r w:rsidRPr="093DBD6E">
              <w:rPr>
                <w:rFonts w:ascii="Calibri" w:eastAsia="Calibri" w:hAnsi="Calibri" w:cs="Calibri"/>
                <w:color w:val="000000" w:themeColor="text1"/>
                <w:lang w:val="en-US"/>
              </w:rPr>
              <w:t>21/6/2022</w:t>
            </w:r>
          </w:p>
          <w:p w14:paraId="53AA7538" w14:textId="034A5744" w:rsidR="093DBD6E" w:rsidRDefault="093DBD6E" w:rsidP="093DBD6E">
            <w:pPr>
              <w:rPr>
                <w:rFonts w:ascii="Calibri" w:eastAsia="Calibri" w:hAnsi="Calibri" w:cs="Calibri"/>
                <w:color w:val="000000" w:themeColor="text1"/>
                <w:lang w:val="en-US"/>
              </w:rPr>
            </w:pPr>
            <w:r w:rsidRPr="093DBD6E">
              <w:rPr>
                <w:rFonts w:ascii="Calibri" w:eastAsia="Calibri" w:hAnsi="Calibri" w:cs="Calibri"/>
                <w:color w:val="000000" w:themeColor="text1"/>
                <w:lang w:val="en-US"/>
              </w:rPr>
              <w:t>Versión1.0</w:t>
            </w:r>
          </w:p>
        </w:tc>
      </w:tr>
      <w:tr w:rsidR="093DBD6E" w14:paraId="21C08C22" w14:textId="77777777" w:rsidTr="093DBD6E">
        <w:trPr>
          <w:trHeight w:val="375"/>
        </w:trPr>
        <w:tc>
          <w:tcPr>
            <w:tcW w:w="16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Pr>
          <w:p w14:paraId="09AAE117" w14:textId="5BD25F97" w:rsidR="093DBD6E" w:rsidRDefault="093DBD6E">
            <w:proofErr w:type="spellStart"/>
            <w:r w:rsidRPr="093DBD6E">
              <w:rPr>
                <w:rFonts w:ascii="Calibri" w:eastAsia="Calibri" w:hAnsi="Calibri" w:cs="Calibri"/>
                <w:i/>
                <w:iCs/>
                <w:color w:val="000000" w:themeColor="text1"/>
                <w:lang w:val="en-US"/>
              </w:rPr>
              <w:t>Prioridad</w:t>
            </w:r>
            <w:proofErr w:type="spellEnd"/>
            <w:r w:rsidRPr="093DBD6E">
              <w:rPr>
                <w:rFonts w:ascii="Calibri" w:eastAsia="Calibri" w:hAnsi="Calibri" w:cs="Calibri"/>
                <w:i/>
                <w:iCs/>
                <w:color w:val="000000" w:themeColor="text1"/>
                <w:lang w:val="en-US"/>
              </w:rPr>
              <w:t>:</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0E5469" w14:textId="0C6C4356" w:rsidR="093DBD6E" w:rsidRDefault="093DBD6E" w:rsidP="093DBD6E">
            <w:pPr>
              <w:rPr>
                <w:rFonts w:ascii="Calibri" w:eastAsia="Calibri" w:hAnsi="Calibri" w:cs="Calibri"/>
                <w:b/>
                <w:bCs/>
                <w:color w:val="000000" w:themeColor="text1"/>
                <w:lang w:val="en-US"/>
              </w:rPr>
            </w:pPr>
            <w:r w:rsidRPr="093DBD6E">
              <w:rPr>
                <w:rFonts w:ascii="Calibri" w:eastAsia="Calibri" w:hAnsi="Calibri" w:cs="Calibri"/>
                <w:b/>
                <w:bCs/>
                <w:color w:val="000000" w:themeColor="text1"/>
                <w:lang w:val="en-US"/>
              </w:rPr>
              <w:t xml:space="preserve">Alta </w:t>
            </w:r>
          </w:p>
        </w:tc>
      </w:tr>
    </w:tbl>
    <w:p w14:paraId="74EB8CF1" w14:textId="6D2DF399" w:rsidR="3640048A" w:rsidRDefault="5E90D9C5" w:rsidP="093DBD6E">
      <w:r w:rsidRPr="5E90D9C5">
        <w:rPr>
          <w:color w:val="000000" w:themeColor="text1"/>
          <w:lang w:val="es"/>
        </w:rPr>
        <w:t xml:space="preserve"> </w:t>
      </w:r>
    </w:p>
    <w:p w14:paraId="4636738E" w14:textId="31FFBD02" w:rsidR="5E90D9C5" w:rsidRDefault="5E90D9C5" w:rsidP="5E90D9C5">
      <w:pPr>
        <w:rPr>
          <w:color w:val="000000" w:themeColor="text1"/>
          <w:lang w:val="es"/>
        </w:rPr>
      </w:pPr>
    </w:p>
    <w:tbl>
      <w:tblPr>
        <w:tblW w:w="0" w:type="auto"/>
        <w:tblInd w:w="570" w:type="dxa"/>
        <w:tblLayout w:type="fixed"/>
        <w:tblLook w:val="0600" w:firstRow="0" w:lastRow="0" w:firstColumn="0" w:lastColumn="0" w:noHBand="1" w:noVBand="1"/>
      </w:tblPr>
      <w:tblGrid>
        <w:gridCol w:w="1605"/>
        <w:gridCol w:w="7455"/>
      </w:tblGrid>
      <w:tr w:rsidR="093DBD6E" w14:paraId="1E3286BB" w14:textId="77777777" w:rsidTr="093DBD6E">
        <w:trPr>
          <w:trHeight w:val="360"/>
        </w:trPr>
        <w:tc>
          <w:tcPr>
            <w:tcW w:w="16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Pr>
          <w:p w14:paraId="4FABA112" w14:textId="598A09F0" w:rsidR="093DBD6E" w:rsidRDefault="093DBD6E">
            <w:proofErr w:type="spellStart"/>
            <w:r w:rsidRPr="093DBD6E">
              <w:rPr>
                <w:rFonts w:ascii="Calibri" w:eastAsia="Calibri" w:hAnsi="Calibri" w:cs="Calibri"/>
                <w:i/>
                <w:iCs/>
                <w:color w:val="000000" w:themeColor="text1"/>
                <w:lang w:val="en-US"/>
              </w:rPr>
              <w:t>Número</w:t>
            </w:r>
            <w:proofErr w:type="spellEnd"/>
            <w:r w:rsidRPr="093DBD6E">
              <w:rPr>
                <w:rFonts w:ascii="Calibri" w:eastAsia="Calibri" w:hAnsi="Calibri" w:cs="Calibri"/>
                <w:i/>
                <w:iCs/>
                <w:color w:val="000000" w:themeColor="text1"/>
                <w:lang w:val="en-US"/>
              </w:rPr>
              <w:t>:</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1D4683" w14:textId="22DC85E4" w:rsidR="093DBD6E" w:rsidRDefault="093DBD6E" w:rsidP="093DBD6E">
            <w:pPr>
              <w:rPr>
                <w:rFonts w:ascii="Calibri" w:eastAsia="Calibri" w:hAnsi="Calibri" w:cs="Calibri"/>
                <w:b/>
                <w:bCs/>
                <w:color w:val="000000" w:themeColor="text1"/>
                <w:lang w:val="en-US"/>
              </w:rPr>
            </w:pPr>
            <w:r w:rsidRPr="093DBD6E">
              <w:rPr>
                <w:rFonts w:ascii="Calibri" w:eastAsia="Calibri" w:hAnsi="Calibri" w:cs="Calibri"/>
                <w:b/>
                <w:bCs/>
                <w:color w:val="000000" w:themeColor="text1"/>
                <w:lang w:val="en-US"/>
              </w:rPr>
              <w:t>RF-9</w:t>
            </w:r>
          </w:p>
        </w:tc>
      </w:tr>
      <w:tr w:rsidR="093DBD6E" w14:paraId="2D6AE9BD" w14:textId="77777777" w:rsidTr="093DBD6E">
        <w:trPr>
          <w:trHeight w:val="390"/>
        </w:trPr>
        <w:tc>
          <w:tcPr>
            <w:tcW w:w="16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Pr>
          <w:p w14:paraId="679D0B39" w14:textId="63F8681C" w:rsidR="093DBD6E" w:rsidRDefault="093DBD6E">
            <w:proofErr w:type="spellStart"/>
            <w:r w:rsidRPr="093DBD6E">
              <w:rPr>
                <w:rFonts w:ascii="Calibri" w:eastAsia="Calibri" w:hAnsi="Calibri" w:cs="Calibri"/>
                <w:i/>
                <w:iCs/>
                <w:color w:val="000000" w:themeColor="text1"/>
                <w:lang w:val="en-US"/>
              </w:rPr>
              <w:t>Título</w:t>
            </w:r>
            <w:proofErr w:type="spellEnd"/>
            <w:r w:rsidRPr="093DBD6E">
              <w:rPr>
                <w:rFonts w:ascii="Calibri" w:eastAsia="Calibri" w:hAnsi="Calibri" w:cs="Calibri"/>
                <w:i/>
                <w:iCs/>
                <w:color w:val="000000" w:themeColor="text1"/>
                <w:lang w:val="en-US"/>
              </w:rPr>
              <w:t>:</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A3A8FE" w14:textId="2B786079" w:rsidR="093DBD6E" w:rsidRDefault="093DBD6E" w:rsidP="093DBD6E">
            <w:pPr>
              <w:rPr>
                <w:rFonts w:ascii="Calibri" w:eastAsia="Calibri" w:hAnsi="Calibri" w:cs="Calibri"/>
                <w:color w:val="000000" w:themeColor="text1"/>
                <w:lang w:val="en-US"/>
              </w:rPr>
            </w:pPr>
            <w:proofErr w:type="spellStart"/>
            <w:r w:rsidRPr="093DBD6E">
              <w:rPr>
                <w:rFonts w:ascii="Calibri" w:eastAsia="Calibri" w:hAnsi="Calibri" w:cs="Calibri"/>
                <w:color w:val="000000" w:themeColor="text1"/>
                <w:lang w:val="en-US"/>
              </w:rPr>
              <w:t>Eliminar</w:t>
            </w:r>
            <w:proofErr w:type="spellEnd"/>
            <w:r w:rsidRPr="093DBD6E">
              <w:rPr>
                <w:rFonts w:ascii="Calibri" w:eastAsia="Calibri" w:hAnsi="Calibri" w:cs="Calibri"/>
                <w:color w:val="000000" w:themeColor="text1"/>
                <w:lang w:val="en-US"/>
              </w:rPr>
              <w:t xml:space="preserve"> </w:t>
            </w:r>
            <w:proofErr w:type="spellStart"/>
            <w:r w:rsidRPr="093DBD6E">
              <w:rPr>
                <w:rFonts w:ascii="Calibri" w:eastAsia="Calibri" w:hAnsi="Calibri" w:cs="Calibri"/>
                <w:color w:val="000000" w:themeColor="text1"/>
                <w:lang w:val="en-US"/>
              </w:rPr>
              <w:t>asistencia</w:t>
            </w:r>
            <w:proofErr w:type="spellEnd"/>
          </w:p>
        </w:tc>
      </w:tr>
      <w:tr w:rsidR="093DBD6E" w14:paraId="4788B4EA" w14:textId="77777777" w:rsidTr="093DBD6E">
        <w:trPr>
          <w:trHeight w:val="285"/>
        </w:trPr>
        <w:tc>
          <w:tcPr>
            <w:tcW w:w="16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Pr>
          <w:p w14:paraId="01497039" w14:textId="317A5A18" w:rsidR="093DBD6E" w:rsidRDefault="093DBD6E">
            <w:proofErr w:type="spellStart"/>
            <w:r w:rsidRPr="093DBD6E">
              <w:rPr>
                <w:rFonts w:ascii="Calibri" w:eastAsia="Calibri" w:hAnsi="Calibri" w:cs="Calibri"/>
                <w:i/>
                <w:iCs/>
                <w:color w:val="000000" w:themeColor="text1"/>
                <w:lang w:val="en-US"/>
              </w:rPr>
              <w:t>Texto</w:t>
            </w:r>
            <w:proofErr w:type="spellEnd"/>
            <w:r w:rsidRPr="093DBD6E">
              <w:rPr>
                <w:rFonts w:ascii="Calibri" w:eastAsia="Calibri" w:hAnsi="Calibri" w:cs="Calibri"/>
                <w:i/>
                <w:iCs/>
                <w:color w:val="000000" w:themeColor="text1"/>
                <w:lang w:val="en-US"/>
              </w:rPr>
              <w:t>:</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42DFF1" w14:textId="471E547A" w:rsidR="093DBD6E" w:rsidRDefault="093DBD6E" w:rsidP="093DBD6E">
            <w:pPr>
              <w:rPr>
                <w:rFonts w:ascii="Calibri" w:eastAsia="Calibri" w:hAnsi="Calibri" w:cs="Calibri"/>
                <w:color w:val="000000" w:themeColor="text1"/>
                <w:lang w:val="es"/>
              </w:rPr>
            </w:pPr>
            <w:r w:rsidRPr="093DBD6E">
              <w:rPr>
                <w:rFonts w:ascii="Calibri" w:eastAsia="Calibri" w:hAnsi="Calibri" w:cs="Calibri"/>
                <w:color w:val="000000" w:themeColor="text1"/>
                <w:lang w:val="es"/>
              </w:rPr>
              <w:t>El sistema permitirá al responsable del taller eliminar la asistencia de cada preso.</w:t>
            </w:r>
          </w:p>
        </w:tc>
      </w:tr>
      <w:tr w:rsidR="093DBD6E" w14:paraId="22E1D490" w14:textId="77777777" w:rsidTr="093DBD6E">
        <w:trPr>
          <w:trHeight w:val="180"/>
        </w:trPr>
        <w:tc>
          <w:tcPr>
            <w:tcW w:w="16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Pr>
          <w:p w14:paraId="15826D38" w14:textId="1456DF8E" w:rsidR="093DBD6E" w:rsidRDefault="093DBD6E">
            <w:r w:rsidRPr="093DBD6E">
              <w:rPr>
                <w:rFonts w:ascii="Calibri" w:eastAsia="Calibri" w:hAnsi="Calibri" w:cs="Calibri"/>
                <w:i/>
                <w:iCs/>
                <w:color w:val="000000" w:themeColor="text1"/>
                <w:lang w:val="en-US"/>
              </w:rPr>
              <w:t>Tipo:</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69789D" w14:textId="4148EDC6" w:rsidR="093DBD6E" w:rsidRDefault="093DBD6E" w:rsidP="093DBD6E">
            <w:pPr>
              <w:rPr>
                <w:rFonts w:ascii="Calibri" w:eastAsia="Calibri" w:hAnsi="Calibri" w:cs="Calibri"/>
                <w:color w:val="000000" w:themeColor="text1"/>
                <w:lang w:val="en-US"/>
              </w:rPr>
            </w:pPr>
            <w:proofErr w:type="spellStart"/>
            <w:r w:rsidRPr="093DBD6E">
              <w:rPr>
                <w:rFonts w:ascii="Calibri" w:eastAsia="Calibri" w:hAnsi="Calibri" w:cs="Calibri"/>
                <w:color w:val="000000" w:themeColor="text1"/>
                <w:lang w:val="en-US"/>
              </w:rPr>
              <w:t>Funcional</w:t>
            </w:r>
            <w:proofErr w:type="spellEnd"/>
            <w:r w:rsidRPr="093DBD6E">
              <w:rPr>
                <w:rFonts w:ascii="Calibri" w:eastAsia="Calibri" w:hAnsi="Calibri" w:cs="Calibri"/>
                <w:color w:val="000000" w:themeColor="text1"/>
                <w:lang w:val="en-US"/>
              </w:rPr>
              <w:t xml:space="preserve"> - </w:t>
            </w:r>
            <w:proofErr w:type="spellStart"/>
            <w:r w:rsidRPr="093DBD6E">
              <w:rPr>
                <w:rFonts w:ascii="Calibri" w:eastAsia="Calibri" w:hAnsi="Calibri" w:cs="Calibri"/>
                <w:color w:val="000000" w:themeColor="text1"/>
                <w:lang w:val="en-US"/>
              </w:rPr>
              <w:t>Datos</w:t>
            </w:r>
            <w:proofErr w:type="spellEnd"/>
          </w:p>
        </w:tc>
      </w:tr>
      <w:tr w:rsidR="093DBD6E" w14:paraId="0E07C7D7" w14:textId="77777777" w:rsidTr="093DBD6E">
        <w:trPr>
          <w:trHeight w:val="1305"/>
        </w:trPr>
        <w:tc>
          <w:tcPr>
            <w:tcW w:w="16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Pr>
          <w:p w14:paraId="156806DE" w14:textId="1B0B5D34" w:rsidR="093DBD6E" w:rsidRDefault="093DBD6E">
            <w:r w:rsidRPr="093DBD6E">
              <w:rPr>
                <w:rFonts w:ascii="Calibri" w:eastAsia="Calibri" w:hAnsi="Calibri" w:cs="Calibri"/>
                <w:i/>
                <w:iCs/>
                <w:color w:val="000000" w:themeColor="text1"/>
                <w:lang w:val="es"/>
              </w:rPr>
              <w:t>Detalles de requisitos y restricciones:</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B25672" w14:textId="18D1AB52" w:rsidR="093DBD6E" w:rsidRDefault="093DBD6E">
            <w:pPr>
              <w:pStyle w:val="Prrafodelista"/>
              <w:numPr>
                <w:ilvl w:val="0"/>
                <w:numId w:val="176"/>
              </w:numPr>
              <w:rPr>
                <w:rFonts w:ascii="Calibri" w:eastAsia="Calibri" w:hAnsi="Calibri" w:cs="Calibri"/>
                <w:color w:val="000000" w:themeColor="text1"/>
                <w:lang w:val="es"/>
              </w:rPr>
            </w:pPr>
            <w:r w:rsidRPr="093DBD6E">
              <w:rPr>
                <w:rFonts w:ascii="Calibri" w:eastAsia="Calibri" w:hAnsi="Calibri" w:cs="Calibri"/>
                <w:color w:val="000000" w:themeColor="text1"/>
                <w:lang w:val="es"/>
              </w:rPr>
              <w:t>El sistema permitirá al responsable del taller eliminar la asistencia de cada preso respecto a la actividad, eliminarlo de su lista de participantes.</w:t>
            </w:r>
          </w:p>
          <w:p w14:paraId="223FB9B2" w14:textId="046893AF" w:rsidR="093DBD6E" w:rsidRDefault="093DBD6E">
            <w:pPr>
              <w:pStyle w:val="Prrafodelista"/>
              <w:numPr>
                <w:ilvl w:val="0"/>
                <w:numId w:val="176"/>
              </w:numPr>
              <w:rPr>
                <w:rFonts w:ascii="Calibri" w:eastAsia="Calibri" w:hAnsi="Calibri" w:cs="Calibri"/>
                <w:color w:val="000000" w:themeColor="text1"/>
                <w:lang w:val="es"/>
              </w:rPr>
            </w:pPr>
            <w:r w:rsidRPr="093DBD6E">
              <w:rPr>
                <w:rFonts w:ascii="Calibri" w:eastAsia="Calibri" w:hAnsi="Calibri" w:cs="Calibri"/>
                <w:color w:val="000000" w:themeColor="text1"/>
                <w:lang w:val="es"/>
              </w:rPr>
              <w:t xml:space="preserve">Este sistema ofrecerá acceso a los datos solo a los roles signados. </w:t>
            </w:r>
          </w:p>
          <w:p w14:paraId="49F62ABF" w14:textId="18C297D5" w:rsidR="093DBD6E" w:rsidRDefault="093DBD6E">
            <w:pPr>
              <w:pStyle w:val="Prrafodelista"/>
              <w:numPr>
                <w:ilvl w:val="0"/>
                <w:numId w:val="176"/>
              </w:numPr>
              <w:rPr>
                <w:rFonts w:ascii="Calibri" w:eastAsia="Calibri" w:hAnsi="Calibri" w:cs="Calibri"/>
                <w:color w:val="000000" w:themeColor="text1"/>
                <w:lang w:val="es"/>
              </w:rPr>
            </w:pPr>
            <w:r w:rsidRPr="093DBD6E">
              <w:rPr>
                <w:rFonts w:ascii="Calibri" w:eastAsia="Calibri" w:hAnsi="Calibri" w:cs="Calibri"/>
                <w:color w:val="000000" w:themeColor="text1"/>
                <w:lang w:val="es"/>
              </w:rPr>
              <w:t>Los asistentes sin autorización no pueden eliminar la asistencia.</w:t>
            </w:r>
          </w:p>
          <w:p w14:paraId="2637AE58" w14:textId="05E50152" w:rsidR="093DBD6E" w:rsidRDefault="093DBD6E">
            <w:pPr>
              <w:pStyle w:val="Prrafodelista"/>
              <w:numPr>
                <w:ilvl w:val="0"/>
                <w:numId w:val="176"/>
              </w:numPr>
              <w:rPr>
                <w:rFonts w:ascii="Calibri" w:eastAsia="Calibri" w:hAnsi="Calibri" w:cs="Calibri"/>
                <w:color w:val="000000" w:themeColor="text1"/>
                <w:lang w:val="es"/>
              </w:rPr>
            </w:pPr>
            <w:r w:rsidRPr="093DBD6E">
              <w:rPr>
                <w:rFonts w:ascii="Calibri" w:eastAsia="Calibri" w:hAnsi="Calibri" w:cs="Calibri"/>
                <w:color w:val="000000" w:themeColor="text1"/>
                <w:lang w:val="es"/>
              </w:rPr>
              <w:t>Se requerirán un Usuario y contraseña designados por el Administrador para llevar a cabo dicha acción.</w:t>
            </w:r>
          </w:p>
        </w:tc>
      </w:tr>
      <w:tr w:rsidR="093DBD6E" w14:paraId="5AF8D9EC" w14:textId="77777777" w:rsidTr="093DBD6E">
        <w:trPr>
          <w:trHeight w:val="945"/>
        </w:trPr>
        <w:tc>
          <w:tcPr>
            <w:tcW w:w="16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Pr>
          <w:p w14:paraId="1E1758EA" w14:textId="11A9CA8D" w:rsidR="093DBD6E" w:rsidRDefault="093DBD6E">
            <w:r w:rsidRPr="093DBD6E">
              <w:rPr>
                <w:rFonts w:ascii="Calibri" w:eastAsia="Calibri" w:hAnsi="Calibri" w:cs="Calibri"/>
                <w:i/>
                <w:iCs/>
                <w:color w:val="000000" w:themeColor="text1"/>
                <w:lang w:val="es"/>
              </w:rPr>
              <w:t>Fecha de revisión y versión:</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F9EC03" w14:textId="5CC6B3DA" w:rsidR="093DBD6E" w:rsidRDefault="093DBD6E" w:rsidP="093DBD6E">
            <w:pPr>
              <w:rPr>
                <w:rFonts w:ascii="Calibri" w:eastAsia="Calibri" w:hAnsi="Calibri" w:cs="Calibri"/>
                <w:color w:val="000000" w:themeColor="text1"/>
                <w:lang w:val="en-US"/>
              </w:rPr>
            </w:pPr>
            <w:r w:rsidRPr="093DBD6E">
              <w:rPr>
                <w:rFonts w:ascii="Calibri" w:eastAsia="Calibri" w:hAnsi="Calibri" w:cs="Calibri"/>
                <w:color w:val="000000" w:themeColor="text1"/>
                <w:lang w:val="en-US"/>
              </w:rPr>
              <w:t>21/6/2022</w:t>
            </w:r>
          </w:p>
          <w:p w14:paraId="23099B04" w14:textId="79D623E1" w:rsidR="093DBD6E" w:rsidRDefault="093DBD6E" w:rsidP="093DBD6E">
            <w:pPr>
              <w:rPr>
                <w:rFonts w:ascii="Calibri" w:eastAsia="Calibri" w:hAnsi="Calibri" w:cs="Calibri"/>
                <w:color w:val="000000" w:themeColor="text1"/>
                <w:lang w:val="en-US"/>
              </w:rPr>
            </w:pPr>
            <w:r w:rsidRPr="093DBD6E">
              <w:rPr>
                <w:rFonts w:ascii="Calibri" w:eastAsia="Calibri" w:hAnsi="Calibri" w:cs="Calibri"/>
                <w:color w:val="000000" w:themeColor="text1"/>
                <w:lang w:val="en-US"/>
              </w:rPr>
              <w:t>Versión1.0</w:t>
            </w:r>
          </w:p>
        </w:tc>
      </w:tr>
      <w:tr w:rsidR="093DBD6E" w14:paraId="7FC81256" w14:textId="77777777" w:rsidTr="093DBD6E">
        <w:trPr>
          <w:trHeight w:val="375"/>
        </w:trPr>
        <w:tc>
          <w:tcPr>
            <w:tcW w:w="16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Pr>
          <w:p w14:paraId="2FE67A14" w14:textId="564E35F3" w:rsidR="093DBD6E" w:rsidRDefault="093DBD6E">
            <w:proofErr w:type="spellStart"/>
            <w:r w:rsidRPr="093DBD6E">
              <w:rPr>
                <w:rFonts w:ascii="Calibri" w:eastAsia="Calibri" w:hAnsi="Calibri" w:cs="Calibri"/>
                <w:i/>
                <w:iCs/>
                <w:color w:val="000000" w:themeColor="text1"/>
                <w:lang w:val="en-US"/>
              </w:rPr>
              <w:t>Prioridad</w:t>
            </w:r>
            <w:proofErr w:type="spellEnd"/>
            <w:r w:rsidRPr="093DBD6E">
              <w:rPr>
                <w:rFonts w:ascii="Calibri" w:eastAsia="Calibri" w:hAnsi="Calibri" w:cs="Calibri"/>
                <w:i/>
                <w:iCs/>
                <w:color w:val="000000" w:themeColor="text1"/>
                <w:lang w:val="en-US"/>
              </w:rPr>
              <w:t>:</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2FFA92" w14:textId="53246148" w:rsidR="093DBD6E" w:rsidRDefault="093DBD6E" w:rsidP="093DBD6E">
            <w:pPr>
              <w:rPr>
                <w:rFonts w:ascii="Calibri" w:eastAsia="Calibri" w:hAnsi="Calibri" w:cs="Calibri"/>
                <w:b/>
                <w:bCs/>
                <w:color w:val="000000" w:themeColor="text1"/>
                <w:lang w:val="en-US"/>
              </w:rPr>
            </w:pPr>
            <w:r w:rsidRPr="093DBD6E">
              <w:rPr>
                <w:rFonts w:ascii="Calibri" w:eastAsia="Calibri" w:hAnsi="Calibri" w:cs="Calibri"/>
                <w:b/>
                <w:bCs/>
                <w:color w:val="000000" w:themeColor="text1"/>
                <w:lang w:val="en-US"/>
              </w:rPr>
              <w:t xml:space="preserve">Media </w:t>
            </w:r>
          </w:p>
        </w:tc>
      </w:tr>
    </w:tbl>
    <w:p w14:paraId="10F078F4" w14:textId="1C421A38" w:rsidR="3640048A" w:rsidRDefault="3640048A" w:rsidP="093DBD6E"/>
    <w:p w14:paraId="3269B0F3" w14:textId="08B4D453" w:rsidR="3640048A" w:rsidRDefault="3640048A" w:rsidP="093DBD6E"/>
    <w:tbl>
      <w:tblPr>
        <w:tblW w:w="0" w:type="auto"/>
        <w:tblInd w:w="570" w:type="dxa"/>
        <w:tblLayout w:type="fixed"/>
        <w:tblLook w:val="0600" w:firstRow="0" w:lastRow="0" w:firstColumn="0" w:lastColumn="0" w:noHBand="1" w:noVBand="1"/>
      </w:tblPr>
      <w:tblGrid>
        <w:gridCol w:w="1605"/>
        <w:gridCol w:w="7455"/>
      </w:tblGrid>
      <w:tr w:rsidR="093DBD6E" w14:paraId="1EA4F902" w14:textId="77777777" w:rsidTr="093DBD6E">
        <w:trPr>
          <w:trHeight w:val="360"/>
        </w:trPr>
        <w:tc>
          <w:tcPr>
            <w:tcW w:w="16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Pr>
          <w:p w14:paraId="1F1DF5E3" w14:textId="518631FA" w:rsidR="093DBD6E" w:rsidRDefault="093DBD6E">
            <w:proofErr w:type="spellStart"/>
            <w:r w:rsidRPr="093DBD6E">
              <w:rPr>
                <w:rFonts w:ascii="Calibri" w:eastAsia="Calibri" w:hAnsi="Calibri" w:cs="Calibri"/>
                <w:i/>
                <w:iCs/>
                <w:color w:val="000000" w:themeColor="text1"/>
                <w:lang w:val="en-US"/>
              </w:rPr>
              <w:t>Número</w:t>
            </w:r>
            <w:proofErr w:type="spellEnd"/>
            <w:r w:rsidRPr="093DBD6E">
              <w:rPr>
                <w:rFonts w:ascii="Calibri" w:eastAsia="Calibri" w:hAnsi="Calibri" w:cs="Calibri"/>
                <w:i/>
                <w:iCs/>
                <w:color w:val="000000" w:themeColor="text1"/>
                <w:lang w:val="en-US"/>
              </w:rPr>
              <w:t>:</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834EA7" w14:textId="406BA623" w:rsidR="093DBD6E" w:rsidRDefault="093DBD6E" w:rsidP="093DBD6E">
            <w:pPr>
              <w:rPr>
                <w:rFonts w:ascii="Calibri" w:eastAsia="Calibri" w:hAnsi="Calibri" w:cs="Calibri"/>
                <w:b/>
                <w:bCs/>
                <w:color w:val="000000" w:themeColor="text1"/>
                <w:lang w:val="en-US"/>
              </w:rPr>
            </w:pPr>
            <w:r w:rsidRPr="093DBD6E">
              <w:rPr>
                <w:rFonts w:ascii="Calibri" w:eastAsia="Calibri" w:hAnsi="Calibri" w:cs="Calibri"/>
                <w:b/>
                <w:bCs/>
                <w:color w:val="000000" w:themeColor="text1"/>
                <w:lang w:val="en-US"/>
              </w:rPr>
              <w:t>RF-10</w:t>
            </w:r>
          </w:p>
        </w:tc>
      </w:tr>
      <w:tr w:rsidR="093DBD6E" w14:paraId="3371487F" w14:textId="77777777" w:rsidTr="093DBD6E">
        <w:trPr>
          <w:trHeight w:val="390"/>
        </w:trPr>
        <w:tc>
          <w:tcPr>
            <w:tcW w:w="16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Pr>
          <w:p w14:paraId="4ED96D09" w14:textId="4E7B5F4F" w:rsidR="093DBD6E" w:rsidRDefault="093DBD6E">
            <w:proofErr w:type="spellStart"/>
            <w:r w:rsidRPr="093DBD6E">
              <w:rPr>
                <w:rFonts w:ascii="Calibri" w:eastAsia="Calibri" w:hAnsi="Calibri" w:cs="Calibri"/>
                <w:i/>
                <w:iCs/>
                <w:color w:val="000000" w:themeColor="text1"/>
                <w:lang w:val="en-US"/>
              </w:rPr>
              <w:t>Título</w:t>
            </w:r>
            <w:proofErr w:type="spellEnd"/>
            <w:r w:rsidRPr="093DBD6E">
              <w:rPr>
                <w:rFonts w:ascii="Calibri" w:eastAsia="Calibri" w:hAnsi="Calibri" w:cs="Calibri"/>
                <w:i/>
                <w:iCs/>
                <w:color w:val="000000" w:themeColor="text1"/>
                <w:lang w:val="en-US"/>
              </w:rPr>
              <w:t>:</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FE4411" w14:textId="46CAEC83" w:rsidR="093DBD6E" w:rsidRPr="00711A04" w:rsidRDefault="093DBD6E" w:rsidP="093DBD6E">
            <w:pPr>
              <w:rPr>
                <w:rFonts w:ascii="Calibri" w:eastAsia="Calibri" w:hAnsi="Calibri" w:cs="Calibri"/>
                <w:color w:val="000000" w:themeColor="text1"/>
                <w:lang w:val="es-EC"/>
              </w:rPr>
            </w:pPr>
            <w:r w:rsidRPr="00711A04">
              <w:rPr>
                <w:rFonts w:ascii="Calibri" w:eastAsia="Calibri" w:hAnsi="Calibri" w:cs="Calibri"/>
                <w:color w:val="000000" w:themeColor="text1"/>
                <w:lang w:val="es-EC"/>
              </w:rPr>
              <w:t>Ingreso de asistente de taller</w:t>
            </w:r>
          </w:p>
        </w:tc>
      </w:tr>
      <w:tr w:rsidR="093DBD6E" w14:paraId="5B65DEED" w14:textId="77777777" w:rsidTr="093DBD6E">
        <w:trPr>
          <w:trHeight w:val="285"/>
        </w:trPr>
        <w:tc>
          <w:tcPr>
            <w:tcW w:w="16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Pr>
          <w:p w14:paraId="1A88415B" w14:textId="35321A51" w:rsidR="093DBD6E" w:rsidRDefault="093DBD6E">
            <w:proofErr w:type="spellStart"/>
            <w:r w:rsidRPr="093DBD6E">
              <w:rPr>
                <w:rFonts w:ascii="Calibri" w:eastAsia="Calibri" w:hAnsi="Calibri" w:cs="Calibri"/>
                <w:i/>
                <w:iCs/>
                <w:color w:val="000000" w:themeColor="text1"/>
                <w:lang w:val="en-US"/>
              </w:rPr>
              <w:t>Texto</w:t>
            </w:r>
            <w:proofErr w:type="spellEnd"/>
            <w:r w:rsidRPr="093DBD6E">
              <w:rPr>
                <w:rFonts w:ascii="Calibri" w:eastAsia="Calibri" w:hAnsi="Calibri" w:cs="Calibri"/>
                <w:i/>
                <w:iCs/>
                <w:color w:val="000000" w:themeColor="text1"/>
                <w:lang w:val="en-US"/>
              </w:rPr>
              <w:t>:</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D57AF6" w14:textId="72CB714E" w:rsidR="093DBD6E" w:rsidRDefault="093DBD6E" w:rsidP="093DBD6E">
            <w:pPr>
              <w:rPr>
                <w:rFonts w:ascii="Calibri" w:eastAsia="Calibri" w:hAnsi="Calibri" w:cs="Calibri"/>
                <w:color w:val="000000" w:themeColor="text1"/>
                <w:lang w:val="es"/>
              </w:rPr>
            </w:pPr>
            <w:r w:rsidRPr="093DBD6E">
              <w:rPr>
                <w:rFonts w:ascii="Calibri" w:eastAsia="Calibri" w:hAnsi="Calibri" w:cs="Calibri"/>
                <w:color w:val="000000" w:themeColor="text1"/>
                <w:lang w:val="es"/>
              </w:rPr>
              <w:t>El sistema permitirá el ingreso de los datos requeridos del asistente de taller.</w:t>
            </w:r>
          </w:p>
        </w:tc>
      </w:tr>
      <w:tr w:rsidR="093DBD6E" w14:paraId="3113FBB2" w14:textId="77777777" w:rsidTr="093DBD6E">
        <w:trPr>
          <w:trHeight w:val="180"/>
        </w:trPr>
        <w:tc>
          <w:tcPr>
            <w:tcW w:w="16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Pr>
          <w:p w14:paraId="0EEF6220" w14:textId="6CCF62AD" w:rsidR="093DBD6E" w:rsidRDefault="093DBD6E">
            <w:r w:rsidRPr="093DBD6E">
              <w:rPr>
                <w:rFonts w:ascii="Calibri" w:eastAsia="Calibri" w:hAnsi="Calibri" w:cs="Calibri"/>
                <w:i/>
                <w:iCs/>
                <w:color w:val="000000" w:themeColor="text1"/>
                <w:lang w:val="en-US"/>
              </w:rPr>
              <w:t>Tipo:</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1BAEDD" w14:textId="4BA70F7D" w:rsidR="093DBD6E" w:rsidRDefault="093DBD6E" w:rsidP="093DBD6E">
            <w:pPr>
              <w:rPr>
                <w:rFonts w:ascii="Calibri" w:eastAsia="Calibri" w:hAnsi="Calibri" w:cs="Calibri"/>
                <w:color w:val="000000" w:themeColor="text1"/>
                <w:lang w:val="en-US"/>
              </w:rPr>
            </w:pPr>
            <w:proofErr w:type="spellStart"/>
            <w:r w:rsidRPr="093DBD6E">
              <w:rPr>
                <w:rFonts w:ascii="Calibri" w:eastAsia="Calibri" w:hAnsi="Calibri" w:cs="Calibri"/>
                <w:color w:val="000000" w:themeColor="text1"/>
                <w:lang w:val="en-US"/>
              </w:rPr>
              <w:t>Funcional</w:t>
            </w:r>
            <w:proofErr w:type="spellEnd"/>
            <w:r w:rsidRPr="093DBD6E">
              <w:rPr>
                <w:rFonts w:ascii="Calibri" w:eastAsia="Calibri" w:hAnsi="Calibri" w:cs="Calibri"/>
                <w:color w:val="000000" w:themeColor="text1"/>
                <w:lang w:val="en-US"/>
              </w:rPr>
              <w:t xml:space="preserve"> - </w:t>
            </w:r>
            <w:proofErr w:type="spellStart"/>
            <w:r w:rsidRPr="093DBD6E">
              <w:rPr>
                <w:rFonts w:ascii="Calibri" w:eastAsia="Calibri" w:hAnsi="Calibri" w:cs="Calibri"/>
                <w:color w:val="000000" w:themeColor="text1"/>
                <w:lang w:val="en-US"/>
              </w:rPr>
              <w:t>Seguridad</w:t>
            </w:r>
            <w:proofErr w:type="spellEnd"/>
          </w:p>
        </w:tc>
      </w:tr>
      <w:tr w:rsidR="093DBD6E" w14:paraId="45A43560" w14:textId="77777777" w:rsidTr="093DBD6E">
        <w:trPr>
          <w:trHeight w:val="1305"/>
        </w:trPr>
        <w:tc>
          <w:tcPr>
            <w:tcW w:w="16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Pr>
          <w:p w14:paraId="46F49201" w14:textId="56BB481F" w:rsidR="093DBD6E" w:rsidRDefault="093DBD6E">
            <w:r w:rsidRPr="093DBD6E">
              <w:rPr>
                <w:rFonts w:ascii="Calibri" w:eastAsia="Calibri" w:hAnsi="Calibri" w:cs="Calibri"/>
                <w:i/>
                <w:iCs/>
                <w:color w:val="000000" w:themeColor="text1"/>
                <w:lang w:val="es"/>
              </w:rPr>
              <w:t>Detalles de requisitos y restricciones:</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EBF5FE" w14:textId="06F9F33E" w:rsidR="093DBD6E" w:rsidRDefault="093DBD6E" w:rsidP="093DBD6E">
            <w:pPr>
              <w:rPr>
                <w:rFonts w:ascii="Calibri" w:eastAsia="Calibri" w:hAnsi="Calibri" w:cs="Calibri"/>
                <w:color w:val="000000" w:themeColor="text1"/>
                <w:lang w:val="es"/>
              </w:rPr>
            </w:pPr>
            <w:r w:rsidRPr="093DBD6E">
              <w:rPr>
                <w:rFonts w:ascii="Calibri" w:eastAsia="Calibri" w:hAnsi="Calibri" w:cs="Calibri"/>
                <w:color w:val="000000" w:themeColor="text1"/>
                <w:lang w:val="es"/>
              </w:rPr>
              <w:t>El sistema debe mantener la siguiente información sobre los datos:</w:t>
            </w:r>
          </w:p>
          <w:p w14:paraId="5D78BE3F" w14:textId="7908574E" w:rsidR="093DBD6E" w:rsidRDefault="093DBD6E">
            <w:pPr>
              <w:pStyle w:val="Prrafodelista"/>
              <w:numPr>
                <w:ilvl w:val="0"/>
                <w:numId w:val="177"/>
              </w:numPr>
              <w:rPr>
                <w:rFonts w:ascii="Calibri" w:eastAsia="Calibri" w:hAnsi="Calibri" w:cs="Calibri"/>
                <w:color w:val="000000" w:themeColor="text1"/>
                <w:lang w:val="es"/>
              </w:rPr>
            </w:pPr>
            <w:r w:rsidRPr="093DBD6E">
              <w:rPr>
                <w:rFonts w:ascii="Calibri" w:eastAsia="Calibri" w:hAnsi="Calibri" w:cs="Calibri"/>
                <w:color w:val="000000" w:themeColor="text1"/>
                <w:lang w:val="es"/>
              </w:rPr>
              <w:t>Nombre del asistente, este campo será de tipo carácter y su longitud será de 10 caracteres.</w:t>
            </w:r>
          </w:p>
          <w:p w14:paraId="03CFA31C" w14:textId="240F2DFD" w:rsidR="093DBD6E" w:rsidRDefault="093DBD6E">
            <w:pPr>
              <w:pStyle w:val="Prrafodelista"/>
              <w:numPr>
                <w:ilvl w:val="0"/>
                <w:numId w:val="177"/>
              </w:numPr>
              <w:rPr>
                <w:rFonts w:ascii="Calibri" w:eastAsia="Calibri" w:hAnsi="Calibri" w:cs="Calibri"/>
                <w:color w:val="000000" w:themeColor="text1"/>
                <w:lang w:val="es"/>
              </w:rPr>
            </w:pPr>
            <w:r w:rsidRPr="093DBD6E">
              <w:rPr>
                <w:rFonts w:ascii="Calibri" w:eastAsia="Calibri" w:hAnsi="Calibri" w:cs="Calibri"/>
                <w:color w:val="000000" w:themeColor="text1"/>
                <w:lang w:val="es"/>
              </w:rPr>
              <w:t>Contraseña del asistente, este campo será de tipo carácter y su longitud será de 10 caracteres.</w:t>
            </w:r>
          </w:p>
          <w:p w14:paraId="70DAFCF8" w14:textId="214DCB8F" w:rsidR="093DBD6E" w:rsidRDefault="093DBD6E">
            <w:pPr>
              <w:pStyle w:val="Prrafodelista"/>
              <w:numPr>
                <w:ilvl w:val="0"/>
                <w:numId w:val="177"/>
              </w:numPr>
              <w:rPr>
                <w:rFonts w:ascii="Calibri" w:eastAsia="Calibri" w:hAnsi="Calibri" w:cs="Calibri"/>
                <w:color w:val="000000" w:themeColor="text1"/>
                <w:lang w:val="es"/>
              </w:rPr>
            </w:pPr>
            <w:r w:rsidRPr="093DBD6E">
              <w:rPr>
                <w:rFonts w:ascii="Calibri" w:eastAsia="Calibri" w:hAnsi="Calibri" w:cs="Calibri"/>
                <w:color w:val="000000" w:themeColor="text1"/>
                <w:lang w:val="es"/>
              </w:rPr>
              <w:t>Ingreso al sistema, este campo será mediante un botón de acceso para la autenticación.</w:t>
            </w:r>
          </w:p>
          <w:p w14:paraId="414395E2" w14:textId="13D8898D" w:rsidR="093DBD6E" w:rsidRDefault="093DBD6E" w:rsidP="093DBD6E">
            <w:pPr>
              <w:rPr>
                <w:rFonts w:ascii="Calibri" w:eastAsia="Calibri" w:hAnsi="Calibri" w:cs="Calibri"/>
                <w:color w:val="000000" w:themeColor="text1"/>
                <w:lang w:val="es"/>
              </w:rPr>
            </w:pPr>
            <w:r w:rsidRPr="093DBD6E">
              <w:rPr>
                <w:rFonts w:ascii="Calibri" w:eastAsia="Calibri" w:hAnsi="Calibri" w:cs="Calibri"/>
                <w:color w:val="000000" w:themeColor="text1"/>
                <w:lang w:val="es"/>
              </w:rPr>
              <w:t xml:space="preserve">El sistema, en caso de olvidar la contraseña, se le pedirá que la establezca mediante </w:t>
            </w:r>
            <w:proofErr w:type="spellStart"/>
            <w:r w:rsidRPr="093DBD6E">
              <w:rPr>
                <w:rFonts w:ascii="Calibri" w:eastAsia="Calibri" w:hAnsi="Calibri" w:cs="Calibri"/>
                <w:color w:val="000000" w:themeColor="text1"/>
                <w:lang w:val="es"/>
              </w:rPr>
              <w:t>el</w:t>
            </w:r>
            <w:proofErr w:type="spellEnd"/>
            <w:r w:rsidRPr="093DBD6E">
              <w:rPr>
                <w:rFonts w:ascii="Calibri" w:eastAsia="Calibri" w:hAnsi="Calibri" w:cs="Calibri"/>
                <w:color w:val="000000" w:themeColor="text1"/>
                <w:lang w:val="es"/>
              </w:rPr>
              <w:t xml:space="preserve"> envió de un correo a la cuenta personal designada por la prisión.</w:t>
            </w:r>
          </w:p>
        </w:tc>
      </w:tr>
      <w:tr w:rsidR="093DBD6E" w14:paraId="10ACE7C9" w14:textId="77777777" w:rsidTr="093DBD6E">
        <w:trPr>
          <w:trHeight w:val="945"/>
        </w:trPr>
        <w:tc>
          <w:tcPr>
            <w:tcW w:w="16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Pr>
          <w:p w14:paraId="168D937D" w14:textId="66E80868" w:rsidR="093DBD6E" w:rsidRDefault="093DBD6E">
            <w:r w:rsidRPr="093DBD6E">
              <w:rPr>
                <w:rFonts w:ascii="Calibri" w:eastAsia="Calibri" w:hAnsi="Calibri" w:cs="Calibri"/>
                <w:i/>
                <w:iCs/>
                <w:color w:val="000000" w:themeColor="text1"/>
                <w:lang w:val="es"/>
              </w:rPr>
              <w:t>Fecha de revisión y versión:</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757A3B" w14:textId="62E22717" w:rsidR="093DBD6E" w:rsidRDefault="093DBD6E" w:rsidP="093DBD6E">
            <w:pPr>
              <w:rPr>
                <w:rFonts w:ascii="Calibri" w:eastAsia="Calibri" w:hAnsi="Calibri" w:cs="Calibri"/>
                <w:color w:val="000000" w:themeColor="text1"/>
                <w:lang w:val="en-US"/>
              </w:rPr>
            </w:pPr>
            <w:r w:rsidRPr="093DBD6E">
              <w:rPr>
                <w:rFonts w:ascii="Calibri" w:eastAsia="Calibri" w:hAnsi="Calibri" w:cs="Calibri"/>
                <w:color w:val="000000" w:themeColor="text1"/>
                <w:lang w:val="en-US"/>
              </w:rPr>
              <w:t>21/6/2022</w:t>
            </w:r>
          </w:p>
          <w:p w14:paraId="276FE98A" w14:textId="74B5024F" w:rsidR="093DBD6E" w:rsidRDefault="093DBD6E" w:rsidP="093DBD6E">
            <w:pPr>
              <w:rPr>
                <w:rFonts w:ascii="Calibri" w:eastAsia="Calibri" w:hAnsi="Calibri" w:cs="Calibri"/>
                <w:color w:val="000000" w:themeColor="text1"/>
                <w:lang w:val="en-US"/>
              </w:rPr>
            </w:pPr>
            <w:r w:rsidRPr="093DBD6E">
              <w:rPr>
                <w:rFonts w:ascii="Calibri" w:eastAsia="Calibri" w:hAnsi="Calibri" w:cs="Calibri"/>
                <w:color w:val="000000" w:themeColor="text1"/>
                <w:lang w:val="en-US"/>
              </w:rPr>
              <w:t>Versión1.0</w:t>
            </w:r>
          </w:p>
        </w:tc>
      </w:tr>
      <w:tr w:rsidR="093DBD6E" w14:paraId="76865747" w14:textId="77777777" w:rsidTr="093DBD6E">
        <w:trPr>
          <w:trHeight w:val="375"/>
        </w:trPr>
        <w:tc>
          <w:tcPr>
            <w:tcW w:w="16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Pr>
          <w:p w14:paraId="2ACC386C" w14:textId="4B5A3D27" w:rsidR="093DBD6E" w:rsidRDefault="093DBD6E">
            <w:proofErr w:type="spellStart"/>
            <w:r w:rsidRPr="093DBD6E">
              <w:rPr>
                <w:rFonts w:ascii="Calibri" w:eastAsia="Calibri" w:hAnsi="Calibri" w:cs="Calibri"/>
                <w:i/>
                <w:iCs/>
                <w:color w:val="000000" w:themeColor="text1"/>
                <w:lang w:val="en-US"/>
              </w:rPr>
              <w:t>Prioridad</w:t>
            </w:r>
            <w:proofErr w:type="spellEnd"/>
            <w:r w:rsidRPr="093DBD6E">
              <w:rPr>
                <w:rFonts w:ascii="Calibri" w:eastAsia="Calibri" w:hAnsi="Calibri" w:cs="Calibri"/>
                <w:i/>
                <w:iCs/>
                <w:color w:val="000000" w:themeColor="text1"/>
                <w:lang w:val="en-US"/>
              </w:rPr>
              <w:t>:</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65D72B" w14:textId="37A598E4" w:rsidR="093DBD6E" w:rsidRDefault="093DBD6E" w:rsidP="093DBD6E">
            <w:pPr>
              <w:rPr>
                <w:rFonts w:ascii="Calibri" w:eastAsia="Calibri" w:hAnsi="Calibri" w:cs="Calibri"/>
                <w:b/>
                <w:bCs/>
                <w:color w:val="000000" w:themeColor="text1"/>
                <w:lang w:val="en-US"/>
              </w:rPr>
            </w:pPr>
            <w:r w:rsidRPr="093DBD6E">
              <w:rPr>
                <w:rFonts w:ascii="Calibri" w:eastAsia="Calibri" w:hAnsi="Calibri" w:cs="Calibri"/>
                <w:b/>
                <w:bCs/>
                <w:color w:val="000000" w:themeColor="text1"/>
                <w:lang w:val="en-US"/>
              </w:rPr>
              <w:t>Alta</w:t>
            </w:r>
          </w:p>
        </w:tc>
      </w:tr>
    </w:tbl>
    <w:p w14:paraId="587F0E1E" w14:textId="2EF49450" w:rsidR="3640048A" w:rsidRDefault="3640048A" w:rsidP="093DBD6E"/>
    <w:p w14:paraId="4F13145D" w14:textId="1C973D30" w:rsidR="3640048A" w:rsidRDefault="3640048A" w:rsidP="093DBD6E">
      <w:pPr>
        <w:rPr>
          <w:color w:val="000000" w:themeColor="text1"/>
          <w:lang w:val="es"/>
        </w:rPr>
      </w:pPr>
    </w:p>
    <w:tbl>
      <w:tblPr>
        <w:tblW w:w="0" w:type="auto"/>
        <w:tblInd w:w="570" w:type="dxa"/>
        <w:tblLayout w:type="fixed"/>
        <w:tblLook w:val="0600" w:firstRow="0" w:lastRow="0" w:firstColumn="0" w:lastColumn="0" w:noHBand="1" w:noVBand="1"/>
      </w:tblPr>
      <w:tblGrid>
        <w:gridCol w:w="1605"/>
        <w:gridCol w:w="7455"/>
      </w:tblGrid>
      <w:tr w:rsidR="093DBD6E" w14:paraId="765D1163" w14:textId="77777777" w:rsidTr="093DBD6E">
        <w:trPr>
          <w:trHeight w:val="360"/>
        </w:trPr>
        <w:tc>
          <w:tcPr>
            <w:tcW w:w="16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Pr>
          <w:p w14:paraId="2377D0C2" w14:textId="4EBF434B" w:rsidR="093DBD6E" w:rsidRDefault="093DBD6E">
            <w:proofErr w:type="spellStart"/>
            <w:r w:rsidRPr="093DBD6E">
              <w:rPr>
                <w:rFonts w:ascii="Calibri" w:eastAsia="Calibri" w:hAnsi="Calibri" w:cs="Calibri"/>
                <w:i/>
                <w:iCs/>
                <w:color w:val="000000" w:themeColor="text1"/>
                <w:lang w:val="en-US"/>
              </w:rPr>
              <w:t>Número</w:t>
            </w:r>
            <w:proofErr w:type="spellEnd"/>
            <w:r w:rsidRPr="093DBD6E">
              <w:rPr>
                <w:rFonts w:ascii="Calibri" w:eastAsia="Calibri" w:hAnsi="Calibri" w:cs="Calibri"/>
                <w:i/>
                <w:iCs/>
                <w:color w:val="000000" w:themeColor="text1"/>
                <w:lang w:val="en-US"/>
              </w:rPr>
              <w:t>:</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E2F2A6" w14:textId="13C29E6C" w:rsidR="093DBD6E" w:rsidRDefault="093DBD6E" w:rsidP="093DBD6E">
            <w:pPr>
              <w:rPr>
                <w:rFonts w:ascii="Calibri" w:eastAsia="Calibri" w:hAnsi="Calibri" w:cs="Calibri"/>
                <w:b/>
                <w:bCs/>
                <w:color w:val="000000" w:themeColor="text1"/>
                <w:lang w:val="en-US"/>
              </w:rPr>
            </w:pPr>
            <w:r w:rsidRPr="093DBD6E">
              <w:rPr>
                <w:rFonts w:ascii="Calibri" w:eastAsia="Calibri" w:hAnsi="Calibri" w:cs="Calibri"/>
                <w:b/>
                <w:bCs/>
                <w:color w:val="000000" w:themeColor="text1"/>
                <w:lang w:val="en-US"/>
              </w:rPr>
              <w:t>RF-11</w:t>
            </w:r>
          </w:p>
        </w:tc>
      </w:tr>
      <w:tr w:rsidR="093DBD6E" w14:paraId="3F3DA1C9" w14:textId="77777777" w:rsidTr="093DBD6E">
        <w:trPr>
          <w:trHeight w:val="390"/>
        </w:trPr>
        <w:tc>
          <w:tcPr>
            <w:tcW w:w="16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Pr>
          <w:p w14:paraId="54EBDA53" w14:textId="35B44C14" w:rsidR="093DBD6E" w:rsidRDefault="093DBD6E">
            <w:proofErr w:type="spellStart"/>
            <w:r w:rsidRPr="093DBD6E">
              <w:rPr>
                <w:rFonts w:ascii="Calibri" w:eastAsia="Calibri" w:hAnsi="Calibri" w:cs="Calibri"/>
                <w:i/>
                <w:iCs/>
                <w:color w:val="000000" w:themeColor="text1"/>
                <w:lang w:val="en-US"/>
              </w:rPr>
              <w:t>Título</w:t>
            </w:r>
            <w:proofErr w:type="spellEnd"/>
            <w:r w:rsidRPr="093DBD6E">
              <w:rPr>
                <w:rFonts w:ascii="Calibri" w:eastAsia="Calibri" w:hAnsi="Calibri" w:cs="Calibri"/>
                <w:i/>
                <w:iCs/>
                <w:color w:val="000000" w:themeColor="text1"/>
                <w:lang w:val="en-US"/>
              </w:rPr>
              <w:t>:</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A6149B" w14:textId="79D86111" w:rsidR="093DBD6E" w:rsidRPr="00711A04" w:rsidRDefault="093DBD6E" w:rsidP="093DBD6E">
            <w:pPr>
              <w:rPr>
                <w:rFonts w:ascii="Calibri" w:eastAsia="Calibri" w:hAnsi="Calibri" w:cs="Calibri"/>
                <w:color w:val="000000" w:themeColor="text1"/>
                <w:lang w:val="es-EC"/>
              </w:rPr>
            </w:pPr>
            <w:r w:rsidRPr="00711A04">
              <w:rPr>
                <w:rFonts w:ascii="Calibri" w:eastAsia="Calibri" w:hAnsi="Calibri" w:cs="Calibri"/>
                <w:color w:val="000000" w:themeColor="text1"/>
                <w:lang w:val="es-EC"/>
              </w:rPr>
              <w:t>Listar asistente de los talleres</w:t>
            </w:r>
          </w:p>
        </w:tc>
      </w:tr>
      <w:tr w:rsidR="093DBD6E" w14:paraId="156E94B8" w14:textId="77777777" w:rsidTr="093DBD6E">
        <w:trPr>
          <w:trHeight w:val="285"/>
        </w:trPr>
        <w:tc>
          <w:tcPr>
            <w:tcW w:w="16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Pr>
          <w:p w14:paraId="5B78AACD" w14:textId="4FF7A3E8" w:rsidR="093DBD6E" w:rsidRDefault="093DBD6E">
            <w:proofErr w:type="spellStart"/>
            <w:r w:rsidRPr="093DBD6E">
              <w:rPr>
                <w:rFonts w:ascii="Calibri" w:eastAsia="Calibri" w:hAnsi="Calibri" w:cs="Calibri"/>
                <w:i/>
                <w:iCs/>
                <w:color w:val="000000" w:themeColor="text1"/>
                <w:lang w:val="en-US"/>
              </w:rPr>
              <w:t>Texto</w:t>
            </w:r>
            <w:proofErr w:type="spellEnd"/>
            <w:r w:rsidRPr="093DBD6E">
              <w:rPr>
                <w:rFonts w:ascii="Calibri" w:eastAsia="Calibri" w:hAnsi="Calibri" w:cs="Calibri"/>
                <w:i/>
                <w:iCs/>
                <w:color w:val="000000" w:themeColor="text1"/>
                <w:lang w:val="en-US"/>
              </w:rPr>
              <w:t>:</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72E064" w14:textId="06D3D44F" w:rsidR="093DBD6E" w:rsidRDefault="093DBD6E" w:rsidP="093DBD6E">
            <w:pPr>
              <w:rPr>
                <w:rFonts w:ascii="Calibri" w:eastAsia="Calibri" w:hAnsi="Calibri" w:cs="Calibri"/>
                <w:color w:val="000000" w:themeColor="text1"/>
                <w:lang w:val="es"/>
              </w:rPr>
            </w:pPr>
            <w:r w:rsidRPr="093DBD6E">
              <w:rPr>
                <w:rFonts w:ascii="Calibri" w:eastAsia="Calibri" w:hAnsi="Calibri" w:cs="Calibri"/>
                <w:color w:val="000000" w:themeColor="text1"/>
                <w:lang w:val="es"/>
              </w:rPr>
              <w:t>El sistema permitirá listar los datos de los asistentes de los talleres requeridos para las actividades.</w:t>
            </w:r>
          </w:p>
        </w:tc>
      </w:tr>
      <w:tr w:rsidR="093DBD6E" w14:paraId="6F09228A" w14:textId="77777777" w:rsidTr="093DBD6E">
        <w:trPr>
          <w:trHeight w:val="180"/>
        </w:trPr>
        <w:tc>
          <w:tcPr>
            <w:tcW w:w="16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Pr>
          <w:p w14:paraId="147AAC04" w14:textId="4510D5A6" w:rsidR="093DBD6E" w:rsidRDefault="093DBD6E">
            <w:r w:rsidRPr="093DBD6E">
              <w:rPr>
                <w:rFonts w:ascii="Calibri" w:eastAsia="Calibri" w:hAnsi="Calibri" w:cs="Calibri"/>
                <w:i/>
                <w:iCs/>
                <w:color w:val="000000" w:themeColor="text1"/>
                <w:lang w:val="en-US"/>
              </w:rPr>
              <w:t>Tipo:</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791C2A" w14:textId="59E82446" w:rsidR="093DBD6E" w:rsidRDefault="093DBD6E" w:rsidP="093DBD6E">
            <w:pPr>
              <w:rPr>
                <w:rFonts w:ascii="Calibri" w:eastAsia="Calibri" w:hAnsi="Calibri" w:cs="Calibri"/>
                <w:color w:val="000000" w:themeColor="text1"/>
                <w:lang w:val="en-US"/>
              </w:rPr>
            </w:pPr>
            <w:proofErr w:type="spellStart"/>
            <w:r w:rsidRPr="093DBD6E">
              <w:rPr>
                <w:rFonts w:ascii="Calibri" w:eastAsia="Calibri" w:hAnsi="Calibri" w:cs="Calibri"/>
                <w:color w:val="000000" w:themeColor="text1"/>
                <w:lang w:val="en-US"/>
              </w:rPr>
              <w:t>Funcional</w:t>
            </w:r>
            <w:proofErr w:type="spellEnd"/>
            <w:r w:rsidRPr="093DBD6E">
              <w:rPr>
                <w:rFonts w:ascii="Calibri" w:eastAsia="Calibri" w:hAnsi="Calibri" w:cs="Calibri"/>
                <w:color w:val="000000" w:themeColor="text1"/>
                <w:lang w:val="en-US"/>
              </w:rPr>
              <w:t xml:space="preserve"> - </w:t>
            </w:r>
            <w:proofErr w:type="spellStart"/>
            <w:r w:rsidRPr="093DBD6E">
              <w:rPr>
                <w:rFonts w:ascii="Calibri" w:eastAsia="Calibri" w:hAnsi="Calibri" w:cs="Calibri"/>
                <w:color w:val="000000" w:themeColor="text1"/>
                <w:lang w:val="en-US"/>
              </w:rPr>
              <w:t>Datos</w:t>
            </w:r>
            <w:proofErr w:type="spellEnd"/>
          </w:p>
        </w:tc>
      </w:tr>
      <w:tr w:rsidR="093DBD6E" w14:paraId="3704AB9B" w14:textId="77777777" w:rsidTr="093DBD6E">
        <w:trPr>
          <w:trHeight w:val="1305"/>
        </w:trPr>
        <w:tc>
          <w:tcPr>
            <w:tcW w:w="16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Pr>
          <w:p w14:paraId="098AA61F" w14:textId="5DE20939" w:rsidR="093DBD6E" w:rsidRDefault="093DBD6E">
            <w:r w:rsidRPr="093DBD6E">
              <w:rPr>
                <w:rFonts w:ascii="Calibri" w:eastAsia="Calibri" w:hAnsi="Calibri" w:cs="Calibri"/>
                <w:i/>
                <w:iCs/>
                <w:color w:val="000000" w:themeColor="text1"/>
                <w:lang w:val="es"/>
              </w:rPr>
              <w:t>Detalles de requisitos y restricciones:</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971F0D" w14:textId="1DB51720" w:rsidR="093DBD6E" w:rsidRDefault="093DBD6E" w:rsidP="093DBD6E">
            <w:pPr>
              <w:rPr>
                <w:rFonts w:ascii="Calibri" w:eastAsia="Calibri" w:hAnsi="Calibri" w:cs="Calibri"/>
                <w:color w:val="000000" w:themeColor="text1"/>
                <w:lang w:val="es"/>
              </w:rPr>
            </w:pPr>
            <w:r w:rsidRPr="093DBD6E">
              <w:rPr>
                <w:rFonts w:ascii="Calibri" w:eastAsia="Calibri" w:hAnsi="Calibri" w:cs="Calibri"/>
                <w:color w:val="000000" w:themeColor="text1"/>
                <w:lang w:val="es"/>
              </w:rPr>
              <w:t>El sistema permitirá listar los siguientes Datos:</w:t>
            </w:r>
          </w:p>
          <w:p w14:paraId="0965E5A8" w14:textId="452D9E47" w:rsidR="093DBD6E" w:rsidRDefault="093DBD6E">
            <w:pPr>
              <w:pStyle w:val="Prrafodelista"/>
              <w:numPr>
                <w:ilvl w:val="0"/>
                <w:numId w:val="178"/>
              </w:numPr>
              <w:rPr>
                <w:rFonts w:ascii="Calibri" w:eastAsia="Calibri" w:hAnsi="Calibri" w:cs="Calibri"/>
                <w:color w:val="000000" w:themeColor="text1"/>
                <w:lang w:val="es"/>
              </w:rPr>
            </w:pPr>
            <w:r w:rsidRPr="093DBD6E">
              <w:rPr>
                <w:rFonts w:ascii="Calibri" w:eastAsia="Calibri" w:hAnsi="Calibri" w:cs="Calibri"/>
                <w:color w:val="000000" w:themeColor="text1"/>
                <w:lang w:val="es"/>
              </w:rPr>
              <w:t>Datos de los asistentes de los talleres, este campo será de tipo alfanumérico y su longitud será de 30 caracteres.</w:t>
            </w:r>
          </w:p>
          <w:p w14:paraId="5A7B85FE" w14:textId="079C924D" w:rsidR="093DBD6E" w:rsidRDefault="093DBD6E" w:rsidP="093DBD6E">
            <w:pPr>
              <w:rPr>
                <w:rFonts w:ascii="Calibri" w:eastAsia="Calibri" w:hAnsi="Calibri" w:cs="Calibri"/>
                <w:color w:val="000000" w:themeColor="text1"/>
                <w:lang w:val="es"/>
              </w:rPr>
            </w:pPr>
            <w:r w:rsidRPr="093DBD6E">
              <w:rPr>
                <w:rFonts w:ascii="Calibri" w:eastAsia="Calibri" w:hAnsi="Calibri" w:cs="Calibri"/>
                <w:color w:val="000000" w:themeColor="text1"/>
                <w:lang w:val="es"/>
              </w:rPr>
              <w:t>Información obtenida por el asistente:</w:t>
            </w:r>
          </w:p>
          <w:p w14:paraId="71B5B857" w14:textId="4D381845" w:rsidR="093DBD6E" w:rsidRDefault="093DBD6E">
            <w:pPr>
              <w:pStyle w:val="Prrafodelista"/>
              <w:numPr>
                <w:ilvl w:val="0"/>
                <w:numId w:val="178"/>
              </w:numPr>
              <w:rPr>
                <w:rFonts w:ascii="Calibri" w:eastAsia="Calibri" w:hAnsi="Calibri" w:cs="Calibri"/>
                <w:color w:val="000000" w:themeColor="text1"/>
                <w:lang w:val="es"/>
              </w:rPr>
            </w:pPr>
            <w:r w:rsidRPr="093DBD6E">
              <w:rPr>
                <w:rFonts w:ascii="Calibri" w:eastAsia="Calibri" w:hAnsi="Calibri" w:cs="Calibri"/>
                <w:color w:val="000000" w:themeColor="text1"/>
                <w:lang w:val="es"/>
              </w:rPr>
              <w:t>Nombres, este campo será de tipo carácter y su longitud será de 20 caracteres.</w:t>
            </w:r>
          </w:p>
          <w:p w14:paraId="4C3C008D" w14:textId="3C59FCDF" w:rsidR="093DBD6E" w:rsidRDefault="093DBD6E">
            <w:pPr>
              <w:pStyle w:val="Prrafodelista"/>
              <w:numPr>
                <w:ilvl w:val="0"/>
                <w:numId w:val="178"/>
              </w:numPr>
              <w:rPr>
                <w:rFonts w:ascii="Calibri" w:eastAsia="Calibri" w:hAnsi="Calibri" w:cs="Calibri"/>
                <w:color w:val="000000" w:themeColor="text1"/>
                <w:lang w:val="es"/>
              </w:rPr>
            </w:pPr>
            <w:r w:rsidRPr="093DBD6E">
              <w:rPr>
                <w:rFonts w:ascii="Calibri" w:eastAsia="Calibri" w:hAnsi="Calibri" w:cs="Calibri"/>
                <w:color w:val="000000" w:themeColor="text1"/>
                <w:lang w:val="es"/>
              </w:rPr>
              <w:t>Actividad designada, este campo será de tipo alfanumérico y su longitud será de 20 caracteres.</w:t>
            </w:r>
          </w:p>
          <w:p w14:paraId="1816CCBF" w14:textId="045537A8" w:rsidR="093DBD6E" w:rsidRDefault="093DBD6E">
            <w:pPr>
              <w:pStyle w:val="Prrafodelista"/>
              <w:numPr>
                <w:ilvl w:val="0"/>
                <w:numId w:val="178"/>
              </w:numPr>
              <w:rPr>
                <w:rFonts w:ascii="Calibri" w:eastAsia="Calibri" w:hAnsi="Calibri" w:cs="Calibri"/>
                <w:color w:val="000000" w:themeColor="text1"/>
                <w:lang w:val="es"/>
              </w:rPr>
            </w:pPr>
            <w:r w:rsidRPr="093DBD6E">
              <w:rPr>
                <w:rFonts w:ascii="Calibri" w:eastAsia="Calibri" w:hAnsi="Calibri" w:cs="Calibri"/>
                <w:color w:val="000000" w:themeColor="text1"/>
                <w:lang w:val="es"/>
              </w:rPr>
              <w:t>Identificación, este campo será de tipo numérico y su longitud será de 20 caracteres.</w:t>
            </w:r>
          </w:p>
        </w:tc>
      </w:tr>
      <w:tr w:rsidR="093DBD6E" w14:paraId="2BB314E8" w14:textId="77777777" w:rsidTr="093DBD6E">
        <w:trPr>
          <w:trHeight w:val="1185"/>
        </w:trPr>
        <w:tc>
          <w:tcPr>
            <w:tcW w:w="16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Pr>
          <w:p w14:paraId="3D37165B" w14:textId="5478F6F2" w:rsidR="093DBD6E" w:rsidRDefault="093DBD6E">
            <w:r w:rsidRPr="093DBD6E">
              <w:rPr>
                <w:rFonts w:ascii="Calibri" w:eastAsia="Calibri" w:hAnsi="Calibri" w:cs="Calibri"/>
                <w:i/>
                <w:iCs/>
                <w:color w:val="000000" w:themeColor="text1"/>
                <w:lang w:val="es"/>
              </w:rPr>
              <w:t>Fecha de revisión y versión:</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1992C2" w14:textId="7DA9B88D" w:rsidR="093DBD6E" w:rsidRDefault="093DBD6E" w:rsidP="093DBD6E">
            <w:pPr>
              <w:rPr>
                <w:rFonts w:ascii="Calibri" w:eastAsia="Calibri" w:hAnsi="Calibri" w:cs="Calibri"/>
                <w:color w:val="000000" w:themeColor="text1"/>
                <w:lang w:val="en-US"/>
              </w:rPr>
            </w:pPr>
            <w:r w:rsidRPr="093DBD6E">
              <w:rPr>
                <w:rFonts w:ascii="Calibri" w:eastAsia="Calibri" w:hAnsi="Calibri" w:cs="Calibri"/>
                <w:color w:val="000000" w:themeColor="text1"/>
                <w:lang w:val="en-US"/>
              </w:rPr>
              <w:t>21/6/2022</w:t>
            </w:r>
          </w:p>
          <w:p w14:paraId="082E5F8C" w14:textId="38E8FFCE" w:rsidR="093DBD6E" w:rsidRDefault="093DBD6E" w:rsidP="093DBD6E">
            <w:pPr>
              <w:rPr>
                <w:rFonts w:ascii="Calibri" w:eastAsia="Calibri" w:hAnsi="Calibri" w:cs="Calibri"/>
                <w:color w:val="000000" w:themeColor="text1"/>
                <w:lang w:val="en-US"/>
              </w:rPr>
            </w:pPr>
            <w:r w:rsidRPr="093DBD6E">
              <w:rPr>
                <w:rFonts w:ascii="Calibri" w:eastAsia="Calibri" w:hAnsi="Calibri" w:cs="Calibri"/>
                <w:color w:val="000000" w:themeColor="text1"/>
                <w:lang w:val="en-US"/>
              </w:rPr>
              <w:t>Versión1.0</w:t>
            </w:r>
          </w:p>
        </w:tc>
      </w:tr>
      <w:tr w:rsidR="093DBD6E" w14:paraId="6B5369EF" w14:textId="77777777" w:rsidTr="093DBD6E">
        <w:trPr>
          <w:trHeight w:val="375"/>
        </w:trPr>
        <w:tc>
          <w:tcPr>
            <w:tcW w:w="16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Pr>
          <w:p w14:paraId="040DB925" w14:textId="54E62E51" w:rsidR="093DBD6E" w:rsidRDefault="093DBD6E">
            <w:proofErr w:type="spellStart"/>
            <w:r w:rsidRPr="093DBD6E">
              <w:rPr>
                <w:rFonts w:ascii="Calibri" w:eastAsia="Calibri" w:hAnsi="Calibri" w:cs="Calibri"/>
                <w:i/>
                <w:iCs/>
                <w:color w:val="000000" w:themeColor="text1"/>
                <w:lang w:val="en-US"/>
              </w:rPr>
              <w:t>Prioridad</w:t>
            </w:r>
            <w:proofErr w:type="spellEnd"/>
            <w:r w:rsidRPr="093DBD6E">
              <w:rPr>
                <w:rFonts w:ascii="Calibri" w:eastAsia="Calibri" w:hAnsi="Calibri" w:cs="Calibri"/>
                <w:i/>
                <w:iCs/>
                <w:color w:val="000000" w:themeColor="text1"/>
                <w:lang w:val="en-US"/>
              </w:rPr>
              <w:t>:</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7EAA80" w14:textId="53AA1FDB" w:rsidR="093DBD6E" w:rsidRDefault="093DBD6E" w:rsidP="093DBD6E">
            <w:pPr>
              <w:rPr>
                <w:rFonts w:ascii="Calibri" w:eastAsia="Calibri" w:hAnsi="Calibri" w:cs="Calibri"/>
                <w:b/>
                <w:bCs/>
                <w:color w:val="000000" w:themeColor="text1"/>
                <w:lang w:val="en-US"/>
              </w:rPr>
            </w:pPr>
            <w:r w:rsidRPr="093DBD6E">
              <w:rPr>
                <w:rFonts w:ascii="Calibri" w:eastAsia="Calibri" w:hAnsi="Calibri" w:cs="Calibri"/>
                <w:b/>
                <w:bCs/>
                <w:color w:val="000000" w:themeColor="text1"/>
                <w:lang w:val="en-US"/>
              </w:rPr>
              <w:t xml:space="preserve">Media </w:t>
            </w:r>
          </w:p>
        </w:tc>
      </w:tr>
    </w:tbl>
    <w:p w14:paraId="32705703" w14:textId="79C4B572" w:rsidR="3640048A" w:rsidRDefault="3640048A" w:rsidP="093DBD6E"/>
    <w:p w14:paraId="6266BABD" w14:textId="0A71D92B" w:rsidR="3640048A" w:rsidRDefault="3640048A" w:rsidP="093DBD6E"/>
    <w:tbl>
      <w:tblPr>
        <w:tblW w:w="0" w:type="auto"/>
        <w:tblInd w:w="570" w:type="dxa"/>
        <w:tblLayout w:type="fixed"/>
        <w:tblLook w:val="0600" w:firstRow="0" w:lastRow="0" w:firstColumn="0" w:lastColumn="0" w:noHBand="1" w:noVBand="1"/>
      </w:tblPr>
      <w:tblGrid>
        <w:gridCol w:w="1605"/>
        <w:gridCol w:w="7455"/>
      </w:tblGrid>
      <w:tr w:rsidR="093DBD6E" w14:paraId="0FCF6716" w14:textId="77777777" w:rsidTr="093DBD6E">
        <w:trPr>
          <w:trHeight w:val="360"/>
        </w:trPr>
        <w:tc>
          <w:tcPr>
            <w:tcW w:w="16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Pr>
          <w:p w14:paraId="1283C34A" w14:textId="4551595F" w:rsidR="093DBD6E" w:rsidRDefault="093DBD6E">
            <w:proofErr w:type="spellStart"/>
            <w:r w:rsidRPr="093DBD6E">
              <w:rPr>
                <w:rFonts w:ascii="Calibri" w:eastAsia="Calibri" w:hAnsi="Calibri" w:cs="Calibri"/>
                <w:i/>
                <w:iCs/>
                <w:color w:val="000000" w:themeColor="text1"/>
                <w:lang w:val="en-US"/>
              </w:rPr>
              <w:t>Número</w:t>
            </w:r>
            <w:proofErr w:type="spellEnd"/>
            <w:r w:rsidRPr="093DBD6E">
              <w:rPr>
                <w:rFonts w:ascii="Calibri" w:eastAsia="Calibri" w:hAnsi="Calibri" w:cs="Calibri"/>
                <w:i/>
                <w:iCs/>
                <w:color w:val="000000" w:themeColor="text1"/>
                <w:lang w:val="en-US"/>
              </w:rPr>
              <w:t>:</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41F334" w14:textId="75FD3FC3" w:rsidR="093DBD6E" w:rsidRDefault="093DBD6E" w:rsidP="093DBD6E">
            <w:pPr>
              <w:rPr>
                <w:rFonts w:ascii="Calibri" w:eastAsia="Calibri" w:hAnsi="Calibri" w:cs="Calibri"/>
                <w:b/>
                <w:bCs/>
                <w:color w:val="000000" w:themeColor="text1"/>
                <w:lang w:val="en-US"/>
              </w:rPr>
            </w:pPr>
            <w:r w:rsidRPr="093DBD6E">
              <w:rPr>
                <w:rFonts w:ascii="Calibri" w:eastAsia="Calibri" w:hAnsi="Calibri" w:cs="Calibri"/>
                <w:b/>
                <w:bCs/>
                <w:color w:val="000000" w:themeColor="text1"/>
                <w:lang w:val="en-US"/>
              </w:rPr>
              <w:t>RF-12</w:t>
            </w:r>
          </w:p>
        </w:tc>
      </w:tr>
      <w:tr w:rsidR="093DBD6E" w14:paraId="2060F740" w14:textId="77777777" w:rsidTr="093DBD6E">
        <w:trPr>
          <w:trHeight w:val="390"/>
        </w:trPr>
        <w:tc>
          <w:tcPr>
            <w:tcW w:w="16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Pr>
          <w:p w14:paraId="138EDD4F" w14:textId="4B912722" w:rsidR="093DBD6E" w:rsidRDefault="093DBD6E">
            <w:proofErr w:type="spellStart"/>
            <w:r w:rsidRPr="093DBD6E">
              <w:rPr>
                <w:rFonts w:ascii="Calibri" w:eastAsia="Calibri" w:hAnsi="Calibri" w:cs="Calibri"/>
                <w:i/>
                <w:iCs/>
                <w:color w:val="000000" w:themeColor="text1"/>
                <w:lang w:val="en-US"/>
              </w:rPr>
              <w:t>Título</w:t>
            </w:r>
            <w:proofErr w:type="spellEnd"/>
            <w:r w:rsidRPr="093DBD6E">
              <w:rPr>
                <w:rFonts w:ascii="Calibri" w:eastAsia="Calibri" w:hAnsi="Calibri" w:cs="Calibri"/>
                <w:i/>
                <w:iCs/>
                <w:color w:val="000000" w:themeColor="text1"/>
                <w:lang w:val="en-US"/>
              </w:rPr>
              <w:t>:</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022284" w14:textId="77463310" w:rsidR="093DBD6E" w:rsidRDefault="093DBD6E" w:rsidP="093DBD6E">
            <w:pPr>
              <w:rPr>
                <w:rFonts w:ascii="Calibri" w:eastAsia="Calibri" w:hAnsi="Calibri" w:cs="Calibri"/>
                <w:color w:val="000000" w:themeColor="text1"/>
                <w:lang w:val="en-US"/>
              </w:rPr>
            </w:pPr>
            <w:proofErr w:type="spellStart"/>
            <w:r w:rsidRPr="093DBD6E">
              <w:rPr>
                <w:rFonts w:ascii="Calibri" w:eastAsia="Calibri" w:hAnsi="Calibri" w:cs="Calibri"/>
                <w:color w:val="000000" w:themeColor="text1"/>
                <w:lang w:val="en-US"/>
              </w:rPr>
              <w:t>Ingresar</w:t>
            </w:r>
            <w:proofErr w:type="spellEnd"/>
            <w:r w:rsidRPr="093DBD6E">
              <w:rPr>
                <w:rFonts w:ascii="Calibri" w:eastAsia="Calibri" w:hAnsi="Calibri" w:cs="Calibri"/>
                <w:color w:val="000000" w:themeColor="text1"/>
                <w:lang w:val="en-US"/>
              </w:rPr>
              <w:t xml:space="preserve"> </w:t>
            </w:r>
            <w:proofErr w:type="spellStart"/>
            <w:r w:rsidRPr="093DBD6E">
              <w:rPr>
                <w:rFonts w:ascii="Calibri" w:eastAsia="Calibri" w:hAnsi="Calibri" w:cs="Calibri"/>
                <w:color w:val="000000" w:themeColor="text1"/>
                <w:lang w:val="en-US"/>
              </w:rPr>
              <w:t>remisión</w:t>
            </w:r>
            <w:proofErr w:type="spellEnd"/>
          </w:p>
        </w:tc>
      </w:tr>
      <w:tr w:rsidR="093DBD6E" w14:paraId="6B8DA188" w14:textId="77777777" w:rsidTr="093DBD6E">
        <w:trPr>
          <w:trHeight w:val="285"/>
        </w:trPr>
        <w:tc>
          <w:tcPr>
            <w:tcW w:w="16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Pr>
          <w:p w14:paraId="740B5080" w14:textId="2371E12E" w:rsidR="093DBD6E" w:rsidRDefault="093DBD6E">
            <w:proofErr w:type="spellStart"/>
            <w:r w:rsidRPr="093DBD6E">
              <w:rPr>
                <w:rFonts w:ascii="Calibri" w:eastAsia="Calibri" w:hAnsi="Calibri" w:cs="Calibri"/>
                <w:i/>
                <w:iCs/>
                <w:color w:val="000000" w:themeColor="text1"/>
                <w:lang w:val="en-US"/>
              </w:rPr>
              <w:t>Texto</w:t>
            </w:r>
            <w:proofErr w:type="spellEnd"/>
            <w:r w:rsidRPr="093DBD6E">
              <w:rPr>
                <w:rFonts w:ascii="Calibri" w:eastAsia="Calibri" w:hAnsi="Calibri" w:cs="Calibri"/>
                <w:i/>
                <w:iCs/>
                <w:color w:val="000000" w:themeColor="text1"/>
                <w:lang w:val="en-US"/>
              </w:rPr>
              <w:t>:</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996391" w14:textId="795A3941" w:rsidR="093DBD6E" w:rsidRDefault="093DBD6E" w:rsidP="093DBD6E">
            <w:pPr>
              <w:rPr>
                <w:rFonts w:ascii="Calibri" w:eastAsia="Calibri" w:hAnsi="Calibri" w:cs="Calibri"/>
                <w:color w:val="000000" w:themeColor="text1"/>
                <w:lang w:val="es"/>
              </w:rPr>
            </w:pPr>
            <w:r w:rsidRPr="093DBD6E">
              <w:rPr>
                <w:rFonts w:ascii="Calibri" w:eastAsia="Calibri" w:hAnsi="Calibri" w:cs="Calibri"/>
                <w:color w:val="000000" w:themeColor="text1"/>
                <w:lang w:val="es"/>
              </w:rPr>
              <w:t>El sistema permitirá el ingreso de los datos correspondientes a la remisión de la condena de cada preso.</w:t>
            </w:r>
          </w:p>
        </w:tc>
      </w:tr>
      <w:tr w:rsidR="093DBD6E" w14:paraId="44809D1F" w14:textId="77777777" w:rsidTr="093DBD6E">
        <w:trPr>
          <w:trHeight w:val="180"/>
        </w:trPr>
        <w:tc>
          <w:tcPr>
            <w:tcW w:w="16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Pr>
          <w:p w14:paraId="32B915FE" w14:textId="3F72DEF2" w:rsidR="093DBD6E" w:rsidRDefault="093DBD6E">
            <w:r w:rsidRPr="093DBD6E">
              <w:rPr>
                <w:rFonts w:ascii="Calibri" w:eastAsia="Calibri" w:hAnsi="Calibri" w:cs="Calibri"/>
                <w:i/>
                <w:iCs/>
                <w:color w:val="000000" w:themeColor="text1"/>
                <w:lang w:val="en-US"/>
              </w:rPr>
              <w:t>Tipo:</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7299FF" w14:textId="7FC2058A" w:rsidR="093DBD6E" w:rsidRDefault="093DBD6E" w:rsidP="093DBD6E">
            <w:pPr>
              <w:rPr>
                <w:rFonts w:ascii="Calibri" w:eastAsia="Calibri" w:hAnsi="Calibri" w:cs="Calibri"/>
                <w:color w:val="000000" w:themeColor="text1"/>
                <w:lang w:val="en-US"/>
              </w:rPr>
            </w:pPr>
            <w:proofErr w:type="spellStart"/>
            <w:r w:rsidRPr="093DBD6E">
              <w:rPr>
                <w:rFonts w:ascii="Calibri" w:eastAsia="Calibri" w:hAnsi="Calibri" w:cs="Calibri"/>
                <w:color w:val="000000" w:themeColor="text1"/>
                <w:lang w:val="en-US"/>
              </w:rPr>
              <w:t>Funcional</w:t>
            </w:r>
            <w:proofErr w:type="spellEnd"/>
            <w:r w:rsidRPr="093DBD6E">
              <w:rPr>
                <w:rFonts w:ascii="Calibri" w:eastAsia="Calibri" w:hAnsi="Calibri" w:cs="Calibri"/>
                <w:color w:val="000000" w:themeColor="text1"/>
                <w:lang w:val="en-US"/>
              </w:rPr>
              <w:t xml:space="preserve"> - </w:t>
            </w:r>
            <w:proofErr w:type="spellStart"/>
            <w:r w:rsidRPr="093DBD6E">
              <w:rPr>
                <w:rFonts w:ascii="Calibri" w:eastAsia="Calibri" w:hAnsi="Calibri" w:cs="Calibri"/>
                <w:color w:val="000000" w:themeColor="text1"/>
                <w:lang w:val="en-US"/>
              </w:rPr>
              <w:t>Datos</w:t>
            </w:r>
            <w:proofErr w:type="spellEnd"/>
          </w:p>
        </w:tc>
      </w:tr>
      <w:tr w:rsidR="093DBD6E" w14:paraId="472990D0" w14:textId="77777777" w:rsidTr="093DBD6E">
        <w:trPr>
          <w:trHeight w:val="1305"/>
        </w:trPr>
        <w:tc>
          <w:tcPr>
            <w:tcW w:w="16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Pr>
          <w:p w14:paraId="73E56F51" w14:textId="20BC4AC8" w:rsidR="093DBD6E" w:rsidRDefault="093DBD6E">
            <w:r w:rsidRPr="093DBD6E">
              <w:rPr>
                <w:rFonts w:ascii="Calibri" w:eastAsia="Calibri" w:hAnsi="Calibri" w:cs="Calibri"/>
                <w:i/>
                <w:iCs/>
                <w:color w:val="000000" w:themeColor="text1"/>
                <w:lang w:val="es"/>
              </w:rPr>
              <w:t>Detalles de requisitos y restricciones:</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DAE01D" w14:textId="48E5F222" w:rsidR="093DBD6E" w:rsidRDefault="093DBD6E">
            <w:pPr>
              <w:pStyle w:val="Prrafodelista"/>
              <w:numPr>
                <w:ilvl w:val="0"/>
                <w:numId w:val="175"/>
              </w:numPr>
              <w:rPr>
                <w:rFonts w:ascii="Calibri" w:eastAsia="Calibri" w:hAnsi="Calibri" w:cs="Calibri"/>
                <w:color w:val="000000" w:themeColor="text1"/>
                <w:lang w:val="es"/>
              </w:rPr>
            </w:pPr>
            <w:r w:rsidRPr="093DBD6E">
              <w:rPr>
                <w:rFonts w:ascii="Calibri" w:eastAsia="Calibri" w:hAnsi="Calibri" w:cs="Calibri"/>
                <w:color w:val="000000" w:themeColor="text1"/>
                <w:lang w:val="es"/>
              </w:rPr>
              <w:t>El sistema permitirá al Alcaide ingresar los datos correspondientes al valor de remisión de la condena de cada preso.</w:t>
            </w:r>
          </w:p>
          <w:p w14:paraId="26C1A538" w14:textId="45940270" w:rsidR="093DBD6E" w:rsidRDefault="093DBD6E">
            <w:pPr>
              <w:pStyle w:val="Prrafodelista"/>
              <w:numPr>
                <w:ilvl w:val="0"/>
                <w:numId w:val="175"/>
              </w:numPr>
              <w:rPr>
                <w:rFonts w:ascii="Calibri" w:eastAsia="Calibri" w:hAnsi="Calibri" w:cs="Calibri"/>
                <w:color w:val="000000" w:themeColor="text1"/>
                <w:lang w:val="es"/>
              </w:rPr>
            </w:pPr>
            <w:r w:rsidRPr="093DBD6E">
              <w:rPr>
                <w:rFonts w:ascii="Calibri" w:eastAsia="Calibri" w:hAnsi="Calibri" w:cs="Calibri"/>
                <w:color w:val="000000" w:themeColor="text1"/>
                <w:lang w:val="es"/>
              </w:rPr>
              <w:t>Este sistema ofrecerá acceso a los datos solo a los roles asignados.</w:t>
            </w:r>
          </w:p>
          <w:p w14:paraId="0CEE8E09" w14:textId="23678125" w:rsidR="093DBD6E" w:rsidRDefault="093DBD6E">
            <w:pPr>
              <w:pStyle w:val="Prrafodelista"/>
              <w:numPr>
                <w:ilvl w:val="0"/>
                <w:numId w:val="175"/>
              </w:numPr>
              <w:rPr>
                <w:rFonts w:ascii="Calibri" w:eastAsia="Calibri" w:hAnsi="Calibri" w:cs="Calibri"/>
                <w:color w:val="000000" w:themeColor="text1"/>
                <w:lang w:val="es"/>
              </w:rPr>
            </w:pPr>
            <w:proofErr w:type="gramStart"/>
            <w:r w:rsidRPr="093DBD6E">
              <w:rPr>
                <w:rFonts w:ascii="Calibri" w:eastAsia="Calibri" w:hAnsi="Calibri" w:cs="Calibri"/>
                <w:color w:val="000000" w:themeColor="text1"/>
                <w:lang w:val="es"/>
              </w:rPr>
              <w:t>El personal sin autorización no pueden</w:t>
            </w:r>
            <w:proofErr w:type="gramEnd"/>
            <w:r w:rsidRPr="093DBD6E">
              <w:rPr>
                <w:rFonts w:ascii="Calibri" w:eastAsia="Calibri" w:hAnsi="Calibri" w:cs="Calibri"/>
                <w:color w:val="000000" w:themeColor="text1"/>
                <w:lang w:val="es"/>
              </w:rPr>
              <w:t xml:space="preserve"> modificar la remisión.</w:t>
            </w:r>
          </w:p>
          <w:p w14:paraId="0A625E35" w14:textId="5B46DD1F" w:rsidR="093DBD6E" w:rsidRDefault="093DBD6E">
            <w:pPr>
              <w:pStyle w:val="Prrafodelista"/>
              <w:numPr>
                <w:ilvl w:val="0"/>
                <w:numId w:val="175"/>
              </w:numPr>
              <w:rPr>
                <w:rFonts w:ascii="Calibri" w:eastAsia="Calibri" w:hAnsi="Calibri" w:cs="Calibri"/>
                <w:color w:val="000000" w:themeColor="text1"/>
                <w:lang w:val="es"/>
              </w:rPr>
            </w:pPr>
            <w:r w:rsidRPr="093DBD6E">
              <w:rPr>
                <w:rFonts w:ascii="Calibri" w:eastAsia="Calibri" w:hAnsi="Calibri" w:cs="Calibri"/>
                <w:color w:val="000000" w:themeColor="text1"/>
                <w:lang w:val="es"/>
              </w:rPr>
              <w:t>Se requerirán un Usuario y contraseña designados por el Administrador para llevar a cabo dicha acción.</w:t>
            </w:r>
          </w:p>
          <w:p w14:paraId="010BE323" w14:textId="5F22974A" w:rsidR="093DBD6E" w:rsidRDefault="093DBD6E">
            <w:pPr>
              <w:pStyle w:val="Prrafodelista"/>
              <w:numPr>
                <w:ilvl w:val="0"/>
                <w:numId w:val="175"/>
              </w:numPr>
              <w:rPr>
                <w:rFonts w:ascii="Calibri" w:eastAsia="Calibri" w:hAnsi="Calibri" w:cs="Calibri"/>
                <w:color w:val="000000" w:themeColor="text1"/>
                <w:lang w:val="es"/>
              </w:rPr>
            </w:pPr>
            <w:r w:rsidRPr="093DBD6E">
              <w:rPr>
                <w:rFonts w:ascii="Calibri" w:eastAsia="Calibri" w:hAnsi="Calibri" w:cs="Calibri"/>
                <w:color w:val="000000" w:themeColor="text1"/>
                <w:lang w:val="es"/>
              </w:rPr>
              <w:t>Este campo de asistencia será tipo carácter y su longitud es de 10 caracteres.</w:t>
            </w:r>
          </w:p>
        </w:tc>
      </w:tr>
      <w:tr w:rsidR="093DBD6E" w14:paraId="3AEF0973" w14:textId="77777777" w:rsidTr="093DBD6E">
        <w:trPr>
          <w:trHeight w:val="945"/>
        </w:trPr>
        <w:tc>
          <w:tcPr>
            <w:tcW w:w="16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Pr>
          <w:p w14:paraId="68332F15" w14:textId="1A517625" w:rsidR="093DBD6E" w:rsidRDefault="093DBD6E">
            <w:r w:rsidRPr="093DBD6E">
              <w:rPr>
                <w:rFonts w:ascii="Calibri" w:eastAsia="Calibri" w:hAnsi="Calibri" w:cs="Calibri"/>
                <w:i/>
                <w:iCs/>
                <w:color w:val="000000" w:themeColor="text1"/>
                <w:lang w:val="es"/>
              </w:rPr>
              <w:t>Fecha de revisión y versión:</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A2EC31" w14:textId="743135EB" w:rsidR="093DBD6E" w:rsidRDefault="093DBD6E" w:rsidP="093DBD6E">
            <w:pPr>
              <w:rPr>
                <w:rFonts w:ascii="Calibri" w:eastAsia="Calibri" w:hAnsi="Calibri" w:cs="Calibri"/>
                <w:color w:val="000000" w:themeColor="text1"/>
                <w:lang w:val="en-US"/>
              </w:rPr>
            </w:pPr>
            <w:r w:rsidRPr="093DBD6E">
              <w:rPr>
                <w:rFonts w:ascii="Calibri" w:eastAsia="Calibri" w:hAnsi="Calibri" w:cs="Calibri"/>
                <w:color w:val="000000" w:themeColor="text1"/>
                <w:lang w:val="en-US"/>
              </w:rPr>
              <w:t>21/6/2022</w:t>
            </w:r>
          </w:p>
          <w:p w14:paraId="2DDC25C9" w14:textId="4999AF08" w:rsidR="093DBD6E" w:rsidRDefault="093DBD6E" w:rsidP="093DBD6E">
            <w:pPr>
              <w:rPr>
                <w:rFonts w:ascii="Calibri" w:eastAsia="Calibri" w:hAnsi="Calibri" w:cs="Calibri"/>
                <w:color w:val="000000" w:themeColor="text1"/>
                <w:lang w:val="en-US"/>
              </w:rPr>
            </w:pPr>
            <w:r w:rsidRPr="093DBD6E">
              <w:rPr>
                <w:rFonts w:ascii="Calibri" w:eastAsia="Calibri" w:hAnsi="Calibri" w:cs="Calibri"/>
                <w:color w:val="000000" w:themeColor="text1"/>
                <w:lang w:val="en-US"/>
              </w:rPr>
              <w:t>Versión1.0</w:t>
            </w:r>
          </w:p>
        </w:tc>
      </w:tr>
      <w:tr w:rsidR="093DBD6E" w14:paraId="7CC32B02" w14:textId="77777777" w:rsidTr="093DBD6E">
        <w:trPr>
          <w:trHeight w:val="375"/>
        </w:trPr>
        <w:tc>
          <w:tcPr>
            <w:tcW w:w="16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Pr>
          <w:p w14:paraId="41FD67A8" w14:textId="6B2A2186" w:rsidR="093DBD6E" w:rsidRDefault="093DBD6E">
            <w:proofErr w:type="spellStart"/>
            <w:r w:rsidRPr="093DBD6E">
              <w:rPr>
                <w:rFonts w:ascii="Calibri" w:eastAsia="Calibri" w:hAnsi="Calibri" w:cs="Calibri"/>
                <w:i/>
                <w:iCs/>
                <w:color w:val="000000" w:themeColor="text1"/>
                <w:lang w:val="en-US"/>
              </w:rPr>
              <w:t>Prioridad</w:t>
            </w:r>
            <w:proofErr w:type="spellEnd"/>
            <w:r w:rsidRPr="093DBD6E">
              <w:rPr>
                <w:rFonts w:ascii="Calibri" w:eastAsia="Calibri" w:hAnsi="Calibri" w:cs="Calibri"/>
                <w:i/>
                <w:iCs/>
                <w:color w:val="000000" w:themeColor="text1"/>
                <w:lang w:val="en-US"/>
              </w:rPr>
              <w:t>:</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E1D089" w14:textId="0EE366E0" w:rsidR="093DBD6E" w:rsidRDefault="093DBD6E" w:rsidP="093DBD6E">
            <w:pPr>
              <w:rPr>
                <w:rFonts w:ascii="Calibri" w:eastAsia="Calibri" w:hAnsi="Calibri" w:cs="Calibri"/>
                <w:b/>
                <w:bCs/>
                <w:color w:val="000000" w:themeColor="text1"/>
                <w:lang w:val="en-US"/>
              </w:rPr>
            </w:pPr>
            <w:r w:rsidRPr="093DBD6E">
              <w:rPr>
                <w:rFonts w:ascii="Calibri" w:eastAsia="Calibri" w:hAnsi="Calibri" w:cs="Calibri"/>
                <w:b/>
                <w:bCs/>
                <w:color w:val="000000" w:themeColor="text1"/>
                <w:lang w:val="en-US"/>
              </w:rPr>
              <w:t xml:space="preserve">Alta </w:t>
            </w:r>
          </w:p>
        </w:tc>
      </w:tr>
    </w:tbl>
    <w:p w14:paraId="3570CF8C" w14:textId="4CA4F8BF" w:rsidR="3640048A" w:rsidRDefault="3640048A" w:rsidP="093DBD6E"/>
    <w:p w14:paraId="3B8E1E9E" w14:textId="77777777" w:rsidR="00A2466D" w:rsidRDefault="038DCE0A">
      <w:pPr>
        <w:pStyle w:val="Ttulo2"/>
        <w:numPr>
          <w:ilvl w:val="1"/>
          <w:numId w:val="169"/>
        </w:numPr>
        <w:ind w:left="1418"/>
        <w:rPr>
          <w:rFonts w:ascii="Calibri" w:hAnsi="Calibri" w:cs="Book Antiqua"/>
          <w:i/>
          <w:iCs w:val="0"/>
          <w:szCs w:val="24"/>
        </w:rPr>
      </w:pPr>
      <w:bookmarkStart w:id="22" w:name="_Toc453064076"/>
      <w:bookmarkStart w:id="23" w:name="_Toc129257935"/>
      <w:r w:rsidRPr="038DCE0A">
        <w:rPr>
          <w:rFonts w:ascii="Calibri" w:hAnsi="Calibri" w:cs="Book Antiqua"/>
          <w:iCs w:val="0"/>
          <w:szCs w:val="24"/>
        </w:rPr>
        <w:t>No funcionales</w:t>
      </w:r>
      <w:bookmarkEnd w:id="22"/>
      <w:bookmarkEnd w:id="23"/>
    </w:p>
    <w:p w14:paraId="6B866E7D" w14:textId="00E75BB9" w:rsidR="3640048A" w:rsidRDefault="3640048A" w:rsidP="093DBD6E">
      <w:pPr>
        <w:ind w:left="708"/>
        <w:rPr>
          <w:rFonts w:ascii="Arial" w:hAnsi="Arial" w:cs="Arial"/>
          <w:i/>
          <w:color w:val="0000FF"/>
        </w:rPr>
      </w:pPr>
    </w:p>
    <w:p w14:paraId="00A99355" w14:textId="02D2716A" w:rsidR="3640048A" w:rsidRDefault="3640048A" w:rsidP="3640048A"/>
    <w:tbl>
      <w:tblPr>
        <w:tblW w:w="0" w:type="auto"/>
        <w:jc w:val="center"/>
        <w:tblLook w:val="0600" w:firstRow="0" w:lastRow="0" w:firstColumn="0" w:lastColumn="0" w:noHBand="1" w:noVBand="1"/>
      </w:tblPr>
      <w:tblGrid>
        <w:gridCol w:w="1608"/>
        <w:gridCol w:w="6326"/>
      </w:tblGrid>
      <w:tr w:rsidR="3640048A" w14:paraId="79B83E12" w14:textId="77777777" w:rsidTr="3640048A">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AD50C23" w14:textId="77777777" w:rsidR="3640048A" w:rsidRDefault="3640048A" w:rsidP="3640048A">
            <w:pPr>
              <w:rPr>
                <w:rFonts w:ascii="Calibri" w:hAnsi="Calibri" w:cs="Calibri"/>
                <w:i/>
                <w:iCs/>
              </w:rPr>
            </w:pPr>
            <w:proofErr w:type="spellStart"/>
            <w:r w:rsidRPr="3640048A">
              <w:rPr>
                <w:rFonts w:ascii="Calibri" w:hAnsi="Calibri" w:cs="Calibri"/>
                <w:i/>
                <w:iCs/>
                <w:lang w:val="en-US"/>
              </w:rPr>
              <w:t>Número</w:t>
            </w:r>
            <w:proofErr w:type="spellEnd"/>
            <w:r w:rsidRPr="3640048A">
              <w:rPr>
                <w:rFonts w:ascii="Calibri" w:hAnsi="Calibri" w:cs="Calibri"/>
                <w:i/>
                <w:iCs/>
                <w:lang w:val="en-US"/>
              </w:rPr>
              <w:t>:</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65F5FFD" w14:textId="7A6C08BC" w:rsidR="3640048A" w:rsidRDefault="3640048A" w:rsidP="3640048A">
            <w:pPr>
              <w:rPr>
                <w:rFonts w:ascii="Calibri" w:hAnsi="Calibri" w:cs="Calibri"/>
                <w:b/>
                <w:bCs/>
                <w:lang w:val="en-US"/>
              </w:rPr>
            </w:pPr>
            <w:r w:rsidRPr="3640048A">
              <w:rPr>
                <w:rFonts w:ascii="Calibri" w:hAnsi="Calibri" w:cs="Calibri"/>
                <w:b/>
                <w:bCs/>
                <w:lang w:val="en-US"/>
              </w:rPr>
              <w:t>RN-1</w:t>
            </w:r>
          </w:p>
        </w:tc>
      </w:tr>
      <w:tr w:rsidR="3640048A" w14:paraId="52ECE055" w14:textId="77777777" w:rsidTr="3640048A">
        <w:trPr>
          <w:trHeight w:val="326"/>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AFAD97C" w14:textId="77777777" w:rsidR="3640048A" w:rsidRDefault="3640048A" w:rsidP="3640048A">
            <w:pPr>
              <w:rPr>
                <w:rFonts w:ascii="Calibri" w:hAnsi="Calibri" w:cs="Calibri"/>
                <w:i/>
                <w:iCs/>
              </w:rPr>
            </w:pPr>
            <w:proofErr w:type="spellStart"/>
            <w:r w:rsidRPr="3640048A">
              <w:rPr>
                <w:rFonts w:ascii="Calibri" w:hAnsi="Calibri" w:cs="Calibri"/>
                <w:i/>
                <w:iCs/>
                <w:lang w:val="en-US"/>
              </w:rPr>
              <w:t>Título</w:t>
            </w:r>
            <w:proofErr w:type="spellEnd"/>
            <w:r w:rsidRPr="3640048A">
              <w:rPr>
                <w:rFonts w:ascii="Calibri" w:hAnsi="Calibri" w:cs="Calibri"/>
                <w:i/>
                <w:iCs/>
                <w:lang w:val="en-US"/>
              </w:rPr>
              <w:t>:</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4F344B7" w14:textId="6CE542E5" w:rsidR="3640048A" w:rsidRPr="00711A04" w:rsidRDefault="3640048A" w:rsidP="3640048A">
            <w:pPr>
              <w:rPr>
                <w:rFonts w:ascii="Calibri" w:hAnsi="Calibri" w:cs="Calibri"/>
                <w:lang w:val="es-EC"/>
              </w:rPr>
            </w:pPr>
            <w:r w:rsidRPr="00711A04">
              <w:rPr>
                <w:rFonts w:ascii="Calibri" w:hAnsi="Calibri" w:cs="Calibri"/>
                <w:lang w:val="es-EC"/>
              </w:rPr>
              <w:t>Seguridad lógica y de datos</w:t>
            </w:r>
          </w:p>
        </w:tc>
      </w:tr>
      <w:tr w:rsidR="3640048A" w14:paraId="19633E3A" w14:textId="77777777" w:rsidTr="3640048A">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7E39B32" w14:textId="77777777" w:rsidR="3640048A" w:rsidRDefault="3640048A" w:rsidP="3640048A">
            <w:pPr>
              <w:rPr>
                <w:rFonts w:ascii="Calibri" w:hAnsi="Calibri" w:cs="Calibri"/>
                <w:i/>
                <w:iCs/>
              </w:rPr>
            </w:pPr>
            <w:proofErr w:type="spellStart"/>
            <w:r w:rsidRPr="3640048A">
              <w:rPr>
                <w:rFonts w:ascii="Calibri" w:hAnsi="Calibri" w:cs="Calibri"/>
                <w:i/>
                <w:iCs/>
                <w:lang w:val="en-US"/>
              </w:rPr>
              <w:t>Texto</w:t>
            </w:r>
            <w:proofErr w:type="spellEnd"/>
            <w:r w:rsidRPr="3640048A">
              <w:rPr>
                <w:rFonts w:ascii="Calibri" w:hAnsi="Calibri" w:cs="Calibri"/>
                <w:i/>
                <w:iCs/>
                <w:lang w:val="en-US"/>
              </w:rPr>
              <w:t>:</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A36FC39" w14:textId="3BA5406E" w:rsidR="3640048A" w:rsidRPr="00711A04" w:rsidRDefault="3640048A" w:rsidP="3640048A">
            <w:pPr>
              <w:rPr>
                <w:rFonts w:ascii="Calibri" w:hAnsi="Calibri" w:cs="Calibri"/>
                <w:lang w:val="es-EC"/>
              </w:rPr>
            </w:pPr>
            <w:r w:rsidRPr="00711A04">
              <w:rPr>
                <w:rFonts w:ascii="Calibri" w:hAnsi="Calibri" w:cs="Calibri"/>
                <w:lang w:val="es-EC"/>
              </w:rPr>
              <w:t>El sistema debe desarrollarse aplicando patrones y recomendaciones de programación que incrementa la seguridad de datos.</w:t>
            </w:r>
          </w:p>
        </w:tc>
      </w:tr>
      <w:tr w:rsidR="3640048A" w14:paraId="7E50F9B7" w14:textId="77777777" w:rsidTr="3640048A">
        <w:trPr>
          <w:trHeight w:val="34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C34FEDB" w14:textId="77777777" w:rsidR="3640048A" w:rsidRDefault="3640048A" w:rsidP="3640048A">
            <w:pPr>
              <w:rPr>
                <w:rFonts w:ascii="Calibri" w:hAnsi="Calibri" w:cs="Calibri"/>
                <w:i/>
                <w:iCs/>
              </w:rPr>
            </w:pPr>
            <w:r w:rsidRPr="3640048A">
              <w:rPr>
                <w:rFonts w:ascii="Calibri" w:hAnsi="Calibri" w:cs="Calibri"/>
                <w:i/>
                <w:iCs/>
                <w:lang w:val="en-US"/>
              </w:rPr>
              <w:t>Tipo:</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0F0A623" w14:textId="0B1001B3" w:rsidR="3640048A" w:rsidRDefault="3640048A" w:rsidP="3640048A">
            <w:pPr>
              <w:rPr>
                <w:rFonts w:ascii="Calibri" w:hAnsi="Calibri" w:cs="Calibri"/>
                <w:lang w:val="en-US"/>
              </w:rPr>
            </w:pPr>
            <w:r w:rsidRPr="3640048A">
              <w:rPr>
                <w:rFonts w:ascii="Calibri" w:hAnsi="Calibri" w:cs="Calibri"/>
                <w:lang w:val="en-US"/>
              </w:rPr>
              <w:t xml:space="preserve">No </w:t>
            </w:r>
            <w:proofErr w:type="spellStart"/>
            <w:r w:rsidRPr="3640048A">
              <w:rPr>
                <w:rFonts w:ascii="Calibri" w:hAnsi="Calibri" w:cs="Calibri"/>
                <w:lang w:val="en-US"/>
              </w:rPr>
              <w:t>Funcional</w:t>
            </w:r>
            <w:proofErr w:type="spellEnd"/>
            <w:r w:rsidRPr="3640048A">
              <w:rPr>
                <w:rFonts w:ascii="Calibri" w:hAnsi="Calibri" w:cs="Calibri"/>
                <w:lang w:val="en-US"/>
              </w:rPr>
              <w:t xml:space="preserve"> – </w:t>
            </w:r>
            <w:proofErr w:type="spellStart"/>
            <w:r w:rsidRPr="3640048A">
              <w:rPr>
                <w:rFonts w:ascii="Calibri" w:hAnsi="Calibri" w:cs="Calibri"/>
                <w:lang w:val="en-US"/>
              </w:rPr>
              <w:t>Seguridad</w:t>
            </w:r>
            <w:proofErr w:type="spellEnd"/>
            <w:r w:rsidRPr="3640048A">
              <w:rPr>
                <w:rFonts w:ascii="Calibri" w:hAnsi="Calibri" w:cs="Calibri"/>
                <w:lang w:val="en-US"/>
              </w:rPr>
              <w:t>.</w:t>
            </w:r>
          </w:p>
        </w:tc>
      </w:tr>
      <w:tr w:rsidR="3640048A" w14:paraId="5BCFDDF6" w14:textId="77777777" w:rsidTr="3640048A">
        <w:trPr>
          <w:trHeight w:val="1001"/>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82C9FAE" w14:textId="77777777" w:rsidR="3640048A" w:rsidRDefault="3640048A" w:rsidP="3640048A">
            <w:pPr>
              <w:rPr>
                <w:rFonts w:ascii="Calibri" w:hAnsi="Calibri" w:cs="Calibri"/>
                <w:i/>
                <w:iCs/>
              </w:rPr>
            </w:pPr>
            <w:r w:rsidRPr="3640048A">
              <w:rPr>
                <w:rFonts w:ascii="Calibri" w:hAnsi="Calibri" w:cs="Calibri"/>
                <w:i/>
                <w:iCs/>
              </w:rPr>
              <w:t>Detalles de requisitos y restricciones:</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8FAF970" w14:textId="5122EC4B" w:rsidR="3640048A" w:rsidRPr="00711A04" w:rsidRDefault="3640048A">
            <w:pPr>
              <w:pStyle w:val="Prrafodelista"/>
              <w:numPr>
                <w:ilvl w:val="0"/>
                <w:numId w:val="156"/>
              </w:numPr>
              <w:rPr>
                <w:rFonts w:ascii="Calibri" w:eastAsia="Calibri" w:hAnsi="Calibri" w:cs="Calibri"/>
                <w:lang w:val="es-EC"/>
              </w:rPr>
            </w:pPr>
            <w:r w:rsidRPr="00711A04">
              <w:rPr>
                <w:rFonts w:ascii="Calibri" w:hAnsi="Calibri" w:cs="Calibri"/>
                <w:lang w:val="es-EC"/>
              </w:rPr>
              <w:t>Todos los sistemas deben respaldare cada 24 horas.</w:t>
            </w:r>
          </w:p>
          <w:p w14:paraId="30CB304F" w14:textId="7F850E8F" w:rsidR="3640048A" w:rsidRPr="00711A04" w:rsidRDefault="3640048A">
            <w:pPr>
              <w:pStyle w:val="Prrafodelista"/>
              <w:numPr>
                <w:ilvl w:val="0"/>
                <w:numId w:val="156"/>
              </w:numPr>
              <w:rPr>
                <w:rFonts w:ascii="Calibri" w:eastAsia="Calibri" w:hAnsi="Calibri" w:cs="Calibri"/>
                <w:lang w:val="es-EC"/>
              </w:rPr>
            </w:pPr>
            <w:r w:rsidRPr="00711A04">
              <w:rPr>
                <w:rFonts w:ascii="Calibri" w:hAnsi="Calibri" w:cs="Calibri"/>
                <w:lang w:val="es-EC"/>
              </w:rPr>
              <w:t>Los respaldos deben ser almacenados en una localidad segura, un edificio distinto al que reside el sistema.</w:t>
            </w:r>
          </w:p>
          <w:p w14:paraId="5AA6E81D" w14:textId="18DB88E3" w:rsidR="3640048A" w:rsidRPr="00711A04" w:rsidRDefault="3640048A">
            <w:pPr>
              <w:pStyle w:val="Prrafodelista"/>
              <w:numPr>
                <w:ilvl w:val="0"/>
                <w:numId w:val="156"/>
              </w:numPr>
              <w:rPr>
                <w:rFonts w:ascii="Calibri" w:eastAsia="Calibri" w:hAnsi="Calibri" w:cs="Calibri"/>
                <w:lang w:val="es-EC"/>
              </w:rPr>
            </w:pPr>
            <w:r w:rsidRPr="00711A04">
              <w:rPr>
                <w:rFonts w:ascii="Calibri" w:hAnsi="Calibri" w:cs="Calibri"/>
                <w:lang w:val="es-EC"/>
              </w:rPr>
              <w:t>Todas las comunicaciones externas entre servidores de datos, aplicación y cliente del sistema deben estar encriptadas.</w:t>
            </w:r>
          </w:p>
          <w:p w14:paraId="40F9D8BA" w14:textId="64844D85" w:rsidR="3640048A" w:rsidRPr="00711A04" w:rsidRDefault="3640048A">
            <w:pPr>
              <w:pStyle w:val="Prrafodelista"/>
              <w:numPr>
                <w:ilvl w:val="0"/>
                <w:numId w:val="156"/>
              </w:numPr>
              <w:rPr>
                <w:rFonts w:ascii="Calibri" w:eastAsia="Calibri" w:hAnsi="Calibri" w:cs="Calibri"/>
                <w:lang w:val="es-EC"/>
              </w:rPr>
            </w:pPr>
            <w:r w:rsidRPr="00711A04">
              <w:rPr>
                <w:rFonts w:ascii="Calibri" w:hAnsi="Calibri" w:cs="Calibri"/>
                <w:lang w:val="es-EC"/>
              </w:rPr>
              <w:t>La longitud de las claves del sistema debe tener un mínimo de 8 caracteres y deben incluir símbolos, al menos una mayúscula y un número.</w:t>
            </w:r>
          </w:p>
          <w:p w14:paraId="0C5AE879" w14:textId="66D450C2" w:rsidR="3640048A" w:rsidRPr="00711A04" w:rsidRDefault="3640048A" w:rsidP="093DBD6E">
            <w:pPr>
              <w:rPr>
                <w:rFonts w:ascii="Calibri" w:eastAsia="Calibri" w:hAnsi="Calibri" w:cs="Calibri"/>
                <w:lang w:val="es-EC"/>
              </w:rPr>
            </w:pPr>
          </w:p>
        </w:tc>
      </w:tr>
      <w:tr w:rsidR="3640048A" w14:paraId="651EE931" w14:textId="77777777" w:rsidTr="3640048A">
        <w:trPr>
          <w:trHeight w:val="85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6D93364" w14:textId="77777777" w:rsidR="3640048A" w:rsidRDefault="3640048A" w:rsidP="3640048A">
            <w:pPr>
              <w:rPr>
                <w:rFonts w:ascii="Calibri" w:hAnsi="Calibri" w:cs="Calibri"/>
                <w:i/>
                <w:iCs/>
              </w:rPr>
            </w:pPr>
            <w:r w:rsidRPr="3640048A">
              <w:rPr>
                <w:rFonts w:ascii="Calibri" w:hAnsi="Calibri" w:cs="Calibri"/>
                <w:i/>
                <w:iCs/>
              </w:rPr>
              <w:t>Fecha de revisión y versión:</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6C07240" w14:textId="5FC79407" w:rsidR="3640048A" w:rsidRDefault="3640048A" w:rsidP="3640048A">
            <w:pPr>
              <w:rPr>
                <w:rFonts w:ascii="Calibri" w:hAnsi="Calibri" w:cs="Calibri"/>
                <w:lang w:val="en-US"/>
              </w:rPr>
            </w:pPr>
            <w:r w:rsidRPr="3640048A">
              <w:rPr>
                <w:rFonts w:ascii="Calibri" w:hAnsi="Calibri" w:cs="Calibri"/>
                <w:lang w:val="en-US"/>
              </w:rPr>
              <w:t>18/6/2022</w:t>
            </w:r>
          </w:p>
          <w:p w14:paraId="5004AD21" w14:textId="6A8FE896" w:rsidR="3640048A" w:rsidRDefault="3640048A" w:rsidP="3640048A">
            <w:pPr>
              <w:rPr>
                <w:rFonts w:ascii="Calibri" w:hAnsi="Calibri" w:cs="Calibri"/>
                <w:lang w:val="en-US"/>
              </w:rPr>
            </w:pPr>
            <w:r w:rsidRPr="3640048A">
              <w:rPr>
                <w:rFonts w:ascii="Calibri" w:hAnsi="Calibri" w:cs="Calibri"/>
                <w:lang w:val="en-US"/>
              </w:rPr>
              <w:t>Versión1.0</w:t>
            </w:r>
          </w:p>
        </w:tc>
      </w:tr>
      <w:tr w:rsidR="3640048A" w14:paraId="024DA5EF" w14:textId="77777777" w:rsidTr="3640048A">
        <w:trPr>
          <w:trHeight w:val="378"/>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01003CA" w14:textId="77777777" w:rsidR="3640048A" w:rsidRDefault="3640048A" w:rsidP="3640048A">
            <w:pPr>
              <w:rPr>
                <w:rFonts w:ascii="Calibri" w:hAnsi="Calibri" w:cs="Calibri"/>
                <w:i/>
                <w:iCs/>
              </w:rPr>
            </w:pPr>
            <w:proofErr w:type="spellStart"/>
            <w:r w:rsidRPr="3640048A">
              <w:rPr>
                <w:rFonts w:ascii="Calibri" w:hAnsi="Calibri" w:cs="Calibri"/>
                <w:i/>
                <w:iCs/>
                <w:lang w:val="en-US"/>
              </w:rPr>
              <w:t>Prioridad</w:t>
            </w:r>
            <w:proofErr w:type="spellEnd"/>
            <w:r w:rsidRPr="3640048A">
              <w:rPr>
                <w:rFonts w:ascii="Calibri" w:hAnsi="Calibri" w:cs="Calibri"/>
                <w:i/>
                <w:iCs/>
                <w:lang w:val="en-US"/>
              </w:rPr>
              <w:t>:</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7ED1C0E" w14:textId="2EC97A59" w:rsidR="3640048A" w:rsidRDefault="3640048A" w:rsidP="3640048A">
            <w:pPr>
              <w:rPr>
                <w:rFonts w:ascii="Calibri" w:hAnsi="Calibri" w:cs="Calibri"/>
                <w:b/>
                <w:bCs/>
                <w:lang w:val="en-US"/>
              </w:rPr>
            </w:pPr>
            <w:r w:rsidRPr="3640048A">
              <w:rPr>
                <w:rFonts w:ascii="Calibri" w:hAnsi="Calibri" w:cs="Calibri"/>
                <w:b/>
                <w:bCs/>
                <w:lang w:val="en-US"/>
              </w:rPr>
              <w:t>Alta</w:t>
            </w:r>
          </w:p>
        </w:tc>
      </w:tr>
    </w:tbl>
    <w:p w14:paraId="0A38DA44" w14:textId="195BEACF" w:rsidR="3640048A" w:rsidRDefault="3640048A" w:rsidP="3640048A"/>
    <w:p w14:paraId="7874F5C6" w14:textId="30F9D58E" w:rsidR="3640048A" w:rsidRDefault="3640048A" w:rsidP="3640048A"/>
    <w:tbl>
      <w:tblPr>
        <w:tblW w:w="0" w:type="auto"/>
        <w:jc w:val="center"/>
        <w:tblLook w:val="0600" w:firstRow="0" w:lastRow="0" w:firstColumn="0" w:lastColumn="0" w:noHBand="1" w:noVBand="1"/>
      </w:tblPr>
      <w:tblGrid>
        <w:gridCol w:w="1608"/>
        <w:gridCol w:w="6326"/>
      </w:tblGrid>
      <w:tr w:rsidR="3640048A" w14:paraId="352C6227" w14:textId="77777777" w:rsidTr="3640048A">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38A8119" w14:textId="77777777" w:rsidR="3640048A" w:rsidRDefault="3640048A" w:rsidP="3640048A">
            <w:pPr>
              <w:rPr>
                <w:rFonts w:ascii="Calibri" w:hAnsi="Calibri" w:cs="Calibri"/>
                <w:i/>
                <w:iCs/>
              </w:rPr>
            </w:pPr>
            <w:proofErr w:type="spellStart"/>
            <w:r w:rsidRPr="3640048A">
              <w:rPr>
                <w:rFonts w:ascii="Calibri" w:hAnsi="Calibri" w:cs="Calibri"/>
                <w:i/>
                <w:iCs/>
                <w:lang w:val="en-US"/>
              </w:rPr>
              <w:t>Número</w:t>
            </w:r>
            <w:proofErr w:type="spellEnd"/>
            <w:r w:rsidRPr="3640048A">
              <w:rPr>
                <w:rFonts w:ascii="Calibri" w:hAnsi="Calibri" w:cs="Calibri"/>
                <w:i/>
                <w:iCs/>
                <w:lang w:val="en-US"/>
              </w:rPr>
              <w:t>:</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484F679" w14:textId="73045AE8" w:rsidR="3640048A" w:rsidRDefault="3640048A" w:rsidP="3640048A">
            <w:pPr>
              <w:rPr>
                <w:rFonts w:ascii="Calibri" w:hAnsi="Calibri" w:cs="Calibri"/>
                <w:b/>
                <w:bCs/>
                <w:lang w:val="en-US"/>
              </w:rPr>
            </w:pPr>
            <w:r w:rsidRPr="3640048A">
              <w:rPr>
                <w:rFonts w:ascii="Calibri" w:hAnsi="Calibri" w:cs="Calibri"/>
                <w:b/>
                <w:bCs/>
                <w:lang w:val="en-US"/>
              </w:rPr>
              <w:t>RN-2</w:t>
            </w:r>
          </w:p>
        </w:tc>
      </w:tr>
      <w:tr w:rsidR="3640048A" w14:paraId="00D3DE78" w14:textId="77777777" w:rsidTr="3640048A">
        <w:trPr>
          <w:trHeight w:val="326"/>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618329A" w14:textId="77777777" w:rsidR="3640048A" w:rsidRDefault="3640048A" w:rsidP="3640048A">
            <w:pPr>
              <w:rPr>
                <w:rFonts w:ascii="Calibri" w:hAnsi="Calibri" w:cs="Calibri"/>
                <w:i/>
                <w:iCs/>
              </w:rPr>
            </w:pPr>
            <w:proofErr w:type="spellStart"/>
            <w:r w:rsidRPr="3640048A">
              <w:rPr>
                <w:rFonts w:ascii="Calibri" w:hAnsi="Calibri" w:cs="Calibri"/>
                <w:i/>
                <w:iCs/>
                <w:lang w:val="en-US"/>
              </w:rPr>
              <w:t>Título</w:t>
            </w:r>
            <w:proofErr w:type="spellEnd"/>
            <w:r w:rsidRPr="3640048A">
              <w:rPr>
                <w:rFonts w:ascii="Calibri" w:hAnsi="Calibri" w:cs="Calibri"/>
                <w:i/>
                <w:iCs/>
                <w:lang w:val="en-US"/>
              </w:rPr>
              <w:t>:</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E12F493" w14:textId="3AD3AE0D" w:rsidR="3640048A" w:rsidRDefault="3640048A" w:rsidP="3640048A">
            <w:pPr>
              <w:rPr>
                <w:rFonts w:ascii="Calibri" w:hAnsi="Calibri" w:cs="Calibri"/>
                <w:lang w:val="en-US"/>
              </w:rPr>
            </w:pPr>
            <w:proofErr w:type="spellStart"/>
            <w:r w:rsidRPr="3640048A">
              <w:rPr>
                <w:rFonts w:ascii="Calibri" w:hAnsi="Calibri" w:cs="Calibri"/>
                <w:lang w:val="en-US"/>
              </w:rPr>
              <w:t>Recursos</w:t>
            </w:r>
            <w:proofErr w:type="spellEnd"/>
            <w:r w:rsidRPr="3640048A">
              <w:rPr>
                <w:rFonts w:ascii="Calibri" w:hAnsi="Calibri" w:cs="Calibri"/>
                <w:lang w:val="en-US"/>
              </w:rPr>
              <w:t xml:space="preserve"> de </w:t>
            </w:r>
            <w:proofErr w:type="spellStart"/>
            <w:r w:rsidRPr="3640048A">
              <w:rPr>
                <w:rFonts w:ascii="Calibri" w:hAnsi="Calibri" w:cs="Calibri"/>
                <w:lang w:val="en-US"/>
              </w:rPr>
              <w:t>uso</w:t>
            </w:r>
            <w:proofErr w:type="spellEnd"/>
          </w:p>
        </w:tc>
      </w:tr>
      <w:tr w:rsidR="3640048A" w14:paraId="011B422A" w14:textId="77777777" w:rsidTr="3640048A">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2CB99E3" w14:textId="77777777" w:rsidR="3640048A" w:rsidRDefault="3640048A" w:rsidP="3640048A">
            <w:pPr>
              <w:rPr>
                <w:rFonts w:ascii="Calibri" w:hAnsi="Calibri" w:cs="Calibri"/>
                <w:i/>
                <w:iCs/>
              </w:rPr>
            </w:pPr>
            <w:proofErr w:type="spellStart"/>
            <w:r w:rsidRPr="3640048A">
              <w:rPr>
                <w:rFonts w:ascii="Calibri" w:hAnsi="Calibri" w:cs="Calibri"/>
                <w:i/>
                <w:iCs/>
                <w:lang w:val="en-US"/>
              </w:rPr>
              <w:t>Texto</w:t>
            </w:r>
            <w:proofErr w:type="spellEnd"/>
            <w:r w:rsidRPr="3640048A">
              <w:rPr>
                <w:rFonts w:ascii="Calibri" w:hAnsi="Calibri" w:cs="Calibri"/>
                <w:i/>
                <w:iCs/>
                <w:lang w:val="en-US"/>
              </w:rPr>
              <w:t>:</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05CC374" w14:textId="50E397AE" w:rsidR="3640048A" w:rsidRPr="00711A04" w:rsidRDefault="3640048A" w:rsidP="3640048A">
            <w:pPr>
              <w:rPr>
                <w:rFonts w:ascii="Calibri" w:hAnsi="Calibri" w:cs="Calibri"/>
                <w:lang w:val="es-EC"/>
              </w:rPr>
            </w:pPr>
            <w:r w:rsidRPr="00711A04">
              <w:rPr>
                <w:rFonts w:ascii="Calibri" w:hAnsi="Calibri" w:cs="Calibri"/>
                <w:lang w:val="es-EC"/>
              </w:rPr>
              <w:t>El sistema debe tener el espacio mínimo necesario para su instalación en un dispositivo de cómputo.</w:t>
            </w:r>
          </w:p>
        </w:tc>
      </w:tr>
      <w:tr w:rsidR="3640048A" w14:paraId="44155C25" w14:textId="77777777" w:rsidTr="3640048A">
        <w:trPr>
          <w:trHeight w:val="34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76D0A96" w14:textId="77777777" w:rsidR="3640048A" w:rsidRDefault="3640048A" w:rsidP="3640048A">
            <w:pPr>
              <w:rPr>
                <w:rFonts w:ascii="Calibri" w:hAnsi="Calibri" w:cs="Calibri"/>
                <w:i/>
                <w:iCs/>
              </w:rPr>
            </w:pPr>
            <w:r w:rsidRPr="3640048A">
              <w:rPr>
                <w:rFonts w:ascii="Calibri" w:hAnsi="Calibri" w:cs="Calibri"/>
                <w:i/>
                <w:iCs/>
                <w:lang w:val="en-US"/>
              </w:rPr>
              <w:t>Tipo:</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ECD7CAE" w14:textId="27B71E07" w:rsidR="3640048A" w:rsidRDefault="3640048A" w:rsidP="3640048A">
            <w:pPr>
              <w:rPr>
                <w:rFonts w:ascii="Calibri" w:hAnsi="Calibri" w:cs="Calibri"/>
                <w:lang w:val="en-US"/>
              </w:rPr>
            </w:pPr>
            <w:r w:rsidRPr="3640048A">
              <w:rPr>
                <w:rFonts w:ascii="Calibri" w:hAnsi="Calibri" w:cs="Calibri"/>
                <w:lang w:val="en-US"/>
              </w:rPr>
              <w:t xml:space="preserve">No </w:t>
            </w:r>
            <w:proofErr w:type="spellStart"/>
            <w:r w:rsidRPr="3640048A">
              <w:rPr>
                <w:rFonts w:ascii="Calibri" w:hAnsi="Calibri" w:cs="Calibri"/>
                <w:lang w:val="en-US"/>
              </w:rPr>
              <w:t>Funcional</w:t>
            </w:r>
            <w:proofErr w:type="spellEnd"/>
            <w:r w:rsidRPr="3640048A">
              <w:rPr>
                <w:rFonts w:ascii="Calibri" w:hAnsi="Calibri" w:cs="Calibri"/>
                <w:lang w:val="en-US"/>
              </w:rPr>
              <w:t xml:space="preserve"> – </w:t>
            </w:r>
            <w:proofErr w:type="spellStart"/>
            <w:r w:rsidRPr="3640048A">
              <w:rPr>
                <w:rFonts w:ascii="Calibri" w:hAnsi="Calibri" w:cs="Calibri"/>
                <w:lang w:val="en-US"/>
              </w:rPr>
              <w:t>Capacidad</w:t>
            </w:r>
            <w:proofErr w:type="spellEnd"/>
            <w:r w:rsidRPr="3640048A">
              <w:rPr>
                <w:rFonts w:ascii="Calibri" w:hAnsi="Calibri" w:cs="Calibri"/>
                <w:lang w:val="en-US"/>
              </w:rPr>
              <w:t>.</w:t>
            </w:r>
          </w:p>
        </w:tc>
      </w:tr>
      <w:tr w:rsidR="3640048A" w14:paraId="261ED66F" w14:textId="77777777" w:rsidTr="3640048A">
        <w:trPr>
          <w:trHeight w:val="1001"/>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779FA85" w14:textId="77777777" w:rsidR="3640048A" w:rsidRDefault="3640048A" w:rsidP="3640048A">
            <w:pPr>
              <w:rPr>
                <w:rFonts w:ascii="Calibri" w:hAnsi="Calibri" w:cs="Calibri"/>
                <w:i/>
                <w:iCs/>
              </w:rPr>
            </w:pPr>
            <w:r w:rsidRPr="3640048A">
              <w:rPr>
                <w:rFonts w:ascii="Calibri" w:hAnsi="Calibri" w:cs="Calibri"/>
                <w:i/>
                <w:iCs/>
              </w:rPr>
              <w:t>Detalles de requisitos y restricciones:</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EAE5F38" w14:textId="7E88E7F1" w:rsidR="3640048A" w:rsidRPr="00711A04" w:rsidRDefault="3640048A">
            <w:pPr>
              <w:pStyle w:val="Prrafodelista"/>
              <w:numPr>
                <w:ilvl w:val="0"/>
                <w:numId w:val="157"/>
              </w:numPr>
              <w:rPr>
                <w:rFonts w:ascii="Calibri" w:eastAsia="Calibri" w:hAnsi="Calibri" w:cs="Calibri"/>
                <w:lang w:val="es-EC"/>
              </w:rPr>
            </w:pPr>
            <w:r w:rsidRPr="00711A04">
              <w:rPr>
                <w:rFonts w:ascii="Calibri" w:hAnsi="Calibri" w:cs="Calibri"/>
                <w:lang w:val="es-EC"/>
              </w:rPr>
              <w:t>El sistema debe consumir menos de 1200MB de memoria RAM.</w:t>
            </w:r>
          </w:p>
          <w:p w14:paraId="01044606" w14:textId="0476AE2B" w:rsidR="3640048A" w:rsidRPr="00711A04" w:rsidRDefault="3640048A">
            <w:pPr>
              <w:pStyle w:val="Prrafodelista"/>
              <w:numPr>
                <w:ilvl w:val="0"/>
                <w:numId w:val="157"/>
              </w:numPr>
              <w:rPr>
                <w:rFonts w:ascii="Calibri" w:eastAsia="Calibri" w:hAnsi="Calibri" w:cs="Calibri"/>
                <w:lang w:val="es-EC"/>
              </w:rPr>
            </w:pPr>
            <w:r w:rsidRPr="00711A04">
              <w:rPr>
                <w:rFonts w:ascii="Calibri" w:hAnsi="Calibri" w:cs="Calibri"/>
                <w:lang w:val="es-EC"/>
              </w:rPr>
              <w:t>El sistema deberá ocupar 4GB de almacenamiento en disco.</w:t>
            </w:r>
          </w:p>
          <w:p w14:paraId="12AA0E5E" w14:textId="0AB98A91" w:rsidR="3640048A" w:rsidRPr="00711A04" w:rsidRDefault="3640048A">
            <w:pPr>
              <w:pStyle w:val="Prrafodelista"/>
              <w:numPr>
                <w:ilvl w:val="0"/>
                <w:numId w:val="157"/>
              </w:numPr>
              <w:rPr>
                <w:rFonts w:ascii="Calibri" w:eastAsia="Calibri" w:hAnsi="Calibri" w:cs="Calibri"/>
                <w:lang w:val="es-EC"/>
              </w:rPr>
            </w:pPr>
            <w:r w:rsidRPr="00711A04">
              <w:rPr>
                <w:rFonts w:ascii="Calibri" w:hAnsi="Calibri" w:cs="Calibri"/>
                <w:lang w:val="es-EC"/>
              </w:rPr>
              <w:t>El sistema debe permitir subir datos con más de 100MB.</w:t>
            </w:r>
          </w:p>
          <w:p w14:paraId="6554D886" w14:textId="5060B565" w:rsidR="3640048A" w:rsidRPr="00711A04" w:rsidRDefault="3640048A" w:rsidP="093DBD6E">
            <w:pPr>
              <w:rPr>
                <w:rFonts w:ascii="Calibri" w:eastAsia="Calibri" w:hAnsi="Calibri" w:cs="Calibri"/>
                <w:lang w:val="es-EC"/>
              </w:rPr>
            </w:pPr>
          </w:p>
        </w:tc>
      </w:tr>
      <w:tr w:rsidR="3640048A" w14:paraId="6E8E01E7" w14:textId="77777777" w:rsidTr="3640048A">
        <w:trPr>
          <w:trHeight w:val="85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3EEE523" w14:textId="77777777" w:rsidR="3640048A" w:rsidRDefault="3640048A" w:rsidP="3640048A">
            <w:pPr>
              <w:rPr>
                <w:rFonts w:ascii="Calibri" w:hAnsi="Calibri" w:cs="Calibri"/>
                <w:i/>
                <w:iCs/>
              </w:rPr>
            </w:pPr>
            <w:r w:rsidRPr="3640048A">
              <w:rPr>
                <w:rFonts w:ascii="Calibri" w:hAnsi="Calibri" w:cs="Calibri"/>
                <w:i/>
                <w:iCs/>
              </w:rPr>
              <w:t>Fecha de revisión y versión:</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32992D2" w14:textId="2D857707" w:rsidR="3640048A" w:rsidRDefault="3640048A" w:rsidP="3640048A">
            <w:pPr>
              <w:rPr>
                <w:rFonts w:ascii="Calibri" w:hAnsi="Calibri" w:cs="Calibri"/>
                <w:lang w:val="en-US"/>
              </w:rPr>
            </w:pPr>
            <w:r w:rsidRPr="3640048A">
              <w:rPr>
                <w:rFonts w:ascii="Calibri" w:hAnsi="Calibri" w:cs="Calibri"/>
                <w:lang w:val="en-US"/>
              </w:rPr>
              <w:t>18/6/2022</w:t>
            </w:r>
          </w:p>
          <w:p w14:paraId="1B53AFE8" w14:textId="7DFA5794" w:rsidR="3640048A" w:rsidRDefault="3640048A" w:rsidP="3640048A">
            <w:pPr>
              <w:rPr>
                <w:rFonts w:ascii="Calibri" w:hAnsi="Calibri" w:cs="Calibri"/>
                <w:lang w:val="en-US"/>
              </w:rPr>
            </w:pPr>
            <w:r w:rsidRPr="3640048A">
              <w:rPr>
                <w:rFonts w:ascii="Calibri" w:hAnsi="Calibri" w:cs="Calibri"/>
                <w:lang w:val="en-US"/>
              </w:rPr>
              <w:t>Versión1.0</w:t>
            </w:r>
          </w:p>
          <w:p w14:paraId="04E92248" w14:textId="4B0BEADA" w:rsidR="3640048A" w:rsidRDefault="3640048A" w:rsidP="3640048A">
            <w:pPr>
              <w:pStyle w:val="NormalWeb"/>
              <w:spacing w:before="0" w:beforeAutospacing="0" w:after="0" w:afterAutospacing="0"/>
              <w:rPr>
                <w:rFonts w:ascii="Calibri" w:hAnsi="Calibri" w:cs="Calibri"/>
                <w:i/>
                <w:iCs/>
                <w:lang w:val="en-US"/>
              </w:rPr>
            </w:pPr>
          </w:p>
        </w:tc>
      </w:tr>
      <w:tr w:rsidR="3640048A" w14:paraId="157378FB" w14:textId="77777777" w:rsidTr="3640048A">
        <w:trPr>
          <w:trHeight w:val="378"/>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F8A62D0" w14:textId="77777777" w:rsidR="3640048A" w:rsidRDefault="3640048A" w:rsidP="3640048A">
            <w:pPr>
              <w:rPr>
                <w:rFonts w:ascii="Calibri" w:hAnsi="Calibri" w:cs="Calibri"/>
                <w:i/>
                <w:iCs/>
              </w:rPr>
            </w:pPr>
            <w:proofErr w:type="spellStart"/>
            <w:r w:rsidRPr="3640048A">
              <w:rPr>
                <w:rFonts w:ascii="Calibri" w:hAnsi="Calibri" w:cs="Calibri"/>
                <w:i/>
                <w:iCs/>
                <w:lang w:val="en-US"/>
              </w:rPr>
              <w:t>Prioridad</w:t>
            </w:r>
            <w:proofErr w:type="spellEnd"/>
            <w:r w:rsidRPr="3640048A">
              <w:rPr>
                <w:rFonts w:ascii="Calibri" w:hAnsi="Calibri" w:cs="Calibri"/>
                <w:i/>
                <w:iCs/>
                <w:lang w:val="en-US"/>
              </w:rPr>
              <w:t>:</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8C351BA" w14:textId="70789B01" w:rsidR="3640048A" w:rsidRDefault="3640048A" w:rsidP="3640048A">
            <w:pPr>
              <w:rPr>
                <w:rFonts w:ascii="Calibri" w:hAnsi="Calibri" w:cs="Calibri"/>
                <w:b/>
                <w:bCs/>
                <w:lang w:val="en-US"/>
              </w:rPr>
            </w:pPr>
            <w:r w:rsidRPr="3640048A">
              <w:rPr>
                <w:rFonts w:ascii="Calibri" w:hAnsi="Calibri" w:cs="Calibri"/>
                <w:b/>
                <w:bCs/>
                <w:lang w:val="en-US"/>
              </w:rPr>
              <w:t>Media</w:t>
            </w:r>
          </w:p>
        </w:tc>
      </w:tr>
    </w:tbl>
    <w:p w14:paraId="3A07E717" w14:textId="0B99E420" w:rsidR="3640048A" w:rsidRDefault="3640048A" w:rsidP="3640048A"/>
    <w:p w14:paraId="3BFF4B5A" w14:textId="77012939" w:rsidR="6D558AED" w:rsidRDefault="6D558AED" w:rsidP="6D558AED"/>
    <w:tbl>
      <w:tblPr>
        <w:tblW w:w="0" w:type="auto"/>
        <w:jc w:val="center"/>
        <w:tblLook w:val="0600" w:firstRow="0" w:lastRow="0" w:firstColumn="0" w:lastColumn="0" w:noHBand="1" w:noVBand="1"/>
      </w:tblPr>
      <w:tblGrid>
        <w:gridCol w:w="1608"/>
        <w:gridCol w:w="6326"/>
      </w:tblGrid>
      <w:tr w:rsidR="6D558AED" w14:paraId="695D5C6F" w14:textId="77777777" w:rsidTr="6D558AED">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AB5E377" w14:textId="77777777" w:rsidR="6D558AED" w:rsidRDefault="6D558AED" w:rsidP="6D558AED">
            <w:pPr>
              <w:rPr>
                <w:rFonts w:ascii="Calibri" w:hAnsi="Calibri" w:cs="Calibri"/>
                <w:i/>
                <w:iCs/>
              </w:rPr>
            </w:pPr>
            <w:proofErr w:type="spellStart"/>
            <w:r w:rsidRPr="6D558AED">
              <w:rPr>
                <w:rFonts w:ascii="Calibri" w:hAnsi="Calibri" w:cs="Calibri"/>
                <w:i/>
                <w:iCs/>
                <w:lang w:val="en-US"/>
              </w:rPr>
              <w:t>Número</w:t>
            </w:r>
            <w:proofErr w:type="spellEnd"/>
            <w:r w:rsidRPr="6D558AED">
              <w:rPr>
                <w:rFonts w:ascii="Calibri" w:hAnsi="Calibri" w:cs="Calibri"/>
                <w:i/>
                <w:iCs/>
                <w:lang w:val="en-US"/>
              </w:rPr>
              <w:t>:</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54F0C1D" w14:textId="6F699DEE" w:rsidR="6D558AED" w:rsidRDefault="6D558AED" w:rsidP="6D558AED">
            <w:pPr>
              <w:rPr>
                <w:rFonts w:ascii="Calibri" w:hAnsi="Calibri" w:cs="Calibri"/>
                <w:b/>
                <w:bCs/>
                <w:lang w:val="en-US"/>
              </w:rPr>
            </w:pPr>
            <w:r w:rsidRPr="6D558AED">
              <w:rPr>
                <w:rFonts w:ascii="Calibri" w:hAnsi="Calibri" w:cs="Calibri"/>
                <w:b/>
                <w:bCs/>
                <w:lang w:val="en-US"/>
              </w:rPr>
              <w:t>RN-3</w:t>
            </w:r>
          </w:p>
        </w:tc>
      </w:tr>
      <w:tr w:rsidR="6D558AED" w14:paraId="0F78629E" w14:textId="77777777" w:rsidTr="6D558AED">
        <w:trPr>
          <w:trHeight w:val="326"/>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1A5561E" w14:textId="77777777" w:rsidR="6D558AED" w:rsidRDefault="6D558AED" w:rsidP="6D558AED">
            <w:pPr>
              <w:rPr>
                <w:rFonts w:ascii="Calibri" w:hAnsi="Calibri" w:cs="Calibri"/>
                <w:i/>
                <w:iCs/>
              </w:rPr>
            </w:pPr>
            <w:proofErr w:type="spellStart"/>
            <w:r w:rsidRPr="6D558AED">
              <w:rPr>
                <w:rFonts w:ascii="Calibri" w:hAnsi="Calibri" w:cs="Calibri"/>
                <w:i/>
                <w:iCs/>
                <w:lang w:val="en-US"/>
              </w:rPr>
              <w:t>Título</w:t>
            </w:r>
            <w:proofErr w:type="spellEnd"/>
            <w:r w:rsidRPr="6D558AED">
              <w:rPr>
                <w:rFonts w:ascii="Calibri" w:hAnsi="Calibri" w:cs="Calibri"/>
                <w:i/>
                <w:iCs/>
                <w:lang w:val="en-US"/>
              </w:rPr>
              <w:t>:</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01D71EE" w14:textId="63EEDA16" w:rsidR="6D558AED" w:rsidRDefault="6D558AED" w:rsidP="6D558AED">
            <w:pPr>
              <w:rPr>
                <w:rFonts w:ascii="Calibri" w:hAnsi="Calibri" w:cs="Calibri"/>
                <w:lang w:val="en-US"/>
              </w:rPr>
            </w:pPr>
            <w:r w:rsidRPr="6D558AED">
              <w:rPr>
                <w:rFonts w:ascii="Calibri" w:hAnsi="Calibri" w:cs="Calibri"/>
                <w:lang w:val="en-US"/>
              </w:rPr>
              <w:t xml:space="preserve">Registrar </w:t>
            </w:r>
            <w:proofErr w:type="spellStart"/>
            <w:r w:rsidRPr="6D558AED">
              <w:rPr>
                <w:rFonts w:ascii="Calibri" w:hAnsi="Calibri" w:cs="Calibri"/>
                <w:lang w:val="en-US"/>
              </w:rPr>
              <w:t>fallos</w:t>
            </w:r>
            <w:proofErr w:type="spellEnd"/>
            <w:r w:rsidRPr="6D558AED">
              <w:rPr>
                <w:rFonts w:ascii="Calibri" w:hAnsi="Calibri" w:cs="Calibri"/>
                <w:lang w:val="en-US"/>
              </w:rPr>
              <w:t xml:space="preserve"> del </w:t>
            </w:r>
            <w:proofErr w:type="spellStart"/>
            <w:r w:rsidRPr="6D558AED">
              <w:rPr>
                <w:rFonts w:ascii="Calibri" w:hAnsi="Calibri" w:cs="Calibri"/>
                <w:lang w:val="en-US"/>
              </w:rPr>
              <w:t>sistema</w:t>
            </w:r>
            <w:proofErr w:type="spellEnd"/>
          </w:p>
        </w:tc>
      </w:tr>
      <w:tr w:rsidR="6D558AED" w14:paraId="5B182A71" w14:textId="77777777" w:rsidTr="6D558AED">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95E2B06" w14:textId="77777777" w:rsidR="6D558AED" w:rsidRDefault="6D558AED" w:rsidP="6D558AED">
            <w:pPr>
              <w:rPr>
                <w:rFonts w:ascii="Calibri" w:hAnsi="Calibri" w:cs="Calibri"/>
                <w:i/>
                <w:iCs/>
              </w:rPr>
            </w:pPr>
            <w:proofErr w:type="spellStart"/>
            <w:r w:rsidRPr="6D558AED">
              <w:rPr>
                <w:rFonts w:ascii="Calibri" w:hAnsi="Calibri" w:cs="Calibri"/>
                <w:i/>
                <w:iCs/>
                <w:lang w:val="en-US"/>
              </w:rPr>
              <w:t>Texto</w:t>
            </w:r>
            <w:proofErr w:type="spellEnd"/>
            <w:r w:rsidRPr="6D558AED">
              <w:rPr>
                <w:rFonts w:ascii="Calibri" w:hAnsi="Calibri" w:cs="Calibri"/>
                <w:i/>
                <w:iCs/>
                <w:lang w:val="en-US"/>
              </w:rPr>
              <w:t>:</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94ACFEF" w14:textId="1C6DA038" w:rsidR="6D558AED" w:rsidRPr="00711A04" w:rsidRDefault="6D558AED" w:rsidP="6D558AED">
            <w:pPr>
              <w:rPr>
                <w:rFonts w:ascii="Calibri" w:hAnsi="Calibri" w:cs="Calibri"/>
                <w:lang w:val="es-EC"/>
              </w:rPr>
            </w:pPr>
            <w:r w:rsidRPr="00711A04">
              <w:rPr>
                <w:rFonts w:ascii="Calibri" w:hAnsi="Calibri" w:cs="Calibri"/>
                <w:lang w:val="es-EC"/>
              </w:rPr>
              <w:t>Considerar registrar la cantidad de fallos críticos que experimente el sistema durante las pruebas.</w:t>
            </w:r>
          </w:p>
        </w:tc>
      </w:tr>
      <w:tr w:rsidR="6D558AED" w14:paraId="5E061B14" w14:textId="77777777" w:rsidTr="6D558AED">
        <w:trPr>
          <w:trHeight w:val="34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C3E6251" w14:textId="77777777" w:rsidR="6D558AED" w:rsidRDefault="6D558AED" w:rsidP="6D558AED">
            <w:pPr>
              <w:rPr>
                <w:rFonts w:ascii="Calibri" w:hAnsi="Calibri" w:cs="Calibri"/>
                <w:i/>
                <w:iCs/>
              </w:rPr>
            </w:pPr>
            <w:r w:rsidRPr="6D558AED">
              <w:rPr>
                <w:rFonts w:ascii="Calibri" w:hAnsi="Calibri" w:cs="Calibri"/>
                <w:i/>
                <w:iCs/>
                <w:lang w:val="en-US"/>
              </w:rPr>
              <w:t>Tipo:</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3922AE6" w14:textId="01C3900E" w:rsidR="6D558AED" w:rsidRDefault="6D558AED" w:rsidP="6D558AED">
            <w:pPr>
              <w:rPr>
                <w:rFonts w:ascii="Calibri" w:hAnsi="Calibri" w:cs="Calibri"/>
                <w:lang w:val="en-US"/>
              </w:rPr>
            </w:pPr>
            <w:r w:rsidRPr="6D558AED">
              <w:rPr>
                <w:rFonts w:ascii="Calibri" w:hAnsi="Calibri" w:cs="Calibri"/>
                <w:lang w:val="en-US"/>
              </w:rPr>
              <w:t xml:space="preserve">No </w:t>
            </w:r>
            <w:proofErr w:type="spellStart"/>
            <w:r w:rsidRPr="6D558AED">
              <w:rPr>
                <w:rFonts w:ascii="Calibri" w:hAnsi="Calibri" w:cs="Calibri"/>
                <w:lang w:val="en-US"/>
              </w:rPr>
              <w:t>Funcional</w:t>
            </w:r>
            <w:proofErr w:type="spellEnd"/>
            <w:r w:rsidRPr="6D558AED">
              <w:rPr>
                <w:rFonts w:ascii="Calibri" w:hAnsi="Calibri" w:cs="Calibri"/>
                <w:lang w:val="en-US"/>
              </w:rPr>
              <w:t xml:space="preserve"> – </w:t>
            </w:r>
            <w:proofErr w:type="spellStart"/>
            <w:r w:rsidRPr="6D558AED">
              <w:rPr>
                <w:rFonts w:ascii="Calibri" w:hAnsi="Calibri" w:cs="Calibri"/>
                <w:lang w:val="en-US"/>
              </w:rPr>
              <w:t>Fiabilidad</w:t>
            </w:r>
            <w:proofErr w:type="spellEnd"/>
          </w:p>
        </w:tc>
      </w:tr>
      <w:tr w:rsidR="6D558AED" w14:paraId="5ABD1F12" w14:textId="77777777" w:rsidTr="6D558AED">
        <w:trPr>
          <w:trHeight w:val="1001"/>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E8B53DA" w14:textId="77777777" w:rsidR="6D558AED" w:rsidRDefault="6D558AED" w:rsidP="6D558AED">
            <w:pPr>
              <w:rPr>
                <w:rFonts w:ascii="Calibri" w:hAnsi="Calibri" w:cs="Calibri"/>
                <w:i/>
                <w:iCs/>
              </w:rPr>
            </w:pPr>
            <w:r w:rsidRPr="6D558AED">
              <w:rPr>
                <w:rFonts w:ascii="Calibri" w:hAnsi="Calibri" w:cs="Calibri"/>
                <w:i/>
                <w:iCs/>
              </w:rPr>
              <w:t>Detalles de requisitos y restricciones:</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4ED64F8" w14:textId="724D64E9" w:rsidR="6D558AED" w:rsidRPr="00711A04" w:rsidRDefault="6D558AED">
            <w:pPr>
              <w:pStyle w:val="Prrafodelista"/>
              <w:numPr>
                <w:ilvl w:val="0"/>
                <w:numId w:val="155"/>
              </w:numPr>
              <w:rPr>
                <w:rFonts w:ascii="Calibri" w:eastAsia="Calibri" w:hAnsi="Calibri" w:cs="Calibri"/>
                <w:lang w:val="es-EC"/>
              </w:rPr>
            </w:pPr>
            <w:r w:rsidRPr="00711A04">
              <w:rPr>
                <w:rFonts w:ascii="Calibri" w:hAnsi="Calibri" w:cs="Calibri"/>
                <w:lang w:val="es-EC"/>
              </w:rPr>
              <w:t>Si el número de fallos es bajo, entonces el sistema funciona correctamente.</w:t>
            </w:r>
          </w:p>
          <w:p w14:paraId="59124A3B" w14:textId="5CECF520" w:rsidR="6D558AED" w:rsidRPr="00711A04" w:rsidRDefault="6D558AED">
            <w:pPr>
              <w:pStyle w:val="Prrafodelista"/>
              <w:numPr>
                <w:ilvl w:val="0"/>
                <w:numId w:val="155"/>
              </w:numPr>
              <w:rPr>
                <w:rFonts w:ascii="Calibri" w:eastAsia="Calibri" w:hAnsi="Calibri" w:cs="Calibri"/>
                <w:lang w:val="es-EC"/>
              </w:rPr>
            </w:pPr>
            <w:r w:rsidRPr="00711A04">
              <w:rPr>
                <w:rFonts w:ascii="Calibri" w:hAnsi="Calibri" w:cs="Calibri"/>
                <w:lang w:val="es-EC"/>
              </w:rPr>
              <w:t xml:space="preserve">Hacer un seguimiento entre fallos </w:t>
            </w:r>
            <w:proofErr w:type="spellStart"/>
            <w:proofErr w:type="gramStart"/>
            <w:r w:rsidRPr="00711A04">
              <w:rPr>
                <w:rFonts w:ascii="Calibri" w:hAnsi="Calibri" w:cs="Calibri"/>
                <w:lang w:val="es-EC"/>
              </w:rPr>
              <w:t>críticos.Cuando</w:t>
            </w:r>
            <w:proofErr w:type="spellEnd"/>
            <w:proofErr w:type="gramEnd"/>
            <w:r w:rsidRPr="00711A04">
              <w:rPr>
                <w:rFonts w:ascii="Calibri" w:hAnsi="Calibri" w:cs="Calibri"/>
                <w:lang w:val="es-EC"/>
              </w:rPr>
              <w:t xml:space="preserve"> los fallos ocurren rara vez, entonces el sistema funciona normalmente la mayor parte del tiempo.</w:t>
            </w:r>
          </w:p>
          <w:p w14:paraId="383AE8E0" w14:textId="15DD574D" w:rsidR="6D558AED" w:rsidRPr="00711A04" w:rsidRDefault="6D558AED" w:rsidP="093DBD6E">
            <w:pPr>
              <w:rPr>
                <w:rFonts w:ascii="Calibri" w:eastAsia="Calibri" w:hAnsi="Calibri" w:cs="Calibri"/>
                <w:lang w:val="es-EC"/>
              </w:rPr>
            </w:pPr>
          </w:p>
        </w:tc>
      </w:tr>
      <w:tr w:rsidR="6D558AED" w14:paraId="2E93D8B4" w14:textId="77777777" w:rsidTr="6D558AED">
        <w:trPr>
          <w:trHeight w:val="85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0996A13" w14:textId="77777777" w:rsidR="6D558AED" w:rsidRDefault="6D558AED" w:rsidP="6D558AED">
            <w:pPr>
              <w:rPr>
                <w:rFonts w:ascii="Calibri" w:hAnsi="Calibri" w:cs="Calibri"/>
                <w:i/>
                <w:iCs/>
              </w:rPr>
            </w:pPr>
            <w:r w:rsidRPr="6D558AED">
              <w:rPr>
                <w:rFonts w:ascii="Calibri" w:hAnsi="Calibri" w:cs="Calibri"/>
                <w:i/>
                <w:iCs/>
              </w:rPr>
              <w:t>Fecha de revisión y versión:</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EDE6872" w14:textId="2D857707" w:rsidR="6D558AED" w:rsidRDefault="6D558AED" w:rsidP="6D558AED">
            <w:pPr>
              <w:rPr>
                <w:rFonts w:ascii="Calibri" w:hAnsi="Calibri" w:cs="Calibri"/>
                <w:lang w:val="en-US"/>
              </w:rPr>
            </w:pPr>
            <w:r w:rsidRPr="6D558AED">
              <w:rPr>
                <w:rFonts w:ascii="Calibri" w:hAnsi="Calibri" w:cs="Calibri"/>
                <w:lang w:val="en-US"/>
              </w:rPr>
              <w:t>18/6/2022</w:t>
            </w:r>
          </w:p>
          <w:p w14:paraId="61990C72" w14:textId="7DFA5794" w:rsidR="6D558AED" w:rsidRDefault="6D558AED" w:rsidP="6D558AED">
            <w:pPr>
              <w:rPr>
                <w:rFonts w:ascii="Calibri" w:hAnsi="Calibri" w:cs="Calibri"/>
                <w:lang w:val="en-US"/>
              </w:rPr>
            </w:pPr>
            <w:r w:rsidRPr="6D558AED">
              <w:rPr>
                <w:rFonts w:ascii="Calibri" w:hAnsi="Calibri" w:cs="Calibri"/>
                <w:lang w:val="en-US"/>
              </w:rPr>
              <w:t>Versión1.0</w:t>
            </w:r>
          </w:p>
          <w:p w14:paraId="6CCCBD24" w14:textId="4B0BEADA" w:rsidR="6D558AED" w:rsidRDefault="6D558AED" w:rsidP="6D558AED">
            <w:pPr>
              <w:pStyle w:val="NormalWeb"/>
              <w:spacing w:before="0" w:beforeAutospacing="0" w:after="0" w:afterAutospacing="0"/>
              <w:rPr>
                <w:rFonts w:ascii="Calibri" w:hAnsi="Calibri" w:cs="Calibri"/>
                <w:i/>
                <w:iCs/>
                <w:lang w:val="en-US"/>
              </w:rPr>
            </w:pPr>
          </w:p>
        </w:tc>
      </w:tr>
      <w:tr w:rsidR="6D558AED" w14:paraId="4601F2B5" w14:textId="77777777" w:rsidTr="6D558AED">
        <w:trPr>
          <w:trHeight w:val="378"/>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C4A1CC2" w14:textId="77777777" w:rsidR="6D558AED" w:rsidRDefault="6D558AED" w:rsidP="6D558AED">
            <w:pPr>
              <w:rPr>
                <w:rFonts w:ascii="Calibri" w:hAnsi="Calibri" w:cs="Calibri"/>
                <w:i/>
                <w:iCs/>
              </w:rPr>
            </w:pPr>
            <w:proofErr w:type="spellStart"/>
            <w:r w:rsidRPr="6D558AED">
              <w:rPr>
                <w:rFonts w:ascii="Calibri" w:hAnsi="Calibri" w:cs="Calibri"/>
                <w:i/>
                <w:iCs/>
                <w:lang w:val="en-US"/>
              </w:rPr>
              <w:t>Prioridad</w:t>
            </w:r>
            <w:proofErr w:type="spellEnd"/>
            <w:r w:rsidRPr="6D558AED">
              <w:rPr>
                <w:rFonts w:ascii="Calibri" w:hAnsi="Calibri" w:cs="Calibri"/>
                <w:i/>
                <w:iCs/>
                <w:lang w:val="en-US"/>
              </w:rPr>
              <w:t>:</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E04920A" w14:textId="70789B01" w:rsidR="6D558AED" w:rsidRDefault="6D558AED" w:rsidP="6D558AED">
            <w:pPr>
              <w:rPr>
                <w:rFonts w:ascii="Calibri" w:hAnsi="Calibri" w:cs="Calibri"/>
                <w:b/>
                <w:bCs/>
                <w:lang w:val="en-US"/>
              </w:rPr>
            </w:pPr>
            <w:r w:rsidRPr="6D558AED">
              <w:rPr>
                <w:rFonts w:ascii="Calibri" w:hAnsi="Calibri" w:cs="Calibri"/>
                <w:b/>
                <w:bCs/>
                <w:lang w:val="en-US"/>
              </w:rPr>
              <w:t>Media</w:t>
            </w:r>
          </w:p>
        </w:tc>
      </w:tr>
    </w:tbl>
    <w:p w14:paraId="3832A483" w14:textId="2AB6F176" w:rsidR="6D558AED" w:rsidRDefault="6D558AED" w:rsidP="6D558AED"/>
    <w:p w14:paraId="475A176E" w14:textId="77777777" w:rsidR="001329A3" w:rsidRDefault="001329A3" w:rsidP="6D558AED"/>
    <w:tbl>
      <w:tblPr>
        <w:tblW w:w="0" w:type="auto"/>
        <w:jc w:val="center"/>
        <w:tblLook w:val="0600" w:firstRow="0" w:lastRow="0" w:firstColumn="0" w:lastColumn="0" w:noHBand="1" w:noVBand="1"/>
      </w:tblPr>
      <w:tblGrid>
        <w:gridCol w:w="1608"/>
        <w:gridCol w:w="6326"/>
      </w:tblGrid>
      <w:tr w:rsidR="093DBD6E" w14:paraId="7B66053F" w14:textId="77777777" w:rsidTr="093DBD6E">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4723C6A" w14:textId="77777777" w:rsidR="093DBD6E" w:rsidRDefault="093DBD6E" w:rsidP="093DBD6E">
            <w:pPr>
              <w:rPr>
                <w:rFonts w:ascii="Calibri" w:hAnsi="Calibri" w:cs="Calibri"/>
                <w:i/>
                <w:iCs/>
              </w:rPr>
            </w:pPr>
            <w:proofErr w:type="spellStart"/>
            <w:r w:rsidRPr="093DBD6E">
              <w:rPr>
                <w:rFonts w:ascii="Calibri" w:hAnsi="Calibri" w:cs="Calibri"/>
                <w:i/>
                <w:iCs/>
                <w:lang w:val="en-US"/>
              </w:rPr>
              <w:t>Número</w:t>
            </w:r>
            <w:proofErr w:type="spellEnd"/>
            <w:r w:rsidRPr="093DBD6E">
              <w:rPr>
                <w:rFonts w:ascii="Calibri" w:hAnsi="Calibri" w:cs="Calibri"/>
                <w:i/>
                <w:iCs/>
                <w:lang w:val="en-US"/>
              </w:rPr>
              <w:t>:</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19588FE" w14:textId="458C1964" w:rsidR="093DBD6E" w:rsidRDefault="093DBD6E" w:rsidP="093DBD6E">
            <w:pPr>
              <w:rPr>
                <w:rFonts w:ascii="Calibri" w:hAnsi="Calibri" w:cs="Calibri"/>
                <w:b/>
                <w:bCs/>
                <w:lang w:val="en-US"/>
              </w:rPr>
            </w:pPr>
            <w:r w:rsidRPr="093DBD6E">
              <w:rPr>
                <w:rFonts w:ascii="Calibri" w:hAnsi="Calibri" w:cs="Calibri"/>
                <w:b/>
                <w:bCs/>
                <w:lang w:val="en-US"/>
              </w:rPr>
              <w:t>RN-</w:t>
            </w:r>
            <w:r w:rsidR="001329A3">
              <w:rPr>
                <w:rFonts w:ascii="Calibri" w:hAnsi="Calibri" w:cs="Calibri"/>
                <w:b/>
                <w:bCs/>
                <w:lang w:val="en-US"/>
              </w:rPr>
              <w:t>4</w:t>
            </w:r>
          </w:p>
        </w:tc>
      </w:tr>
      <w:tr w:rsidR="093DBD6E" w14:paraId="4B795B80" w14:textId="77777777" w:rsidTr="093DBD6E">
        <w:trPr>
          <w:trHeight w:val="326"/>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DA10E63" w14:textId="77777777" w:rsidR="093DBD6E" w:rsidRDefault="093DBD6E" w:rsidP="093DBD6E">
            <w:pPr>
              <w:rPr>
                <w:rFonts w:ascii="Calibri" w:hAnsi="Calibri" w:cs="Calibri"/>
                <w:i/>
                <w:iCs/>
              </w:rPr>
            </w:pPr>
            <w:proofErr w:type="spellStart"/>
            <w:r w:rsidRPr="093DBD6E">
              <w:rPr>
                <w:rFonts w:ascii="Calibri" w:hAnsi="Calibri" w:cs="Calibri"/>
                <w:i/>
                <w:iCs/>
                <w:lang w:val="en-US"/>
              </w:rPr>
              <w:t>Título</w:t>
            </w:r>
            <w:proofErr w:type="spellEnd"/>
            <w:r w:rsidRPr="093DBD6E">
              <w:rPr>
                <w:rFonts w:ascii="Calibri" w:hAnsi="Calibri" w:cs="Calibri"/>
                <w:i/>
                <w:iCs/>
                <w:lang w:val="en-US"/>
              </w:rPr>
              <w:t>:</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467833B" w14:textId="6D92AF99" w:rsidR="093DBD6E" w:rsidRDefault="093DBD6E" w:rsidP="093DBD6E">
            <w:pPr>
              <w:rPr>
                <w:rFonts w:ascii="Calibri" w:eastAsia="Calibri" w:hAnsi="Calibri" w:cs="Calibri"/>
                <w:lang w:val="es"/>
              </w:rPr>
            </w:pPr>
            <w:r w:rsidRPr="093DBD6E">
              <w:rPr>
                <w:rFonts w:ascii="Calibri" w:eastAsia="Calibri" w:hAnsi="Calibri" w:cs="Calibri"/>
                <w:lang w:val="es"/>
              </w:rPr>
              <w:t>Portabilidad del sistema</w:t>
            </w:r>
          </w:p>
        </w:tc>
      </w:tr>
      <w:tr w:rsidR="093DBD6E" w14:paraId="6CEEFBBC" w14:textId="77777777" w:rsidTr="093DBD6E">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216CE08" w14:textId="77777777" w:rsidR="093DBD6E" w:rsidRDefault="093DBD6E" w:rsidP="093DBD6E">
            <w:pPr>
              <w:rPr>
                <w:rFonts w:ascii="Calibri" w:hAnsi="Calibri" w:cs="Calibri"/>
                <w:i/>
                <w:iCs/>
              </w:rPr>
            </w:pPr>
            <w:proofErr w:type="spellStart"/>
            <w:r w:rsidRPr="093DBD6E">
              <w:rPr>
                <w:rFonts w:ascii="Calibri" w:hAnsi="Calibri" w:cs="Calibri"/>
                <w:i/>
                <w:iCs/>
                <w:lang w:val="en-US"/>
              </w:rPr>
              <w:t>Texto</w:t>
            </w:r>
            <w:proofErr w:type="spellEnd"/>
            <w:r w:rsidRPr="093DBD6E">
              <w:rPr>
                <w:rFonts w:ascii="Calibri" w:hAnsi="Calibri" w:cs="Calibri"/>
                <w:i/>
                <w:iCs/>
                <w:lang w:val="en-US"/>
              </w:rPr>
              <w:t>:</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2976A52" w14:textId="5AB937DB" w:rsidR="093DBD6E" w:rsidRPr="00711A04" w:rsidRDefault="093DBD6E" w:rsidP="093DBD6E">
            <w:pPr>
              <w:rPr>
                <w:rFonts w:ascii="Calibri" w:hAnsi="Calibri" w:cs="Calibri"/>
                <w:lang w:val="es-EC"/>
              </w:rPr>
            </w:pPr>
            <w:r w:rsidRPr="00711A04">
              <w:rPr>
                <w:rFonts w:ascii="Calibri" w:hAnsi="Calibri" w:cs="Calibri"/>
                <w:lang w:val="es-EC"/>
              </w:rPr>
              <w:t>El sistema está preparado para ser operado a través de diferentes plataformas.</w:t>
            </w:r>
          </w:p>
        </w:tc>
      </w:tr>
      <w:tr w:rsidR="093DBD6E" w14:paraId="5BFDED7B" w14:textId="77777777" w:rsidTr="093DBD6E">
        <w:trPr>
          <w:trHeight w:val="34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2825958" w14:textId="77777777" w:rsidR="093DBD6E" w:rsidRDefault="093DBD6E" w:rsidP="093DBD6E">
            <w:pPr>
              <w:rPr>
                <w:rFonts w:ascii="Calibri" w:hAnsi="Calibri" w:cs="Calibri"/>
                <w:i/>
                <w:iCs/>
              </w:rPr>
            </w:pPr>
            <w:r w:rsidRPr="093DBD6E">
              <w:rPr>
                <w:rFonts w:ascii="Calibri" w:hAnsi="Calibri" w:cs="Calibri"/>
                <w:i/>
                <w:iCs/>
                <w:lang w:val="en-US"/>
              </w:rPr>
              <w:t>Tipo:</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7958E6E" w14:textId="65D9FBD4" w:rsidR="093DBD6E" w:rsidRDefault="093DBD6E" w:rsidP="093DBD6E">
            <w:pPr>
              <w:rPr>
                <w:rFonts w:ascii="Calibri" w:hAnsi="Calibri" w:cs="Calibri"/>
                <w:lang w:val="en-US"/>
              </w:rPr>
            </w:pPr>
            <w:r w:rsidRPr="093DBD6E">
              <w:rPr>
                <w:rFonts w:ascii="Calibri" w:hAnsi="Calibri" w:cs="Calibri"/>
                <w:lang w:val="en-US"/>
              </w:rPr>
              <w:t xml:space="preserve">No </w:t>
            </w:r>
            <w:proofErr w:type="spellStart"/>
            <w:r w:rsidRPr="093DBD6E">
              <w:rPr>
                <w:rFonts w:ascii="Calibri" w:hAnsi="Calibri" w:cs="Calibri"/>
                <w:lang w:val="en-US"/>
              </w:rPr>
              <w:t>Funcional</w:t>
            </w:r>
            <w:proofErr w:type="spellEnd"/>
            <w:r w:rsidRPr="093DBD6E">
              <w:rPr>
                <w:rFonts w:ascii="Calibri" w:hAnsi="Calibri" w:cs="Calibri"/>
                <w:lang w:val="en-US"/>
              </w:rPr>
              <w:t xml:space="preserve"> – </w:t>
            </w:r>
            <w:proofErr w:type="spellStart"/>
            <w:r w:rsidRPr="093DBD6E">
              <w:rPr>
                <w:rFonts w:ascii="Calibri" w:hAnsi="Calibri" w:cs="Calibri"/>
                <w:lang w:val="en-US"/>
              </w:rPr>
              <w:t>Portabilidad</w:t>
            </w:r>
            <w:proofErr w:type="spellEnd"/>
          </w:p>
        </w:tc>
      </w:tr>
      <w:tr w:rsidR="093DBD6E" w14:paraId="4AF3E4B7" w14:textId="77777777" w:rsidTr="093DBD6E">
        <w:trPr>
          <w:trHeight w:val="1365"/>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359E4AE" w14:textId="77777777" w:rsidR="093DBD6E" w:rsidRDefault="093DBD6E" w:rsidP="093DBD6E">
            <w:pPr>
              <w:rPr>
                <w:rFonts w:ascii="Calibri" w:hAnsi="Calibri" w:cs="Calibri"/>
                <w:i/>
                <w:iCs/>
              </w:rPr>
            </w:pPr>
            <w:r w:rsidRPr="093DBD6E">
              <w:rPr>
                <w:rFonts w:ascii="Calibri" w:hAnsi="Calibri" w:cs="Calibri"/>
                <w:i/>
                <w:iCs/>
              </w:rPr>
              <w:t>Detalles de requisitos y restricciones:</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0999E7A" w14:textId="709818E9" w:rsidR="093DBD6E" w:rsidRPr="00711A04" w:rsidRDefault="093DBD6E">
            <w:pPr>
              <w:pStyle w:val="Prrafodelista"/>
              <w:numPr>
                <w:ilvl w:val="0"/>
                <w:numId w:val="155"/>
              </w:numPr>
              <w:rPr>
                <w:rFonts w:ascii="Calibri" w:eastAsia="Calibri" w:hAnsi="Calibri" w:cs="Calibri"/>
                <w:lang w:val="es-EC"/>
              </w:rPr>
            </w:pPr>
            <w:r w:rsidRPr="00711A04">
              <w:rPr>
                <w:rFonts w:ascii="Calibri" w:eastAsia="Calibri" w:hAnsi="Calibri" w:cs="Calibri"/>
                <w:lang w:val="es-EC"/>
              </w:rPr>
              <w:t>El sistema debe permitir su uso en diferentes plataformas y/o sistemas operativos, entre ellos; Windows, Linux, IOS.</w:t>
            </w:r>
          </w:p>
        </w:tc>
      </w:tr>
      <w:tr w:rsidR="093DBD6E" w14:paraId="5A726D07" w14:textId="77777777" w:rsidTr="093DBD6E">
        <w:trPr>
          <w:trHeight w:val="85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D205C85" w14:textId="77777777" w:rsidR="093DBD6E" w:rsidRDefault="093DBD6E" w:rsidP="093DBD6E">
            <w:pPr>
              <w:rPr>
                <w:rFonts w:ascii="Calibri" w:hAnsi="Calibri" w:cs="Calibri"/>
                <w:i/>
                <w:iCs/>
              </w:rPr>
            </w:pPr>
            <w:r w:rsidRPr="093DBD6E">
              <w:rPr>
                <w:rFonts w:ascii="Calibri" w:hAnsi="Calibri" w:cs="Calibri"/>
                <w:i/>
                <w:iCs/>
              </w:rPr>
              <w:t>Fecha de revisión y versión:</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719F815" w14:textId="0777D3E4" w:rsidR="093DBD6E" w:rsidRDefault="093DBD6E" w:rsidP="093DBD6E">
            <w:pPr>
              <w:rPr>
                <w:rFonts w:ascii="Calibri" w:hAnsi="Calibri" w:cs="Calibri"/>
                <w:lang w:val="en-US"/>
              </w:rPr>
            </w:pPr>
            <w:r w:rsidRPr="093DBD6E">
              <w:rPr>
                <w:rFonts w:ascii="Calibri" w:hAnsi="Calibri" w:cs="Calibri"/>
                <w:lang w:val="en-US"/>
              </w:rPr>
              <w:t>21/6/2022</w:t>
            </w:r>
          </w:p>
          <w:p w14:paraId="0D0F3786" w14:textId="7DFA5794" w:rsidR="093DBD6E" w:rsidRDefault="093DBD6E" w:rsidP="093DBD6E">
            <w:pPr>
              <w:rPr>
                <w:rFonts w:ascii="Calibri" w:hAnsi="Calibri" w:cs="Calibri"/>
                <w:lang w:val="en-US"/>
              </w:rPr>
            </w:pPr>
            <w:r w:rsidRPr="093DBD6E">
              <w:rPr>
                <w:rFonts w:ascii="Calibri" w:hAnsi="Calibri" w:cs="Calibri"/>
                <w:lang w:val="en-US"/>
              </w:rPr>
              <w:t>Versión1.0</w:t>
            </w:r>
          </w:p>
          <w:p w14:paraId="605A67E7" w14:textId="4B0BEADA" w:rsidR="093DBD6E" w:rsidRDefault="093DBD6E" w:rsidP="093DBD6E">
            <w:pPr>
              <w:pStyle w:val="NormalWeb"/>
              <w:spacing w:before="0" w:beforeAutospacing="0" w:after="0" w:afterAutospacing="0"/>
              <w:rPr>
                <w:rFonts w:ascii="Calibri" w:hAnsi="Calibri" w:cs="Calibri"/>
                <w:i/>
                <w:iCs/>
                <w:lang w:val="en-US"/>
              </w:rPr>
            </w:pPr>
          </w:p>
        </w:tc>
      </w:tr>
      <w:tr w:rsidR="093DBD6E" w14:paraId="3D97FBCF" w14:textId="77777777" w:rsidTr="093DBD6E">
        <w:trPr>
          <w:trHeight w:val="378"/>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433F2AF6" w14:textId="77777777" w:rsidR="093DBD6E" w:rsidRDefault="093DBD6E" w:rsidP="093DBD6E">
            <w:pPr>
              <w:rPr>
                <w:rFonts w:ascii="Calibri" w:hAnsi="Calibri" w:cs="Calibri"/>
                <w:i/>
                <w:iCs/>
              </w:rPr>
            </w:pPr>
            <w:proofErr w:type="spellStart"/>
            <w:r w:rsidRPr="093DBD6E">
              <w:rPr>
                <w:rFonts w:ascii="Calibri" w:hAnsi="Calibri" w:cs="Calibri"/>
                <w:i/>
                <w:iCs/>
                <w:lang w:val="en-US"/>
              </w:rPr>
              <w:t>Prioridad</w:t>
            </w:r>
            <w:proofErr w:type="spellEnd"/>
            <w:r w:rsidRPr="093DBD6E">
              <w:rPr>
                <w:rFonts w:ascii="Calibri" w:hAnsi="Calibri" w:cs="Calibri"/>
                <w:i/>
                <w:iCs/>
                <w:lang w:val="en-US"/>
              </w:rPr>
              <w:t>:</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EBD6EAF" w14:textId="70789B01" w:rsidR="093DBD6E" w:rsidRDefault="093DBD6E" w:rsidP="093DBD6E">
            <w:pPr>
              <w:rPr>
                <w:rFonts w:ascii="Calibri" w:hAnsi="Calibri" w:cs="Calibri"/>
                <w:b/>
                <w:bCs/>
                <w:lang w:val="en-US"/>
              </w:rPr>
            </w:pPr>
            <w:r w:rsidRPr="093DBD6E">
              <w:rPr>
                <w:rFonts w:ascii="Calibri" w:hAnsi="Calibri" w:cs="Calibri"/>
                <w:b/>
                <w:bCs/>
                <w:lang w:val="en-US"/>
              </w:rPr>
              <w:t>Media</w:t>
            </w:r>
          </w:p>
        </w:tc>
      </w:tr>
    </w:tbl>
    <w:p w14:paraId="74A622AD" w14:textId="45E7F1AE" w:rsidR="3640048A" w:rsidRDefault="3640048A" w:rsidP="093DBD6E"/>
    <w:p w14:paraId="668F8604" w14:textId="3865F517" w:rsidR="3640048A" w:rsidRDefault="3640048A" w:rsidP="093DBD6E"/>
    <w:tbl>
      <w:tblPr>
        <w:tblW w:w="0" w:type="auto"/>
        <w:jc w:val="center"/>
        <w:tblLook w:val="0600" w:firstRow="0" w:lastRow="0" w:firstColumn="0" w:lastColumn="0" w:noHBand="1" w:noVBand="1"/>
      </w:tblPr>
      <w:tblGrid>
        <w:gridCol w:w="1608"/>
        <w:gridCol w:w="6326"/>
      </w:tblGrid>
      <w:tr w:rsidR="093DBD6E" w14:paraId="28B03F39" w14:textId="77777777" w:rsidTr="093DBD6E">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E4F7E77" w14:textId="77777777" w:rsidR="093DBD6E" w:rsidRDefault="093DBD6E" w:rsidP="093DBD6E">
            <w:pPr>
              <w:rPr>
                <w:rFonts w:ascii="Calibri" w:hAnsi="Calibri" w:cs="Calibri"/>
                <w:i/>
                <w:iCs/>
              </w:rPr>
            </w:pPr>
            <w:proofErr w:type="spellStart"/>
            <w:r w:rsidRPr="093DBD6E">
              <w:rPr>
                <w:rFonts w:ascii="Calibri" w:hAnsi="Calibri" w:cs="Calibri"/>
                <w:i/>
                <w:iCs/>
                <w:lang w:val="en-US"/>
              </w:rPr>
              <w:t>Número</w:t>
            </w:r>
            <w:proofErr w:type="spellEnd"/>
            <w:r w:rsidRPr="093DBD6E">
              <w:rPr>
                <w:rFonts w:ascii="Calibri" w:hAnsi="Calibri" w:cs="Calibri"/>
                <w:i/>
                <w:iCs/>
                <w:lang w:val="en-US"/>
              </w:rPr>
              <w:t>:</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70A1649" w14:textId="00F4BC7A" w:rsidR="093DBD6E" w:rsidRDefault="093DBD6E" w:rsidP="093DBD6E">
            <w:pPr>
              <w:rPr>
                <w:rFonts w:ascii="Calibri" w:hAnsi="Calibri" w:cs="Calibri"/>
                <w:b/>
                <w:bCs/>
                <w:lang w:val="en-US"/>
              </w:rPr>
            </w:pPr>
            <w:r w:rsidRPr="093DBD6E">
              <w:rPr>
                <w:rFonts w:ascii="Calibri" w:hAnsi="Calibri" w:cs="Calibri"/>
                <w:b/>
                <w:bCs/>
                <w:lang w:val="en-US"/>
              </w:rPr>
              <w:t>RN-</w:t>
            </w:r>
            <w:r w:rsidR="001329A3">
              <w:rPr>
                <w:rFonts w:ascii="Calibri" w:hAnsi="Calibri" w:cs="Calibri"/>
                <w:b/>
                <w:bCs/>
                <w:lang w:val="en-US"/>
              </w:rPr>
              <w:t>5</w:t>
            </w:r>
          </w:p>
        </w:tc>
      </w:tr>
      <w:tr w:rsidR="093DBD6E" w14:paraId="7AA48234" w14:textId="77777777" w:rsidTr="093DBD6E">
        <w:trPr>
          <w:trHeight w:val="326"/>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8EB8AE6" w14:textId="77777777" w:rsidR="093DBD6E" w:rsidRDefault="093DBD6E" w:rsidP="093DBD6E">
            <w:pPr>
              <w:rPr>
                <w:rFonts w:ascii="Calibri" w:hAnsi="Calibri" w:cs="Calibri"/>
                <w:i/>
                <w:iCs/>
              </w:rPr>
            </w:pPr>
            <w:proofErr w:type="spellStart"/>
            <w:r w:rsidRPr="093DBD6E">
              <w:rPr>
                <w:rFonts w:ascii="Calibri" w:hAnsi="Calibri" w:cs="Calibri"/>
                <w:i/>
                <w:iCs/>
                <w:lang w:val="en-US"/>
              </w:rPr>
              <w:t>Título</w:t>
            </w:r>
            <w:proofErr w:type="spellEnd"/>
            <w:r w:rsidRPr="093DBD6E">
              <w:rPr>
                <w:rFonts w:ascii="Calibri" w:hAnsi="Calibri" w:cs="Calibri"/>
                <w:i/>
                <w:iCs/>
                <w:lang w:val="en-US"/>
              </w:rPr>
              <w:t>:</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32E52AF" w14:textId="0A564BDB" w:rsidR="093DBD6E" w:rsidRDefault="093DBD6E" w:rsidP="093DBD6E">
            <w:pPr>
              <w:spacing w:line="259" w:lineRule="auto"/>
              <w:rPr>
                <w:rFonts w:ascii="Calibri" w:eastAsia="Calibri" w:hAnsi="Calibri" w:cs="Calibri"/>
                <w:lang w:val="es"/>
              </w:rPr>
            </w:pPr>
            <w:r w:rsidRPr="093DBD6E">
              <w:rPr>
                <w:rFonts w:ascii="Calibri" w:eastAsia="Calibri" w:hAnsi="Calibri" w:cs="Calibri"/>
                <w:lang w:val="es"/>
              </w:rPr>
              <w:t>Manual de usuario</w:t>
            </w:r>
          </w:p>
        </w:tc>
      </w:tr>
      <w:tr w:rsidR="093DBD6E" w14:paraId="25320A7F" w14:textId="77777777" w:rsidTr="093DBD6E">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3FEB1DD" w14:textId="77777777" w:rsidR="093DBD6E" w:rsidRDefault="093DBD6E" w:rsidP="093DBD6E">
            <w:pPr>
              <w:rPr>
                <w:rFonts w:ascii="Calibri" w:hAnsi="Calibri" w:cs="Calibri"/>
                <w:i/>
                <w:iCs/>
              </w:rPr>
            </w:pPr>
            <w:proofErr w:type="spellStart"/>
            <w:r w:rsidRPr="093DBD6E">
              <w:rPr>
                <w:rFonts w:ascii="Calibri" w:hAnsi="Calibri" w:cs="Calibri"/>
                <w:i/>
                <w:iCs/>
                <w:lang w:val="en-US"/>
              </w:rPr>
              <w:t>Texto</w:t>
            </w:r>
            <w:proofErr w:type="spellEnd"/>
            <w:r w:rsidRPr="093DBD6E">
              <w:rPr>
                <w:rFonts w:ascii="Calibri" w:hAnsi="Calibri" w:cs="Calibri"/>
                <w:i/>
                <w:iCs/>
                <w:lang w:val="en-US"/>
              </w:rPr>
              <w:t>:</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3DF3D1F" w14:textId="3F559CD1" w:rsidR="093DBD6E" w:rsidRPr="00711A04" w:rsidRDefault="093DBD6E" w:rsidP="093DBD6E">
            <w:pPr>
              <w:rPr>
                <w:rFonts w:ascii="Calibri" w:hAnsi="Calibri" w:cs="Calibri"/>
                <w:lang w:val="es-EC"/>
              </w:rPr>
            </w:pPr>
            <w:r w:rsidRPr="00711A04">
              <w:rPr>
                <w:rFonts w:ascii="Calibri" w:hAnsi="Calibri" w:cs="Calibri"/>
                <w:lang w:val="es-EC"/>
              </w:rPr>
              <w:t>El sistema debe contar con manuales de usuario estructurados adecuadamente.</w:t>
            </w:r>
          </w:p>
        </w:tc>
      </w:tr>
      <w:tr w:rsidR="093DBD6E" w14:paraId="5946D09A" w14:textId="77777777" w:rsidTr="093DBD6E">
        <w:trPr>
          <w:trHeight w:val="34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6683D97" w14:textId="77777777" w:rsidR="093DBD6E" w:rsidRDefault="093DBD6E" w:rsidP="093DBD6E">
            <w:pPr>
              <w:rPr>
                <w:rFonts w:ascii="Calibri" w:hAnsi="Calibri" w:cs="Calibri"/>
                <w:i/>
                <w:iCs/>
              </w:rPr>
            </w:pPr>
            <w:r w:rsidRPr="093DBD6E">
              <w:rPr>
                <w:rFonts w:ascii="Calibri" w:hAnsi="Calibri" w:cs="Calibri"/>
                <w:i/>
                <w:iCs/>
                <w:lang w:val="en-US"/>
              </w:rPr>
              <w:t>Tipo:</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B0618A4" w14:textId="5113C82A" w:rsidR="093DBD6E" w:rsidRDefault="093DBD6E" w:rsidP="093DBD6E">
            <w:pPr>
              <w:rPr>
                <w:rFonts w:ascii="Calibri" w:hAnsi="Calibri" w:cs="Calibri"/>
                <w:lang w:val="en-US"/>
              </w:rPr>
            </w:pPr>
            <w:r w:rsidRPr="093DBD6E">
              <w:rPr>
                <w:rFonts w:ascii="Calibri" w:hAnsi="Calibri" w:cs="Calibri"/>
                <w:lang w:val="en-US"/>
              </w:rPr>
              <w:t xml:space="preserve">No </w:t>
            </w:r>
            <w:proofErr w:type="spellStart"/>
            <w:r w:rsidRPr="093DBD6E">
              <w:rPr>
                <w:rFonts w:ascii="Calibri" w:hAnsi="Calibri" w:cs="Calibri"/>
                <w:lang w:val="en-US"/>
              </w:rPr>
              <w:t>Funcional</w:t>
            </w:r>
            <w:proofErr w:type="spellEnd"/>
            <w:r w:rsidRPr="093DBD6E">
              <w:rPr>
                <w:rFonts w:ascii="Calibri" w:hAnsi="Calibri" w:cs="Calibri"/>
                <w:lang w:val="en-US"/>
              </w:rPr>
              <w:t xml:space="preserve"> – </w:t>
            </w:r>
            <w:proofErr w:type="spellStart"/>
            <w:r w:rsidRPr="093DBD6E">
              <w:rPr>
                <w:rFonts w:ascii="Calibri" w:hAnsi="Calibri" w:cs="Calibri"/>
                <w:lang w:val="en-US"/>
              </w:rPr>
              <w:t>Usabilidad</w:t>
            </w:r>
            <w:proofErr w:type="spellEnd"/>
          </w:p>
        </w:tc>
      </w:tr>
      <w:tr w:rsidR="093DBD6E" w14:paraId="6230C4D9" w14:textId="77777777" w:rsidTr="093DBD6E">
        <w:trPr>
          <w:trHeight w:val="1365"/>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D668D47" w14:textId="77777777" w:rsidR="093DBD6E" w:rsidRDefault="093DBD6E" w:rsidP="093DBD6E">
            <w:pPr>
              <w:rPr>
                <w:rFonts w:ascii="Calibri" w:hAnsi="Calibri" w:cs="Calibri"/>
                <w:i/>
                <w:iCs/>
              </w:rPr>
            </w:pPr>
            <w:r w:rsidRPr="093DBD6E">
              <w:rPr>
                <w:rFonts w:ascii="Calibri" w:hAnsi="Calibri" w:cs="Calibri"/>
                <w:i/>
                <w:iCs/>
              </w:rPr>
              <w:t>Detalles de requisitos y restricciones:</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E346969" w14:textId="1A476014" w:rsidR="093DBD6E" w:rsidRPr="00711A04" w:rsidRDefault="093DBD6E">
            <w:pPr>
              <w:pStyle w:val="Prrafodelista"/>
              <w:numPr>
                <w:ilvl w:val="0"/>
                <w:numId w:val="155"/>
              </w:numPr>
              <w:rPr>
                <w:rFonts w:ascii="Calibri" w:eastAsia="Calibri" w:hAnsi="Calibri" w:cs="Calibri"/>
                <w:lang w:val="es-EC"/>
              </w:rPr>
            </w:pPr>
            <w:r w:rsidRPr="00711A04">
              <w:rPr>
                <w:rFonts w:ascii="Calibri" w:eastAsia="Calibri" w:hAnsi="Calibri" w:cs="Calibri"/>
                <w:lang w:val="es-EC"/>
              </w:rPr>
              <w:t>El sistema debe contar con manuales de usuario para las diferentes dificultades que puedan encontrar los usuarios al trabajar con el software.</w:t>
            </w:r>
          </w:p>
        </w:tc>
      </w:tr>
      <w:tr w:rsidR="093DBD6E" w14:paraId="293094B0" w14:textId="77777777" w:rsidTr="093DBD6E">
        <w:trPr>
          <w:trHeight w:val="85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AB44651" w14:textId="77777777" w:rsidR="093DBD6E" w:rsidRDefault="093DBD6E" w:rsidP="093DBD6E">
            <w:pPr>
              <w:rPr>
                <w:rFonts w:ascii="Calibri" w:hAnsi="Calibri" w:cs="Calibri"/>
                <w:i/>
                <w:iCs/>
              </w:rPr>
            </w:pPr>
            <w:r w:rsidRPr="093DBD6E">
              <w:rPr>
                <w:rFonts w:ascii="Calibri" w:hAnsi="Calibri" w:cs="Calibri"/>
                <w:i/>
                <w:iCs/>
              </w:rPr>
              <w:t>Fecha de revisión y versión:</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EA890F5" w14:textId="0777D3E4" w:rsidR="093DBD6E" w:rsidRDefault="093DBD6E" w:rsidP="093DBD6E">
            <w:pPr>
              <w:rPr>
                <w:rFonts w:ascii="Calibri" w:hAnsi="Calibri" w:cs="Calibri"/>
                <w:lang w:val="en-US"/>
              </w:rPr>
            </w:pPr>
            <w:r w:rsidRPr="093DBD6E">
              <w:rPr>
                <w:rFonts w:ascii="Calibri" w:hAnsi="Calibri" w:cs="Calibri"/>
                <w:lang w:val="en-US"/>
              </w:rPr>
              <w:t>21/6/2022</w:t>
            </w:r>
          </w:p>
          <w:p w14:paraId="403C046C" w14:textId="440FC107" w:rsidR="093DBD6E" w:rsidRDefault="093DBD6E" w:rsidP="093DBD6E">
            <w:pPr>
              <w:rPr>
                <w:rFonts w:ascii="Calibri" w:hAnsi="Calibri" w:cs="Calibri"/>
                <w:lang w:val="en-US"/>
              </w:rPr>
            </w:pPr>
            <w:r w:rsidRPr="093DBD6E">
              <w:rPr>
                <w:rFonts w:ascii="Calibri" w:hAnsi="Calibri" w:cs="Calibri"/>
                <w:lang w:val="en-US"/>
              </w:rPr>
              <w:t xml:space="preserve">Versión1.0      </w:t>
            </w:r>
          </w:p>
          <w:p w14:paraId="2E23F767" w14:textId="4B0BEADA" w:rsidR="093DBD6E" w:rsidRDefault="093DBD6E" w:rsidP="093DBD6E">
            <w:pPr>
              <w:pStyle w:val="NormalWeb"/>
              <w:spacing w:before="0" w:beforeAutospacing="0" w:after="0" w:afterAutospacing="0"/>
              <w:rPr>
                <w:rFonts w:ascii="Calibri" w:hAnsi="Calibri" w:cs="Calibri"/>
                <w:i/>
                <w:iCs/>
                <w:lang w:val="en-US"/>
              </w:rPr>
            </w:pPr>
          </w:p>
        </w:tc>
      </w:tr>
      <w:tr w:rsidR="093DBD6E" w14:paraId="3E00307E" w14:textId="77777777" w:rsidTr="093DBD6E">
        <w:trPr>
          <w:trHeight w:val="378"/>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F4273EA" w14:textId="77777777" w:rsidR="093DBD6E" w:rsidRDefault="093DBD6E" w:rsidP="093DBD6E">
            <w:pPr>
              <w:rPr>
                <w:rFonts w:ascii="Calibri" w:hAnsi="Calibri" w:cs="Calibri"/>
                <w:i/>
                <w:iCs/>
              </w:rPr>
            </w:pPr>
            <w:proofErr w:type="spellStart"/>
            <w:r w:rsidRPr="093DBD6E">
              <w:rPr>
                <w:rFonts w:ascii="Calibri" w:hAnsi="Calibri" w:cs="Calibri"/>
                <w:i/>
                <w:iCs/>
                <w:lang w:val="en-US"/>
              </w:rPr>
              <w:t>Prioridad</w:t>
            </w:r>
            <w:proofErr w:type="spellEnd"/>
            <w:r w:rsidRPr="093DBD6E">
              <w:rPr>
                <w:rFonts w:ascii="Calibri" w:hAnsi="Calibri" w:cs="Calibri"/>
                <w:i/>
                <w:iCs/>
                <w:lang w:val="en-US"/>
              </w:rPr>
              <w:t>:</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B30DD14" w14:textId="70789B01" w:rsidR="093DBD6E" w:rsidRDefault="093DBD6E" w:rsidP="093DBD6E">
            <w:pPr>
              <w:rPr>
                <w:rFonts w:ascii="Calibri" w:hAnsi="Calibri" w:cs="Calibri"/>
                <w:b/>
                <w:bCs/>
                <w:lang w:val="en-US"/>
              </w:rPr>
            </w:pPr>
            <w:r w:rsidRPr="093DBD6E">
              <w:rPr>
                <w:rFonts w:ascii="Calibri" w:hAnsi="Calibri" w:cs="Calibri"/>
                <w:b/>
                <w:bCs/>
                <w:lang w:val="en-US"/>
              </w:rPr>
              <w:t>Media</w:t>
            </w:r>
          </w:p>
        </w:tc>
      </w:tr>
    </w:tbl>
    <w:p w14:paraId="3C69EDFC" w14:textId="00F12C59" w:rsidR="3640048A" w:rsidRDefault="3640048A" w:rsidP="3640048A"/>
    <w:p w14:paraId="491A8B9A" w14:textId="38CEFBD8" w:rsidR="3640048A" w:rsidRDefault="3640048A" w:rsidP="3640048A"/>
    <w:tbl>
      <w:tblPr>
        <w:tblW w:w="0" w:type="auto"/>
        <w:jc w:val="center"/>
        <w:tblLook w:val="0600" w:firstRow="0" w:lastRow="0" w:firstColumn="0" w:lastColumn="0" w:noHBand="1" w:noVBand="1"/>
      </w:tblPr>
      <w:tblGrid>
        <w:gridCol w:w="1608"/>
        <w:gridCol w:w="6326"/>
      </w:tblGrid>
      <w:tr w:rsidR="5B0BEBE0" w14:paraId="0C6AACA3" w14:textId="77777777" w:rsidTr="5B0BEBE0">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2CB2968" w14:textId="77777777" w:rsidR="5B0BEBE0" w:rsidRDefault="5B0BEBE0" w:rsidP="5B0BEBE0">
            <w:pPr>
              <w:rPr>
                <w:rFonts w:ascii="Calibri" w:hAnsi="Calibri" w:cs="Calibri"/>
                <w:i/>
                <w:iCs/>
              </w:rPr>
            </w:pPr>
            <w:proofErr w:type="spellStart"/>
            <w:r w:rsidRPr="5B0BEBE0">
              <w:rPr>
                <w:rFonts w:ascii="Calibri" w:hAnsi="Calibri" w:cs="Calibri"/>
                <w:i/>
                <w:iCs/>
                <w:lang w:val="en-US"/>
              </w:rPr>
              <w:t>Número</w:t>
            </w:r>
            <w:proofErr w:type="spellEnd"/>
            <w:r w:rsidRPr="5B0BEBE0">
              <w:rPr>
                <w:rFonts w:ascii="Calibri" w:hAnsi="Calibri" w:cs="Calibri"/>
                <w:i/>
                <w:iCs/>
                <w:lang w:val="en-US"/>
              </w:rPr>
              <w:t>:</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26FB9B4" w14:textId="412F33F5" w:rsidR="5B0BEBE0" w:rsidRDefault="5B0BEBE0" w:rsidP="5B0BEBE0">
            <w:pPr>
              <w:rPr>
                <w:rFonts w:ascii="Calibri" w:hAnsi="Calibri" w:cs="Calibri"/>
                <w:color w:val="0000FF"/>
                <w:lang w:val="en-US"/>
              </w:rPr>
            </w:pPr>
            <w:r w:rsidRPr="093DBD6E">
              <w:rPr>
                <w:rFonts w:ascii="Calibri" w:hAnsi="Calibri" w:cs="Calibri"/>
                <w:b/>
                <w:lang w:val="en-US"/>
              </w:rPr>
              <w:t>RN-</w:t>
            </w:r>
            <w:r w:rsidR="001329A3">
              <w:rPr>
                <w:rFonts w:ascii="Calibri" w:hAnsi="Calibri" w:cs="Calibri"/>
                <w:b/>
                <w:lang w:val="en-US"/>
              </w:rPr>
              <w:t>6</w:t>
            </w:r>
          </w:p>
        </w:tc>
      </w:tr>
      <w:tr w:rsidR="5B0BEBE0" w14:paraId="578240A2" w14:textId="77777777" w:rsidTr="5B0BEBE0">
        <w:trPr>
          <w:trHeight w:val="326"/>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62FD1C7" w14:textId="77777777" w:rsidR="5B0BEBE0" w:rsidRDefault="5B0BEBE0" w:rsidP="5B0BEBE0">
            <w:pPr>
              <w:rPr>
                <w:rFonts w:ascii="Calibri" w:hAnsi="Calibri" w:cs="Calibri"/>
                <w:i/>
                <w:iCs/>
              </w:rPr>
            </w:pPr>
            <w:proofErr w:type="spellStart"/>
            <w:r w:rsidRPr="5B0BEBE0">
              <w:rPr>
                <w:rFonts w:ascii="Calibri" w:hAnsi="Calibri" w:cs="Calibri"/>
                <w:i/>
                <w:iCs/>
                <w:lang w:val="en-US"/>
              </w:rPr>
              <w:t>Título</w:t>
            </w:r>
            <w:proofErr w:type="spellEnd"/>
            <w:r w:rsidRPr="5B0BEBE0">
              <w:rPr>
                <w:rFonts w:ascii="Calibri" w:hAnsi="Calibri" w:cs="Calibri"/>
                <w:i/>
                <w:iCs/>
                <w:lang w:val="en-US"/>
              </w:rPr>
              <w:t>:</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C7D5590" w14:textId="17801B94" w:rsidR="5B0BEBE0" w:rsidRDefault="5B0BEBE0" w:rsidP="5B0BEBE0">
            <w:pPr>
              <w:pStyle w:val="NormalWeb"/>
              <w:spacing w:before="0" w:beforeAutospacing="0" w:after="0" w:afterAutospacing="0"/>
              <w:rPr>
                <w:rFonts w:ascii="Calibri" w:hAnsi="Calibri" w:cs="Calibri"/>
              </w:rPr>
            </w:pPr>
            <w:r w:rsidRPr="093DBD6E">
              <w:rPr>
                <w:rFonts w:ascii="Calibri" w:hAnsi="Calibri" w:cs="Calibri"/>
              </w:rPr>
              <w:t>Eficiencia</w:t>
            </w:r>
          </w:p>
        </w:tc>
      </w:tr>
      <w:tr w:rsidR="5B0BEBE0" w14:paraId="01A77CD5" w14:textId="77777777" w:rsidTr="5B0BEBE0">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35F977D" w14:textId="77777777" w:rsidR="5B0BEBE0" w:rsidRDefault="5B0BEBE0" w:rsidP="5B0BEBE0">
            <w:pPr>
              <w:rPr>
                <w:rFonts w:ascii="Calibri" w:hAnsi="Calibri" w:cs="Calibri"/>
                <w:i/>
                <w:iCs/>
              </w:rPr>
            </w:pPr>
            <w:proofErr w:type="spellStart"/>
            <w:r w:rsidRPr="5B0BEBE0">
              <w:rPr>
                <w:rFonts w:ascii="Calibri" w:hAnsi="Calibri" w:cs="Calibri"/>
                <w:i/>
                <w:iCs/>
                <w:lang w:val="en-US"/>
              </w:rPr>
              <w:t>Texto</w:t>
            </w:r>
            <w:proofErr w:type="spellEnd"/>
            <w:r w:rsidRPr="5B0BEBE0">
              <w:rPr>
                <w:rFonts w:ascii="Calibri" w:hAnsi="Calibri" w:cs="Calibri"/>
                <w:i/>
                <w:iCs/>
                <w:lang w:val="en-US"/>
              </w:rPr>
              <w:t>:</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521CCB2" w14:textId="26916F64" w:rsidR="5B0BEBE0" w:rsidRDefault="5B0BEBE0" w:rsidP="5B0BEBE0">
            <w:pPr>
              <w:pStyle w:val="NormalWeb"/>
              <w:spacing w:before="0" w:beforeAutospacing="0" w:after="0" w:afterAutospacing="0"/>
              <w:rPr>
                <w:rFonts w:eastAsiaTheme="minorEastAsia" w:cstheme="minorBidi"/>
                <w:color w:val="202124"/>
              </w:rPr>
            </w:pPr>
            <w:r w:rsidRPr="5B0BEBE0">
              <w:rPr>
                <w:rFonts w:eastAsiaTheme="minorEastAsia" w:cstheme="minorBidi"/>
              </w:rPr>
              <w:t xml:space="preserve">El sistema debe ser capaz de procesar N transacciones </w:t>
            </w:r>
          </w:p>
        </w:tc>
      </w:tr>
      <w:tr w:rsidR="5B0BEBE0" w14:paraId="5D222695" w14:textId="77777777" w:rsidTr="5B0BEBE0">
        <w:trPr>
          <w:trHeight w:val="34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D4E467D" w14:textId="77777777" w:rsidR="5B0BEBE0" w:rsidRDefault="5B0BEBE0" w:rsidP="5B0BEBE0">
            <w:pPr>
              <w:rPr>
                <w:rFonts w:ascii="Calibri" w:hAnsi="Calibri" w:cs="Calibri"/>
                <w:i/>
                <w:iCs/>
              </w:rPr>
            </w:pPr>
            <w:r w:rsidRPr="5B0BEBE0">
              <w:rPr>
                <w:rFonts w:ascii="Calibri" w:hAnsi="Calibri" w:cs="Calibri"/>
                <w:i/>
                <w:iCs/>
                <w:lang w:val="en-US"/>
              </w:rPr>
              <w:t>Tipo:</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F43A04D" w14:textId="77777777" w:rsidR="5B0BEBE0" w:rsidRDefault="5B0BEBE0" w:rsidP="5B0BEBE0">
            <w:pPr>
              <w:pStyle w:val="NormalWeb"/>
              <w:spacing w:before="0" w:beforeAutospacing="0" w:after="0" w:afterAutospacing="0"/>
              <w:rPr>
                <w:rFonts w:ascii="Calibri" w:hAnsi="Calibri" w:cs="Calibri"/>
              </w:rPr>
            </w:pPr>
          </w:p>
        </w:tc>
      </w:tr>
      <w:tr w:rsidR="5B0BEBE0" w14:paraId="4B25C429" w14:textId="77777777" w:rsidTr="5B0BEBE0">
        <w:trPr>
          <w:trHeight w:val="1001"/>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AC51A8D" w14:textId="77777777" w:rsidR="5B0BEBE0" w:rsidRDefault="5B0BEBE0" w:rsidP="5B0BEBE0">
            <w:pPr>
              <w:rPr>
                <w:rFonts w:ascii="Calibri" w:hAnsi="Calibri" w:cs="Calibri"/>
                <w:i/>
                <w:iCs/>
              </w:rPr>
            </w:pPr>
            <w:r w:rsidRPr="5B0BEBE0">
              <w:rPr>
                <w:rFonts w:ascii="Calibri" w:hAnsi="Calibri" w:cs="Calibri"/>
                <w:i/>
                <w:iCs/>
              </w:rPr>
              <w:t>Detalles de requisitos y restricciones:</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D04020C" w14:textId="6442EB7F" w:rsidR="5B0BEBE0" w:rsidRDefault="5B0BEBE0" w:rsidP="5B0BEBE0">
            <w:pPr>
              <w:pStyle w:val="Prrafodelista"/>
              <w:ind w:left="82"/>
              <w:jc w:val="both"/>
              <w:rPr>
                <w:rFonts w:ascii="Calibri" w:hAnsi="Calibri" w:cs="Calibri"/>
              </w:rPr>
            </w:pPr>
            <w:r w:rsidRPr="5B0BEBE0">
              <w:rPr>
                <w:rFonts w:ascii="Calibri" w:hAnsi="Calibri" w:cs="Book Antiqua"/>
              </w:rPr>
              <w:t>El sistema debe:</w:t>
            </w:r>
          </w:p>
          <w:p w14:paraId="5F167484" w14:textId="469C43B1" w:rsidR="5B0BEBE0" w:rsidRDefault="5B0BEBE0">
            <w:pPr>
              <w:pStyle w:val="Prrafodelista"/>
              <w:numPr>
                <w:ilvl w:val="0"/>
                <w:numId w:val="171"/>
              </w:numPr>
              <w:spacing w:line="259" w:lineRule="auto"/>
              <w:jc w:val="both"/>
              <w:rPr>
                <w:rFonts w:ascii="Calibri" w:eastAsia="Calibri" w:hAnsi="Calibri" w:cs="Calibri"/>
                <w:i/>
                <w:iCs/>
              </w:rPr>
            </w:pPr>
            <w:r w:rsidRPr="5B0BEBE0">
              <w:rPr>
                <w:rFonts w:ascii="Calibri" w:hAnsi="Calibri" w:cs="Book Antiqua"/>
              </w:rPr>
              <w:t xml:space="preserve">Ser capaz de operar adecuadamente con hasta 100.000 usuarios </w:t>
            </w:r>
          </w:p>
          <w:p w14:paraId="04283D30" w14:textId="706AA24E" w:rsidR="5B0BEBE0" w:rsidRDefault="5B0BEBE0">
            <w:pPr>
              <w:pStyle w:val="Prrafodelista"/>
              <w:numPr>
                <w:ilvl w:val="0"/>
                <w:numId w:val="171"/>
              </w:numPr>
              <w:jc w:val="both"/>
              <w:rPr>
                <w:rFonts w:ascii="Calibri" w:eastAsia="Calibri" w:hAnsi="Calibri" w:cs="Calibri"/>
              </w:rPr>
            </w:pPr>
            <w:r w:rsidRPr="5B0BEBE0">
              <w:rPr>
                <w:rFonts w:ascii="Calibri" w:hAnsi="Calibri" w:cs="Book Antiqua"/>
              </w:rPr>
              <w:t xml:space="preserve">Los datos modificas en la base de datos deben ser actualizados para todos los usuarios que acceden </w:t>
            </w:r>
          </w:p>
          <w:p w14:paraId="4E2874DD" w14:textId="01E1A2F0" w:rsidR="5B0BEBE0" w:rsidRDefault="5B0BEBE0">
            <w:pPr>
              <w:pStyle w:val="Prrafodelista"/>
              <w:numPr>
                <w:ilvl w:val="0"/>
                <w:numId w:val="171"/>
              </w:numPr>
              <w:jc w:val="both"/>
              <w:rPr>
                <w:rFonts w:ascii="Calibri" w:eastAsia="Calibri" w:hAnsi="Calibri" w:cs="Calibri"/>
              </w:rPr>
            </w:pPr>
            <w:r w:rsidRPr="5B0BEBE0">
              <w:rPr>
                <w:rFonts w:ascii="Calibri" w:hAnsi="Calibri" w:cs="Book Antiqua"/>
              </w:rPr>
              <w:t>Toda funcionalidad del sistema debe responder al usuario</w:t>
            </w:r>
          </w:p>
          <w:p w14:paraId="0C831C06" w14:textId="383DA14C" w:rsidR="5B0BEBE0" w:rsidRDefault="5B0BEBE0" w:rsidP="093DBD6E">
            <w:pPr>
              <w:jc w:val="both"/>
              <w:rPr>
                <w:rFonts w:ascii="Calibri" w:eastAsia="Calibri" w:hAnsi="Calibri" w:cs="Calibri"/>
              </w:rPr>
            </w:pPr>
          </w:p>
        </w:tc>
      </w:tr>
      <w:tr w:rsidR="5B0BEBE0" w14:paraId="526639D1" w14:textId="77777777" w:rsidTr="5B0BEBE0">
        <w:trPr>
          <w:trHeight w:val="85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BDD670C" w14:textId="77777777" w:rsidR="5B0BEBE0" w:rsidRDefault="5B0BEBE0" w:rsidP="5B0BEBE0">
            <w:pPr>
              <w:rPr>
                <w:rFonts w:ascii="Calibri" w:hAnsi="Calibri" w:cs="Calibri"/>
                <w:i/>
                <w:iCs/>
              </w:rPr>
            </w:pPr>
            <w:r w:rsidRPr="5B0BEBE0">
              <w:rPr>
                <w:rFonts w:ascii="Calibri" w:hAnsi="Calibri" w:cs="Calibri"/>
                <w:i/>
                <w:iCs/>
              </w:rPr>
              <w:t>Fecha de revisión y versión:</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29C27AA" w14:textId="1F7F382B" w:rsidR="5B0BEBE0" w:rsidRDefault="5B0BEBE0" w:rsidP="5B0BEBE0">
            <w:pPr>
              <w:pStyle w:val="NormalWeb"/>
              <w:spacing w:before="0" w:beforeAutospacing="0" w:after="0" w:afterAutospacing="0"/>
              <w:rPr>
                <w:rFonts w:ascii="Calibri" w:hAnsi="Calibri" w:cs="Calibri"/>
                <w:sz w:val="36"/>
                <w:szCs w:val="36"/>
              </w:rPr>
            </w:pPr>
            <w:r w:rsidRPr="093DBD6E">
              <w:rPr>
                <w:rFonts w:ascii="Calibri" w:hAnsi="Calibri" w:cs="Calibri"/>
                <w:lang w:val="en-US"/>
              </w:rPr>
              <w:t>18/6/2022</w:t>
            </w:r>
          </w:p>
          <w:p w14:paraId="4581A5BE" w14:textId="77777777" w:rsidR="5B0BEBE0" w:rsidRDefault="5B0BEBE0" w:rsidP="5B0BEBE0">
            <w:pPr>
              <w:pStyle w:val="NormalWeb"/>
              <w:spacing w:before="0" w:beforeAutospacing="0" w:after="0" w:afterAutospacing="0"/>
              <w:rPr>
                <w:rFonts w:ascii="Calibri" w:hAnsi="Calibri" w:cs="Calibri"/>
              </w:rPr>
            </w:pPr>
            <w:r w:rsidRPr="093DBD6E">
              <w:rPr>
                <w:rFonts w:ascii="Calibri" w:hAnsi="Calibri" w:cs="Calibri"/>
                <w:lang w:val="en-US"/>
              </w:rPr>
              <w:t>Versión1.0</w:t>
            </w:r>
          </w:p>
        </w:tc>
      </w:tr>
      <w:tr w:rsidR="5B0BEBE0" w14:paraId="4622E83B" w14:textId="77777777" w:rsidTr="5B0BEBE0">
        <w:trPr>
          <w:trHeight w:val="378"/>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2AC84FF" w14:textId="77777777" w:rsidR="5B0BEBE0" w:rsidRDefault="5B0BEBE0" w:rsidP="5B0BEBE0">
            <w:pPr>
              <w:rPr>
                <w:rFonts w:ascii="Calibri" w:hAnsi="Calibri" w:cs="Calibri"/>
                <w:i/>
                <w:iCs/>
              </w:rPr>
            </w:pPr>
            <w:proofErr w:type="spellStart"/>
            <w:r w:rsidRPr="5B0BEBE0">
              <w:rPr>
                <w:rFonts w:ascii="Calibri" w:hAnsi="Calibri" w:cs="Calibri"/>
                <w:i/>
                <w:iCs/>
                <w:lang w:val="en-US"/>
              </w:rPr>
              <w:t>Prioridad</w:t>
            </w:r>
            <w:proofErr w:type="spellEnd"/>
            <w:r w:rsidRPr="5B0BEBE0">
              <w:rPr>
                <w:rFonts w:ascii="Calibri" w:hAnsi="Calibri" w:cs="Calibri"/>
                <w:i/>
                <w:iCs/>
                <w:lang w:val="en-US"/>
              </w:rPr>
              <w:t>:</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0C4F3B6" w14:textId="52B4935C" w:rsidR="5B0BEBE0" w:rsidRDefault="5B0BEBE0" w:rsidP="5B0BEBE0">
            <w:pPr>
              <w:pStyle w:val="NormalWeb"/>
              <w:spacing w:before="0" w:beforeAutospacing="0" w:after="0" w:afterAutospacing="0" w:line="259" w:lineRule="auto"/>
              <w:rPr>
                <w:rFonts w:ascii="Calibri" w:hAnsi="Calibri" w:cs="Calibri"/>
                <w:b/>
                <w:lang w:val="en-US"/>
              </w:rPr>
            </w:pPr>
            <w:r w:rsidRPr="093DBD6E">
              <w:rPr>
                <w:rFonts w:ascii="Calibri" w:hAnsi="Calibri" w:cs="Calibri"/>
                <w:b/>
                <w:lang w:val="en-US"/>
              </w:rPr>
              <w:t>Alta</w:t>
            </w:r>
          </w:p>
        </w:tc>
      </w:tr>
    </w:tbl>
    <w:p w14:paraId="72D78784" w14:textId="17465EA6" w:rsidR="5B0BEBE0" w:rsidRDefault="5B0BEBE0" w:rsidP="5B0BEBE0"/>
    <w:p w14:paraId="7DC45939" w14:textId="4B206624" w:rsidR="093DBD6E" w:rsidRDefault="093DBD6E" w:rsidP="093DBD6E"/>
    <w:tbl>
      <w:tblPr>
        <w:tblW w:w="0" w:type="auto"/>
        <w:jc w:val="center"/>
        <w:tblLook w:val="0600" w:firstRow="0" w:lastRow="0" w:firstColumn="0" w:lastColumn="0" w:noHBand="1" w:noVBand="1"/>
      </w:tblPr>
      <w:tblGrid>
        <w:gridCol w:w="1608"/>
        <w:gridCol w:w="6326"/>
      </w:tblGrid>
      <w:tr w:rsidR="5B0BEBE0" w14:paraId="4DAE01C4" w14:textId="77777777" w:rsidTr="5B0BEBE0">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6CED0C95" w14:textId="77777777" w:rsidR="5B0BEBE0" w:rsidRDefault="5B0BEBE0" w:rsidP="5B0BEBE0">
            <w:pPr>
              <w:rPr>
                <w:rFonts w:ascii="Calibri" w:hAnsi="Calibri" w:cs="Calibri"/>
                <w:i/>
                <w:iCs/>
              </w:rPr>
            </w:pPr>
            <w:proofErr w:type="spellStart"/>
            <w:r w:rsidRPr="5B0BEBE0">
              <w:rPr>
                <w:rFonts w:ascii="Calibri" w:hAnsi="Calibri" w:cs="Calibri"/>
                <w:i/>
                <w:iCs/>
                <w:lang w:val="en-US"/>
              </w:rPr>
              <w:t>Número</w:t>
            </w:r>
            <w:proofErr w:type="spellEnd"/>
            <w:r w:rsidRPr="5B0BEBE0">
              <w:rPr>
                <w:rFonts w:ascii="Calibri" w:hAnsi="Calibri" w:cs="Calibri"/>
                <w:i/>
                <w:iCs/>
                <w:lang w:val="en-US"/>
              </w:rPr>
              <w:t>:</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E9FA3DA" w14:textId="68E046AF" w:rsidR="5B0BEBE0" w:rsidRDefault="5B0BEBE0" w:rsidP="5B0BEBE0">
            <w:pPr>
              <w:rPr>
                <w:rFonts w:ascii="Calibri" w:hAnsi="Calibri" w:cs="Calibri"/>
                <w:color w:val="0000FF"/>
                <w:lang w:val="en-US"/>
              </w:rPr>
            </w:pPr>
            <w:r w:rsidRPr="093DBD6E">
              <w:rPr>
                <w:rFonts w:ascii="Calibri" w:hAnsi="Calibri" w:cs="Calibri"/>
                <w:b/>
                <w:lang w:val="en-US"/>
              </w:rPr>
              <w:t>RN-</w:t>
            </w:r>
            <w:r w:rsidR="001329A3">
              <w:rPr>
                <w:rFonts w:ascii="Calibri" w:hAnsi="Calibri" w:cs="Calibri"/>
                <w:b/>
                <w:lang w:val="en-US"/>
              </w:rPr>
              <w:t>7</w:t>
            </w:r>
          </w:p>
        </w:tc>
      </w:tr>
      <w:tr w:rsidR="5B0BEBE0" w14:paraId="4A30B1E2" w14:textId="77777777" w:rsidTr="5B0BEBE0">
        <w:trPr>
          <w:trHeight w:val="326"/>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E05D3D5" w14:textId="77777777" w:rsidR="5B0BEBE0" w:rsidRDefault="5B0BEBE0" w:rsidP="5B0BEBE0">
            <w:pPr>
              <w:rPr>
                <w:rFonts w:ascii="Calibri" w:hAnsi="Calibri" w:cs="Calibri"/>
                <w:i/>
                <w:iCs/>
              </w:rPr>
            </w:pPr>
            <w:proofErr w:type="spellStart"/>
            <w:r w:rsidRPr="5B0BEBE0">
              <w:rPr>
                <w:rFonts w:ascii="Calibri" w:hAnsi="Calibri" w:cs="Calibri"/>
                <w:i/>
                <w:iCs/>
                <w:lang w:val="en-US"/>
              </w:rPr>
              <w:t>Título</w:t>
            </w:r>
            <w:proofErr w:type="spellEnd"/>
            <w:r w:rsidRPr="5B0BEBE0">
              <w:rPr>
                <w:rFonts w:ascii="Calibri" w:hAnsi="Calibri" w:cs="Calibri"/>
                <w:i/>
                <w:iCs/>
                <w:lang w:val="en-US"/>
              </w:rPr>
              <w:t>:</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3091050" w14:textId="1CBAF920" w:rsidR="5B0BEBE0" w:rsidRDefault="5B0BEBE0" w:rsidP="5B0BEBE0">
            <w:pPr>
              <w:pStyle w:val="NormalWeb"/>
              <w:spacing w:before="0" w:beforeAutospacing="0" w:after="0" w:afterAutospacing="0"/>
              <w:rPr>
                <w:rFonts w:ascii="Calibri" w:hAnsi="Calibri" w:cs="Calibri"/>
              </w:rPr>
            </w:pPr>
            <w:r w:rsidRPr="093DBD6E">
              <w:rPr>
                <w:rFonts w:ascii="Calibri" w:hAnsi="Calibri" w:cs="Calibri"/>
              </w:rPr>
              <w:t>Restricciones de diseño</w:t>
            </w:r>
          </w:p>
        </w:tc>
      </w:tr>
      <w:tr w:rsidR="5B0BEBE0" w14:paraId="5450E721" w14:textId="77777777" w:rsidTr="5B0BEBE0">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4868639" w14:textId="77777777" w:rsidR="5B0BEBE0" w:rsidRDefault="5B0BEBE0" w:rsidP="5B0BEBE0">
            <w:pPr>
              <w:rPr>
                <w:rFonts w:ascii="Calibri" w:hAnsi="Calibri" w:cs="Calibri"/>
                <w:i/>
                <w:iCs/>
              </w:rPr>
            </w:pPr>
            <w:proofErr w:type="spellStart"/>
            <w:r w:rsidRPr="5B0BEBE0">
              <w:rPr>
                <w:rFonts w:ascii="Calibri" w:hAnsi="Calibri" w:cs="Calibri"/>
                <w:i/>
                <w:iCs/>
                <w:lang w:val="en-US"/>
              </w:rPr>
              <w:t>Texto</w:t>
            </w:r>
            <w:proofErr w:type="spellEnd"/>
            <w:r w:rsidRPr="5B0BEBE0">
              <w:rPr>
                <w:rFonts w:ascii="Calibri" w:hAnsi="Calibri" w:cs="Calibri"/>
                <w:i/>
                <w:iCs/>
                <w:lang w:val="en-US"/>
              </w:rPr>
              <w:t>:</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BEB1193" w14:textId="661A3379" w:rsidR="5B0BEBE0" w:rsidRDefault="5B0BEBE0" w:rsidP="5B0BEBE0">
            <w:pPr>
              <w:pStyle w:val="NormalWeb"/>
              <w:spacing w:before="0" w:beforeAutospacing="0" w:after="0" w:afterAutospacing="0"/>
              <w:rPr>
                <w:rFonts w:eastAsiaTheme="minorEastAsia" w:cstheme="minorBidi"/>
              </w:rPr>
            </w:pPr>
            <w:r w:rsidRPr="5B0BEBE0">
              <w:rPr>
                <w:rFonts w:eastAsiaTheme="minorEastAsia" w:cstheme="minorBidi"/>
              </w:rPr>
              <w:t>El sistema se adapta a las necesidades de los usuarios</w:t>
            </w:r>
          </w:p>
        </w:tc>
      </w:tr>
      <w:tr w:rsidR="5B0BEBE0" w14:paraId="78CDB79B" w14:textId="77777777" w:rsidTr="5B0BEBE0">
        <w:trPr>
          <w:trHeight w:val="34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9C5F4F9" w14:textId="77777777" w:rsidR="5B0BEBE0" w:rsidRDefault="5B0BEBE0" w:rsidP="5B0BEBE0">
            <w:pPr>
              <w:rPr>
                <w:rFonts w:ascii="Calibri" w:hAnsi="Calibri" w:cs="Calibri"/>
                <w:i/>
                <w:iCs/>
              </w:rPr>
            </w:pPr>
            <w:r w:rsidRPr="5B0BEBE0">
              <w:rPr>
                <w:rFonts w:ascii="Calibri" w:hAnsi="Calibri" w:cs="Calibri"/>
                <w:i/>
                <w:iCs/>
                <w:lang w:val="en-US"/>
              </w:rPr>
              <w:t>Tipo:</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6F57CE5" w14:textId="77777777" w:rsidR="5B0BEBE0" w:rsidRDefault="5B0BEBE0" w:rsidP="5B0BEBE0">
            <w:pPr>
              <w:pStyle w:val="NormalWeb"/>
              <w:spacing w:before="0" w:beforeAutospacing="0" w:after="0" w:afterAutospacing="0"/>
              <w:rPr>
                <w:rFonts w:ascii="Calibri" w:hAnsi="Calibri" w:cs="Calibri"/>
              </w:rPr>
            </w:pPr>
          </w:p>
        </w:tc>
      </w:tr>
      <w:tr w:rsidR="5B0BEBE0" w14:paraId="3B1BBA88" w14:textId="77777777" w:rsidTr="5B0BEBE0">
        <w:trPr>
          <w:trHeight w:val="1001"/>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9D945BB" w14:textId="77777777" w:rsidR="5B0BEBE0" w:rsidRDefault="5B0BEBE0" w:rsidP="5B0BEBE0">
            <w:pPr>
              <w:rPr>
                <w:rFonts w:ascii="Calibri" w:hAnsi="Calibri" w:cs="Calibri"/>
                <w:i/>
                <w:iCs/>
              </w:rPr>
            </w:pPr>
            <w:r w:rsidRPr="5B0BEBE0">
              <w:rPr>
                <w:rFonts w:ascii="Calibri" w:hAnsi="Calibri" w:cs="Calibri"/>
                <w:i/>
                <w:iCs/>
              </w:rPr>
              <w:t>Detalles de requisitos y restricciones:</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8DEE737" w14:textId="44A3A3A9" w:rsidR="5B0BEBE0" w:rsidRDefault="5B0BEBE0" w:rsidP="5B0BEBE0">
            <w:pPr>
              <w:pStyle w:val="Prrafodelista"/>
              <w:ind w:left="82"/>
              <w:jc w:val="both"/>
              <w:rPr>
                <w:rFonts w:ascii="Calibri" w:hAnsi="Calibri" w:cs="Calibri"/>
              </w:rPr>
            </w:pPr>
            <w:r w:rsidRPr="5B0BEBE0">
              <w:rPr>
                <w:rFonts w:ascii="Calibri" w:hAnsi="Calibri" w:cs="Book Antiqua"/>
              </w:rPr>
              <w:t>El sistema debe adaptarse:</w:t>
            </w:r>
          </w:p>
          <w:p w14:paraId="7EDE79CD" w14:textId="6833E7B1" w:rsidR="5B0BEBE0" w:rsidRDefault="5B0BEBE0">
            <w:pPr>
              <w:pStyle w:val="Prrafodelista"/>
              <w:numPr>
                <w:ilvl w:val="0"/>
                <w:numId w:val="171"/>
              </w:numPr>
              <w:spacing w:line="259" w:lineRule="auto"/>
              <w:jc w:val="both"/>
              <w:rPr>
                <w:rFonts w:ascii="Calibri" w:eastAsia="Calibri" w:hAnsi="Calibri" w:cs="Calibri"/>
                <w:i/>
                <w:iCs/>
              </w:rPr>
            </w:pPr>
            <w:r w:rsidRPr="5B0BEBE0">
              <w:rPr>
                <w:rFonts w:ascii="Calibri" w:hAnsi="Calibri" w:cs="Book Antiqua"/>
              </w:rPr>
              <w:t>A las condiciones contextuales</w:t>
            </w:r>
          </w:p>
          <w:p w14:paraId="27C4CCAD" w14:textId="15447B51" w:rsidR="5B0BEBE0" w:rsidRDefault="5B0BEBE0">
            <w:pPr>
              <w:pStyle w:val="Prrafodelista"/>
              <w:numPr>
                <w:ilvl w:val="0"/>
                <w:numId w:val="171"/>
              </w:numPr>
              <w:spacing w:line="259" w:lineRule="auto"/>
              <w:jc w:val="both"/>
              <w:rPr>
                <w:i/>
                <w:iCs/>
              </w:rPr>
            </w:pPr>
            <w:r w:rsidRPr="5B0BEBE0">
              <w:rPr>
                <w:rFonts w:ascii="Calibri" w:hAnsi="Calibri" w:cs="Book Antiqua"/>
              </w:rPr>
              <w:t>Condicionantes de función</w:t>
            </w:r>
          </w:p>
          <w:p w14:paraId="30CF0624" w14:textId="7EEDB585" w:rsidR="5B0BEBE0" w:rsidRDefault="5B0BEBE0">
            <w:pPr>
              <w:pStyle w:val="Prrafodelista"/>
              <w:numPr>
                <w:ilvl w:val="0"/>
                <w:numId w:val="171"/>
              </w:numPr>
              <w:spacing w:line="259" w:lineRule="auto"/>
              <w:jc w:val="both"/>
              <w:rPr>
                <w:i/>
                <w:iCs/>
              </w:rPr>
            </w:pPr>
            <w:r w:rsidRPr="5B0BEBE0">
              <w:rPr>
                <w:rFonts w:ascii="Calibri" w:hAnsi="Calibri" w:cs="Book Antiqua"/>
              </w:rPr>
              <w:t>Condicionantes de tipo creativo</w:t>
            </w:r>
          </w:p>
          <w:p w14:paraId="436A1FDE" w14:textId="1843FF4A" w:rsidR="5B0BEBE0" w:rsidRDefault="5B0BEBE0">
            <w:pPr>
              <w:pStyle w:val="Prrafodelista"/>
              <w:numPr>
                <w:ilvl w:val="0"/>
                <w:numId w:val="171"/>
              </w:numPr>
              <w:spacing w:line="259" w:lineRule="auto"/>
              <w:jc w:val="both"/>
              <w:rPr>
                <w:i/>
                <w:iCs/>
              </w:rPr>
            </w:pPr>
            <w:r w:rsidRPr="5B0BEBE0">
              <w:rPr>
                <w:rFonts w:ascii="Calibri" w:hAnsi="Calibri" w:cs="Book Antiqua"/>
              </w:rPr>
              <w:t>Condicionantes de lectura</w:t>
            </w:r>
          </w:p>
          <w:p w14:paraId="23F5E585" w14:textId="7FF9C274" w:rsidR="5B0BEBE0" w:rsidRDefault="5B0BEBE0" w:rsidP="093DBD6E">
            <w:pPr>
              <w:spacing w:line="259" w:lineRule="auto"/>
              <w:jc w:val="both"/>
            </w:pPr>
          </w:p>
        </w:tc>
      </w:tr>
      <w:tr w:rsidR="5B0BEBE0" w14:paraId="353BD556" w14:textId="77777777" w:rsidTr="5B0BEBE0">
        <w:trPr>
          <w:trHeight w:val="85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E53C70C" w14:textId="77777777" w:rsidR="5B0BEBE0" w:rsidRDefault="5B0BEBE0" w:rsidP="5B0BEBE0">
            <w:pPr>
              <w:rPr>
                <w:rFonts w:ascii="Calibri" w:hAnsi="Calibri" w:cs="Calibri"/>
                <w:i/>
                <w:iCs/>
              </w:rPr>
            </w:pPr>
            <w:r w:rsidRPr="5B0BEBE0">
              <w:rPr>
                <w:rFonts w:ascii="Calibri" w:hAnsi="Calibri" w:cs="Calibri"/>
                <w:i/>
                <w:iCs/>
              </w:rPr>
              <w:t>Fecha de revisión y versión:</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C7FAE96" w14:textId="1F7F382B" w:rsidR="5B0BEBE0" w:rsidRDefault="5B0BEBE0" w:rsidP="5B0BEBE0">
            <w:pPr>
              <w:pStyle w:val="NormalWeb"/>
              <w:spacing w:before="0" w:beforeAutospacing="0" w:after="0" w:afterAutospacing="0"/>
              <w:rPr>
                <w:rFonts w:ascii="Calibri" w:hAnsi="Calibri" w:cs="Calibri"/>
                <w:sz w:val="36"/>
                <w:szCs w:val="36"/>
              </w:rPr>
            </w:pPr>
            <w:r w:rsidRPr="093DBD6E">
              <w:rPr>
                <w:rFonts w:ascii="Calibri" w:hAnsi="Calibri" w:cs="Calibri"/>
                <w:lang w:val="en-US"/>
              </w:rPr>
              <w:t>18/6/2022</w:t>
            </w:r>
          </w:p>
          <w:p w14:paraId="556E2714" w14:textId="77777777" w:rsidR="5B0BEBE0" w:rsidRDefault="5B0BEBE0" w:rsidP="5B0BEBE0">
            <w:pPr>
              <w:pStyle w:val="NormalWeb"/>
              <w:spacing w:before="0" w:beforeAutospacing="0" w:after="0" w:afterAutospacing="0"/>
              <w:rPr>
                <w:rFonts w:ascii="Calibri" w:hAnsi="Calibri" w:cs="Calibri"/>
              </w:rPr>
            </w:pPr>
            <w:r w:rsidRPr="093DBD6E">
              <w:rPr>
                <w:rFonts w:ascii="Calibri" w:hAnsi="Calibri" w:cs="Calibri"/>
                <w:lang w:val="en-US"/>
              </w:rPr>
              <w:t>Versión1.0</w:t>
            </w:r>
          </w:p>
        </w:tc>
      </w:tr>
      <w:tr w:rsidR="5B0BEBE0" w14:paraId="26002F3E" w14:textId="77777777" w:rsidTr="5B0BEBE0">
        <w:trPr>
          <w:trHeight w:val="378"/>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5EA673F9" w14:textId="77777777" w:rsidR="5B0BEBE0" w:rsidRDefault="5B0BEBE0" w:rsidP="5B0BEBE0">
            <w:pPr>
              <w:rPr>
                <w:rFonts w:ascii="Calibri" w:hAnsi="Calibri" w:cs="Calibri"/>
                <w:i/>
                <w:iCs/>
              </w:rPr>
            </w:pPr>
            <w:proofErr w:type="spellStart"/>
            <w:r w:rsidRPr="5B0BEBE0">
              <w:rPr>
                <w:rFonts w:ascii="Calibri" w:hAnsi="Calibri" w:cs="Calibri"/>
                <w:i/>
                <w:iCs/>
                <w:lang w:val="en-US"/>
              </w:rPr>
              <w:t>Prioridad</w:t>
            </w:r>
            <w:proofErr w:type="spellEnd"/>
            <w:r w:rsidRPr="5B0BEBE0">
              <w:rPr>
                <w:rFonts w:ascii="Calibri" w:hAnsi="Calibri" w:cs="Calibri"/>
                <w:i/>
                <w:iCs/>
                <w:lang w:val="en-US"/>
              </w:rPr>
              <w:t>:</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458A2F1" w14:textId="3FA547F9" w:rsidR="5B0BEBE0" w:rsidRDefault="5B0BEBE0" w:rsidP="5B0BEBE0">
            <w:pPr>
              <w:pStyle w:val="NormalWeb"/>
              <w:spacing w:before="0" w:beforeAutospacing="0" w:after="0" w:afterAutospacing="0" w:line="259" w:lineRule="auto"/>
              <w:rPr>
                <w:rFonts w:ascii="Calibri" w:hAnsi="Calibri" w:cs="Calibri"/>
                <w:b/>
                <w:lang w:val="en-US"/>
              </w:rPr>
            </w:pPr>
            <w:r w:rsidRPr="093DBD6E">
              <w:rPr>
                <w:rFonts w:ascii="Calibri" w:hAnsi="Calibri" w:cs="Calibri"/>
                <w:b/>
                <w:lang w:val="en-US"/>
              </w:rPr>
              <w:t>Medio</w:t>
            </w:r>
          </w:p>
        </w:tc>
      </w:tr>
    </w:tbl>
    <w:p w14:paraId="1BDAD9DE" w14:textId="52A7211A" w:rsidR="5B0BEBE0" w:rsidRDefault="5B0BEBE0" w:rsidP="5B0BEBE0"/>
    <w:p w14:paraId="7AE4DAFD" w14:textId="5931B24E" w:rsidR="093DBD6E" w:rsidRDefault="093DBD6E" w:rsidP="093DBD6E"/>
    <w:tbl>
      <w:tblPr>
        <w:tblW w:w="0" w:type="auto"/>
        <w:jc w:val="center"/>
        <w:tblLook w:val="0600" w:firstRow="0" w:lastRow="0" w:firstColumn="0" w:lastColumn="0" w:noHBand="1" w:noVBand="1"/>
      </w:tblPr>
      <w:tblGrid>
        <w:gridCol w:w="1608"/>
        <w:gridCol w:w="6326"/>
      </w:tblGrid>
      <w:tr w:rsidR="093DBD6E" w14:paraId="3A11CED8" w14:textId="77777777" w:rsidTr="093DBD6E">
        <w:trPr>
          <w:trHeight w:val="35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2155839F" w14:textId="77777777" w:rsidR="093DBD6E" w:rsidRDefault="093DBD6E" w:rsidP="093DBD6E">
            <w:pPr>
              <w:rPr>
                <w:rFonts w:ascii="Calibri" w:hAnsi="Calibri" w:cs="Calibri"/>
                <w:i/>
                <w:iCs/>
              </w:rPr>
            </w:pPr>
            <w:proofErr w:type="spellStart"/>
            <w:r w:rsidRPr="093DBD6E">
              <w:rPr>
                <w:rFonts w:ascii="Calibri" w:hAnsi="Calibri" w:cs="Calibri"/>
                <w:i/>
                <w:iCs/>
                <w:lang w:val="en-US"/>
              </w:rPr>
              <w:t>Número</w:t>
            </w:r>
            <w:proofErr w:type="spellEnd"/>
            <w:r w:rsidRPr="093DBD6E">
              <w:rPr>
                <w:rFonts w:ascii="Calibri" w:hAnsi="Calibri" w:cs="Calibri"/>
                <w:i/>
                <w:iCs/>
                <w:lang w:val="en-US"/>
              </w:rPr>
              <w:t>:</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E508557" w14:textId="6EF2A398" w:rsidR="093DBD6E" w:rsidRDefault="093DBD6E" w:rsidP="093DBD6E">
            <w:pPr>
              <w:rPr>
                <w:rFonts w:ascii="Calibri" w:hAnsi="Calibri" w:cs="Calibri"/>
                <w:color w:val="0000FF"/>
                <w:lang w:val="en-US"/>
              </w:rPr>
            </w:pPr>
            <w:r w:rsidRPr="093DBD6E">
              <w:rPr>
                <w:rFonts w:ascii="Calibri" w:hAnsi="Calibri" w:cs="Calibri"/>
                <w:b/>
                <w:bCs/>
                <w:lang w:val="en-US"/>
              </w:rPr>
              <w:t>RN-</w:t>
            </w:r>
            <w:r w:rsidR="001329A3">
              <w:rPr>
                <w:rFonts w:ascii="Calibri" w:hAnsi="Calibri" w:cs="Calibri"/>
                <w:b/>
                <w:bCs/>
                <w:lang w:val="en-US"/>
              </w:rPr>
              <w:t>9</w:t>
            </w:r>
          </w:p>
        </w:tc>
      </w:tr>
      <w:tr w:rsidR="093DBD6E" w14:paraId="11F6ED92" w14:textId="77777777" w:rsidTr="093DBD6E">
        <w:trPr>
          <w:trHeight w:val="326"/>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71AA41D" w14:textId="77777777" w:rsidR="093DBD6E" w:rsidRDefault="093DBD6E" w:rsidP="093DBD6E">
            <w:pPr>
              <w:rPr>
                <w:rFonts w:ascii="Calibri" w:hAnsi="Calibri" w:cs="Calibri"/>
                <w:i/>
                <w:iCs/>
              </w:rPr>
            </w:pPr>
            <w:proofErr w:type="spellStart"/>
            <w:r w:rsidRPr="093DBD6E">
              <w:rPr>
                <w:rFonts w:ascii="Calibri" w:hAnsi="Calibri" w:cs="Calibri"/>
                <w:i/>
                <w:iCs/>
                <w:lang w:val="en-US"/>
              </w:rPr>
              <w:t>Título</w:t>
            </w:r>
            <w:proofErr w:type="spellEnd"/>
            <w:r w:rsidRPr="093DBD6E">
              <w:rPr>
                <w:rFonts w:ascii="Calibri" w:hAnsi="Calibri" w:cs="Calibri"/>
                <w:i/>
                <w:iCs/>
                <w:lang w:val="en-US"/>
              </w:rPr>
              <w:t>:</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A5D520A" w14:textId="714CF837" w:rsidR="093DBD6E" w:rsidRDefault="093DBD6E" w:rsidP="093DBD6E">
            <w:pPr>
              <w:pStyle w:val="NormalWeb"/>
              <w:spacing w:before="0" w:beforeAutospacing="0" w:after="0" w:afterAutospacing="0"/>
              <w:rPr>
                <w:rFonts w:ascii="Calibri" w:hAnsi="Calibri" w:cs="Calibri"/>
              </w:rPr>
            </w:pPr>
            <w:r w:rsidRPr="093DBD6E">
              <w:rPr>
                <w:rFonts w:ascii="Calibri" w:hAnsi="Calibri" w:cs="Calibri"/>
              </w:rPr>
              <w:t>Control de errores</w:t>
            </w:r>
          </w:p>
        </w:tc>
      </w:tr>
      <w:tr w:rsidR="093DBD6E" w14:paraId="440FFBA7" w14:textId="77777777" w:rsidTr="093DBD6E">
        <w:trPr>
          <w:trHeight w:val="284"/>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B50BDE9" w14:textId="77777777" w:rsidR="093DBD6E" w:rsidRDefault="093DBD6E" w:rsidP="093DBD6E">
            <w:pPr>
              <w:rPr>
                <w:rFonts w:ascii="Calibri" w:hAnsi="Calibri" w:cs="Calibri"/>
                <w:i/>
                <w:iCs/>
              </w:rPr>
            </w:pPr>
            <w:proofErr w:type="spellStart"/>
            <w:r w:rsidRPr="093DBD6E">
              <w:rPr>
                <w:rFonts w:ascii="Calibri" w:hAnsi="Calibri" w:cs="Calibri"/>
                <w:i/>
                <w:iCs/>
                <w:lang w:val="en-US"/>
              </w:rPr>
              <w:t>Texto</w:t>
            </w:r>
            <w:proofErr w:type="spellEnd"/>
            <w:r w:rsidRPr="093DBD6E">
              <w:rPr>
                <w:rFonts w:ascii="Calibri" w:hAnsi="Calibri" w:cs="Calibri"/>
                <w:i/>
                <w:iCs/>
                <w:lang w:val="en-US"/>
              </w:rPr>
              <w:t>:</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667A8412" w14:textId="45013707" w:rsidR="093DBD6E" w:rsidRDefault="093DBD6E" w:rsidP="093DBD6E">
            <w:pPr>
              <w:pStyle w:val="NormalWeb"/>
              <w:spacing w:before="0" w:beforeAutospacing="0" w:after="0" w:afterAutospacing="0"/>
              <w:rPr>
                <w:rFonts w:ascii="Calibri" w:hAnsi="Calibri" w:cs="Calibri"/>
              </w:rPr>
            </w:pPr>
            <w:r w:rsidRPr="093DBD6E">
              <w:rPr>
                <w:rFonts w:ascii="Calibri" w:hAnsi="Calibri" w:cs="Calibri"/>
              </w:rPr>
              <w:t>Considerar llevar un control al sistema.</w:t>
            </w:r>
          </w:p>
        </w:tc>
      </w:tr>
      <w:tr w:rsidR="093DBD6E" w14:paraId="2A0E4E8D" w14:textId="77777777" w:rsidTr="093DBD6E">
        <w:trPr>
          <w:trHeight w:val="347"/>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74CE86FA" w14:textId="77777777" w:rsidR="093DBD6E" w:rsidRDefault="093DBD6E" w:rsidP="093DBD6E">
            <w:pPr>
              <w:rPr>
                <w:rFonts w:ascii="Calibri" w:hAnsi="Calibri" w:cs="Calibri"/>
                <w:i/>
                <w:iCs/>
              </w:rPr>
            </w:pPr>
            <w:r w:rsidRPr="093DBD6E">
              <w:rPr>
                <w:rFonts w:ascii="Calibri" w:hAnsi="Calibri" w:cs="Calibri"/>
                <w:i/>
                <w:iCs/>
                <w:lang w:val="en-US"/>
              </w:rPr>
              <w:t>Tipo:</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34EDFD4" w14:textId="3A94501F" w:rsidR="093DBD6E" w:rsidRDefault="093DBD6E" w:rsidP="093DBD6E">
            <w:pPr>
              <w:pStyle w:val="NormalWeb"/>
              <w:spacing w:before="0" w:beforeAutospacing="0" w:after="0" w:afterAutospacing="0"/>
              <w:rPr>
                <w:rFonts w:ascii="Calibri" w:hAnsi="Calibri" w:cs="Calibri"/>
              </w:rPr>
            </w:pPr>
            <w:r w:rsidRPr="093DBD6E">
              <w:rPr>
                <w:rFonts w:ascii="Calibri" w:hAnsi="Calibri" w:cs="Calibri"/>
              </w:rPr>
              <w:t>No funcional</w:t>
            </w:r>
          </w:p>
        </w:tc>
      </w:tr>
      <w:tr w:rsidR="093DBD6E" w14:paraId="73FEBBC7" w14:textId="77777777" w:rsidTr="093DBD6E">
        <w:trPr>
          <w:trHeight w:val="1001"/>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19DF4360" w14:textId="77777777" w:rsidR="093DBD6E" w:rsidRDefault="093DBD6E" w:rsidP="093DBD6E">
            <w:pPr>
              <w:rPr>
                <w:rFonts w:ascii="Calibri" w:hAnsi="Calibri" w:cs="Calibri"/>
                <w:i/>
                <w:iCs/>
              </w:rPr>
            </w:pPr>
            <w:r w:rsidRPr="093DBD6E">
              <w:rPr>
                <w:rFonts w:ascii="Calibri" w:hAnsi="Calibri" w:cs="Calibri"/>
                <w:i/>
                <w:iCs/>
              </w:rPr>
              <w:t>Detalles de requisitos y restricciones:</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5538F3C" w14:textId="267E4096" w:rsidR="093DBD6E" w:rsidRDefault="093DBD6E">
            <w:pPr>
              <w:pStyle w:val="Prrafodelista"/>
              <w:numPr>
                <w:ilvl w:val="0"/>
                <w:numId w:val="180"/>
              </w:numPr>
              <w:spacing w:line="259" w:lineRule="auto"/>
              <w:jc w:val="both"/>
              <w:rPr>
                <w:rFonts w:ascii="Calibri" w:eastAsia="Calibri" w:hAnsi="Calibri" w:cs="Calibri"/>
              </w:rPr>
            </w:pPr>
            <w:r w:rsidRPr="093DBD6E">
              <w:rPr>
                <w:rFonts w:ascii="Calibri" w:hAnsi="Calibri" w:cs="Book Antiqua"/>
              </w:rPr>
              <w:t>Llevar un control de los errores del sistema para evitar problemas a futuro.</w:t>
            </w:r>
          </w:p>
        </w:tc>
      </w:tr>
      <w:tr w:rsidR="093DBD6E" w14:paraId="4C27D9A5" w14:textId="77777777" w:rsidTr="093DBD6E">
        <w:trPr>
          <w:trHeight w:val="859"/>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3A4203FF" w14:textId="77777777" w:rsidR="093DBD6E" w:rsidRDefault="093DBD6E" w:rsidP="093DBD6E">
            <w:pPr>
              <w:rPr>
                <w:rFonts w:ascii="Calibri" w:hAnsi="Calibri" w:cs="Calibri"/>
                <w:i/>
                <w:iCs/>
              </w:rPr>
            </w:pPr>
            <w:r w:rsidRPr="093DBD6E">
              <w:rPr>
                <w:rFonts w:ascii="Calibri" w:hAnsi="Calibri" w:cs="Calibri"/>
                <w:i/>
                <w:iCs/>
              </w:rPr>
              <w:t>Fecha de revisión y versión:</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117BFFD" w14:textId="1284E2E7" w:rsidR="093DBD6E" w:rsidRDefault="093DBD6E" w:rsidP="093DBD6E">
            <w:pPr>
              <w:pStyle w:val="NormalWeb"/>
              <w:spacing w:before="0" w:beforeAutospacing="0" w:after="0" w:afterAutospacing="0"/>
              <w:rPr>
                <w:rFonts w:ascii="Calibri" w:hAnsi="Calibri" w:cs="Calibri"/>
                <w:sz w:val="36"/>
                <w:szCs w:val="36"/>
              </w:rPr>
            </w:pPr>
            <w:r w:rsidRPr="093DBD6E">
              <w:rPr>
                <w:rFonts w:ascii="Calibri" w:hAnsi="Calibri" w:cs="Calibri"/>
                <w:lang w:val="en-US"/>
              </w:rPr>
              <w:t>21/6/2022</w:t>
            </w:r>
          </w:p>
          <w:p w14:paraId="65E07478" w14:textId="77777777" w:rsidR="093DBD6E" w:rsidRDefault="093DBD6E" w:rsidP="093DBD6E">
            <w:pPr>
              <w:pStyle w:val="NormalWeb"/>
              <w:spacing w:before="0" w:beforeAutospacing="0" w:after="0" w:afterAutospacing="0"/>
              <w:rPr>
                <w:rFonts w:ascii="Calibri" w:hAnsi="Calibri" w:cs="Calibri"/>
              </w:rPr>
            </w:pPr>
            <w:r w:rsidRPr="093DBD6E">
              <w:rPr>
                <w:rFonts w:ascii="Calibri" w:hAnsi="Calibri" w:cs="Calibri"/>
                <w:lang w:val="en-US"/>
              </w:rPr>
              <w:t>Versión1.0</w:t>
            </w:r>
          </w:p>
          <w:p w14:paraId="53478D05" w14:textId="29220F70" w:rsidR="093DBD6E" w:rsidRDefault="093DBD6E" w:rsidP="093DBD6E">
            <w:pPr>
              <w:pStyle w:val="NormalWeb"/>
              <w:spacing w:before="0" w:beforeAutospacing="0" w:after="0" w:afterAutospacing="0"/>
              <w:rPr>
                <w:rFonts w:ascii="Calibri" w:hAnsi="Calibri" w:cs="Calibri"/>
                <w:lang w:val="en-US"/>
              </w:rPr>
            </w:pPr>
          </w:p>
        </w:tc>
      </w:tr>
      <w:tr w:rsidR="093DBD6E" w14:paraId="21ECDEA5" w14:textId="77777777" w:rsidTr="093DBD6E">
        <w:trPr>
          <w:trHeight w:val="378"/>
          <w:jc w:val="center"/>
        </w:trPr>
        <w:tc>
          <w:tcPr>
            <w:tcW w:w="16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72" w:type="dxa"/>
              <w:left w:w="144" w:type="dxa"/>
              <w:bottom w:w="72" w:type="dxa"/>
              <w:right w:w="144" w:type="dxa"/>
            </w:tcMar>
          </w:tcPr>
          <w:p w14:paraId="0F3A1CE2" w14:textId="77777777" w:rsidR="093DBD6E" w:rsidRDefault="093DBD6E" w:rsidP="093DBD6E">
            <w:pPr>
              <w:rPr>
                <w:rFonts w:ascii="Calibri" w:hAnsi="Calibri" w:cs="Calibri"/>
                <w:i/>
                <w:iCs/>
              </w:rPr>
            </w:pPr>
            <w:proofErr w:type="spellStart"/>
            <w:r w:rsidRPr="093DBD6E">
              <w:rPr>
                <w:rFonts w:ascii="Calibri" w:hAnsi="Calibri" w:cs="Calibri"/>
                <w:i/>
                <w:iCs/>
                <w:lang w:val="en-US"/>
              </w:rPr>
              <w:t>Prioridad</w:t>
            </w:r>
            <w:proofErr w:type="spellEnd"/>
            <w:r w:rsidRPr="093DBD6E">
              <w:rPr>
                <w:rFonts w:ascii="Calibri" w:hAnsi="Calibri" w:cs="Calibri"/>
                <w:i/>
                <w:iCs/>
                <w:lang w:val="en-US"/>
              </w:rPr>
              <w:t>:</w:t>
            </w:r>
          </w:p>
        </w:tc>
        <w:tc>
          <w:tcPr>
            <w:tcW w:w="63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53FA846" w14:textId="3FA547F9" w:rsidR="093DBD6E" w:rsidRDefault="093DBD6E" w:rsidP="093DBD6E">
            <w:pPr>
              <w:pStyle w:val="NormalWeb"/>
              <w:spacing w:before="0" w:beforeAutospacing="0" w:after="0" w:afterAutospacing="0" w:line="259" w:lineRule="auto"/>
              <w:rPr>
                <w:rFonts w:ascii="Calibri" w:hAnsi="Calibri" w:cs="Calibri"/>
                <w:b/>
                <w:bCs/>
                <w:lang w:val="en-US"/>
              </w:rPr>
            </w:pPr>
            <w:r w:rsidRPr="093DBD6E">
              <w:rPr>
                <w:rFonts w:ascii="Calibri" w:hAnsi="Calibri" w:cs="Calibri"/>
                <w:b/>
                <w:bCs/>
                <w:lang w:val="en-US"/>
              </w:rPr>
              <w:t>Medio</w:t>
            </w:r>
          </w:p>
        </w:tc>
      </w:tr>
    </w:tbl>
    <w:p w14:paraId="5A331CDF" w14:textId="05F1D045" w:rsidR="093DBD6E" w:rsidRDefault="093DBD6E" w:rsidP="093DBD6E"/>
    <w:p w14:paraId="5B4E724F" w14:textId="77777777" w:rsidR="00A2466D" w:rsidRPr="00A2466D" w:rsidRDefault="6DA5C36A">
      <w:pPr>
        <w:pStyle w:val="Ttulo3"/>
        <w:numPr>
          <w:ilvl w:val="2"/>
          <w:numId w:val="169"/>
        </w:numPr>
        <w:ind w:left="1843"/>
        <w:rPr>
          <w:rFonts w:ascii="Calibri" w:hAnsi="Calibri" w:cs="Calibri"/>
          <w:sz w:val="24"/>
          <w:szCs w:val="24"/>
        </w:rPr>
      </w:pPr>
      <w:bookmarkStart w:id="24" w:name="_Toc453064077"/>
      <w:bookmarkStart w:id="25" w:name="_Toc129257936"/>
      <w:r w:rsidRPr="6DA5C36A">
        <w:rPr>
          <w:rFonts w:ascii="Calibri" w:hAnsi="Calibri" w:cs="Calibri"/>
          <w:sz w:val="24"/>
          <w:szCs w:val="24"/>
        </w:rPr>
        <w:t>Tamaño y rendimiento</w:t>
      </w:r>
      <w:bookmarkEnd w:id="24"/>
      <w:bookmarkEnd w:id="25"/>
    </w:p>
    <w:p w14:paraId="227F5DCC" w14:textId="50699D5E" w:rsidR="6DA5C36A" w:rsidRDefault="6DA5C36A" w:rsidP="6DA5C36A">
      <w:pPr>
        <w:ind w:left="1134"/>
        <w:jc w:val="both"/>
        <w:rPr>
          <w:rFonts w:ascii="Calibri" w:hAnsi="Calibri" w:cs="Book Antiqua"/>
        </w:rPr>
      </w:pPr>
      <w:r w:rsidRPr="6DA5C36A">
        <w:rPr>
          <w:rFonts w:ascii="Calibri" w:hAnsi="Calibri" w:cs="Book Antiqua"/>
        </w:rPr>
        <w:t xml:space="preserve">Entre los elementos que manejará el sistema podemos nombrar a la Base de Datos, así como también los periféricos de entrada y salida de datos, en este caso el sistema será ejecutable en el sistema Windows desde el Windows 10 hasta el Windows 11, por lo que nuestro producto sólo tendrá versión compatible con ordenadores o portátiles. </w:t>
      </w:r>
    </w:p>
    <w:p w14:paraId="74B74375" w14:textId="41475BF8" w:rsidR="6DA5C36A" w:rsidRDefault="6DA5C36A" w:rsidP="6DA5C36A">
      <w:pPr>
        <w:ind w:left="1134"/>
        <w:jc w:val="both"/>
        <w:rPr>
          <w:rFonts w:ascii="Calibri" w:hAnsi="Calibri" w:cs="Book Antiqua"/>
        </w:rPr>
      </w:pPr>
      <w:r w:rsidRPr="6DA5C36A">
        <w:rPr>
          <w:rFonts w:ascii="Calibri" w:hAnsi="Calibri" w:cs="Book Antiqua"/>
        </w:rPr>
        <w:t xml:space="preserve">  </w:t>
      </w:r>
    </w:p>
    <w:p w14:paraId="7E27CC1A" w14:textId="435B5C39" w:rsidR="6DA5C36A" w:rsidRDefault="6DA5C36A" w:rsidP="6DA5C36A">
      <w:pPr>
        <w:ind w:left="1134"/>
        <w:jc w:val="both"/>
        <w:rPr>
          <w:rFonts w:ascii="Calibri" w:hAnsi="Calibri" w:cs="Book Antiqua"/>
        </w:rPr>
      </w:pPr>
      <w:r w:rsidRPr="6DA5C36A">
        <w:rPr>
          <w:rFonts w:ascii="Calibri" w:hAnsi="Calibri" w:cs="Book Antiqua"/>
        </w:rPr>
        <w:t xml:space="preserve">El sistema pasar por múltiples pruebas de rendimiento, como lo serian pruebas de carga de, de estrés o de estabilidad. El propósito es examinar cómo se comporta el sistema ante una gran cantidad de usuarios, una gran carga de datos a procesar, entre otros inconvenientes.  Lo ideal es chequear que no se produzcan cuellos de botella o que el sistema no responda. La escalabilidad de nuestro sistema es importante por lo que se harán revisiones periódicamente para determinar si se han producido mejoras en caso que el software haya recibido algún mantenimiento. </w:t>
      </w:r>
    </w:p>
    <w:p w14:paraId="0B775CFE" w14:textId="57ECA0C2" w:rsidR="6DA5C36A" w:rsidRDefault="6DA5C36A" w:rsidP="6DA5C36A">
      <w:pPr>
        <w:ind w:left="1134"/>
        <w:jc w:val="both"/>
        <w:rPr>
          <w:rFonts w:ascii="Calibri" w:hAnsi="Calibri" w:cs="Book Antiqua"/>
        </w:rPr>
      </w:pPr>
    </w:p>
    <w:p w14:paraId="76E2BC0D" w14:textId="71B6223F" w:rsidR="6DA5C36A" w:rsidRDefault="6DA5C36A" w:rsidP="6DA5C36A">
      <w:pPr>
        <w:ind w:left="1134"/>
        <w:jc w:val="both"/>
        <w:rPr>
          <w:rFonts w:ascii="Calibri" w:hAnsi="Calibri" w:cs="Book Antiqua"/>
        </w:rPr>
      </w:pPr>
      <w:r w:rsidRPr="6DA5C36A">
        <w:rPr>
          <w:rFonts w:ascii="Calibri" w:hAnsi="Calibri" w:cs="Book Antiqua"/>
        </w:rPr>
        <w:t>Se espera que el sistema tenga un tiempo de respuesta de alrededor de 1.4 segundos, por lo que se recurrirá al uso de los métodos o herramientas necesarias para calcular y mejorar el tiempo que nuestro producto tarda en realizar una transacción.</w:t>
      </w:r>
    </w:p>
    <w:p w14:paraId="2C7FB160" w14:textId="77777777" w:rsidR="00A2466D" w:rsidRPr="00A2466D" w:rsidRDefault="6DA5C36A">
      <w:pPr>
        <w:pStyle w:val="Ttulo3"/>
        <w:numPr>
          <w:ilvl w:val="2"/>
          <w:numId w:val="169"/>
        </w:numPr>
        <w:ind w:left="1843"/>
        <w:rPr>
          <w:rFonts w:ascii="Calibri" w:hAnsi="Calibri" w:cs="Calibri"/>
          <w:sz w:val="24"/>
          <w:szCs w:val="24"/>
        </w:rPr>
      </w:pPr>
      <w:bookmarkStart w:id="26" w:name="_Toc453064078"/>
      <w:bookmarkStart w:id="27" w:name="_Toc129257937"/>
      <w:r w:rsidRPr="6DA5C36A">
        <w:rPr>
          <w:rFonts w:ascii="Calibri" w:hAnsi="Calibri" w:cs="Calibri"/>
          <w:sz w:val="24"/>
          <w:szCs w:val="24"/>
        </w:rPr>
        <w:t>Calidad</w:t>
      </w:r>
      <w:bookmarkEnd w:id="26"/>
      <w:bookmarkEnd w:id="27"/>
    </w:p>
    <w:p w14:paraId="38EC8575" w14:textId="1FE7687D" w:rsidR="6DA5C36A" w:rsidRDefault="6DA5C36A" w:rsidP="6DA5C36A">
      <w:pPr>
        <w:ind w:left="1134"/>
        <w:jc w:val="both"/>
        <w:rPr>
          <w:rFonts w:ascii="Calibri" w:hAnsi="Calibri" w:cs="Book Antiqua"/>
        </w:rPr>
      </w:pPr>
      <w:r w:rsidRPr="6DA5C36A">
        <w:rPr>
          <w:rFonts w:ascii="Calibri" w:hAnsi="Calibri" w:cs="Book Antiqua"/>
        </w:rPr>
        <w:t>Semanalmente se calculará el tiempo entre averías para determinar a eficiencia de nuestro producto, así como también tendremos en cuenta el tiempo medio que tomaría resolver los fallos en caso de que se presentasen. Todo esto con el fin de ofrecer calidad en nuestro sistema.</w:t>
      </w:r>
    </w:p>
    <w:p w14:paraId="419CB4AE" w14:textId="2BE0142F" w:rsidR="6DA5C36A" w:rsidRDefault="6DA5C36A" w:rsidP="6DA5C36A">
      <w:pPr>
        <w:ind w:left="1134"/>
        <w:jc w:val="both"/>
        <w:rPr>
          <w:rFonts w:ascii="Calibri" w:hAnsi="Calibri" w:cs="Book Antiqua"/>
        </w:rPr>
      </w:pPr>
    </w:p>
    <w:p w14:paraId="1E24140E" w14:textId="54B35D19" w:rsidR="6DA5C36A" w:rsidRDefault="5E90D9C5" w:rsidP="5E90D9C5">
      <w:pPr>
        <w:ind w:left="1134"/>
        <w:jc w:val="both"/>
        <w:rPr>
          <w:rFonts w:ascii="Calibri" w:hAnsi="Calibri" w:cs="Book Antiqua"/>
        </w:rPr>
      </w:pPr>
      <w:r w:rsidRPr="5E90D9C5">
        <w:rPr>
          <w:rFonts w:ascii="Calibri" w:hAnsi="Calibri" w:cs="Book Antiqua"/>
        </w:rPr>
        <w:t>El software sufrirá cambios o actualizaciones según sea necesario, la manera más eficiente es que estas se realicen en los momentos en que se estima que el software no estará en uso. Por lo general en horas de poca actividad de parte de los usuarios, por ejemplo, por las noches cuando los reclusos descansen en sus celdas.</w:t>
      </w:r>
    </w:p>
    <w:p w14:paraId="03C74D4B" w14:textId="4E732385" w:rsidR="6DA5C36A" w:rsidRDefault="6DA5C36A" w:rsidP="6DA5C36A">
      <w:pPr>
        <w:ind w:left="1134"/>
        <w:jc w:val="both"/>
        <w:rPr>
          <w:rFonts w:ascii="Calibri" w:hAnsi="Calibri" w:cs="Book Antiqua"/>
        </w:rPr>
      </w:pPr>
    </w:p>
    <w:p w14:paraId="203B8D29" w14:textId="3F18A38D" w:rsidR="6DA5C36A" w:rsidRDefault="6DA5C36A" w:rsidP="6DA5C36A">
      <w:pPr>
        <w:ind w:left="1134"/>
        <w:jc w:val="both"/>
        <w:rPr>
          <w:rFonts w:ascii="Calibri" w:hAnsi="Calibri" w:cs="Book Antiqua"/>
        </w:rPr>
      </w:pPr>
      <w:r w:rsidRPr="6DA5C36A">
        <w:rPr>
          <w:rFonts w:ascii="Calibri" w:hAnsi="Calibri" w:cs="Book Antiqua"/>
        </w:rPr>
        <w:t xml:space="preserve">La base de datos será instalada en un servidor local dentro de las instalaciones de la prisión, el programa será ejecutado en sistemas Windows del 10 al 11, con una capacidad de almacenamiento de al menos 4 </w:t>
      </w:r>
      <w:proofErr w:type="spellStart"/>
      <w:r w:rsidRPr="6DA5C36A">
        <w:rPr>
          <w:rFonts w:ascii="Calibri" w:hAnsi="Calibri" w:cs="Book Antiqua"/>
        </w:rPr>
        <w:t>gb</w:t>
      </w:r>
      <w:proofErr w:type="spellEnd"/>
      <w:r w:rsidRPr="6DA5C36A">
        <w:rPr>
          <w:rFonts w:ascii="Calibri" w:hAnsi="Calibri" w:cs="Book Antiqua"/>
        </w:rPr>
        <w:t>.</w:t>
      </w:r>
    </w:p>
    <w:p w14:paraId="457074A9" w14:textId="322673FE" w:rsidR="6DA5C36A" w:rsidRDefault="6DA5C36A" w:rsidP="6DA5C36A">
      <w:pPr>
        <w:ind w:left="1134"/>
        <w:jc w:val="both"/>
        <w:rPr>
          <w:rFonts w:ascii="Calibri" w:hAnsi="Calibri" w:cs="Book Antiqua"/>
        </w:rPr>
      </w:pPr>
    </w:p>
    <w:p w14:paraId="095D1F3F" w14:textId="0408055B" w:rsidR="6DA5C36A" w:rsidRDefault="6DA5C36A" w:rsidP="6DA5C36A">
      <w:pPr>
        <w:ind w:left="1134"/>
        <w:jc w:val="both"/>
        <w:rPr>
          <w:rFonts w:ascii="Calibri" w:hAnsi="Calibri" w:cs="Book Antiqua"/>
        </w:rPr>
      </w:pPr>
      <w:r w:rsidRPr="6DA5C36A">
        <w:rPr>
          <w:rFonts w:ascii="Calibri" w:hAnsi="Calibri" w:cs="Book Antiqua"/>
        </w:rPr>
        <w:t>El software será desarrollado en lenguaje java, ya que este nos permite administrar de mejor manera los módulos en los que se divide nuestro sistema, además de permitirnos desarrollar sistemas para múltiples plataformas en caso de ser requerido.</w:t>
      </w:r>
    </w:p>
    <w:p w14:paraId="1441D976" w14:textId="78AA04A5" w:rsidR="6DA5C36A" w:rsidRDefault="6DA5C36A" w:rsidP="6DA5C36A">
      <w:pPr>
        <w:ind w:left="1134"/>
        <w:jc w:val="both"/>
        <w:rPr>
          <w:rFonts w:ascii="Calibri" w:hAnsi="Calibri" w:cs="Book Antiqua"/>
          <w:i/>
          <w:iCs/>
          <w:color w:val="0000FF"/>
        </w:rPr>
      </w:pPr>
    </w:p>
    <w:p w14:paraId="69668557" w14:textId="77777777" w:rsidR="00A2466D" w:rsidRPr="00A2466D" w:rsidRDefault="6DA5C36A">
      <w:pPr>
        <w:pStyle w:val="Ttulo3"/>
        <w:numPr>
          <w:ilvl w:val="2"/>
          <w:numId w:val="169"/>
        </w:numPr>
        <w:ind w:left="1843"/>
        <w:rPr>
          <w:rFonts w:ascii="Calibri" w:hAnsi="Calibri" w:cs="Calibri"/>
          <w:sz w:val="24"/>
          <w:szCs w:val="24"/>
        </w:rPr>
      </w:pPr>
      <w:bookmarkStart w:id="28" w:name="_Toc453064079"/>
      <w:bookmarkStart w:id="29" w:name="_Toc129257938"/>
      <w:r w:rsidRPr="6DA5C36A">
        <w:rPr>
          <w:rFonts w:ascii="Calibri" w:hAnsi="Calibri" w:cs="Calibri"/>
          <w:sz w:val="24"/>
          <w:szCs w:val="24"/>
        </w:rPr>
        <w:t>Otros</w:t>
      </w:r>
      <w:bookmarkEnd w:id="28"/>
      <w:bookmarkEnd w:id="29"/>
    </w:p>
    <w:p w14:paraId="4E522604" w14:textId="23828FCF" w:rsidR="6DA5C36A" w:rsidRDefault="6DA5C36A" w:rsidP="6DA5C36A">
      <w:pPr>
        <w:ind w:left="1134"/>
        <w:jc w:val="both"/>
        <w:rPr>
          <w:rFonts w:ascii="Calibri" w:hAnsi="Calibri" w:cs="Book Antiqua"/>
        </w:rPr>
      </w:pPr>
      <w:r w:rsidRPr="6DA5C36A">
        <w:rPr>
          <w:rFonts w:ascii="Calibri" w:hAnsi="Calibri" w:cs="Book Antiqua"/>
        </w:rPr>
        <w:t>Los equipos de cómputo que gestionarán nuestro sistema deberán cumplir con los requisitos mínimos especificados en nuestro sistema, además el software pasará por mantenimientos o actualizaciones con el propósito de mejorar su rendimiento y que no se requiera más inversión en el hardware. El propósito es hacer de este producto más óptimo sin la necesidad de consumir demasiados recursos.</w:t>
      </w:r>
    </w:p>
    <w:p w14:paraId="7C16D313" w14:textId="0A8C4308" w:rsidR="6DA5C36A" w:rsidRDefault="6DA5C36A" w:rsidP="6DA5C36A">
      <w:pPr>
        <w:ind w:left="1134"/>
        <w:jc w:val="both"/>
        <w:rPr>
          <w:rFonts w:ascii="Calibri" w:hAnsi="Calibri" w:cs="Book Antiqua"/>
          <w:i/>
          <w:iCs/>
          <w:color w:val="0000FF"/>
        </w:rPr>
      </w:pPr>
    </w:p>
    <w:p w14:paraId="5B95CD12" w14:textId="77777777" w:rsidR="00C67250" w:rsidRDefault="00C67250" w:rsidP="00C67250">
      <w:pPr>
        <w:ind w:left="426"/>
        <w:jc w:val="both"/>
        <w:rPr>
          <w:rFonts w:ascii="Calibri" w:hAnsi="Calibri" w:cs="Book Antiqua"/>
          <w:i/>
          <w:color w:val="595959"/>
        </w:rPr>
      </w:pPr>
    </w:p>
    <w:p w14:paraId="127B099B" w14:textId="77777777" w:rsidR="00C67250" w:rsidRDefault="00C67250">
      <w:pPr>
        <w:pStyle w:val="Ttulo1"/>
        <w:numPr>
          <w:ilvl w:val="0"/>
          <w:numId w:val="169"/>
        </w:numPr>
        <w:tabs>
          <w:tab w:val="num" w:pos="360"/>
        </w:tabs>
        <w:spacing w:before="0" w:after="0"/>
        <w:rPr>
          <w:rFonts w:ascii="Calibri" w:hAnsi="Calibri" w:cs="Book Antiqua"/>
          <w:sz w:val="28"/>
        </w:rPr>
      </w:pPr>
      <w:bookmarkStart w:id="30" w:name="_Toc391994523"/>
      <w:bookmarkStart w:id="31" w:name="_Toc129257939"/>
      <w:r w:rsidRPr="00C67250">
        <w:rPr>
          <w:rFonts w:ascii="Calibri" w:hAnsi="Calibri" w:cs="Book Antiqua"/>
          <w:sz w:val="28"/>
        </w:rPr>
        <w:t>Arquitectura del Producto/Sistema</w:t>
      </w:r>
      <w:bookmarkEnd w:id="30"/>
      <w:bookmarkEnd w:id="31"/>
      <w:r w:rsidRPr="00C67250">
        <w:rPr>
          <w:rFonts w:ascii="Calibri" w:hAnsi="Calibri" w:cs="Book Antiqua"/>
          <w:sz w:val="28"/>
        </w:rPr>
        <w:t xml:space="preserve"> </w:t>
      </w:r>
    </w:p>
    <w:p w14:paraId="6C5017AF" w14:textId="77777777" w:rsidR="00A3332F" w:rsidRDefault="00A3332F">
      <w:pPr>
        <w:pStyle w:val="Ttulo2"/>
        <w:numPr>
          <w:ilvl w:val="1"/>
          <w:numId w:val="169"/>
        </w:numPr>
        <w:ind w:left="1418"/>
        <w:rPr>
          <w:rFonts w:ascii="Calibri" w:hAnsi="Calibri" w:cs="Book Antiqua"/>
          <w:i/>
        </w:rPr>
      </w:pPr>
      <w:bookmarkStart w:id="32" w:name="_Toc129257940"/>
      <w:r w:rsidRPr="002D4328">
        <w:rPr>
          <w:rFonts w:ascii="Calibri" w:hAnsi="Calibri" w:cs="Book Antiqua"/>
        </w:rPr>
        <w:t>Vista de Casos de Uso</w:t>
      </w:r>
      <w:bookmarkEnd w:id="32"/>
      <w:r w:rsidRPr="002D4328">
        <w:rPr>
          <w:rFonts w:ascii="Calibri" w:hAnsi="Calibri" w:cs="Book Antiqua"/>
        </w:rPr>
        <w:t xml:space="preserve"> </w:t>
      </w:r>
    </w:p>
    <w:p w14:paraId="6FD2993D" w14:textId="77777777" w:rsidR="00F305B8" w:rsidRPr="002D4328" w:rsidRDefault="00F305B8">
      <w:pPr>
        <w:pStyle w:val="Ttulo3"/>
        <w:numPr>
          <w:ilvl w:val="2"/>
          <w:numId w:val="169"/>
        </w:numPr>
        <w:ind w:left="1843"/>
        <w:rPr>
          <w:rFonts w:ascii="Calibri" w:hAnsi="Calibri" w:cs="Calibri"/>
          <w:sz w:val="24"/>
          <w:szCs w:val="24"/>
        </w:rPr>
      </w:pPr>
      <w:bookmarkStart w:id="33" w:name="_Toc129257941"/>
      <w:r>
        <w:rPr>
          <w:rFonts w:ascii="Calibri" w:hAnsi="Calibri" w:cs="Calibri"/>
          <w:sz w:val="24"/>
          <w:szCs w:val="24"/>
        </w:rPr>
        <w:t>Actores</w:t>
      </w:r>
      <w:bookmarkEnd w:id="33"/>
    </w:p>
    <w:p w14:paraId="5220BBB2" w14:textId="77777777" w:rsidR="00F305B8" w:rsidRPr="00F305B8" w:rsidRDefault="00F305B8" w:rsidP="00F305B8"/>
    <w:tbl>
      <w:tblPr>
        <w:tblW w:w="0" w:type="auto"/>
        <w:jc w:val="center"/>
        <w:tblCellMar>
          <w:left w:w="0" w:type="dxa"/>
          <w:right w:w="0" w:type="dxa"/>
        </w:tblCellMar>
        <w:tblLook w:val="0600" w:firstRow="0" w:lastRow="0" w:firstColumn="0" w:lastColumn="0" w:noHBand="1" w:noVBand="1"/>
      </w:tblPr>
      <w:tblGrid>
        <w:gridCol w:w="2205"/>
        <w:gridCol w:w="5230"/>
      </w:tblGrid>
      <w:tr w:rsidR="00EE09D3" w:rsidRPr="00954F96" w14:paraId="30160D88" w14:textId="77777777" w:rsidTr="5E90D9C5">
        <w:trPr>
          <w:trHeight w:val="299"/>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4FAB08CF" w14:textId="3D84B4AB" w:rsidR="425D6325" w:rsidRDefault="5E90D9C5" w:rsidP="5E90D9C5">
            <w:pPr>
              <w:rPr>
                <w:rFonts w:eastAsiaTheme="minorEastAsia" w:cstheme="minorBidi"/>
                <w:b/>
                <w:bCs/>
              </w:rPr>
            </w:pPr>
            <w:proofErr w:type="spellStart"/>
            <w:r w:rsidRPr="5E90D9C5">
              <w:rPr>
                <w:rFonts w:eastAsiaTheme="minorEastAsia" w:cstheme="minorBidi"/>
                <w:b/>
                <w:bCs/>
                <w:lang w:val="en-US"/>
              </w:rPr>
              <w:t>Número</w:t>
            </w:r>
            <w:proofErr w:type="spellEnd"/>
            <w:r w:rsidRPr="5E90D9C5">
              <w:rPr>
                <w:rFonts w:eastAsiaTheme="minorEastAsia" w:cstheme="minorBidi"/>
                <w:b/>
                <w:bCs/>
                <w:lang w:val="en-US"/>
              </w:rPr>
              <w:t>:</w:t>
            </w:r>
            <w:r w:rsidRPr="5E90D9C5">
              <w:rPr>
                <w:rFonts w:eastAsiaTheme="minorEastAsia" w:cstheme="minorBidi"/>
                <w:b/>
                <w:bCs/>
              </w:rPr>
              <w:t xml:space="preserve"> </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4E299FC6" w14:textId="17E29A5A" w:rsidR="425D6325" w:rsidRDefault="5E90D9C5" w:rsidP="5E90D9C5">
            <w:pPr>
              <w:rPr>
                <w:rFonts w:eastAsiaTheme="minorEastAsia" w:cstheme="minorBidi"/>
                <w:b/>
                <w:bCs/>
                <w:lang w:val="es"/>
              </w:rPr>
            </w:pPr>
            <w:r w:rsidRPr="5E90D9C5">
              <w:rPr>
                <w:rFonts w:eastAsiaTheme="minorEastAsia" w:cstheme="minorBidi"/>
                <w:b/>
                <w:bCs/>
                <w:lang w:val="es"/>
              </w:rPr>
              <w:t>ACT-1</w:t>
            </w:r>
          </w:p>
        </w:tc>
      </w:tr>
      <w:tr w:rsidR="00EE09D3" w:rsidRPr="00954F96" w14:paraId="776B439F" w14:textId="77777777" w:rsidTr="5E90D9C5">
        <w:trPr>
          <w:trHeight w:val="25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7190FE81" w14:textId="1E4F5F7F" w:rsidR="425D6325" w:rsidRDefault="5E90D9C5" w:rsidP="5E90D9C5">
            <w:pPr>
              <w:rPr>
                <w:rFonts w:eastAsiaTheme="minorEastAsia" w:cstheme="minorBidi"/>
                <w:b/>
                <w:bCs/>
              </w:rPr>
            </w:pPr>
            <w:r w:rsidRPr="5E90D9C5">
              <w:rPr>
                <w:rFonts w:eastAsiaTheme="minorEastAsia" w:cstheme="minorBidi"/>
                <w:b/>
                <w:bCs/>
                <w:lang w:val="en-US"/>
              </w:rPr>
              <w:t>Actor:</w:t>
            </w:r>
            <w:r w:rsidRPr="5E90D9C5">
              <w:rPr>
                <w:rFonts w:eastAsiaTheme="minorEastAsia" w:cstheme="minorBidi"/>
                <w:b/>
                <w:bCs/>
              </w:rPr>
              <w:t xml:space="preserve"> </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D7D9441" w14:textId="5224787C" w:rsidR="425D6325" w:rsidRDefault="001329A3" w:rsidP="5E90D9C5">
            <w:pPr>
              <w:rPr>
                <w:rFonts w:eastAsiaTheme="minorEastAsia" w:cstheme="minorBidi"/>
              </w:rPr>
            </w:pPr>
            <w:r>
              <w:rPr>
                <w:rFonts w:eastAsiaTheme="minorEastAsia" w:cstheme="minorBidi"/>
              </w:rPr>
              <w:t>Cliente</w:t>
            </w:r>
            <w:r w:rsidR="5E90D9C5" w:rsidRPr="5E90D9C5">
              <w:rPr>
                <w:rFonts w:eastAsiaTheme="minorEastAsia" w:cstheme="minorBidi"/>
              </w:rPr>
              <w:t xml:space="preserve"> </w:t>
            </w:r>
          </w:p>
        </w:tc>
      </w:tr>
      <w:tr w:rsidR="00EE09D3" w:rsidRPr="00954F96" w14:paraId="2A1A966E" w14:textId="77777777" w:rsidTr="5E90D9C5">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1BBB1FF7" w14:textId="5B562E40" w:rsidR="425D6325" w:rsidRDefault="5E90D9C5" w:rsidP="5E90D9C5">
            <w:pPr>
              <w:rPr>
                <w:rFonts w:eastAsiaTheme="minorEastAsia" w:cstheme="minorBidi"/>
                <w:b/>
                <w:bCs/>
              </w:rPr>
            </w:pPr>
            <w:proofErr w:type="spellStart"/>
            <w:r w:rsidRPr="5E90D9C5">
              <w:rPr>
                <w:rFonts w:eastAsiaTheme="minorEastAsia" w:cstheme="minorBidi"/>
                <w:b/>
                <w:bCs/>
                <w:lang w:val="en-US"/>
              </w:rPr>
              <w:t>Descripción</w:t>
            </w:r>
            <w:proofErr w:type="spellEnd"/>
            <w:r w:rsidRPr="5E90D9C5">
              <w:rPr>
                <w:rFonts w:eastAsiaTheme="minorEastAsia" w:cstheme="minorBidi"/>
                <w:b/>
                <w:bCs/>
                <w:lang w:val="en-US"/>
              </w:rPr>
              <w:t>:</w:t>
            </w:r>
            <w:r w:rsidRPr="5E90D9C5">
              <w:rPr>
                <w:rFonts w:eastAsiaTheme="minorEastAsia" w:cstheme="minorBidi"/>
                <w:b/>
                <w:bCs/>
              </w:rPr>
              <w:t xml:space="preserve"> </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43830B86" w14:textId="0615C611" w:rsidR="425D6325" w:rsidRDefault="5E90D9C5" w:rsidP="5E90D9C5">
            <w:pPr>
              <w:rPr>
                <w:rFonts w:eastAsiaTheme="minorEastAsia" w:cstheme="minorBidi"/>
              </w:rPr>
            </w:pPr>
            <w:r w:rsidRPr="5E90D9C5">
              <w:rPr>
                <w:rFonts w:eastAsiaTheme="minorEastAsia" w:cstheme="minorBidi"/>
              </w:rPr>
              <w:t>Director de la cárcel.</w:t>
            </w:r>
          </w:p>
        </w:tc>
      </w:tr>
      <w:tr w:rsidR="00EE09D3" w:rsidRPr="00954F96" w14:paraId="17AEC94E" w14:textId="77777777" w:rsidTr="5E90D9C5">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6A5DB761" w14:textId="09E0E579" w:rsidR="425D6325" w:rsidRDefault="5E90D9C5" w:rsidP="5E90D9C5">
            <w:pPr>
              <w:rPr>
                <w:rFonts w:eastAsiaTheme="minorEastAsia" w:cstheme="minorBidi"/>
                <w:b/>
                <w:bCs/>
              </w:rPr>
            </w:pPr>
            <w:proofErr w:type="spellStart"/>
            <w:r w:rsidRPr="5E90D9C5">
              <w:rPr>
                <w:rFonts w:eastAsiaTheme="minorEastAsia" w:cstheme="minorBidi"/>
                <w:b/>
                <w:bCs/>
                <w:lang w:val="en-US"/>
              </w:rPr>
              <w:t>Responsabilidades</w:t>
            </w:r>
            <w:proofErr w:type="spellEnd"/>
            <w:r w:rsidRPr="5E90D9C5">
              <w:rPr>
                <w:rFonts w:eastAsiaTheme="minorEastAsia" w:cstheme="minorBidi"/>
                <w:b/>
                <w:bCs/>
                <w:lang w:val="en-US"/>
              </w:rPr>
              <w:t>:</w:t>
            </w:r>
            <w:r w:rsidRPr="5E90D9C5">
              <w:rPr>
                <w:rFonts w:eastAsiaTheme="minorEastAsia" w:cstheme="minorBidi"/>
                <w:b/>
                <w:bCs/>
              </w:rPr>
              <w:t xml:space="preserve"> </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37A24FC1" w14:textId="159CC606" w:rsidR="425D6325" w:rsidRDefault="5E90D9C5">
            <w:pPr>
              <w:pStyle w:val="Prrafodelista"/>
              <w:numPr>
                <w:ilvl w:val="0"/>
                <w:numId w:val="143"/>
              </w:numPr>
              <w:rPr>
                <w:rFonts w:eastAsiaTheme="minorEastAsia" w:cstheme="minorBidi"/>
                <w:lang w:val="es"/>
              </w:rPr>
            </w:pPr>
            <w:r w:rsidRPr="5E90D9C5">
              <w:rPr>
                <w:rFonts w:eastAsiaTheme="minorEastAsia" w:cstheme="minorBidi"/>
                <w:lang w:val="es"/>
              </w:rPr>
              <w:t xml:space="preserve">Es el encargado de ingresar al </w:t>
            </w:r>
            <w:r w:rsidR="00C779D3" w:rsidRPr="5E90D9C5">
              <w:rPr>
                <w:rFonts w:eastAsiaTheme="minorEastAsia" w:cstheme="minorBidi"/>
                <w:lang w:val="es"/>
              </w:rPr>
              <w:t>sistema la</w:t>
            </w:r>
            <w:r w:rsidRPr="5E90D9C5">
              <w:rPr>
                <w:rFonts w:eastAsiaTheme="minorEastAsia" w:cstheme="minorBidi"/>
                <w:lang w:val="es"/>
              </w:rPr>
              <w:t xml:space="preserve"> serie de los reclusos, así como también el valor de remisión de la condena. </w:t>
            </w:r>
          </w:p>
          <w:p w14:paraId="464D50CB" w14:textId="49107959" w:rsidR="425D6325" w:rsidRDefault="5E90D9C5">
            <w:pPr>
              <w:pStyle w:val="Prrafodelista"/>
              <w:numPr>
                <w:ilvl w:val="0"/>
                <w:numId w:val="143"/>
              </w:numPr>
              <w:rPr>
                <w:rFonts w:eastAsiaTheme="minorEastAsia" w:cstheme="minorBidi"/>
              </w:rPr>
            </w:pPr>
            <w:r w:rsidRPr="5E90D9C5">
              <w:rPr>
                <w:rFonts w:eastAsiaTheme="minorEastAsia" w:cstheme="minorBidi"/>
              </w:rPr>
              <w:t>Se encarga de crear las actividades y talleres, además de ingresar la descripción de cada actividad</w:t>
            </w:r>
          </w:p>
          <w:p w14:paraId="3ED363CE" w14:textId="4F2B33B1" w:rsidR="425D6325" w:rsidRDefault="5E90D9C5">
            <w:pPr>
              <w:pStyle w:val="Prrafodelista"/>
              <w:numPr>
                <w:ilvl w:val="0"/>
                <w:numId w:val="143"/>
              </w:numPr>
              <w:rPr>
                <w:rFonts w:eastAsiaTheme="minorEastAsia" w:cstheme="minorBidi"/>
              </w:rPr>
            </w:pPr>
            <w:r w:rsidRPr="5E90D9C5">
              <w:rPr>
                <w:rFonts w:eastAsiaTheme="minorEastAsia" w:cstheme="minorBidi"/>
              </w:rPr>
              <w:t xml:space="preserve">Puede ingresar al sistema con usuario y contraseña </w:t>
            </w:r>
          </w:p>
          <w:p w14:paraId="23FDFF39" w14:textId="79724A22" w:rsidR="425D6325" w:rsidRDefault="5E90D9C5">
            <w:pPr>
              <w:pStyle w:val="Prrafodelista"/>
              <w:numPr>
                <w:ilvl w:val="0"/>
                <w:numId w:val="143"/>
              </w:numPr>
              <w:rPr>
                <w:rFonts w:eastAsiaTheme="minorEastAsia" w:cstheme="minorBidi"/>
              </w:rPr>
            </w:pPr>
            <w:r w:rsidRPr="5E90D9C5">
              <w:rPr>
                <w:rFonts w:eastAsiaTheme="minorEastAsia" w:cstheme="minorBidi"/>
              </w:rPr>
              <w:t>Listar los asistentes de talleres</w:t>
            </w:r>
          </w:p>
          <w:p w14:paraId="156207F4" w14:textId="2DEC0118" w:rsidR="425D6325" w:rsidRDefault="5E90D9C5">
            <w:pPr>
              <w:pStyle w:val="Prrafodelista"/>
              <w:numPr>
                <w:ilvl w:val="0"/>
                <w:numId w:val="143"/>
              </w:numPr>
              <w:rPr>
                <w:rFonts w:eastAsiaTheme="minorEastAsia" w:cstheme="minorBidi"/>
              </w:rPr>
            </w:pPr>
            <w:r w:rsidRPr="5E90D9C5">
              <w:rPr>
                <w:rFonts w:eastAsiaTheme="minorEastAsia" w:cstheme="minorBidi"/>
              </w:rPr>
              <w:t>Listar relación de reclusos</w:t>
            </w:r>
          </w:p>
          <w:p w14:paraId="30BE4E4B" w14:textId="12F034C1" w:rsidR="425D6325" w:rsidRDefault="5E90D9C5">
            <w:pPr>
              <w:pStyle w:val="Prrafodelista"/>
              <w:numPr>
                <w:ilvl w:val="0"/>
                <w:numId w:val="143"/>
              </w:numPr>
              <w:rPr>
                <w:rFonts w:eastAsiaTheme="minorEastAsia" w:cstheme="minorBidi"/>
              </w:rPr>
            </w:pPr>
            <w:r w:rsidRPr="5E90D9C5">
              <w:rPr>
                <w:rFonts w:eastAsiaTheme="minorEastAsia" w:cstheme="minorBidi"/>
              </w:rPr>
              <w:t>Listar información de la actividad</w:t>
            </w:r>
          </w:p>
        </w:tc>
      </w:tr>
      <w:tr w:rsidR="00EE09D3" w:rsidRPr="00954F96" w14:paraId="6908DA6A" w14:textId="77777777" w:rsidTr="5E90D9C5">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2B9F3C18" w14:textId="73F7576E" w:rsidR="425D6325" w:rsidRDefault="5E90D9C5" w:rsidP="5E90D9C5">
            <w:pPr>
              <w:rPr>
                <w:rFonts w:eastAsiaTheme="minorEastAsia" w:cstheme="minorBidi"/>
                <w:b/>
                <w:bCs/>
              </w:rPr>
            </w:pPr>
            <w:r w:rsidRPr="5E90D9C5">
              <w:rPr>
                <w:rFonts w:eastAsiaTheme="minorEastAsia" w:cstheme="minorBidi"/>
                <w:b/>
                <w:bCs/>
              </w:rPr>
              <w:t xml:space="preserve">Fuentes: </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52716A8" w14:textId="688A6371" w:rsidR="425D6325" w:rsidRDefault="5E90D9C5" w:rsidP="5E90D9C5">
            <w:pPr>
              <w:rPr>
                <w:rFonts w:eastAsiaTheme="minorEastAsia" w:cstheme="minorBidi"/>
                <w:lang w:val="es"/>
              </w:rPr>
            </w:pPr>
            <w:r w:rsidRPr="5E90D9C5">
              <w:rPr>
                <w:rFonts w:eastAsiaTheme="minorEastAsia" w:cstheme="minorBidi"/>
                <w:lang w:val="es"/>
              </w:rPr>
              <w:t>Alcaide</w:t>
            </w:r>
          </w:p>
        </w:tc>
      </w:tr>
    </w:tbl>
    <w:p w14:paraId="6D9C8D39" w14:textId="77777777" w:rsidR="00EE09D3" w:rsidRDefault="00EE09D3" w:rsidP="425D6325">
      <w:pPr>
        <w:ind w:left="1134"/>
        <w:jc w:val="both"/>
        <w:rPr>
          <w:rFonts w:ascii="Calibri" w:hAnsi="Calibri" w:cs="Book Antiqua"/>
          <w:i/>
          <w:iCs/>
          <w:color w:val="0000FF"/>
        </w:rPr>
      </w:pPr>
    </w:p>
    <w:p w14:paraId="6A1A0DF3" w14:textId="3226F7FC" w:rsidR="00F305B8" w:rsidRDefault="00F305B8" w:rsidP="425D6325">
      <w:pPr>
        <w:ind w:left="1134"/>
        <w:jc w:val="both"/>
        <w:rPr>
          <w:rFonts w:ascii="Calibri" w:hAnsi="Calibri" w:cs="Book Antiqua"/>
          <w:i/>
          <w:iCs/>
          <w:color w:val="0000FF"/>
        </w:rPr>
      </w:pPr>
    </w:p>
    <w:tbl>
      <w:tblPr>
        <w:tblW w:w="0" w:type="auto"/>
        <w:jc w:val="center"/>
        <w:tblLook w:val="0600" w:firstRow="0" w:lastRow="0" w:firstColumn="0" w:lastColumn="0" w:noHBand="1" w:noVBand="1"/>
      </w:tblPr>
      <w:tblGrid>
        <w:gridCol w:w="2205"/>
        <w:gridCol w:w="5230"/>
      </w:tblGrid>
      <w:tr w:rsidR="425D6325" w14:paraId="4F4CCBD5" w14:textId="77777777" w:rsidTr="5E90D9C5">
        <w:trPr>
          <w:trHeight w:val="299"/>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9BACF1A" w14:textId="2F70B692" w:rsidR="425D6325" w:rsidRDefault="5E90D9C5" w:rsidP="5E90D9C5">
            <w:pPr>
              <w:rPr>
                <w:rFonts w:eastAsiaTheme="minorEastAsia" w:cstheme="minorBidi"/>
                <w:b/>
                <w:bCs/>
              </w:rPr>
            </w:pPr>
            <w:proofErr w:type="spellStart"/>
            <w:r w:rsidRPr="5E90D9C5">
              <w:rPr>
                <w:rFonts w:eastAsiaTheme="minorEastAsia" w:cstheme="minorBidi"/>
                <w:b/>
                <w:bCs/>
                <w:lang w:val="en-US"/>
              </w:rPr>
              <w:t>Número</w:t>
            </w:r>
            <w:proofErr w:type="spellEnd"/>
            <w:r w:rsidRPr="5E90D9C5">
              <w:rPr>
                <w:rFonts w:eastAsiaTheme="minorEastAsia" w:cstheme="minorBidi"/>
                <w:b/>
                <w:bCs/>
                <w:lang w:val="en-US"/>
              </w:rPr>
              <w:t>:</w:t>
            </w:r>
            <w:r w:rsidRPr="5E90D9C5">
              <w:rPr>
                <w:rFonts w:eastAsiaTheme="minorEastAsia" w:cstheme="minorBidi"/>
                <w:b/>
                <w:bCs/>
              </w:rPr>
              <w:t xml:space="preserve"> </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F7F60A5" w14:textId="0AA559C8" w:rsidR="425D6325" w:rsidRDefault="5E90D9C5" w:rsidP="5E90D9C5">
            <w:pPr>
              <w:rPr>
                <w:rFonts w:eastAsiaTheme="minorEastAsia" w:cstheme="minorBidi"/>
                <w:b/>
                <w:bCs/>
                <w:lang w:val="es"/>
              </w:rPr>
            </w:pPr>
            <w:r w:rsidRPr="5E90D9C5">
              <w:rPr>
                <w:rFonts w:eastAsiaTheme="minorEastAsia" w:cstheme="minorBidi"/>
                <w:b/>
                <w:bCs/>
                <w:lang w:val="es"/>
              </w:rPr>
              <w:t>ACT-2</w:t>
            </w:r>
          </w:p>
        </w:tc>
      </w:tr>
      <w:tr w:rsidR="425D6325" w14:paraId="228CB774" w14:textId="77777777" w:rsidTr="5E90D9C5">
        <w:trPr>
          <w:trHeight w:val="25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5053C1B" w14:textId="7F1F60C4" w:rsidR="425D6325" w:rsidRDefault="5E90D9C5" w:rsidP="5E90D9C5">
            <w:pPr>
              <w:rPr>
                <w:rFonts w:eastAsiaTheme="minorEastAsia" w:cstheme="minorBidi"/>
                <w:b/>
                <w:bCs/>
              </w:rPr>
            </w:pPr>
            <w:r w:rsidRPr="5E90D9C5">
              <w:rPr>
                <w:rFonts w:eastAsiaTheme="minorEastAsia" w:cstheme="minorBidi"/>
                <w:b/>
                <w:bCs/>
                <w:lang w:val="en-US"/>
              </w:rPr>
              <w:t>Actor:</w:t>
            </w:r>
            <w:r w:rsidRPr="5E90D9C5">
              <w:rPr>
                <w:rFonts w:eastAsiaTheme="minorEastAsia" w:cstheme="minorBidi"/>
                <w:b/>
                <w:bCs/>
              </w:rPr>
              <w:t xml:space="preserve"> </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28B039E" w14:textId="3BBC629F" w:rsidR="425D6325" w:rsidRDefault="009F1979" w:rsidP="5E90D9C5">
            <w:pPr>
              <w:rPr>
                <w:rFonts w:eastAsiaTheme="minorEastAsia" w:cstheme="minorBidi"/>
                <w:lang w:val="es"/>
              </w:rPr>
            </w:pPr>
            <w:r>
              <w:rPr>
                <w:rFonts w:eastAsiaTheme="minorEastAsia" w:cstheme="minorBidi"/>
                <w:lang w:val="es"/>
              </w:rPr>
              <w:t>Gerente de compra</w:t>
            </w:r>
          </w:p>
        </w:tc>
      </w:tr>
      <w:tr w:rsidR="425D6325" w14:paraId="74662D8D" w14:textId="77777777" w:rsidTr="5E90D9C5">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3382A389" w14:textId="1D2CD5D3" w:rsidR="425D6325" w:rsidRDefault="5E90D9C5" w:rsidP="5E90D9C5">
            <w:pPr>
              <w:rPr>
                <w:rFonts w:eastAsiaTheme="minorEastAsia" w:cstheme="minorBidi"/>
                <w:b/>
                <w:bCs/>
              </w:rPr>
            </w:pPr>
            <w:proofErr w:type="spellStart"/>
            <w:r w:rsidRPr="5E90D9C5">
              <w:rPr>
                <w:rFonts w:eastAsiaTheme="minorEastAsia" w:cstheme="minorBidi"/>
                <w:b/>
                <w:bCs/>
                <w:lang w:val="en-US"/>
              </w:rPr>
              <w:t>Descripción</w:t>
            </w:r>
            <w:proofErr w:type="spellEnd"/>
            <w:r w:rsidRPr="5E90D9C5">
              <w:rPr>
                <w:rFonts w:eastAsiaTheme="minorEastAsia" w:cstheme="minorBidi"/>
                <w:b/>
                <w:bCs/>
                <w:lang w:val="en-US"/>
              </w:rPr>
              <w:t>:</w:t>
            </w:r>
            <w:r w:rsidRPr="5E90D9C5">
              <w:rPr>
                <w:rFonts w:eastAsiaTheme="minorEastAsia" w:cstheme="minorBidi"/>
                <w:b/>
                <w:bCs/>
              </w:rPr>
              <w:t xml:space="preserve"> </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2FF80A3" w14:textId="6AAC749B" w:rsidR="425D6325" w:rsidRDefault="5E90D9C5" w:rsidP="5E90D9C5">
            <w:pPr>
              <w:rPr>
                <w:rFonts w:eastAsiaTheme="minorEastAsia" w:cstheme="minorBidi"/>
              </w:rPr>
            </w:pPr>
            <w:r w:rsidRPr="5E90D9C5">
              <w:rPr>
                <w:rFonts w:eastAsiaTheme="minorEastAsia" w:cstheme="minorBidi"/>
              </w:rPr>
              <w:t xml:space="preserve">Persona que forma parte de la comunidad carcelaria. </w:t>
            </w:r>
          </w:p>
        </w:tc>
      </w:tr>
      <w:tr w:rsidR="425D6325" w14:paraId="19F83ACC" w14:textId="77777777" w:rsidTr="5E90D9C5">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13FA5A80" w14:textId="20B3E52F" w:rsidR="425D6325" w:rsidRDefault="5E90D9C5" w:rsidP="5E90D9C5">
            <w:pPr>
              <w:rPr>
                <w:rFonts w:eastAsiaTheme="minorEastAsia" w:cstheme="minorBidi"/>
                <w:b/>
                <w:bCs/>
              </w:rPr>
            </w:pPr>
            <w:r w:rsidRPr="5E90D9C5">
              <w:rPr>
                <w:rFonts w:eastAsiaTheme="minorEastAsia" w:cstheme="minorBidi"/>
                <w:b/>
                <w:bCs/>
              </w:rPr>
              <w:t xml:space="preserve">Responsabilidades: </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F61EE73" w14:textId="2308242B" w:rsidR="425D6325" w:rsidRDefault="5E90D9C5" w:rsidP="5E90D9C5">
            <w:pPr>
              <w:rPr>
                <w:rFonts w:eastAsiaTheme="minorEastAsia" w:cstheme="minorBidi"/>
              </w:rPr>
            </w:pPr>
            <w:r w:rsidRPr="5E90D9C5">
              <w:rPr>
                <w:rFonts w:eastAsiaTheme="minorEastAsia" w:cstheme="minorBidi"/>
              </w:rPr>
              <w:t xml:space="preserve"> Un recluso puede realizar lo siguiente:</w:t>
            </w:r>
          </w:p>
          <w:p w14:paraId="7E2A3D0A" w14:textId="7D6BF341" w:rsidR="425D6325" w:rsidRDefault="5E90D9C5">
            <w:pPr>
              <w:pStyle w:val="Prrafodelista"/>
              <w:numPr>
                <w:ilvl w:val="0"/>
                <w:numId w:val="142"/>
              </w:numPr>
              <w:rPr>
                <w:rFonts w:eastAsiaTheme="minorEastAsia" w:cstheme="minorBidi"/>
              </w:rPr>
            </w:pPr>
            <w:r w:rsidRPr="5E90D9C5">
              <w:rPr>
                <w:rFonts w:eastAsiaTheme="minorEastAsia" w:cstheme="minorBidi"/>
              </w:rPr>
              <w:t>Ingresar al curso(actividad) los datos que se requieran</w:t>
            </w:r>
          </w:p>
          <w:p w14:paraId="4736F3FF" w14:textId="18968251" w:rsidR="425D6325" w:rsidRDefault="5E90D9C5">
            <w:pPr>
              <w:pStyle w:val="Prrafodelista"/>
              <w:numPr>
                <w:ilvl w:val="0"/>
                <w:numId w:val="142"/>
              </w:numPr>
              <w:rPr>
                <w:rFonts w:eastAsiaTheme="minorEastAsia" w:cstheme="minorBidi"/>
              </w:rPr>
            </w:pPr>
            <w:r w:rsidRPr="5E90D9C5">
              <w:rPr>
                <w:rFonts w:eastAsiaTheme="minorEastAsia" w:cstheme="minorBidi"/>
              </w:rPr>
              <w:t>Inscribirse a una actividad</w:t>
            </w:r>
          </w:p>
          <w:p w14:paraId="685C4CC8" w14:textId="5A6003AE" w:rsidR="425D6325" w:rsidRDefault="5E90D9C5">
            <w:pPr>
              <w:pStyle w:val="Prrafodelista"/>
              <w:numPr>
                <w:ilvl w:val="0"/>
                <w:numId w:val="142"/>
              </w:numPr>
              <w:rPr>
                <w:rFonts w:eastAsiaTheme="minorEastAsia" w:cstheme="minorBidi"/>
              </w:rPr>
            </w:pPr>
            <w:r w:rsidRPr="5E90D9C5">
              <w:rPr>
                <w:rFonts w:eastAsiaTheme="minorEastAsia" w:cstheme="minorBidi"/>
              </w:rPr>
              <w:t>Cancelar inscripción a una actividad</w:t>
            </w:r>
          </w:p>
          <w:p w14:paraId="2C0BDBC2" w14:textId="6D4A740E" w:rsidR="425D6325" w:rsidRDefault="5E90D9C5">
            <w:pPr>
              <w:pStyle w:val="Prrafodelista"/>
              <w:numPr>
                <w:ilvl w:val="0"/>
                <w:numId w:val="141"/>
              </w:numPr>
              <w:rPr>
                <w:rFonts w:eastAsiaTheme="minorEastAsia" w:cstheme="minorBidi"/>
                <w:lang w:val="es"/>
              </w:rPr>
            </w:pPr>
            <w:r w:rsidRPr="5E90D9C5">
              <w:rPr>
                <w:rFonts w:eastAsiaTheme="minorEastAsia" w:cstheme="minorBidi"/>
                <w:lang w:val="es"/>
              </w:rPr>
              <w:t xml:space="preserve">Ingresar al sistema con usuario y contraseña </w:t>
            </w:r>
          </w:p>
        </w:tc>
      </w:tr>
      <w:tr w:rsidR="425D6325" w14:paraId="78BA9C0A" w14:textId="77777777" w:rsidTr="5E90D9C5">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95EE861" w14:textId="6A1C2F98" w:rsidR="425D6325" w:rsidRDefault="5E90D9C5" w:rsidP="5E90D9C5">
            <w:pPr>
              <w:rPr>
                <w:rFonts w:eastAsiaTheme="minorEastAsia" w:cstheme="minorBidi"/>
                <w:b/>
                <w:bCs/>
              </w:rPr>
            </w:pPr>
            <w:r w:rsidRPr="5E90D9C5">
              <w:rPr>
                <w:rFonts w:eastAsiaTheme="minorEastAsia" w:cstheme="minorBidi"/>
                <w:b/>
                <w:bCs/>
              </w:rPr>
              <w:t xml:space="preserve">Fuentes: </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099AE24" w14:textId="75E783F3" w:rsidR="425D6325" w:rsidRDefault="5E90D9C5" w:rsidP="5E90D9C5">
            <w:pPr>
              <w:rPr>
                <w:rFonts w:eastAsiaTheme="minorEastAsia" w:cstheme="minorBidi"/>
              </w:rPr>
            </w:pPr>
            <w:r w:rsidRPr="5E90D9C5">
              <w:rPr>
                <w:rFonts w:eastAsiaTheme="minorEastAsia" w:cstheme="minorBidi"/>
              </w:rPr>
              <w:t xml:space="preserve"> Alcaide</w:t>
            </w:r>
          </w:p>
        </w:tc>
      </w:tr>
    </w:tbl>
    <w:p w14:paraId="224FC2FB" w14:textId="3BBDECA3" w:rsidR="00F305B8" w:rsidRDefault="00F305B8" w:rsidP="425D6325">
      <w:pPr>
        <w:ind w:left="1134"/>
        <w:jc w:val="both"/>
        <w:rPr>
          <w:rFonts w:ascii="Calibri" w:hAnsi="Calibri" w:cs="Book Antiqua"/>
          <w:i/>
          <w:iCs/>
          <w:color w:val="0000FF"/>
        </w:rPr>
      </w:pPr>
    </w:p>
    <w:p w14:paraId="2FC17F8B" w14:textId="2CD51623" w:rsidR="00F305B8" w:rsidRDefault="00F305B8" w:rsidP="425D6325">
      <w:pPr>
        <w:ind w:left="1134"/>
        <w:jc w:val="both"/>
        <w:rPr>
          <w:rFonts w:ascii="Calibri" w:hAnsi="Calibri" w:cs="Book Antiqua"/>
          <w:i/>
          <w:iCs/>
          <w:color w:val="0000FF"/>
        </w:rPr>
      </w:pPr>
    </w:p>
    <w:tbl>
      <w:tblPr>
        <w:tblW w:w="0" w:type="auto"/>
        <w:jc w:val="center"/>
        <w:tblCellMar>
          <w:left w:w="0" w:type="dxa"/>
          <w:right w:w="0" w:type="dxa"/>
        </w:tblCellMar>
        <w:tblLook w:val="0600" w:firstRow="0" w:lastRow="0" w:firstColumn="0" w:lastColumn="0" w:noHBand="1" w:noVBand="1"/>
      </w:tblPr>
      <w:tblGrid>
        <w:gridCol w:w="2205"/>
        <w:gridCol w:w="5230"/>
      </w:tblGrid>
      <w:tr w:rsidR="00EE09D3" w:rsidRPr="00EE09D3" w14:paraId="58520D33" w14:textId="77777777" w:rsidTr="5E90D9C5">
        <w:trPr>
          <w:trHeight w:val="299"/>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18AE6595" w14:textId="1D3674B3" w:rsidR="425D6325" w:rsidRDefault="5E90D9C5" w:rsidP="5E90D9C5">
            <w:pPr>
              <w:rPr>
                <w:rFonts w:eastAsiaTheme="minorEastAsia" w:cstheme="minorBidi"/>
                <w:b/>
                <w:bCs/>
              </w:rPr>
            </w:pPr>
            <w:proofErr w:type="spellStart"/>
            <w:r w:rsidRPr="5E90D9C5">
              <w:rPr>
                <w:rFonts w:eastAsiaTheme="minorEastAsia" w:cstheme="minorBidi"/>
                <w:b/>
                <w:bCs/>
                <w:lang w:val="en-US"/>
              </w:rPr>
              <w:t>Número</w:t>
            </w:r>
            <w:proofErr w:type="spellEnd"/>
            <w:r w:rsidRPr="5E90D9C5">
              <w:rPr>
                <w:rFonts w:eastAsiaTheme="minorEastAsia" w:cstheme="minorBidi"/>
                <w:b/>
                <w:bCs/>
                <w:lang w:val="en-US"/>
              </w:rPr>
              <w:t>:</w:t>
            </w:r>
            <w:r w:rsidRPr="5E90D9C5">
              <w:rPr>
                <w:rFonts w:eastAsiaTheme="minorEastAsia" w:cstheme="minorBidi"/>
                <w:b/>
                <w:bCs/>
              </w:rPr>
              <w:t xml:space="preserve"> </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64DFCD0B" w14:textId="0AE08552" w:rsidR="425D6325" w:rsidRDefault="5E90D9C5" w:rsidP="5E90D9C5">
            <w:pPr>
              <w:rPr>
                <w:rFonts w:eastAsiaTheme="minorEastAsia" w:cstheme="minorBidi"/>
                <w:b/>
                <w:bCs/>
                <w:lang w:val="es"/>
              </w:rPr>
            </w:pPr>
            <w:r w:rsidRPr="5E90D9C5">
              <w:rPr>
                <w:rFonts w:eastAsiaTheme="minorEastAsia" w:cstheme="minorBidi"/>
                <w:b/>
                <w:bCs/>
                <w:lang w:val="es"/>
              </w:rPr>
              <w:t>ACT-3</w:t>
            </w:r>
          </w:p>
        </w:tc>
      </w:tr>
      <w:tr w:rsidR="00EE09D3" w:rsidRPr="00EE09D3" w14:paraId="7E353B56" w14:textId="77777777" w:rsidTr="5E90D9C5">
        <w:trPr>
          <w:trHeight w:val="25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4CA5A90" w14:textId="796D4C7D" w:rsidR="425D6325" w:rsidRDefault="5E90D9C5" w:rsidP="5E90D9C5">
            <w:pPr>
              <w:rPr>
                <w:rFonts w:eastAsiaTheme="minorEastAsia" w:cstheme="minorBidi"/>
                <w:b/>
                <w:bCs/>
              </w:rPr>
            </w:pPr>
            <w:r w:rsidRPr="5E90D9C5">
              <w:rPr>
                <w:rFonts w:eastAsiaTheme="minorEastAsia" w:cstheme="minorBidi"/>
                <w:b/>
                <w:bCs/>
                <w:lang w:val="en-US"/>
              </w:rPr>
              <w:t>Actor:</w:t>
            </w:r>
            <w:r w:rsidRPr="5E90D9C5">
              <w:rPr>
                <w:rFonts w:eastAsiaTheme="minorEastAsia" w:cstheme="minorBidi"/>
                <w:b/>
                <w:bCs/>
              </w:rPr>
              <w:t xml:space="preserve"> </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D7A4436" w14:textId="2E04447A" w:rsidR="425D6325" w:rsidRDefault="009F1979" w:rsidP="5E90D9C5">
            <w:pPr>
              <w:rPr>
                <w:rFonts w:eastAsiaTheme="minorEastAsia" w:cstheme="minorBidi"/>
                <w:lang w:val="es"/>
              </w:rPr>
            </w:pPr>
            <w:r>
              <w:rPr>
                <w:rFonts w:eastAsiaTheme="minorEastAsia" w:cstheme="minorBidi"/>
                <w:lang w:val="es"/>
              </w:rPr>
              <w:t>Gerente de venta</w:t>
            </w:r>
            <w:r w:rsidR="5E90D9C5" w:rsidRPr="5E90D9C5">
              <w:rPr>
                <w:rFonts w:eastAsiaTheme="minorEastAsia" w:cstheme="minorBidi"/>
                <w:lang w:val="es"/>
              </w:rPr>
              <w:t xml:space="preserve"> </w:t>
            </w:r>
          </w:p>
        </w:tc>
      </w:tr>
      <w:tr w:rsidR="00EE09D3" w:rsidRPr="00EE09D3" w14:paraId="56316BA3" w14:textId="77777777" w:rsidTr="5E90D9C5">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2F0AE6F4" w14:textId="4EC4DA31" w:rsidR="425D6325" w:rsidRDefault="5E90D9C5" w:rsidP="5E90D9C5">
            <w:pPr>
              <w:rPr>
                <w:rFonts w:eastAsiaTheme="minorEastAsia" w:cstheme="minorBidi"/>
                <w:b/>
                <w:bCs/>
              </w:rPr>
            </w:pPr>
            <w:proofErr w:type="spellStart"/>
            <w:r w:rsidRPr="5E90D9C5">
              <w:rPr>
                <w:rFonts w:eastAsiaTheme="minorEastAsia" w:cstheme="minorBidi"/>
                <w:b/>
                <w:bCs/>
                <w:lang w:val="en-US"/>
              </w:rPr>
              <w:t>Descripción</w:t>
            </w:r>
            <w:proofErr w:type="spellEnd"/>
            <w:r w:rsidRPr="5E90D9C5">
              <w:rPr>
                <w:rFonts w:eastAsiaTheme="minorEastAsia" w:cstheme="minorBidi"/>
                <w:b/>
                <w:bCs/>
                <w:lang w:val="en-US"/>
              </w:rPr>
              <w:t>:</w:t>
            </w:r>
            <w:r w:rsidRPr="5E90D9C5">
              <w:rPr>
                <w:rFonts w:eastAsiaTheme="minorEastAsia" w:cstheme="minorBidi"/>
                <w:b/>
                <w:bCs/>
              </w:rPr>
              <w:t xml:space="preserve"> </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1E4E191C" w14:textId="53B0CC34" w:rsidR="425D6325" w:rsidRDefault="5E90D9C5" w:rsidP="5E90D9C5">
            <w:pPr>
              <w:rPr>
                <w:rFonts w:eastAsiaTheme="minorEastAsia" w:cstheme="minorBidi"/>
              </w:rPr>
            </w:pPr>
            <w:r w:rsidRPr="5E90D9C5">
              <w:rPr>
                <w:rFonts w:eastAsiaTheme="minorEastAsia" w:cstheme="minorBidi"/>
              </w:rPr>
              <w:t xml:space="preserve">Persona encargada de administrar una actividad, es decir, asistente del profesor. </w:t>
            </w:r>
          </w:p>
        </w:tc>
      </w:tr>
      <w:tr w:rsidR="00EE09D3" w:rsidRPr="00EE09D3" w14:paraId="4F4E18E8" w14:textId="77777777" w:rsidTr="5E90D9C5">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435B29C6" w14:textId="682B6DDC" w:rsidR="425D6325" w:rsidRDefault="5E90D9C5" w:rsidP="5E90D9C5">
            <w:pPr>
              <w:rPr>
                <w:rFonts w:eastAsiaTheme="minorEastAsia" w:cstheme="minorBidi"/>
                <w:b/>
                <w:bCs/>
              </w:rPr>
            </w:pPr>
            <w:r w:rsidRPr="5E90D9C5">
              <w:rPr>
                <w:rFonts w:eastAsiaTheme="minorEastAsia" w:cstheme="minorBidi"/>
                <w:b/>
                <w:bCs/>
              </w:rPr>
              <w:t xml:space="preserve">Responsabilidades: </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06C87153" w14:textId="5D409E67" w:rsidR="425D6325" w:rsidRDefault="5E90D9C5" w:rsidP="5E90D9C5">
            <w:pPr>
              <w:rPr>
                <w:rFonts w:eastAsiaTheme="minorEastAsia" w:cstheme="minorBidi"/>
              </w:rPr>
            </w:pPr>
            <w:r w:rsidRPr="5E90D9C5">
              <w:rPr>
                <w:rFonts w:eastAsiaTheme="minorEastAsia" w:cstheme="minorBidi"/>
              </w:rPr>
              <w:t xml:space="preserve"> Un responsable de taller puede realizar lo siguiente:</w:t>
            </w:r>
          </w:p>
          <w:p w14:paraId="7A9D628B" w14:textId="4953C9E2" w:rsidR="425D6325" w:rsidRDefault="5E90D9C5">
            <w:pPr>
              <w:pStyle w:val="Prrafodelista"/>
              <w:numPr>
                <w:ilvl w:val="0"/>
                <w:numId w:val="140"/>
              </w:numPr>
              <w:rPr>
                <w:rFonts w:eastAsiaTheme="minorEastAsia" w:cstheme="minorBidi"/>
                <w:lang w:val="es"/>
              </w:rPr>
            </w:pPr>
            <w:r w:rsidRPr="5E90D9C5">
              <w:rPr>
                <w:rFonts w:eastAsiaTheme="minorEastAsia" w:cstheme="minorBidi"/>
                <w:lang w:val="es"/>
              </w:rPr>
              <w:t>Ingresar al sistema con usuario y contraseña</w:t>
            </w:r>
          </w:p>
          <w:p w14:paraId="730DAA70" w14:textId="22350745" w:rsidR="425D6325" w:rsidRDefault="5E90D9C5">
            <w:pPr>
              <w:pStyle w:val="Prrafodelista"/>
              <w:numPr>
                <w:ilvl w:val="0"/>
                <w:numId w:val="140"/>
              </w:numPr>
              <w:rPr>
                <w:rFonts w:eastAsiaTheme="minorEastAsia" w:cstheme="minorBidi"/>
              </w:rPr>
            </w:pPr>
            <w:r w:rsidRPr="5E90D9C5">
              <w:rPr>
                <w:rFonts w:eastAsiaTheme="minorEastAsia" w:cstheme="minorBidi"/>
              </w:rPr>
              <w:t>Ingresar al sistema la asistencia de los reclusos a una actividad</w:t>
            </w:r>
          </w:p>
          <w:p w14:paraId="00D54A4F" w14:textId="0A216D32" w:rsidR="425D6325" w:rsidRDefault="5E90D9C5">
            <w:pPr>
              <w:pStyle w:val="Prrafodelista"/>
              <w:numPr>
                <w:ilvl w:val="0"/>
                <w:numId w:val="140"/>
              </w:numPr>
              <w:rPr>
                <w:rFonts w:eastAsiaTheme="minorEastAsia" w:cstheme="minorBidi"/>
                <w:lang w:val="es"/>
              </w:rPr>
            </w:pPr>
            <w:r w:rsidRPr="5E90D9C5">
              <w:rPr>
                <w:rFonts w:eastAsiaTheme="minorEastAsia" w:cstheme="minorBidi"/>
              </w:rPr>
              <w:t xml:space="preserve"> </w:t>
            </w:r>
            <w:r w:rsidRPr="5E90D9C5">
              <w:rPr>
                <w:rFonts w:eastAsiaTheme="minorEastAsia" w:cstheme="minorBidi"/>
                <w:lang w:val="es"/>
              </w:rPr>
              <w:t>Modificar la asistencia de los reclusos</w:t>
            </w:r>
          </w:p>
          <w:p w14:paraId="332CFF28" w14:textId="51276467" w:rsidR="425D6325" w:rsidRDefault="5E90D9C5">
            <w:pPr>
              <w:pStyle w:val="Prrafodelista"/>
              <w:numPr>
                <w:ilvl w:val="0"/>
                <w:numId w:val="140"/>
              </w:numPr>
              <w:rPr>
                <w:rFonts w:eastAsiaTheme="minorEastAsia" w:cstheme="minorBidi"/>
              </w:rPr>
            </w:pPr>
            <w:r w:rsidRPr="5E90D9C5">
              <w:rPr>
                <w:rFonts w:eastAsiaTheme="minorEastAsia" w:cstheme="minorBidi"/>
              </w:rPr>
              <w:t>Eliminar asistencia de los reclusos</w:t>
            </w:r>
          </w:p>
          <w:p w14:paraId="73418EC4" w14:textId="3F8037A9" w:rsidR="425D6325" w:rsidRDefault="5E90D9C5">
            <w:pPr>
              <w:pStyle w:val="Prrafodelista"/>
              <w:numPr>
                <w:ilvl w:val="0"/>
                <w:numId w:val="140"/>
              </w:numPr>
              <w:rPr>
                <w:rFonts w:eastAsiaTheme="minorEastAsia" w:cstheme="minorBidi"/>
              </w:rPr>
            </w:pPr>
            <w:r w:rsidRPr="5E90D9C5">
              <w:rPr>
                <w:rFonts w:eastAsiaTheme="minorEastAsia" w:cstheme="minorBidi"/>
              </w:rPr>
              <w:t>Transformar los días de asistencia en días de remisión</w:t>
            </w:r>
          </w:p>
          <w:p w14:paraId="31EE5C8B" w14:textId="206C3909" w:rsidR="425D6325" w:rsidRDefault="5E90D9C5">
            <w:pPr>
              <w:pStyle w:val="Prrafodelista"/>
              <w:numPr>
                <w:ilvl w:val="0"/>
                <w:numId w:val="140"/>
              </w:numPr>
              <w:rPr>
                <w:rFonts w:eastAsiaTheme="minorEastAsia" w:cstheme="minorBidi"/>
              </w:rPr>
            </w:pPr>
            <w:r w:rsidRPr="5E90D9C5">
              <w:rPr>
                <w:rFonts w:eastAsiaTheme="minorEastAsia" w:cstheme="minorBidi"/>
              </w:rPr>
              <w:t>Modificar la fecha de las actividades</w:t>
            </w:r>
          </w:p>
        </w:tc>
      </w:tr>
      <w:tr w:rsidR="00EE09D3" w:rsidRPr="00EE09D3" w14:paraId="63AFC414" w14:textId="77777777" w:rsidTr="5E90D9C5">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43DB6806" w14:textId="7670965F" w:rsidR="425D6325" w:rsidRDefault="5E90D9C5" w:rsidP="5E90D9C5">
            <w:pPr>
              <w:rPr>
                <w:rFonts w:eastAsiaTheme="minorEastAsia" w:cstheme="minorBidi"/>
                <w:b/>
                <w:bCs/>
              </w:rPr>
            </w:pPr>
            <w:r w:rsidRPr="5E90D9C5">
              <w:rPr>
                <w:rFonts w:eastAsiaTheme="minorEastAsia" w:cstheme="minorBidi"/>
                <w:b/>
                <w:bCs/>
              </w:rPr>
              <w:t xml:space="preserve">Fuentes: </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551F7E3B" w14:textId="79D57D6D" w:rsidR="425D6325" w:rsidRDefault="5E90D9C5" w:rsidP="5E90D9C5">
            <w:pPr>
              <w:rPr>
                <w:rFonts w:eastAsiaTheme="minorEastAsia" w:cstheme="minorBidi"/>
              </w:rPr>
            </w:pPr>
            <w:r w:rsidRPr="5E90D9C5">
              <w:rPr>
                <w:rFonts w:eastAsiaTheme="minorEastAsia" w:cstheme="minorBidi"/>
              </w:rPr>
              <w:t xml:space="preserve"> Alcaide</w:t>
            </w:r>
          </w:p>
        </w:tc>
      </w:tr>
    </w:tbl>
    <w:p w14:paraId="5A11BFC5" w14:textId="77777777" w:rsidR="00C779D3" w:rsidRDefault="00C779D3" w:rsidP="425D6325"/>
    <w:p w14:paraId="0A4F7224" w14:textId="77777777" w:rsidR="00A3332F" w:rsidRPr="00A3332F" w:rsidRDefault="00A3332F" w:rsidP="00A3332F"/>
    <w:tbl>
      <w:tblPr>
        <w:tblW w:w="0" w:type="auto"/>
        <w:jc w:val="center"/>
        <w:tblLook w:val="0600" w:firstRow="0" w:lastRow="0" w:firstColumn="0" w:lastColumn="0" w:noHBand="1" w:noVBand="1"/>
      </w:tblPr>
      <w:tblGrid>
        <w:gridCol w:w="2262"/>
        <w:gridCol w:w="5230"/>
      </w:tblGrid>
      <w:tr w:rsidR="6DA5C36A" w14:paraId="29D4F983" w14:textId="77777777" w:rsidTr="5E90D9C5">
        <w:trPr>
          <w:trHeight w:val="299"/>
          <w:jc w:val="center"/>
        </w:trPr>
        <w:tc>
          <w:tcPr>
            <w:tcW w:w="22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39D2F28" w14:textId="41DB8D42" w:rsidR="6DA5C36A" w:rsidRDefault="5E90D9C5" w:rsidP="5E90D9C5">
            <w:pPr>
              <w:rPr>
                <w:rFonts w:eastAsiaTheme="minorEastAsia" w:cstheme="minorBidi"/>
                <w:b/>
                <w:bCs/>
              </w:rPr>
            </w:pPr>
            <w:proofErr w:type="spellStart"/>
            <w:r w:rsidRPr="5E90D9C5">
              <w:rPr>
                <w:rFonts w:eastAsiaTheme="minorEastAsia" w:cstheme="minorBidi"/>
                <w:b/>
                <w:bCs/>
                <w:lang w:val="en-US"/>
              </w:rPr>
              <w:t>Número</w:t>
            </w:r>
            <w:proofErr w:type="spellEnd"/>
            <w:r w:rsidRPr="5E90D9C5">
              <w:rPr>
                <w:rFonts w:eastAsiaTheme="minorEastAsia" w:cstheme="minorBidi"/>
                <w:b/>
                <w:bCs/>
                <w:lang w:val="en-US"/>
              </w:rPr>
              <w:t>:</w:t>
            </w:r>
            <w:r w:rsidRPr="5E90D9C5">
              <w:rPr>
                <w:rFonts w:eastAsiaTheme="minorEastAsia" w:cstheme="minorBidi"/>
                <w:b/>
                <w:bCs/>
              </w:rPr>
              <w:t xml:space="preserve"> </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E964E33" w14:textId="7E4312D3" w:rsidR="6DA5C36A" w:rsidRDefault="5E90D9C5" w:rsidP="5E90D9C5">
            <w:pPr>
              <w:rPr>
                <w:rFonts w:eastAsiaTheme="minorEastAsia" w:cstheme="minorBidi"/>
                <w:b/>
                <w:bCs/>
                <w:lang w:val="es"/>
              </w:rPr>
            </w:pPr>
            <w:r w:rsidRPr="5E90D9C5">
              <w:rPr>
                <w:rFonts w:eastAsiaTheme="minorEastAsia" w:cstheme="minorBidi"/>
                <w:b/>
                <w:bCs/>
                <w:lang w:val="es"/>
              </w:rPr>
              <w:t>ACT-</w:t>
            </w:r>
            <w:r w:rsidR="001E0B09">
              <w:rPr>
                <w:rFonts w:eastAsiaTheme="minorEastAsia" w:cstheme="minorBidi"/>
                <w:b/>
                <w:bCs/>
                <w:lang w:val="es"/>
              </w:rPr>
              <w:t>5</w:t>
            </w:r>
          </w:p>
        </w:tc>
      </w:tr>
      <w:tr w:rsidR="6DA5C36A" w14:paraId="3F215FA8" w14:textId="77777777" w:rsidTr="5E90D9C5">
        <w:trPr>
          <w:trHeight w:val="250"/>
          <w:jc w:val="center"/>
        </w:trPr>
        <w:tc>
          <w:tcPr>
            <w:tcW w:w="22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F4029F6" w14:textId="621DCC46" w:rsidR="6DA5C36A" w:rsidRDefault="5E90D9C5" w:rsidP="5E90D9C5">
            <w:pPr>
              <w:rPr>
                <w:rFonts w:eastAsiaTheme="minorEastAsia" w:cstheme="minorBidi"/>
                <w:b/>
                <w:bCs/>
              </w:rPr>
            </w:pPr>
            <w:r w:rsidRPr="5E90D9C5">
              <w:rPr>
                <w:rFonts w:eastAsiaTheme="minorEastAsia" w:cstheme="minorBidi"/>
                <w:b/>
                <w:bCs/>
                <w:lang w:val="en-US"/>
              </w:rPr>
              <w:t>Actor:</w:t>
            </w:r>
            <w:r w:rsidRPr="5E90D9C5">
              <w:rPr>
                <w:rFonts w:eastAsiaTheme="minorEastAsia" w:cstheme="minorBidi"/>
                <w:b/>
                <w:bCs/>
              </w:rPr>
              <w:t xml:space="preserve"> </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0C094AB" w14:textId="45C079AC" w:rsidR="6DA5C36A" w:rsidRDefault="5E90D9C5" w:rsidP="5E90D9C5">
            <w:pPr>
              <w:rPr>
                <w:rFonts w:eastAsiaTheme="minorEastAsia" w:cstheme="minorBidi"/>
                <w:lang w:val="es"/>
              </w:rPr>
            </w:pPr>
            <w:r w:rsidRPr="5E90D9C5">
              <w:rPr>
                <w:rFonts w:eastAsiaTheme="minorEastAsia" w:cstheme="minorBidi"/>
                <w:lang w:val="es"/>
              </w:rPr>
              <w:t xml:space="preserve">Administrador </w:t>
            </w:r>
          </w:p>
        </w:tc>
      </w:tr>
      <w:tr w:rsidR="6DA5C36A" w14:paraId="09EB9155" w14:textId="77777777" w:rsidTr="5E90D9C5">
        <w:trPr>
          <w:trHeight w:val="210"/>
          <w:jc w:val="center"/>
        </w:trPr>
        <w:tc>
          <w:tcPr>
            <w:tcW w:w="22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FAE5EBE" w14:textId="5D46B789" w:rsidR="6DA5C36A" w:rsidRDefault="5E90D9C5" w:rsidP="5E90D9C5">
            <w:pPr>
              <w:rPr>
                <w:rFonts w:eastAsiaTheme="minorEastAsia" w:cstheme="minorBidi"/>
                <w:b/>
                <w:bCs/>
              </w:rPr>
            </w:pPr>
            <w:proofErr w:type="spellStart"/>
            <w:r w:rsidRPr="5E90D9C5">
              <w:rPr>
                <w:rFonts w:eastAsiaTheme="minorEastAsia" w:cstheme="minorBidi"/>
                <w:b/>
                <w:bCs/>
                <w:lang w:val="en-US"/>
              </w:rPr>
              <w:t>Descripción</w:t>
            </w:r>
            <w:proofErr w:type="spellEnd"/>
            <w:r w:rsidRPr="5E90D9C5">
              <w:rPr>
                <w:rFonts w:eastAsiaTheme="minorEastAsia" w:cstheme="minorBidi"/>
                <w:b/>
                <w:bCs/>
                <w:lang w:val="en-US"/>
              </w:rPr>
              <w:t>:</w:t>
            </w:r>
            <w:r w:rsidRPr="5E90D9C5">
              <w:rPr>
                <w:rFonts w:eastAsiaTheme="minorEastAsia" w:cstheme="minorBidi"/>
                <w:b/>
                <w:bCs/>
              </w:rPr>
              <w:t xml:space="preserve"> </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8E184EA" w14:textId="365A0DDF" w:rsidR="6DA5C36A" w:rsidRDefault="5E90D9C5" w:rsidP="5E90D9C5">
            <w:pPr>
              <w:rPr>
                <w:rFonts w:eastAsiaTheme="minorEastAsia" w:cstheme="minorBidi"/>
              </w:rPr>
            </w:pPr>
            <w:r w:rsidRPr="5E90D9C5">
              <w:rPr>
                <w:rFonts w:eastAsiaTheme="minorEastAsia" w:cstheme="minorBidi"/>
              </w:rPr>
              <w:t>Persona encargada de administrar la cárcel</w:t>
            </w:r>
          </w:p>
        </w:tc>
      </w:tr>
      <w:tr w:rsidR="6DA5C36A" w14:paraId="703CA38D" w14:textId="77777777" w:rsidTr="5E90D9C5">
        <w:trPr>
          <w:trHeight w:val="210"/>
          <w:jc w:val="center"/>
        </w:trPr>
        <w:tc>
          <w:tcPr>
            <w:tcW w:w="22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8B5E99E" w14:textId="7C613C7F" w:rsidR="6DA5C36A" w:rsidRDefault="5E90D9C5" w:rsidP="5E90D9C5">
            <w:pPr>
              <w:rPr>
                <w:rFonts w:eastAsiaTheme="minorEastAsia" w:cstheme="minorBidi"/>
                <w:b/>
                <w:bCs/>
              </w:rPr>
            </w:pPr>
            <w:r w:rsidRPr="5E90D9C5">
              <w:rPr>
                <w:rFonts w:eastAsiaTheme="minorEastAsia" w:cstheme="minorBidi"/>
                <w:b/>
                <w:bCs/>
              </w:rPr>
              <w:t xml:space="preserve">Responsabilidades: </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9BC219D" w14:textId="0D66189F" w:rsidR="6DA5C36A" w:rsidRDefault="5E90D9C5" w:rsidP="5E90D9C5">
            <w:pPr>
              <w:rPr>
                <w:rFonts w:eastAsiaTheme="minorEastAsia" w:cstheme="minorBidi"/>
              </w:rPr>
            </w:pPr>
            <w:r w:rsidRPr="5E90D9C5">
              <w:rPr>
                <w:rFonts w:eastAsiaTheme="minorEastAsia" w:cstheme="minorBidi"/>
              </w:rPr>
              <w:t xml:space="preserve"> El administrador puede realizar lo siguiente:</w:t>
            </w:r>
          </w:p>
          <w:p w14:paraId="32F34EB0" w14:textId="05A2820A" w:rsidR="6DA5C36A" w:rsidRDefault="5E90D9C5">
            <w:pPr>
              <w:pStyle w:val="Prrafodelista"/>
              <w:numPr>
                <w:ilvl w:val="0"/>
                <w:numId w:val="139"/>
              </w:numPr>
              <w:rPr>
                <w:rFonts w:eastAsiaTheme="minorEastAsia" w:cstheme="minorBidi"/>
                <w:lang w:val="es"/>
              </w:rPr>
            </w:pPr>
            <w:r w:rsidRPr="5E90D9C5">
              <w:rPr>
                <w:rFonts w:eastAsiaTheme="minorEastAsia" w:cstheme="minorBidi"/>
                <w:lang w:val="es"/>
              </w:rPr>
              <w:t xml:space="preserve">Ingresar al sistema con usuario y contraseña </w:t>
            </w:r>
          </w:p>
          <w:p w14:paraId="5D7F4F86" w14:textId="4F01C311" w:rsidR="6DA5C36A" w:rsidRDefault="5E90D9C5">
            <w:pPr>
              <w:pStyle w:val="Prrafodelista"/>
              <w:numPr>
                <w:ilvl w:val="0"/>
                <w:numId w:val="139"/>
              </w:numPr>
              <w:rPr>
                <w:rFonts w:eastAsiaTheme="minorEastAsia" w:cstheme="minorBidi"/>
              </w:rPr>
            </w:pPr>
            <w:r w:rsidRPr="5E90D9C5">
              <w:rPr>
                <w:rFonts w:eastAsiaTheme="minorEastAsia" w:cstheme="minorBidi"/>
              </w:rPr>
              <w:t xml:space="preserve">Crear cuentas para los reclusos que permitan el ingreso al sistema </w:t>
            </w:r>
          </w:p>
          <w:p w14:paraId="55FDEF10" w14:textId="53889BA7" w:rsidR="6DA5C36A" w:rsidRDefault="5E90D9C5">
            <w:pPr>
              <w:pStyle w:val="Prrafodelista"/>
              <w:numPr>
                <w:ilvl w:val="0"/>
                <w:numId w:val="139"/>
              </w:numPr>
              <w:rPr>
                <w:rFonts w:eastAsiaTheme="minorEastAsia" w:cstheme="minorBidi"/>
              </w:rPr>
            </w:pPr>
            <w:r w:rsidRPr="5E90D9C5">
              <w:rPr>
                <w:rFonts w:eastAsiaTheme="minorEastAsia" w:cstheme="minorBidi"/>
              </w:rPr>
              <w:t>Eliminar cuentas de los reclusos</w:t>
            </w:r>
          </w:p>
          <w:p w14:paraId="1553098B" w14:textId="5A6B0CB7" w:rsidR="6DA5C36A" w:rsidRDefault="5E90D9C5">
            <w:pPr>
              <w:pStyle w:val="Prrafodelista"/>
              <w:numPr>
                <w:ilvl w:val="0"/>
                <w:numId w:val="139"/>
              </w:numPr>
              <w:rPr>
                <w:rFonts w:eastAsiaTheme="minorEastAsia" w:cstheme="minorBidi"/>
              </w:rPr>
            </w:pPr>
            <w:r w:rsidRPr="5E90D9C5">
              <w:rPr>
                <w:rFonts w:eastAsiaTheme="minorEastAsia" w:cstheme="minorBidi"/>
              </w:rPr>
              <w:t>Modificar contraseña de los reclusos</w:t>
            </w:r>
          </w:p>
          <w:p w14:paraId="3627396E" w14:textId="5AE8C38A" w:rsidR="6DA5C36A" w:rsidRDefault="5E90D9C5">
            <w:pPr>
              <w:pStyle w:val="Prrafodelista"/>
              <w:numPr>
                <w:ilvl w:val="0"/>
                <w:numId w:val="139"/>
              </w:numPr>
              <w:rPr>
                <w:rFonts w:eastAsiaTheme="minorEastAsia" w:cstheme="minorBidi"/>
              </w:rPr>
            </w:pPr>
            <w:r w:rsidRPr="5E90D9C5">
              <w:rPr>
                <w:rFonts w:eastAsiaTheme="minorEastAsia" w:cstheme="minorBidi"/>
              </w:rPr>
              <w:t xml:space="preserve">Registrar certificado de los profesores </w:t>
            </w:r>
          </w:p>
          <w:p w14:paraId="7666D6B0" w14:textId="5E03E8A3" w:rsidR="6DA5C36A" w:rsidRDefault="5E90D9C5">
            <w:pPr>
              <w:pStyle w:val="Prrafodelista"/>
              <w:numPr>
                <w:ilvl w:val="0"/>
                <w:numId w:val="139"/>
              </w:numPr>
              <w:rPr>
                <w:rFonts w:eastAsiaTheme="minorEastAsia" w:cstheme="minorBidi"/>
              </w:rPr>
            </w:pPr>
            <w:r w:rsidRPr="5E90D9C5">
              <w:rPr>
                <w:rFonts w:eastAsiaTheme="minorEastAsia" w:cstheme="minorBidi"/>
              </w:rPr>
              <w:t>Ingresar la asistencia de los responsables de talleres</w:t>
            </w:r>
          </w:p>
          <w:p w14:paraId="145AFAFF" w14:textId="2EE1C04D" w:rsidR="6DA5C36A" w:rsidRDefault="5E90D9C5">
            <w:pPr>
              <w:pStyle w:val="Prrafodelista"/>
              <w:numPr>
                <w:ilvl w:val="0"/>
                <w:numId w:val="139"/>
              </w:numPr>
              <w:rPr>
                <w:rFonts w:eastAsiaTheme="minorEastAsia" w:cstheme="minorBidi"/>
              </w:rPr>
            </w:pPr>
            <w:r w:rsidRPr="5E90D9C5">
              <w:rPr>
                <w:rFonts w:eastAsiaTheme="minorEastAsia" w:cstheme="minorBidi"/>
              </w:rPr>
              <w:t>Listar los asistentes de talleres</w:t>
            </w:r>
          </w:p>
          <w:p w14:paraId="74A91EA3" w14:textId="669005FC" w:rsidR="6DA5C36A" w:rsidRDefault="5E90D9C5">
            <w:pPr>
              <w:pStyle w:val="Prrafodelista"/>
              <w:numPr>
                <w:ilvl w:val="0"/>
                <w:numId w:val="139"/>
              </w:numPr>
              <w:rPr>
                <w:rFonts w:eastAsiaTheme="minorEastAsia" w:cstheme="minorBidi"/>
              </w:rPr>
            </w:pPr>
            <w:r w:rsidRPr="5E90D9C5">
              <w:rPr>
                <w:rFonts w:eastAsiaTheme="minorEastAsia" w:cstheme="minorBidi"/>
              </w:rPr>
              <w:t>Listar cuentas de los reclusos</w:t>
            </w:r>
          </w:p>
        </w:tc>
      </w:tr>
      <w:tr w:rsidR="6DA5C36A" w14:paraId="53E1A050" w14:textId="77777777" w:rsidTr="5E90D9C5">
        <w:trPr>
          <w:trHeight w:val="210"/>
          <w:jc w:val="center"/>
        </w:trPr>
        <w:tc>
          <w:tcPr>
            <w:tcW w:w="22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1EA16C1" w14:textId="52FDE11F" w:rsidR="6DA5C36A" w:rsidRDefault="5E90D9C5" w:rsidP="5E90D9C5">
            <w:pPr>
              <w:rPr>
                <w:rFonts w:eastAsiaTheme="minorEastAsia" w:cstheme="minorBidi"/>
                <w:b/>
                <w:bCs/>
              </w:rPr>
            </w:pPr>
            <w:r w:rsidRPr="5E90D9C5">
              <w:rPr>
                <w:rFonts w:eastAsiaTheme="minorEastAsia" w:cstheme="minorBidi"/>
                <w:b/>
                <w:bCs/>
              </w:rPr>
              <w:t xml:space="preserve">Fuentes: </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C5CF05E" w14:textId="05A6F4C3" w:rsidR="6DA5C36A" w:rsidRDefault="5E90D9C5" w:rsidP="5E90D9C5">
            <w:pPr>
              <w:rPr>
                <w:rFonts w:eastAsiaTheme="minorEastAsia" w:cstheme="minorBidi"/>
              </w:rPr>
            </w:pPr>
            <w:r w:rsidRPr="5E90D9C5">
              <w:rPr>
                <w:rFonts w:eastAsiaTheme="minorEastAsia" w:cstheme="minorBidi"/>
              </w:rPr>
              <w:t xml:space="preserve"> Alcaide</w:t>
            </w:r>
          </w:p>
        </w:tc>
      </w:tr>
    </w:tbl>
    <w:p w14:paraId="40698FC6" w14:textId="70B07737" w:rsidR="6DA5C36A" w:rsidRDefault="6DA5C36A" w:rsidP="6DA5C36A"/>
    <w:p w14:paraId="3CDA6434" w14:textId="77777777" w:rsidR="001E0B09" w:rsidRDefault="001E0B09" w:rsidP="6DA5C36A"/>
    <w:p w14:paraId="79180389" w14:textId="4EF06EA1" w:rsidR="00A3332F" w:rsidRPr="002D4328" w:rsidRDefault="00A3332F">
      <w:pPr>
        <w:pStyle w:val="Ttulo3"/>
        <w:numPr>
          <w:ilvl w:val="2"/>
          <w:numId w:val="169"/>
        </w:numPr>
        <w:ind w:left="1843"/>
        <w:rPr>
          <w:rFonts w:ascii="Calibri" w:hAnsi="Calibri" w:cs="Calibri"/>
          <w:sz w:val="24"/>
          <w:szCs w:val="24"/>
        </w:rPr>
      </w:pPr>
      <w:bookmarkStart w:id="34" w:name="_Toc129257942"/>
      <w:r w:rsidRPr="002D4328">
        <w:rPr>
          <w:rFonts w:ascii="Calibri" w:hAnsi="Calibri" w:cs="Calibri"/>
          <w:sz w:val="24"/>
          <w:szCs w:val="24"/>
        </w:rPr>
        <w:t>Modelo de casos de Uso</w:t>
      </w:r>
      <w:bookmarkEnd w:id="34"/>
    </w:p>
    <w:p w14:paraId="19CB4993" w14:textId="77777777" w:rsidR="00711A04" w:rsidRDefault="00711A04" w:rsidP="6F9CB1BF"/>
    <w:p w14:paraId="6C4DDC5F" w14:textId="1F6E9B81" w:rsidR="00711A04" w:rsidRPr="00180B3F" w:rsidRDefault="00180B3F" w:rsidP="6F9CB1BF">
      <w:pPr>
        <w:rPr>
          <w:rFonts w:cstheme="minorHAnsi"/>
          <w:b/>
          <w:bCs/>
        </w:rPr>
      </w:pPr>
      <w:bookmarkStart w:id="35" w:name="_Hlk113182357"/>
      <w:r w:rsidRPr="00180B3F">
        <w:rPr>
          <w:rFonts w:cstheme="minorHAnsi"/>
          <w:b/>
          <w:bCs/>
        </w:rPr>
        <w:t>Módulo Gestión de usuarios</w:t>
      </w:r>
    </w:p>
    <w:p w14:paraId="7C51FEC8" w14:textId="79DEE498" w:rsidR="00180B3F" w:rsidRDefault="00180B3F" w:rsidP="6F9CB1BF"/>
    <w:p w14:paraId="3843613A" w14:textId="2FC56F29" w:rsidR="425D6325" w:rsidRDefault="425D6325" w:rsidP="6F9CB1BF"/>
    <w:p w14:paraId="59794AA1" w14:textId="29CC3395" w:rsidR="6F9CB1BF" w:rsidRDefault="6F9CB1BF" w:rsidP="6F9CB1BF"/>
    <w:p w14:paraId="24D81ECC" w14:textId="58D57342" w:rsidR="00180B3F" w:rsidRDefault="001E0B09" w:rsidP="6F9CB1BF">
      <w:pPr>
        <w:jc w:val="center"/>
      </w:pPr>
      <w:r>
        <w:rPr>
          <w:noProof/>
        </w:rPr>
        <w:drawing>
          <wp:anchor distT="0" distB="0" distL="114300" distR="114300" simplePos="0" relativeHeight="251704320" behindDoc="0" locked="0" layoutInCell="1" allowOverlap="1" wp14:anchorId="360FAC99" wp14:editId="1C71A929">
            <wp:simplePos x="0" y="0"/>
            <wp:positionH relativeFrom="margin">
              <wp:posOffset>1108075</wp:posOffset>
            </wp:positionH>
            <wp:positionV relativeFrom="paragraph">
              <wp:posOffset>70485</wp:posOffset>
            </wp:positionV>
            <wp:extent cx="3949065" cy="3770630"/>
            <wp:effectExtent l="0" t="0" r="0" b="127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49065" cy="3770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23986" w14:textId="5F1D5612" w:rsidR="00180B3F" w:rsidRPr="00180B3F" w:rsidRDefault="00180B3F" w:rsidP="00180B3F">
      <w:pPr>
        <w:rPr>
          <w:rFonts w:cstheme="minorHAnsi"/>
          <w:b/>
          <w:bCs/>
        </w:rPr>
      </w:pPr>
      <w:r w:rsidRPr="00180B3F">
        <w:rPr>
          <w:rFonts w:cstheme="minorHAnsi"/>
          <w:b/>
          <w:bCs/>
        </w:rPr>
        <w:t xml:space="preserve">Módulo Gestión </w:t>
      </w:r>
      <w:r w:rsidR="00F77502">
        <w:rPr>
          <w:rFonts w:cstheme="minorHAnsi"/>
          <w:b/>
          <w:bCs/>
        </w:rPr>
        <w:t>de compras</w:t>
      </w:r>
    </w:p>
    <w:p w14:paraId="49AA13C3" w14:textId="77777777" w:rsidR="00180B3F" w:rsidRDefault="00180B3F" w:rsidP="6F9CB1BF">
      <w:pPr>
        <w:jc w:val="center"/>
      </w:pPr>
    </w:p>
    <w:p w14:paraId="1CC500F3" w14:textId="6B844CD5" w:rsidR="00180B3F" w:rsidRPr="00180B3F" w:rsidRDefault="00180B3F" w:rsidP="00180B3F">
      <w:pPr>
        <w:rPr>
          <w:rFonts w:cstheme="minorHAnsi"/>
          <w:b/>
          <w:bCs/>
        </w:rPr>
      </w:pPr>
      <w:r w:rsidRPr="00180B3F">
        <w:rPr>
          <w:rFonts w:cstheme="minorHAnsi"/>
          <w:b/>
          <w:bCs/>
        </w:rPr>
        <w:t xml:space="preserve">Módulo Gestión de </w:t>
      </w:r>
      <w:r w:rsidR="00F77502">
        <w:rPr>
          <w:rFonts w:cstheme="minorHAnsi"/>
          <w:b/>
          <w:bCs/>
        </w:rPr>
        <w:t>ventas</w:t>
      </w:r>
    </w:p>
    <w:p w14:paraId="3C9656ED" w14:textId="0669010C" w:rsidR="00711A04" w:rsidRDefault="00711A04" w:rsidP="6F9CB1BF">
      <w:pPr>
        <w:jc w:val="center"/>
      </w:pPr>
    </w:p>
    <w:p w14:paraId="3691C42F" w14:textId="19960FAF" w:rsidR="00A3332F" w:rsidRPr="003100C1" w:rsidRDefault="00A3332F" w:rsidP="06C4FD9F">
      <w:pPr>
        <w:jc w:val="center"/>
      </w:pPr>
    </w:p>
    <w:bookmarkEnd w:id="35"/>
    <w:p w14:paraId="450EA2D7" w14:textId="5508FD5F" w:rsidR="00A3332F" w:rsidRPr="003100C1" w:rsidRDefault="00A3332F" w:rsidP="00A3332F"/>
    <w:p w14:paraId="1ED1E236" w14:textId="77777777" w:rsidR="00A3332F" w:rsidRPr="002D4328" w:rsidRDefault="00A3332F">
      <w:pPr>
        <w:pStyle w:val="Ttulo3"/>
        <w:numPr>
          <w:ilvl w:val="2"/>
          <w:numId w:val="169"/>
        </w:numPr>
        <w:ind w:left="1843"/>
        <w:rPr>
          <w:rFonts w:ascii="Calibri" w:hAnsi="Calibri" w:cs="Calibri"/>
          <w:sz w:val="24"/>
          <w:szCs w:val="24"/>
        </w:rPr>
      </w:pPr>
      <w:bookmarkStart w:id="36" w:name="_Toc129257943"/>
      <w:r w:rsidRPr="002D4328">
        <w:rPr>
          <w:rFonts w:ascii="Calibri" w:hAnsi="Calibri" w:cs="Calibri"/>
          <w:sz w:val="24"/>
          <w:szCs w:val="24"/>
        </w:rPr>
        <w:t>Lista de casos de Uso</w:t>
      </w:r>
      <w:bookmarkEnd w:id="36"/>
      <w:r w:rsidRPr="002D4328">
        <w:rPr>
          <w:rFonts w:ascii="Calibri" w:hAnsi="Calibri" w:cs="Calibri"/>
          <w:sz w:val="24"/>
          <w:szCs w:val="24"/>
        </w:rPr>
        <w:t xml:space="preserve"> </w:t>
      </w:r>
    </w:p>
    <w:p w14:paraId="22BAFD82" w14:textId="35213B19" w:rsidR="00A3332F" w:rsidRPr="003100C1" w:rsidRDefault="00A3332F" w:rsidP="772E595D">
      <w:pPr>
        <w:ind w:left="1134"/>
        <w:jc w:val="both"/>
        <w:rPr>
          <w:rFonts w:ascii="Calibri" w:hAnsi="Calibri"/>
          <w:i/>
          <w:iCs/>
          <w:color w:val="0000FF"/>
        </w:rPr>
      </w:pPr>
    </w:p>
    <w:tbl>
      <w:tblPr>
        <w:tblW w:w="9030" w:type="dxa"/>
        <w:jc w:val="center"/>
        <w:tblLayout w:type="fixed"/>
        <w:tblLook w:val="04A0" w:firstRow="1" w:lastRow="0" w:firstColumn="1" w:lastColumn="0" w:noHBand="0" w:noVBand="1"/>
      </w:tblPr>
      <w:tblGrid>
        <w:gridCol w:w="841"/>
        <w:gridCol w:w="3685"/>
        <w:gridCol w:w="1560"/>
        <w:gridCol w:w="1559"/>
        <w:gridCol w:w="1385"/>
      </w:tblGrid>
      <w:tr w:rsidR="772E595D" w14:paraId="65311493" w14:textId="77777777" w:rsidTr="000A31EE">
        <w:trPr>
          <w:jc w:val="center"/>
        </w:trPr>
        <w:tc>
          <w:tcPr>
            <w:tcW w:w="841"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4B6F57E3" w14:textId="6452F008" w:rsidR="772E595D" w:rsidRDefault="5E90D9C5" w:rsidP="5E90D9C5">
            <w:pPr>
              <w:jc w:val="center"/>
              <w:rPr>
                <w:rFonts w:eastAsiaTheme="minorEastAsia" w:cstheme="minorBidi"/>
                <w:b/>
                <w:bCs/>
                <w:lang w:val="es"/>
              </w:rPr>
            </w:pPr>
            <w:bookmarkStart w:id="37" w:name="_Hlk113182317"/>
            <w:r w:rsidRPr="5E90D9C5">
              <w:rPr>
                <w:rFonts w:eastAsiaTheme="minorEastAsia" w:cstheme="minorBidi"/>
                <w:b/>
                <w:bCs/>
                <w:lang w:val="es"/>
              </w:rPr>
              <w:t>Id</w:t>
            </w:r>
          </w:p>
        </w:tc>
        <w:tc>
          <w:tcPr>
            <w:tcW w:w="3685"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5219A49E" w14:textId="399E00C3" w:rsidR="772E595D" w:rsidRDefault="5E90D9C5" w:rsidP="5E90D9C5">
            <w:pPr>
              <w:jc w:val="center"/>
              <w:rPr>
                <w:rFonts w:eastAsiaTheme="minorEastAsia" w:cstheme="minorBidi"/>
                <w:b/>
                <w:bCs/>
                <w:lang w:val="es"/>
              </w:rPr>
            </w:pPr>
            <w:r w:rsidRPr="5E90D9C5">
              <w:rPr>
                <w:rFonts w:eastAsiaTheme="minorEastAsia" w:cstheme="minorBidi"/>
                <w:b/>
                <w:bCs/>
                <w:lang w:val="es"/>
              </w:rPr>
              <w:t>Caso de Uso</w:t>
            </w:r>
          </w:p>
        </w:tc>
        <w:tc>
          <w:tcPr>
            <w:tcW w:w="1560"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6B63DB8A" w14:textId="6919089E" w:rsidR="772E595D" w:rsidRDefault="5E90D9C5" w:rsidP="00840E2E">
            <w:pPr>
              <w:ind w:left="-110" w:right="-112"/>
              <w:jc w:val="center"/>
              <w:rPr>
                <w:rFonts w:eastAsiaTheme="minorEastAsia" w:cstheme="minorBidi"/>
                <w:b/>
                <w:bCs/>
                <w:lang w:val="es"/>
              </w:rPr>
            </w:pPr>
            <w:r w:rsidRPr="5E90D9C5">
              <w:rPr>
                <w:rFonts w:eastAsiaTheme="minorEastAsia" w:cstheme="minorBidi"/>
                <w:b/>
                <w:bCs/>
                <w:lang w:val="es"/>
              </w:rPr>
              <w:t>Complejidad</w:t>
            </w:r>
          </w:p>
        </w:tc>
        <w:tc>
          <w:tcPr>
            <w:tcW w:w="1559"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69783ECC" w14:textId="2F9C7FBD" w:rsidR="772E595D" w:rsidRDefault="5E90D9C5" w:rsidP="00840E2E">
            <w:pPr>
              <w:ind w:left="-110" w:right="-112"/>
              <w:jc w:val="center"/>
              <w:rPr>
                <w:rFonts w:eastAsiaTheme="minorEastAsia" w:cstheme="minorBidi"/>
                <w:b/>
                <w:bCs/>
                <w:lang w:val="es"/>
              </w:rPr>
            </w:pPr>
            <w:r w:rsidRPr="5E90D9C5">
              <w:rPr>
                <w:rFonts w:eastAsiaTheme="minorEastAsia" w:cstheme="minorBidi"/>
                <w:b/>
                <w:bCs/>
                <w:lang w:val="es"/>
              </w:rPr>
              <w:t>Prioridad del cliente</w:t>
            </w:r>
          </w:p>
        </w:tc>
        <w:tc>
          <w:tcPr>
            <w:tcW w:w="1385" w:type="dxa"/>
            <w:tcBorders>
              <w:top w:val="single" w:sz="8" w:space="0" w:color="auto"/>
              <w:left w:val="single" w:sz="8" w:space="0" w:color="auto"/>
              <w:bottom w:val="single" w:sz="8" w:space="0" w:color="auto"/>
              <w:right w:val="single" w:sz="8" w:space="0" w:color="auto"/>
            </w:tcBorders>
            <w:shd w:val="clear" w:color="auto" w:fill="D9D9D9" w:themeFill="background1" w:themeFillShade="D9"/>
            <w:vAlign w:val="center"/>
          </w:tcPr>
          <w:p w14:paraId="03E613CA" w14:textId="3D10B98F" w:rsidR="772E595D" w:rsidRDefault="5E90D9C5" w:rsidP="00840E2E">
            <w:pPr>
              <w:ind w:left="-113"/>
              <w:jc w:val="center"/>
              <w:rPr>
                <w:rFonts w:eastAsiaTheme="minorEastAsia" w:cstheme="minorBidi"/>
                <w:b/>
                <w:bCs/>
                <w:lang w:val="es"/>
              </w:rPr>
            </w:pPr>
            <w:r w:rsidRPr="5E90D9C5">
              <w:rPr>
                <w:rFonts w:eastAsiaTheme="minorEastAsia" w:cstheme="minorBidi"/>
                <w:b/>
                <w:bCs/>
                <w:lang w:val="es"/>
              </w:rPr>
              <w:t>Prioridad Técnica</w:t>
            </w:r>
          </w:p>
        </w:tc>
      </w:tr>
      <w:tr w:rsidR="00180A07" w14:paraId="06433314" w14:textId="77777777" w:rsidTr="000A31EE">
        <w:trPr>
          <w:jc w:val="center"/>
        </w:trPr>
        <w:tc>
          <w:tcPr>
            <w:tcW w:w="841" w:type="dxa"/>
            <w:tcBorders>
              <w:top w:val="single" w:sz="8" w:space="0" w:color="auto"/>
              <w:left w:val="single" w:sz="8" w:space="0" w:color="auto"/>
              <w:bottom w:val="single" w:sz="8" w:space="0" w:color="auto"/>
              <w:right w:val="single" w:sz="8" w:space="0" w:color="auto"/>
            </w:tcBorders>
          </w:tcPr>
          <w:p w14:paraId="3C784B71" w14:textId="43DB2739" w:rsidR="00180A07" w:rsidRDefault="00180A07" w:rsidP="00180A07">
            <w:pPr>
              <w:rPr>
                <w:rFonts w:eastAsiaTheme="minorEastAsia" w:cstheme="minorBidi"/>
              </w:rPr>
            </w:pPr>
            <w:r w:rsidRPr="5E90D9C5">
              <w:rPr>
                <w:rFonts w:eastAsiaTheme="minorEastAsia" w:cstheme="minorBidi"/>
                <w:lang w:val="es"/>
              </w:rPr>
              <w:t>CU1</w:t>
            </w:r>
            <w:r w:rsidRPr="5E90D9C5">
              <w:rPr>
                <w:rFonts w:eastAsiaTheme="minorEastAsia" w:cstheme="minorBidi"/>
              </w:rPr>
              <w:t xml:space="preserve"> </w:t>
            </w:r>
          </w:p>
        </w:tc>
        <w:tc>
          <w:tcPr>
            <w:tcW w:w="3685" w:type="dxa"/>
            <w:tcBorders>
              <w:top w:val="single" w:sz="8" w:space="0" w:color="auto"/>
              <w:left w:val="single" w:sz="8" w:space="0" w:color="auto"/>
              <w:bottom w:val="single" w:sz="8" w:space="0" w:color="auto"/>
              <w:right w:val="single" w:sz="8" w:space="0" w:color="auto"/>
            </w:tcBorders>
          </w:tcPr>
          <w:p w14:paraId="749734FB" w14:textId="7F110693" w:rsidR="00180A07" w:rsidRPr="00180A07" w:rsidRDefault="00180A07" w:rsidP="00180A07">
            <w:pPr>
              <w:rPr>
                <w:rFonts w:eastAsiaTheme="minorEastAsia" w:cstheme="minorHAnsi"/>
              </w:rPr>
            </w:pPr>
            <w:r w:rsidRPr="00180A07">
              <w:rPr>
                <w:rFonts w:cstheme="minorHAnsi"/>
              </w:rPr>
              <w:t>Crear usuario</w:t>
            </w:r>
          </w:p>
        </w:tc>
        <w:tc>
          <w:tcPr>
            <w:tcW w:w="1560" w:type="dxa"/>
            <w:tcBorders>
              <w:top w:val="single" w:sz="8" w:space="0" w:color="auto"/>
              <w:left w:val="single" w:sz="8" w:space="0" w:color="auto"/>
              <w:bottom w:val="single" w:sz="8" w:space="0" w:color="auto"/>
              <w:right w:val="single" w:sz="8" w:space="0" w:color="auto"/>
            </w:tcBorders>
          </w:tcPr>
          <w:p w14:paraId="24687C7D" w14:textId="162CA9AF" w:rsidR="00180A07" w:rsidRDefault="00180A07" w:rsidP="00180A07">
            <w:pPr>
              <w:ind w:left="-110" w:right="-112"/>
              <w:jc w:val="center"/>
              <w:rPr>
                <w:rFonts w:eastAsiaTheme="minorEastAsia" w:cstheme="minorBidi"/>
              </w:rPr>
            </w:pPr>
            <w:r w:rsidRPr="5E90D9C5">
              <w:rPr>
                <w:rFonts w:eastAsiaTheme="minorEastAsia" w:cstheme="minorBidi"/>
                <w:lang w:val="es"/>
              </w:rPr>
              <w:t>Alta</w:t>
            </w:r>
            <w:r w:rsidRPr="5E90D9C5">
              <w:rPr>
                <w:rFonts w:eastAsiaTheme="minorEastAsia" w:cstheme="minorBidi"/>
              </w:rPr>
              <w:t xml:space="preserve"> </w:t>
            </w:r>
          </w:p>
        </w:tc>
        <w:tc>
          <w:tcPr>
            <w:tcW w:w="1559" w:type="dxa"/>
            <w:tcBorders>
              <w:top w:val="single" w:sz="8" w:space="0" w:color="auto"/>
              <w:left w:val="single" w:sz="8" w:space="0" w:color="auto"/>
              <w:bottom w:val="single" w:sz="8" w:space="0" w:color="auto"/>
              <w:right w:val="single" w:sz="8" w:space="0" w:color="auto"/>
            </w:tcBorders>
          </w:tcPr>
          <w:p w14:paraId="0BDEE462" w14:textId="3121971C" w:rsidR="00180A07" w:rsidRDefault="00180A07" w:rsidP="00180A07">
            <w:pPr>
              <w:ind w:left="-110" w:right="-112"/>
              <w:jc w:val="center"/>
              <w:rPr>
                <w:rFonts w:eastAsiaTheme="minorEastAsia" w:cstheme="minorBidi"/>
              </w:rPr>
            </w:pPr>
            <w:r w:rsidRPr="5E90D9C5">
              <w:rPr>
                <w:rFonts w:eastAsiaTheme="minorEastAsia" w:cstheme="minorBidi"/>
                <w:lang w:val="es"/>
              </w:rPr>
              <w:t>Alta</w:t>
            </w:r>
            <w:r w:rsidRPr="5E90D9C5">
              <w:rPr>
                <w:rFonts w:eastAsiaTheme="minorEastAsia" w:cstheme="minorBidi"/>
              </w:rPr>
              <w:t xml:space="preserve"> </w:t>
            </w:r>
          </w:p>
        </w:tc>
        <w:tc>
          <w:tcPr>
            <w:tcW w:w="1385" w:type="dxa"/>
            <w:tcBorders>
              <w:top w:val="single" w:sz="8" w:space="0" w:color="auto"/>
              <w:left w:val="single" w:sz="8" w:space="0" w:color="auto"/>
              <w:bottom w:val="single" w:sz="8" w:space="0" w:color="auto"/>
              <w:right w:val="single" w:sz="8" w:space="0" w:color="auto"/>
            </w:tcBorders>
          </w:tcPr>
          <w:p w14:paraId="58426AD3" w14:textId="63903C03" w:rsidR="00180A07" w:rsidRDefault="00180A07" w:rsidP="00180A07">
            <w:pPr>
              <w:ind w:left="-113"/>
              <w:jc w:val="center"/>
              <w:rPr>
                <w:rFonts w:eastAsiaTheme="minorEastAsia" w:cstheme="minorBidi"/>
              </w:rPr>
            </w:pPr>
            <w:r w:rsidRPr="5E90D9C5">
              <w:rPr>
                <w:rFonts w:eastAsiaTheme="minorEastAsia" w:cstheme="minorBidi"/>
                <w:lang w:val="es"/>
              </w:rPr>
              <w:t>Alta</w:t>
            </w:r>
            <w:r w:rsidRPr="5E90D9C5">
              <w:rPr>
                <w:rFonts w:eastAsiaTheme="minorEastAsia" w:cstheme="minorBidi"/>
              </w:rPr>
              <w:t xml:space="preserve"> </w:t>
            </w:r>
          </w:p>
        </w:tc>
      </w:tr>
      <w:tr w:rsidR="00180A07" w14:paraId="7EAE943B" w14:textId="77777777" w:rsidTr="000A31EE">
        <w:trPr>
          <w:jc w:val="center"/>
        </w:trPr>
        <w:tc>
          <w:tcPr>
            <w:tcW w:w="841" w:type="dxa"/>
            <w:tcBorders>
              <w:top w:val="single" w:sz="8" w:space="0" w:color="auto"/>
              <w:left w:val="single" w:sz="8" w:space="0" w:color="auto"/>
              <w:bottom w:val="single" w:sz="8" w:space="0" w:color="auto"/>
              <w:right w:val="single" w:sz="8" w:space="0" w:color="auto"/>
            </w:tcBorders>
          </w:tcPr>
          <w:p w14:paraId="5D674470" w14:textId="34A3BC9B" w:rsidR="00180A07" w:rsidRDefault="00180A07" w:rsidP="00180A07">
            <w:pPr>
              <w:rPr>
                <w:rFonts w:eastAsiaTheme="minorEastAsia" w:cstheme="minorBidi"/>
              </w:rPr>
            </w:pPr>
            <w:r w:rsidRPr="5E90D9C5">
              <w:rPr>
                <w:rFonts w:eastAsiaTheme="minorEastAsia" w:cstheme="minorBidi"/>
                <w:lang w:val="es"/>
              </w:rPr>
              <w:t>CU2</w:t>
            </w:r>
            <w:r w:rsidRPr="5E90D9C5">
              <w:rPr>
                <w:rFonts w:eastAsiaTheme="minorEastAsia" w:cstheme="minorBidi"/>
              </w:rPr>
              <w:t xml:space="preserve"> </w:t>
            </w:r>
          </w:p>
        </w:tc>
        <w:tc>
          <w:tcPr>
            <w:tcW w:w="3685" w:type="dxa"/>
            <w:tcBorders>
              <w:top w:val="single" w:sz="8" w:space="0" w:color="auto"/>
              <w:left w:val="single" w:sz="8" w:space="0" w:color="auto"/>
              <w:bottom w:val="single" w:sz="8" w:space="0" w:color="auto"/>
              <w:right w:val="single" w:sz="8" w:space="0" w:color="auto"/>
            </w:tcBorders>
          </w:tcPr>
          <w:p w14:paraId="5BC61E42" w14:textId="7723EA8A" w:rsidR="00180A07" w:rsidRPr="00180A07" w:rsidRDefault="00180A07" w:rsidP="00180A07">
            <w:pPr>
              <w:rPr>
                <w:rFonts w:eastAsiaTheme="minorEastAsia" w:cstheme="minorHAnsi"/>
              </w:rPr>
            </w:pPr>
            <w:r w:rsidRPr="00180A07">
              <w:rPr>
                <w:rFonts w:cstheme="minorHAnsi"/>
              </w:rPr>
              <w:t>Actualizar usuario</w:t>
            </w:r>
          </w:p>
        </w:tc>
        <w:tc>
          <w:tcPr>
            <w:tcW w:w="1560" w:type="dxa"/>
            <w:tcBorders>
              <w:top w:val="single" w:sz="8" w:space="0" w:color="auto"/>
              <w:left w:val="single" w:sz="8" w:space="0" w:color="auto"/>
              <w:bottom w:val="single" w:sz="8" w:space="0" w:color="auto"/>
              <w:right w:val="single" w:sz="8" w:space="0" w:color="auto"/>
            </w:tcBorders>
          </w:tcPr>
          <w:p w14:paraId="2F952E9C" w14:textId="66C30050" w:rsidR="00180A07" w:rsidRDefault="00180A07" w:rsidP="00180A07">
            <w:pPr>
              <w:ind w:left="-110" w:right="-112"/>
              <w:jc w:val="center"/>
              <w:rPr>
                <w:rFonts w:eastAsiaTheme="minorEastAsia" w:cstheme="minorBidi"/>
              </w:rPr>
            </w:pPr>
            <w:r w:rsidRPr="5E90D9C5">
              <w:rPr>
                <w:rFonts w:eastAsiaTheme="minorEastAsia" w:cstheme="minorBidi"/>
                <w:lang w:val="es"/>
              </w:rPr>
              <w:t>Alta</w:t>
            </w:r>
            <w:r w:rsidRPr="5E90D9C5">
              <w:rPr>
                <w:rFonts w:eastAsiaTheme="minorEastAsia" w:cstheme="minorBidi"/>
              </w:rPr>
              <w:t xml:space="preserve"> </w:t>
            </w:r>
          </w:p>
        </w:tc>
        <w:tc>
          <w:tcPr>
            <w:tcW w:w="1559" w:type="dxa"/>
            <w:tcBorders>
              <w:top w:val="single" w:sz="8" w:space="0" w:color="auto"/>
              <w:left w:val="single" w:sz="8" w:space="0" w:color="auto"/>
              <w:bottom w:val="single" w:sz="8" w:space="0" w:color="auto"/>
              <w:right w:val="single" w:sz="8" w:space="0" w:color="auto"/>
            </w:tcBorders>
          </w:tcPr>
          <w:p w14:paraId="5C22EC88" w14:textId="4C0E9016" w:rsidR="00180A07" w:rsidRDefault="00180A07" w:rsidP="00180A07">
            <w:pPr>
              <w:ind w:left="-110" w:right="-112"/>
              <w:jc w:val="center"/>
              <w:rPr>
                <w:rFonts w:eastAsiaTheme="minorEastAsia" w:cstheme="minorBidi"/>
              </w:rPr>
            </w:pPr>
            <w:r w:rsidRPr="5E90D9C5">
              <w:rPr>
                <w:rFonts w:eastAsiaTheme="minorEastAsia" w:cstheme="minorBidi"/>
                <w:lang w:val="es"/>
              </w:rPr>
              <w:t>Alta</w:t>
            </w:r>
            <w:r w:rsidRPr="5E90D9C5">
              <w:rPr>
                <w:rFonts w:eastAsiaTheme="minorEastAsia" w:cstheme="minorBidi"/>
              </w:rPr>
              <w:t xml:space="preserve"> </w:t>
            </w:r>
          </w:p>
        </w:tc>
        <w:tc>
          <w:tcPr>
            <w:tcW w:w="1385" w:type="dxa"/>
            <w:tcBorders>
              <w:top w:val="single" w:sz="8" w:space="0" w:color="auto"/>
              <w:left w:val="single" w:sz="8" w:space="0" w:color="auto"/>
              <w:bottom w:val="single" w:sz="8" w:space="0" w:color="auto"/>
              <w:right w:val="single" w:sz="8" w:space="0" w:color="auto"/>
            </w:tcBorders>
          </w:tcPr>
          <w:p w14:paraId="7ACC47A0" w14:textId="2ED07B85" w:rsidR="00180A07" w:rsidRDefault="00180A07" w:rsidP="00180A07">
            <w:pPr>
              <w:ind w:left="-113"/>
              <w:jc w:val="center"/>
              <w:rPr>
                <w:rFonts w:eastAsiaTheme="minorEastAsia" w:cstheme="minorBidi"/>
              </w:rPr>
            </w:pPr>
            <w:r w:rsidRPr="5E90D9C5">
              <w:rPr>
                <w:rFonts w:eastAsiaTheme="minorEastAsia" w:cstheme="minorBidi"/>
                <w:lang w:val="es"/>
              </w:rPr>
              <w:t>Alta</w:t>
            </w:r>
            <w:r w:rsidRPr="5E90D9C5">
              <w:rPr>
                <w:rFonts w:eastAsiaTheme="minorEastAsia" w:cstheme="minorBidi"/>
              </w:rPr>
              <w:t xml:space="preserve"> </w:t>
            </w:r>
          </w:p>
        </w:tc>
      </w:tr>
      <w:tr w:rsidR="00180A07" w14:paraId="2A3BE1A6" w14:textId="77777777" w:rsidTr="000A31EE">
        <w:trPr>
          <w:jc w:val="center"/>
        </w:trPr>
        <w:tc>
          <w:tcPr>
            <w:tcW w:w="841" w:type="dxa"/>
            <w:tcBorders>
              <w:top w:val="single" w:sz="8" w:space="0" w:color="auto"/>
              <w:left w:val="single" w:sz="8" w:space="0" w:color="auto"/>
              <w:bottom w:val="single" w:sz="8" w:space="0" w:color="auto"/>
              <w:right w:val="single" w:sz="8" w:space="0" w:color="auto"/>
            </w:tcBorders>
          </w:tcPr>
          <w:p w14:paraId="5350F62B" w14:textId="08A3583E" w:rsidR="00180A07" w:rsidRDefault="00180A07" w:rsidP="00180A07">
            <w:pPr>
              <w:rPr>
                <w:rFonts w:eastAsiaTheme="minorEastAsia" w:cstheme="minorBidi"/>
              </w:rPr>
            </w:pPr>
            <w:r w:rsidRPr="5E90D9C5">
              <w:rPr>
                <w:rFonts w:eastAsiaTheme="minorEastAsia" w:cstheme="minorBidi"/>
                <w:lang w:val="es"/>
              </w:rPr>
              <w:t>CU3</w:t>
            </w:r>
            <w:r w:rsidRPr="5E90D9C5">
              <w:rPr>
                <w:rFonts w:eastAsiaTheme="minorEastAsia" w:cstheme="minorBidi"/>
              </w:rPr>
              <w:t xml:space="preserve"> </w:t>
            </w:r>
          </w:p>
        </w:tc>
        <w:tc>
          <w:tcPr>
            <w:tcW w:w="3685" w:type="dxa"/>
            <w:tcBorders>
              <w:top w:val="single" w:sz="8" w:space="0" w:color="auto"/>
              <w:left w:val="single" w:sz="8" w:space="0" w:color="auto"/>
              <w:bottom w:val="single" w:sz="8" w:space="0" w:color="auto"/>
              <w:right w:val="single" w:sz="8" w:space="0" w:color="auto"/>
            </w:tcBorders>
          </w:tcPr>
          <w:p w14:paraId="32F9A121" w14:textId="192D5B71" w:rsidR="00180A07" w:rsidRPr="00180A07" w:rsidRDefault="00180A07" w:rsidP="00180A07">
            <w:pPr>
              <w:rPr>
                <w:rFonts w:eastAsiaTheme="minorEastAsia" w:cstheme="minorHAnsi"/>
              </w:rPr>
            </w:pPr>
            <w:r w:rsidRPr="00180A07">
              <w:rPr>
                <w:rFonts w:cstheme="minorHAnsi"/>
              </w:rPr>
              <w:t>Consultar usuario</w:t>
            </w:r>
          </w:p>
        </w:tc>
        <w:tc>
          <w:tcPr>
            <w:tcW w:w="1560" w:type="dxa"/>
            <w:tcBorders>
              <w:top w:val="single" w:sz="8" w:space="0" w:color="auto"/>
              <w:left w:val="single" w:sz="8" w:space="0" w:color="auto"/>
              <w:bottom w:val="single" w:sz="8" w:space="0" w:color="auto"/>
              <w:right w:val="single" w:sz="8" w:space="0" w:color="auto"/>
            </w:tcBorders>
          </w:tcPr>
          <w:p w14:paraId="18A7A9C4" w14:textId="72FEF02E" w:rsidR="00180A07" w:rsidRDefault="00180A07" w:rsidP="00180A07">
            <w:pPr>
              <w:ind w:left="-110" w:right="-112"/>
              <w:jc w:val="center"/>
              <w:rPr>
                <w:rFonts w:eastAsiaTheme="minorEastAsia" w:cstheme="minorBidi"/>
              </w:rPr>
            </w:pPr>
            <w:r w:rsidRPr="5E90D9C5">
              <w:rPr>
                <w:rFonts w:eastAsiaTheme="minorEastAsia" w:cstheme="minorBidi"/>
                <w:lang w:val="es"/>
              </w:rPr>
              <w:t>Alta</w:t>
            </w:r>
            <w:r w:rsidRPr="5E90D9C5">
              <w:rPr>
                <w:rFonts w:eastAsiaTheme="minorEastAsia" w:cstheme="minorBidi"/>
              </w:rPr>
              <w:t xml:space="preserve"> </w:t>
            </w:r>
          </w:p>
        </w:tc>
        <w:tc>
          <w:tcPr>
            <w:tcW w:w="1559" w:type="dxa"/>
            <w:tcBorders>
              <w:top w:val="single" w:sz="8" w:space="0" w:color="auto"/>
              <w:left w:val="single" w:sz="8" w:space="0" w:color="auto"/>
              <w:bottom w:val="single" w:sz="8" w:space="0" w:color="auto"/>
              <w:right w:val="single" w:sz="8" w:space="0" w:color="auto"/>
            </w:tcBorders>
          </w:tcPr>
          <w:p w14:paraId="11E4023F" w14:textId="58BBA8E1" w:rsidR="00180A07" w:rsidRDefault="00180A07" w:rsidP="00180A07">
            <w:pPr>
              <w:ind w:left="-110" w:right="-112"/>
              <w:jc w:val="center"/>
              <w:rPr>
                <w:rFonts w:eastAsiaTheme="minorEastAsia" w:cstheme="minorBidi"/>
              </w:rPr>
            </w:pPr>
            <w:r w:rsidRPr="5E90D9C5">
              <w:rPr>
                <w:rFonts w:eastAsiaTheme="minorEastAsia" w:cstheme="minorBidi"/>
                <w:lang w:val="es"/>
              </w:rPr>
              <w:t>Alta</w:t>
            </w:r>
            <w:r w:rsidRPr="5E90D9C5">
              <w:rPr>
                <w:rFonts w:eastAsiaTheme="minorEastAsia" w:cstheme="minorBidi"/>
              </w:rPr>
              <w:t xml:space="preserve"> </w:t>
            </w:r>
          </w:p>
        </w:tc>
        <w:tc>
          <w:tcPr>
            <w:tcW w:w="1385" w:type="dxa"/>
            <w:tcBorders>
              <w:top w:val="single" w:sz="8" w:space="0" w:color="auto"/>
              <w:left w:val="single" w:sz="8" w:space="0" w:color="auto"/>
              <w:bottom w:val="single" w:sz="8" w:space="0" w:color="auto"/>
              <w:right w:val="single" w:sz="8" w:space="0" w:color="auto"/>
            </w:tcBorders>
          </w:tcPr>
          <w:p w14:paraId="6813B86D" w14:textId="1CAE239B" w:rsidR="00180A07" w:rsidRDefault="00180A07" w:rsidP="00180A07">
            <w:pPr>
              <w:ind w:left="-113"/>
              <w:jc w:val="center"/>
              <w:rPr>
                <w:rFonts w:eastAsiaTheme="minorEastAsia" w:cstheme="minorBidi"/>
              </w:rPr>
            </w:pPr>
            <w:r w:rsidRPr="5E90D9C5">
              <w:rPr>
                <w:rFonts w:eastAsiaTheme="minorEastAsia" w:cstheme="minorBidi"/>
                <w:lang w:val="es"/>
              </w:rPr>
              <w:t xml:space="preserve">Alta </w:t>
            </w:r>
            <w:r w:rsidRPr="5E90D9C5">
              <w:rPr>
                <w:rFonts w:eastAsiaTheme="minorEastAsia" w:cstheme="minorBidi"/>
              </w:rPr>
              <w:t xml:space="preserve"> </w:t>
            </w:r>
          </w:p>
        </w:tc>
      </w:tr>
      <w:tr w:rsidR="00180A07" w14:paraId="14B04C81" w14:textId="77777777" w:rsidTr="000A31EE">
        <w:trPr>
          <w:jc w:val="center"/>
        </w:trPr>
        <w:tc>
          <w:tcPr>
            <w:tcW w:w="841" w:type="dxa"/>
            <w:tcBorders>
              <w:top w:val="single" w:sz="8" w:space="0" w:color="auto"/>
              <w:left w:val="single" w:sz="8" w:space="0" w:color="auto"/>
              <w:bottom w:val="single" w:sz="8" w:space="0" w:color="auto"/>
              <w:right w:val="single" w:sz="8" w:space="0" w:color="auto"/>
            </w:tcBorders>
          </w:tcPr>
          <w:p w14:paraId="155BED02" w14:textId="0AEA3B53" w:rsidR="00180A07" w:rsidRDefault="00180A07" w:rsidP="00180A07">
            <w:pPr>
              <w:rPr>
                <w:rFonts w:eastAsiaTheme="minorEastAsia" w:cstheme="minorBidi"/>
              </w:rPr>
            </w:pPr>
            <w:r w:rsidRPr="5E90D9C5">
              <w:rPr>
                <w:rFonts w:eastAsiaTheme="minorEastAsia" w:cstheme="minorBidi"/>
                <w:lang w:val="es"/>
              </w:rPr>
              <w:t>CU4</w:t>
            </w:r>
            <w:r w:rsidRPr="5E90D9C5">
              <w:rPr>
                <w:rFonts w:eastAsiaTheme="minorEastAsia" w:cstheme="minorBidi"/>
              </w:rPr>
              <w:t xml:space="preserve"> </w:t>
            </w:r>
          </w:p>
        </w:tc>
        <w:tc>
          <w:tcPr>
            <w:tcW w:w="3685" w:type="dxa"/>
            <w:tcBorders>
              <w:top w:val="single" w:sz="8" w:space="0" w:color="auto"/>
              <w:left w:val="single" w:sz="8" w:space="0" w:color="auto"/>
              <w:bottom w:val="single" w:sz="8" w:space="0" w:color="auto"/>
              <w:right w:val="single" w:sz="8" w:space="0" w:color="auto"/>
            </w:tcBorders>
          </w:tcPr>
          <w:p w14:paraId="60C41D09" w14:textId="005D7DFD" w:rsidR="00180A07" w:rsidRPr="00180A07" w:rsidRDefault="00180A07" w:rsidP="00180A07">
            <w:pPr>
              <w:rPr>
                <w:rFonts w:eastAsiaTheme="minorEastAsia" w:cstheme="minorHAnsi"/>
              </w:rPr>
            </w:pPr>
            <w:r w:rsidRPr="00180A07">
              <w:rPr>
                <w:rFonts w:cstheme="minorHAnsi"/>
              </w:rPr>
              <w:t>Eliminar usuario</w:t>
            </w:r>
          </w:p>
        </w:tc>
        <w:tc>
          <w:tcPr>
            <w:tcW w:w="1560" w:type="dxa"/>
            <w:tcBorders>
              <w:top w:val="single" w:sz="8" w:space="0" w:color="auto"/>
              <w:left w:val="single" w:sz="8" w:space="0" w:color="auto"/>
              <w:bottom w:val="single" w:sz="8" w:space="0" w:color="auto"/>
              <w:right w:val="single" w:sz="8" w:space="0" w:color="auto"/>
            </w:tcBorders>
          </w:tcPr>
          <w:p w14:paraId="79A6E0C8" w14:textId="5B4F1B16" w:rsidR="00180A07" w:rsidRDefault="00180A07" w:rsidP="00180A07">
            <w:pPr>
              <w:ind w:left="-110" w:right="-112"/>
              <w:jc w:val="center"/>
              <w:rPr>
                <w:rFonts w:eastAsiaTheme="minorEastAsia" w:cstheme="minorBidi"/>
              </w:rPr>
            </w:pPr>
            <w:r w:rsidRPr="5E90D9C5">
              <w:rPr>
                <w:rFonts w:eastAsiaTheme="minorEastAsia" w:cstheme="minorBidi"/>
                <w:lang w:val="es"/>
              </w:rPr>
              <w:t>Alta</w:t>
            </w:r>
            <w:r w:rsidRPr="5E90D9C5">
              <w:rPr>
                <w:rFonts w:eastAsiaTheme="minorEastAsia" w:cstheme="minorBidi"/>
              </w:rPr>
              <w:t xml:space="preserve"> </w:t>
            </w:r>
          </w:p>
        </w:tc>
        <w:tc>
          <w:tcPr>
            <w:tcW w:w="1559" w:type="dxa"/>
            <w:tcBorders>
              <w:top w:val="single" w:sz="8" w:space="0" w:color="auto"/>
              <w:left w:val="single" w:sz="8" w:space="0" w:color="auto"/>
              <w:bottom w:val="single" w:sz="8" w:space="0" w:color="auto"/>
              <w:right w:val="single" w:sz="8" w:space="0" w:color="auto"/>
            </w:tcBorders>
          </w:tcPr>
          <w:p w14:paraId="09F49E68" w14:textId="45D126A9" w:rsidR="00180A07" w:rsidRDefault="00180A07" w:rsidP="00180A07">
            <w:pPr>
              <w:ind w:left="-110" w:right="-112"/>
              <w:jc w:val="center"/>
              <w:rPr>
                <w:rFonts w:eastAsiaTheme="minorEastAsia" w:cstheme="minorBidi"/>
              </w:rPr>
            </w:pPr>
            <w:r w:rsidRPr="5E90D9C5">
              <w:rPr>
                <w:rFonts w:eastAsiaTheme="minorEastAsia" w:cstheme="minorBidi"/>
                <w:lang w:val="es"/>
              </w:rPr>
              <w:t>Alta</w:t>
            </w:r>
            <w:r w:rsidRPr="5E90D9C5">
              <w:rPr>
                <w:rFonts w:eastAsiaTheme="minorEastAsia" w:cstheme="minorBidi"/>
              </w:rPr>
              <w:t xml:space="preserve"> </w:t>
            </w:r>
          </w:p>
        </w:tc>
        <w:tc>
          <w:tcPr>
            <w:tcW w:w="1385" w:type="dxa"/>
            <w:tcBorders>
              <w:top w:val="single" w:sz="8" w:space="0" w:color="auto"/>
              <w:left w:val="single" w:sz="8" w:space="0" w:color="auto"/>
              <w:bottom w:val="single" w:sz="8" w:space="0" w:color="auto"/>
              <w:right w:val="single" w:sz="8" w:space="0" w:color="auto"/>
            </w:tcBorders>
          </w:tcPr>
          <w:p w14:paraId="7E607E45" w14:textId="508B0937" w:rsidR="00180A07" w:rsidRDefault="00180A07" w:rsidP="00180A07">
            <w:pPr>
              <w:ind w:left="-113"/>
              <w:jc w:val="center"/>
              <w:rPr>
                <w:rFonts w:eastAsiaTheme="minorEastAsia" w:cstheme="minorBidi"/>
              </w:rPr>
            </w:pPr>
            <w:r w:rsidRPr="5E90D9C5">
              <w:rPr>
                <w:rFonts w:eastAsiaTheme="minorEastAsia" w:cstheme="minorBidi"/>
                <w:lang w:val="es"/>
              </w:rPr>
              <w:t>Media</w:t>
            </w:r>
            <w:r w:rsidRPr="5E90D9C5">
              <w:rPr>
                <w:rFonts w:eastAsiaTheme="minorEastAsia" w:cstheme="minorBidi"/>
              </w:rPr>
              <w:t xml:space="preserve"> </w:t>
            </w:r>
          </w:p>
        </w:tc>
      </w:tr>
      <w:tr w:rsidR="00180A07" w14:paraId="3B05AB0B" w14:textId="77777777" w:rsidTr="000A31EE">
        <w:trPr>
          <w:jc w:val="center"/>
        </w:trPr>
        <w:tc>
          <w:tcPr>
            <w:tcW w:w="841" w:type="dxa"/>
            <w:tcBorders>
              <w:top w:val="single" w:sz="8" w:space="0" w:color="auto"/>
              <w:left w:val="single" w:sz="8" w:space="0" w:color="auto"/>
              <w:bottom w:val="single" w:sz="8" w:space="0" w:color="auto"/>
              <w:right w:val="single" w:sz="8" w:space="0" w:color="auto"/>
            </w:tcBorders>
          </w:tcPr>
          <w:p w14:paraId="11284437" w14:textId="3BA50845" w:rsidR="00180A07" w:rsidRDefault="00180A07" w:rsidP="00180A07">
            <w:pPr>
              <w:rPr>
                <w:rFonts w:eastAsiaTheme="minorEastAsia" w:cstheme="minorBidi"/>
              </w:rPr>
            </w:pPr>
            <w:r w:rsidRPr="5E90D9C5">
              <w:rPr>
                <w:rFonts w:eastAsiaTheme="minorEastAsia" w:cstheme="minorBidi"/>
                <w:lang w:val="es"/>
              </w:rPr>
              <w:t>CU5</w:t>
            </w:r>
            <w:r w:rsidRPr="5E90D9C5">
              <w:rPr>
                <w:rFonts w:eastAsiaTheme="minorEastAsia" w:cstheme="minorBidi"/>
              </w:rPr>
              <w:t xml:space="preserve"> </w:t>
            </w:r>
          </w:p>
        </w:tc>
        <w:tc>
          <w:tcPr>
            <w:tcW w:w="3685" w:type="dxa"/>
            <w:tcBorders>
              <w:top w:val="single" w:sz="8" w:space="0" w:color="auto"/>
              <w:left w:val="single" w:sz="8" w:space="0" w:color="auto"/>
              <w:bottom w:val="single" w:sz="8" w:space="0" w:color="auto"/>
              <w:right w:val="single" w:sz="8" w:space="0" w:color="auto"/>
            </w:tcBorders>
          </w:tcPr>
          <w:p w14:paraId="132B8270" w14:textId="0ED0B46C" w:rsidR="00180A07" w:rsidRPr="00180A07" w:rsidRDefault="00180A07" w:rsidP="00180A07">
            <w:pPr>
              <w:rPr>
                <w:rFonts w:eastAsiaTheme="minorEastAsia" w:cstheme="minorHAnsi"/>
              </w:rPr>
            </w:pPr>
            <w:r w:rsidRPr="00180A07">
              <w:rPr>
                <w:rFonts w:cstheme="minorHAnsi"/>
              </w:rPr>
              <w:t>Crear actividad</w:t>
            </w:r>
          </w:p>
        </w:tc>
        <w:tc>
          <w:tcPr>
            <w:tcW w:w="1560" w:type="dxa"/>
            <w:tcBorders>
              <w:top w:val="single" w:sz="8" w:space="0" w:color="auto"/>
              <w:left w:val="single" w:sz="8" w:space="0" w:color="auto"/>
              <w:bottom w:val="single" w:sz="8" w:space="0" w:color="auto"/>
              <w:right w:val="single" w:sz="8" w:space="0" w:color="auto"/>
            </w:tcBorders>
          </w:tcPr>
          <w:p w14:paraId="500BDAE3" w14:textId="0D39FA9F" w:rsidR="00180A07" w:rsidRDefault="00180A07" w:rsidP="00180A07">
            <w:pPr>
              <w:ind w:left="-110" w:right="-112"/>
              <w:jc w:val="center"/>
              <w:rPr>
                <w:rFonts w:eastAsiaTheme="minorEastAsia" w:cstheme="minorBidi"/>
              </w:rPr>
            </w:pPr>
            <w:r w:rsidRPr="5E90D9C5">
              <w:rPr>
                <w:rFonts w:eastAsiaTheme="minorEastAsia" w:cstheme="minorBidi"/>
                <w:lang w:val="es"/>
              </w:rPr>
              <w:t>Alta</w:t>
            </w:r>
            <w:r w:rsidRPr="5E90D9C5">
              <w:rPr>
                <w:rFonts w:eastAsiaTheme="minorEastAsia" w:cstheme="minorBidi"/>
              </w:rPr>
              <w:t xml:space="preserve"> </w:t>
            </w:r>
          </w:p>
        </w:tc>
        <w:tc>
          <w:tcPr>
            <w:tcW w:w="1559" w:type="dxa"/>
            <w:tcBorders>
              <w:top w:val="single" w:sz="8" w:space="0" w:color="auto"/>
              <w:left w:val="single" w:sz="8" w:space="0" w:color="auto"/>
              <w:bottom w:val="single" w:sz="8" w:space="0" w:color="auto"/>
              <w:right w:val="single" w:sz="8" w:space="0" w:color="auto"/>
            </w:tcBorders>
          </w:tcPr>
          <w:p w14:paraId="1435818C" w14:textId="3CC6D1DB" w:rsidR="00180A07" w:rsidRDefault="00180A07" w:rsidP="00180A07">
            <w:pPr>
              <w:ind w:left="-110" w:right="-112"/>
              <w:jc w:val="center"/>
              <w:rPr>
                <w:rFonts w:eastAsiaTheme="minorEastAsia" w:cstheme="minorBidi"/>
              </w:rPr>
            </w:pPr>
            <w:r w:rsidRPr="5E90D9C5">
              <w:rPr>
                <w:rFonts w:eastAsiaTheme="minorEastAsia" w:cstheme="minorBidi"/>
                <w:lang w:val="es"/>
              </w:rPr>
              <w:t>Media</w:t>
            </w:r>
            <w:r w:rsidRPr="5E90D9C5">
              <w:rPr>
                <w:rFonts w:eastAsiaTheme="minorEastAsia" w:cstheme="minorBidi"/>
              </w:rPr>
              <w:t xml:space="preserve"> </w:t>
            </w:r>
          </w:p>
        </w:tc>
        <w:tc>
          <w:tcPr>
            <w:tcW w:w="1385" w:type="dxa"/>
            <w:tcBorders>
              <w:top w:val="single" w:sz="8" w:space="0" w:color="auto"/>
              <w:left w:val="single" w:sz="8" w:space="0" w:color="auto"/>
              <w:bottom w:val="single" w:sz="8" w:space="0" w:color="auto"/>
              <w:right w:val="single" w:sz="8" w:space="0" w:color="auto"/>
            </w:tcBorders>
          </w:tcPr>
          <w:p w14:paraId="20E0E9E5" w14:textId="5DEFBB48" w:rsidR="00180A07" w:rsidRDefault="00180A07" w:rsidP="00180A07">
            <w:pPr>
              <w:ind w:left="-113"/>
              <w:jc w:val="center"/>
              <w:rPr>
                <w:rFonts w:eastAsiaTheme="minorEastAsia" w:cstheme="minorBidi"/>
              </w:rPr>
            </w:pPr>
            <w:r w:rsidRPr="5E90D9C5">
              <w:rPr>
                <w:rFonts w:eastAsiaTheme="minorEastAsia" w:cstheme="minorBidi"/>
                <w:lang w:val="es"/>
              </w:rPr>
              <w:t>Alta</w:t>
            </w:r>
            <w:r w:rsidRPr="5E90D9C5">
              <w:rPr>
                <w:rFonts w:eastAsiaTheme="minorEastAsia" w:cstheme="minorBidi"/>
              </w:rPr>
              <w:t xml:space="preserve"> </w:t>
            </w:r>
          </w:p>
        </w:tc>
      </w:tr>
      <w:tr w:rsidR="00180A07" w14:paraId="456138D6" w14:textId="77777777" w:rsidTr="000A31EE">
        <w:trPr>
          <w:jc w:val="center"/>
        </w:trPr>
        <w:tc>
          <w:tcPr>
            <w:tcW w:w="841" w:type="dxa"/>
            <w:tcBorders>
              <w:top w:val="single" w:sz="8" w:space="0" w:color="auto"/>
              <w:left w:val="single" w:sz="8" w:space="0" w:color="auto"/>
              <w:bottom w:val="single" w:sz="8" w:space="0" w:color="auto"/>
              <w:right w:val="single" w:sz="8" w:space="0" w:color="auto"/>
            </w:tcBorders>
          </w:tcPr>
          <w:p w14:paraId="2D8D16D7" w14:textId="2210F82A" w:rsidR="00180A07" w:rsidRDefault="00180A07" w:rsidP="00180A07">
            <w:pPr>
              <w:rPr>
                <w:rFonts w:eastAsiaTheme="minorEastAsia" w:cstheme="minorBidi"/>
              </w:rPr>
            </w:pPr>
            <w:r w:rsidRPr="5E90D9C5">
              <w:rPr>
                <w:rFonts w:eastAsiaTheme="minorEastAsia" w:cstheme="minorBidi"/>
                <w:lang w:val="es"/>
              </w:rPr>
              <w:t>CU6</w:t>
            </w:r>
            <w:r w:rsidRPr="5E90D9C5">
              <w:rPr>
                <w:rFonts w:eastAsiaTheme="minorEastAsia" w:cstheme="minorBidi"/>
              </w:rPr>
              <w:t xml:space="preserve"> </w:t>
            </w:r>
          </w:p>
        </w:tc>
        <w:tc>
          <w:tcPr>
            <w:tcW w:w="3685" w:type="dxa"/>
            <w:tcBorders>
              <w:top w:val="single" w:sz="8" w:space="0" w:color="auto"/>
              <w:left w:val="single" w:sz="8" w:space="0" w:color="auto"/>
              <w:bottom w:val="single" w:sz="8" w:space="0" w:color="auto"/>
              <w:right w:val="single" w:sz="8" w:space="0" w:color="auto"/>
            </w:tcBorders>
          </w:tcPr>
          <w:p w14:paraId="3191E2C8" w14:textId="408C0A72" w:rsidR="00180A07" w:rsidRPr="00180A07" w:rsidRDefault="00180A07" w:rsidP="00180A07">
            <w:pPr>
              <w:rPr>
                <w:rFonts w:eastAsiaTheme="minorEastAsia" w:cstheme="minorHAnsi"/>
              </w:rPr>
            </w:pPr>
            <w:r w:rsidRPr="00180A07">
              <w:rPr>
                <w:rFonts w:cstheme="minorHAnsi"/>
              </w:rPr>
              <w:t>Ver descripción de la actividad</w:t>
            </w:r>
          </w:p>
        </w:tc>
        <w:tc>
          <w:tcPr>
            <w:tcW w:w="1560" w:type="dxa"/>
            <w:tcBorders>
              <w:top w:val="single" w:sz="8" w:space="0" w:color="auto"/>
              <w:left w:val="single" w:sz="8" w:space="0" w:color="auto"/>
              <w:bottom w:val="single" w:sz="8" w:space="0" w:color="auto"/>
              <w:right w:val="single" w:sz="8" w:space="0" w:color="auto"/>
            </w:tcBorders>
          </w:tcPr>
          <w:p w14:paraId="0B7B0CD8" w14:textId="26AE6923" w:rsidR="00180A07" w:rsidRDefault="00180A07" w:rsidP="00180A07">
            <w:pPr>
              <w:ind w:left="-110" w:right="-112"/>
              <w:jc w:val="center"/>
              <w:rPr>
                <w:rFonts w:eastAsiaTheme="minorEastAsia" w:cstheme="minorBidi"/>
                <w:lang w:val="es"/>
              </w:rPr>
            </w:pPr>
            <w:r w:rsidRPr="5E90D9C5">
              <w:rPr>
                <w:rFonts w:eastAsiaTheme="minorEastAsia" w:cstheme="minorBidi"/>
                <w:lang w:val="es"/>
              </w:rPr>
              <w:t>Baja</w:t>
            </w:r>
          </w:p>
        </w:tc>
        <w:tc>
          <w:tcPr>
            <w:tcW w:w="1559" w:type="dxa"/>
            <w:tcBorders>
              <w:top w:val="single" w:sz="8" w:space="0" w:color="auto"/>
              <w:left w:val="single" w:sz="8" w:space="0" w:color="auto"/>
              <w:bottom w:val="single" w:sz="8" w:space="0" w:color="auto"/>
              <w:right w:val="single" w:sz="8" w:space="0" w:color="auto"/>
            </w:tcBorders>
          </w:tcPr>
          <w:p w14:paraId="10D5D8F3" w14:textId="635B9BFB" w:rsidR="00180A07" w:rsidRDefault="00180A07" w:rsidP="00180A07">
            <w:pPr>
              <w:ind w:left="-110" w:right="-112"/>
              <w:jc w:val="center"/>
              <w:rPr>
                <w:rFonts w:eastAsiaTheme="minorEastAsia" w:cstheme="minorBidi"/>
              </w:rPr>
            </w:pPr>
            <w:r w:rsidRPr="5E90D9C5">
              <w:rPr>
                <w:rFonts w:eastAsiaTheme="minorEastAsia" w:cstheme="minorBidi"/>
                <w:lang w:val="es"/>
              </w:rPr>
              <w:t>Alta</w:t>
            </w:r>
            <w:r w:rsidRPr="5E90D9C5">
              <w:rPr>
                <w:rFonts w:eastAsiaTheme="minorEastAsia" w:cstheme="minorBidi"/>
              </w:rPr>
              <w:t xml:space="preserve"> </w:t>
            </w:r>
          </w:p>
        </w:tc>
        <w:tc>
          <w:tcPr>
            <w:tcW w:w="1385" w:type="dxa"/>
            <w:tcBorders>
              <w:top w:val="single" w:sz="8" w:space="0" w:color="auto"/>
              <w:left w:val="single" w:sz="8" w:space="0" w:color="auto"/>
              <w:bottom w:val="single" w:sz="8" w:space="0" w:color="auto"/>
              <w:right w:val="single" w:sz="8" w:space="0" w:color="auto"/>
            </w:tcBorders>
          </w:tcPr>
          <w:p w14:paraId="16ADC46E" w14:textId="17D89D77" w:rsidR="00180A07" w:rsidRDefault="00180A07" w:rsidP="00180A07">
            <w:pPr>
              <w:ind w:left="-113"/>
              <w:jc w:val="center"/>
              <w:rPr>
                <w:rFonts w:eastAsiaTheme="minorEastAsia" w:cstheme="minorBidi"/>
              </w:rPr>
            </w:pPr>
            <w:r w:rsidRPr="5E90D9C5">
              <w:rPr>
                <w:rFonts w:eastAsiaTheme="minorEastAsia" w:cstheme="minorBidi"/>
                <w:lang w:val="es"/>
              </w:rPr>
              <w:t>Alta</w:t>
            </w:r>
            <w:r w:rsidRPr="5E90D9C5">
              <w:rPr>
                <w:rFonts w:eastAsiaTheme="minorEastAsia" w:cstheme="minorBidi"/>
              </w:rPr>
              <w:t xml:space="preserve"> </w:t>
            </w:r>
          </w:p>
        </w:tc>
      </w:tr>
      <w:tr w:rsidR="00180A07" w14:paraId="48F5056D" w14:textId="77777777" w:rsidTr="000A31EE">
        <w:trPr>
          <w:jc w:val="center"/>
        </w:trPr>
        <w:tc>
          <w:tcPr>
            <w:tcW w:w="841" w:type="dxa"/>
            <w:tcBorders>
              <w:top w:val="single" w:sz="8" w:space="0" w:color="auto"/>
              <w:left w:val="single" w:sz="8" w:space="0" w:color="auto"/>
              <w:bottom w:val="single" w:sz="8" w:space="0" w:color="auto"/>
              <w:right w:val="single" w:sz="8" w:space="0" w:color="auto"/>
            </w:tcBorders>
          </w:tcPr>
          <w:p w14:paraId="4FC01E76" w14:textId="38539753" w:rsidR="00180A07" w:rsidRDefault="00180A07" w:rsidP="00180A07">
            <w:pPr>
              <w:rPr>
                <w:rFonts w:eastAsiaTheme="minorEastAsia" w:cstheme="minorBidi"/>
              </w:rPr>
            </w:pPr>
            <w:r w:rsidRPr="5E90D9C5">
              <w:rPr>
                <w:rFonts w:eastAsiaTheme="minorEastAsia" w:cstheme="minorBidi"/>
                <w:lang w:val="es"/>
              </w:rPr>
              <w:t>CU7</w:t>
            </w:r>
            <w:r w:rsidRPr="5E90D9C5">
              <w:rPr>
                <w:rFonts w:eastAsiaTheme="minorEastAsia" w:cstheme="minorBidi"/>
              </w:rPr>
              <w:t xml:space="preserve"> </w:t>
            </w:r>
          </w:p>
        </w:tc>
        <w:tc>
          <w:tcPr>
            <w:tcW w:w="3685" w:type="dxa"/>
            <w:tcBorders>
              <w:top w:val="single" w:sz="8" w:space="0" w:color="auto"/>
              <w:left w:val="single" w:sz="8" w:space="0" w:color="auto"/>
              <w:bottom w:val="single" w:sz="8" w:space="0" w:color="auto"/>
              <w:right w:val="single" w:sz="8" w:space="0" w:color="auto"/>
            </w:tcBorders>
          </w:tcPr>
          <w:p w14:paraId="0944A0B9" w14:textId="6CF74598" w:rsidR="00180A07" w:rsidRPr="00180A07" w:rsidRDefault="00180A07" w:rsidP="00180A07">
            <w:pPr>
              <w:rPr>
                <w:rFonts w:eastAsiaTheme="minorEastAsia" w:cstheme="minorHAnsi"/>
              </w:rPr>
            </w:pPr>
            <w:r w:rsidRPr="00180A07">
              <w:rPr>
                <w:rFonts w:cstheme="minorHAnsi"/>
              </w:rPr>
              <w:t>Modificar actividad</w:t>
            </w:r>
          </w:p>
        </w:tc>
        <w:tc>
          <w:tcPr>
            <w:tcW w:w="1560" w:type="dxa"/>
            <w:tcBorders>
              <w:top w:val="single" w:sz="8" w:space="0" w:color="auto"/>
              <w:left w:val="single" w:sz="8" w:space="0" w:color="auto"/>
              <w:bottom w:val="single" w:sz="8" w:space="0" w:color="auto"/>
              <w:right w:val="single" w:sz="8" w:space="0" w:color="auto"/>
            </w:tcBorders>
          </w:tcPr>
          <w:p w14:paraId="6A665EEC" w14:textId="78E6C9CA" w:rsidR="00180A07" w:rsidRDefault="00180A07" w:rsidP="00180A07">
            <w:pPr>
              <w:ind w:left="-110" w:right="-112"/>
              <w:jc w:val="center"/>
              <w:rPr>
                <w:rFonts w:eastAsiaTheme="minorEastAsia" w:cstheme="minorBidi"/>
              </w:rPr>
            </w:pPr>
            <w:r w:rsidRPr="5E90D9C5">
              <w:rPr>
                <w:rFonts w:eastAsiaTheme="minorEastAsia" w:cstheme="minorBidi"/>
                <w:lang w:val="es"/>
              </w:rPr>
              <w:t>Alta</w:t>
            </w:r>
            <w:r w:rsidRPr="5E90D9C5">
              <w:rPr>
                <w:rFonts w:eastAsiaTheme="minorEastAsia" w:cstheme="minorBidi"/>
              </w:rPr>
              <w:t xml:space="preserve"> </w:t>
            </w:r>
          </w:p>
        </w:tc>
        <w:tc>
          <w:tcPr>
            <w:tcW w:w="1559" w:type="dxa"/>
            <w:tcBorders>
              <w:top w:val="single" w:sz="8" w:space="0" w:color="auto"/>
              <w:left w:val="single" w:sz="8" w:space="0" w:color="auto"/>
              <w:bottom w:val="single" w:sz="8" w:space="0" w:color="auto"/>
              <w:right w:val="single" w:sz="8" w:space="0" w:color="auto"/>
            </w:tcBorders>
          </w:tcPr>
          <w:p w14:paraId="3B236648" w14:textId="5751FD82" w:rsidR="00180A07" w:rsidRDefault="00180A07" w:rsidP="00180A07">
            <w:pPr>
              <w:ind w:left="-110" w:right="-112"/>
              <w:jc w:val="center"/>
              <w:rPr>
                <w:rFonts w:eastAsiaTheme="minorEastAsia" w:cstheme="minorBidi"/>
              </w:rPr>
            </w:pPr>
            <w:r w:rsidRPr="5E90D9C5">
              <w:rPr>
                <w:rFonts w:eastAsiaTheme="minorEastAsia" w:cstheme="minorBidi"/>
                <w:lang w:val="es"/>
              </w:rPr>
              <w:t>Media</w:t>
            </w:r>
            <w:r w:rsidRPr="5E90D9C5">
              <w:rPr>
                <w:rFonts w:eastAsiaTheme="minorEastAsia" w:cstheme="minorBidi"/>
              </w:rPr>
              <w:t xml:space="preserve"> </w:t>
            </w:r>
          </w:p>
        </w:tc>
        <w:tc>
          <w:tcPr>
            <w:tcW w:w="1385" w:type="dxa"/>
            <w:tcBorders>
              <w:top w:val="single" w:sz="8" w:space="0" w:color="auto"/>
              <w:left w:val="single" w:sz="8" w:space="0" w:color="auto"/>
              <w:bottom w:val="single" w:sz="8" w:space="0" w:color="auto"/>
              <w:right w:val="single" w:sz="8" w:space="0" w:color="auto"/>
            </w:tcBorders>
          </w:tcPr>
          <w:p w14:paraId="691ACA0F" w14:textId="72CCBF5F" w:rsidR="00180A07" w:rsidRDefault="00180A07" w:rsidP="00180A07">
            <w:pPr>
              <w:ind w:left="-113"/>
              <w:jc w:val="center"/>
              <w:rPr>
                <w:rFonts w:eastAsiaTheme="minorEastAsia" w:cstheme="minorBidi"/>
              </w:rPr>
            </w:pPr>
            <w:r w:rsidRPr="5E90D9C5">
              <w:rPr>
                <w:rFonts w:eastAsiaTheme="minorEastAsia" w:cstheme="minorBidi"/>
                <w:lang w:val="es"/>
              </w:rPr>
              <w:t>Media</w:t>
            </w:r>
            <w:r w:rsidRPr="5E90D9C5">
              <w:rPr>
                <w:rFonts w:eastAsiaTheme="minorEastAsia" w:cstheme="minorBidi"/>
              </w:rPr>
              <w:t xml:space="preserve"> </w:t>
            </w:r>
          </w:p>
        </w:tc>
      </w:tr>
      <w:tr w:rsidR="00180A07" w14:paraId="737A62FD" w14:textId="77777777" w:rsidTr="000A31EE">
        <w:trPr>
          <w:jc w:val="center"/>
        </w:trPr>
        <w:tc>
          <w:tcPr>
            <w:tcW w:w="841" w:type="dxa"/>
            <w:tcBorders>
              <w:top w:val="single" w:sz="8" w:space="0" w:color="auto"/>
              <w:left w:val="single" w:sz="8" w:space="0" w:color="auto"/>
              <w:bottom w:val="single" w:sz="8" w:space="0" w:color="auto"/>
              <w:right w:val="single" w:sz="8" w:space="0" w:color="auto"/>
            </w:tcBorders>
          </w:tcPr>
          <w:p w14:paraId="6D403320" w14:textId="42BDC88B" w:rsidR="00180A07" w:rsidRDefault="00180A07" w:rsidP="00180A07">
            <w:pPr>
              <w:rPr>
                <w:rFonts w:eastAsiaTheme="minorEastAsia" w:cstheme="minorBidi"/>
              </w:rPr>
            </w:pPr>
            <w:r w:rsidRPr="5E90D9C5">
              <w:rPr>
                <w:rFonts w:eastAsiaTheme="minorEastAsia" w:cstheme="minorBidi"/>
                <w:lang w:val="es"/>
              </w:rPr>
              <w:t>CU8</w:t>
            </w:r>
            <w:r w:rsidRPr="5E90D9C5">
              <w:rPr>
                <w:rFonts w:eastAsiaTheme="minorEastAsia" w:cstheme="minorBidi"/>
              </w:rPr>
              <w:t xml:space="preserve"> </w:t>
            </w:r>
          </w:p>
        </w:tc>
        <w:tc>
          <w:tcPr>
            <w:tcW w:w="3685" w:type="dxa"/>
            <w:tcBorders>
              <w:top w:val="single" w:sz="8" w:space="0" w:color="auto"/>
              <w:left w:val="single" w:sz="8" w:space="0" w:color="auto"/>
              <w:bottom w:val="single" w:sz="8" w:space="0" w:color="auto"/>
              <w:right w:val="single" w:sz="8" w:space="0" w:color="auto"/>
            </w:tcBorders>
          </w:tcPr>
          <w:p w14:paraId="6D215DBD" w14:textId="5C244B58" w:rsidR="00180A07" w:rsidRPr="00180A07" w:rsidRDefault="00180A07" w:rsidP="00180A07">
            <w:pPr>
              <w:rPr>
                <w:rFonts w:eastAsiaTheme="minorEastAsia" w:cstheme="minorHAnsi"/>
              </w:rPr>
            </w:pPr>
            <w:r w:rsidRPr="00180A07">
              <w:rPr>
                <w:rFonts w:cstheme="minorHAnsi"/>
              </w:rPr>
              <w:t>Actualizar Actividad</w:t>
            </w:r>
          </w:p>
        </w:tc>
        <w:tc>
          <w:tcPr>
            <w:tcW w:w="1560" w:type="dxa"/>
            <w:tcBorders>
              <w:top w:val="single" w:sz="8" w:space="0" w:color="auto"/>
              <w:left w:val="single" w:sz="8" w:space="0" w:color="auto"/>
              <w:bottom w:val="single" w:sz="8" w:space="0" w:color="auto"/>
              <w:right w:val="single" w:sz="8" w:space="0" w:color="auto"/>
            </w:tcBorders>
          </w:tcPr>
          <w:p w14:paraId="21C2534E" w14:textId="6D7FE6AE" w:rsidR="00180A07" w:rsidRDefault="00180A07" w:rsidP="00180A07">
            <w:pPr>
              <w:ind w:left="-110" w:right="-112"/>
              <w:jc w:val="center"/>
              <w:rPr>
                <w:rFonts w:eastAsiaTheme="minorEastAsia" w:cstheme="minorBidi"/>
              </w:rPr>
            </w:pPr>
            <w:r w:rsidRPr="5E90D9C5">
              <w:rPr>
                <w:rFonts w:eastAsiaTheme="minorEastAsia" w:cstheme="minorBidi"/>
                <w:lang w:val="es"/>
              </w:rPr>
              <w:t>Alta</w:t>
            </w:r>
            <w:r w:rsidRPr="5E90D9C5">
              <w:rPr>
                <w:rFonts w:eastAsiaTheme="minorEastAsia" w:cstheme="minorBidi"/>
              </w:rPr>
              <w:t xml:space="preserve"> </w:t>
            </w:r>
          </w:p>
        </w:tc>
        <w:tc>
          <w:tcPr>
            <w:tcW w:w="1559" w:type="dxa"/>
            <w:tcBorders>
              <w:top w:val="single" w:sz="8" w:space="0" w:color="auto"/>
              <w:left w:val="single" w:sz="8" w:space="0" w:color="auto"/>
              <w:bottom w:val="single" w:sz="8" w:space="0" w:color="auto"/>
              <w:right w:val="single" w:sz="8" w:space="0" w:color="auto"/>
            </w:tcBorders>
          </w:tcPr>
          <w:p w14:paraId="2A876EF9" w14:textId="29C9335F" w:rsidR="00180A07" w:rsidRDefault="00180A07" w:rsidP="00180A07">
            <w:pPr>
              <w:ind w:left="-110" w:right="-112"/>
              <w:jc w:val="center"/>
              <w:rPr>
                <w:rFonts w:eastAsiaTheme="minorEastAsia" w:cstheme="minorBidi"/>
              </w:rPr>
            </w:pPr>
            <w:r w:rsidRPr="5E90D9C5">
              <w:rPr>
                <w:rFonts w:eastAsiaTheme="minorEastAsia" w:cstheme="minorBidi"/>
                <w:lang w:val="es"/>
              </w:rPr>
              <w:t>Alta</w:t>
            </w:r>
            <w:r w:rsidRPr="5E90D9C5">
              <w:rPr>
                <w:rFonts w:eastAsiaTheme="minorEastAsia" w:cstheme="minorBidi"/>
              </w:rPr>
              <w:t xml:space="preserve"> </w:t>
            </w:r>
          </w:p>
        </w:tc>
        <w:tc>
          <w:tcPr>
            <w:tcW w:w="1385" w:type="dxa"/>
            <w:tcBorders>
              <w:top w:val="single" w:sz="8" w:space="0" w:color="auto"/>
              <w:left w:val="single" w:sz="8" w:space="0" w:color="auto"/>
              <w:bottom w:val="single" w:sz="8" w:space="0" w:color="auto"/>
              <w:right w:val="single" w:sz="8" w:space="0" w:color="auto"/>
            </w:tcBorders>
          </w:tcPr>
          <w:p w14:paraId="7BC81356" w14:textId="2798738C" w:rsidR="00180A07" w:rsidRDefault="00180A07" w:rsidP="00180A07">
            <w:pPr>
              <w:ind w:left="-113"/>
              <w:jc w:val="center"/>
              <w:rPr>
                <w:rFonts w:eastAsiaTheme="minorEastAsia" w:cstheme="minorBidi"/>
              </w:rPr>
            </w:pPr>
            <w:r w:rsidRPr="5E90D9C5">
              <w:rPr>
                <w:rFonts w:eastAsiaTheme="minorEastAsia" w:cstheme="minorBidi"/>
                <w:lang w:val="es"/>
              </w:rPr>
              <w:t>Alta</w:t>
            </w:r>
            <w:r w:rsidRPr="5E90D9C5">
              <w:rPr>
                <w:rFonts w:eastAsiaTheme="minorEastAsia" w:cstheme="minorBidi"/>
              </w:rPr>
              <w:t xml:space="preserve"> </w:t>
            </w:r>
          </w:p>
        </w:tc>
      </w:tr>
      <w:tr w:rsidR="00180A07" w14:paraId="44E014FF" w14:textId="77777777" w:rsidTr="000A31EE">
        <w:trPr>
          <w:jc w:val="center"/>
        </w:trPr>
        <w:tc>
          <w:tcPr>
            <w:tcW w:w="841" w:type="dxa"/>
            <w:tcBorders>
              <w:top w:val="single" w:sz="8" w:space="0" w:color="auto"/>
              <w:left w:val="single" w:sz="8" w:space="0" w:color="auto"/>
              <w:bottom w:val="single" w:sz="8" w:space="0" w:color="auto"/>
              <w:right w:val="single" w:sz="8" w:space="0" w:color="auto"/>
            </w:tcBorders>
          </w:tcPr>
          <w:p w14:paraId="6A93BC0E" w14:textId="3752D048" w:rsidR="00180A07" w:rsidRDefault="00180A07" w:rsidP="00180A07">
            <w:pPr>
              <w:rPr>
                <w:rFonts w:eastAsiaTheme="minorEastAsia" w:cstheme="minorBidi"/>
              </w:rPr>
            </w:pPr>
            <w:r w:rsidRPr="5E90D9C5">
              <w:rPr>
                <w:rFonts w:eastAsiaTheme="minorEastAsia" w:cstheme="minorBidi"/>
                <w:lang w:val="es"/>
              </w:rPr>
              <w:t>CU9</w:t>
            </w:r>
            <w:r w:rsidRPr="5E90D9C5">
              <w:rPr>
                <w:rFonts w:eastAsiaTheme="minorEastAsia" w:cstheme="minorBidi"/>
              </w:rPr>
              <w:t xml:space="preserve"> </w:t>
            </w:r>
          </w:p>
        </w:tc>
        <w:tc>
          <w:tcPr>
            <w:tcW w:w="3685" w:type="dxa"/>
            <w:tcBorders>
              <w:top w:val="single" w:sz="8" w:space="0" w:color="auto"/>
              <w:left w:val="single" w:sz="8" w:space="0" w:color="auto"/>
              <w:bottom w:val="single" w:sz="8" w:space="0" w:color="auto"/>
              <w:right w:val="single" w:sz="8" w:space="0" w:color="auto"/>
            </w:tcBorders>
          </w:tcPr>
          <w:p w14:paraId="137B9D11" w14:textId="6C44C2CE" w:rsidR="00180A07" w:rsidRPr="00180A07" w:rsidRDefault="00180A07" w:rsidP="00180A07">
            <w:pPr>
              <w:rPr>
                <w:rFonts w:eastAsiaTheme="minorEastAsia" w:cstheme="minorHAnsi"/>
              </w:rPr>
            </w:pPr>
            <w:r w:rsidRPr="00180A07">
              <w:rPr>
                <w:rFonts w:cstheme="minorHAnsi"/>
              </w:rPr>
              <w:t>Eliminar Actividad</w:t>
            </w:r>
          </w:p>
        </w:tc>
        <w:tc>
          <w:tcPr>
            <w:tcW w:w="1560" w:type="dxa"/>
            <w:tcBorders>
              <w:top w:val="single" w:sz="8" w:space="0" w:color="auto"/>
              <w:left w:val="single" w:sz="8" w:space="0" w:color="auto"/>
              <w:bottom w:val="single" w:sz="8" w:space="0" w:color="auto"/>
              <w:right w:val="single" w:sz="8" w:space="0" w:color="auto"/>
            </w:tcBorders>
          </w:tcPr>
          <w:p w14:paraId="22A16EF9" w14:textId="69C9FBA2" w:rsidR="00180A07" w:rsidRDefault="00180A07" w:rsidP="00180A07">
            <w:pPr>
              <w:ind w:left="-110" w:right="-112"/>
              <w:jc w:val="center"/>
              <w:rPr>
                <w:rFonts w:eastAsiaTheme="minorEastAsia" w:cstheme="minorBidi"/>
              </w:rPr>
            </w:pPr>
            <w:r w:rsidRPr="5E90D9C5">
              <w:rPr>
                <w:rFonts w:eastAsiaTheme="minorEastAsia" w:cstheme="minorBidi"/>
                <w:lang w:val="es"/>
              </w:rPr>
              <w:t>Alta</w:t>
            </w:r>
            <w:r w:rsidRPr="5E90D9C5">
              <w:rPr>
                <w:rFonts w:eastAsiaTheme="minorEastAsia" w:cstheme="minorBidi"/>
              </w:rPr>
              <w:t xml:space="preserve"> </w:t>
            </w:r>
          </w:p>
        </w:tc>
        <w:tc>
          <w:tcPr>
            <w:tcW w:w="1559" w:type="dxa"/>
            <w:tcBorders>
              <w:top w:val="single" w:sz="8" w:space="0" w:color="auto"/>
              <w:left w:val="single" w:sz="8" w:space="0" w:color="auto"/>
              <w:bottom w:val="single" w:sz="8" w:space="0" w:color="auto"/>
              <w:right w:val="single" w:sz="8" w:space="0" w:color="auto"/>
            </w:tcBorders>
          </w:tcPr>
          <w:p w14:paraId="1DE410FD" w14:textId="1D770FBB" w:rsidR="00180A07" w:rsidRDefault="00180A07" w:rsidP="00180A07">
            <w:pPr>
              <w:ind w:left="-110" w:right="-112"/>
              <w:jc w:val="center"/>
              <w:rPr>
                <w:rFonts w:eastAsiaTheme="minorEastAsia" w:cstheme="minorBidi"/>
              </w:rPr>
            </w:pPr>
            <w:r w:rsidRPr="5E90D9C5">
              <w:rPr>
                <w:rFonts w:eastAsiaTheme="minorEastAsia" w:cstheme="minorBidi"/>
                <w:lang w:val="es"/>
              </w:rPr>
              <w:t>Baja</w:t>
            </w:r>
            <w:r w:rsidRPr="5E90D9C5">
              <w:rPr>
                <w:rFonts w:eastAsiaTheme="minorEastAsia" w:cstheme="minorBidi"/>
              </w:rPr>
              <w:t xml:space="preserve"> </w:t>
            </w:r>
          </w:p>
        </w:tc>
        <w:tc>
          <w:tcPr>
            <w:tcW w:w="1385" w:type="dxa"/>
            <w:tcBorders>
              <w:top w:val="single" w:sz="8" w:space="0" w:color="auto"/>
              <w:left w:val="single" w:sz="8" w:space="0" w:color="auto"/>
              <w:bottom w:val="single" w:sz="8" w:space="0" w:color="auto"/>
              <w:right w:val="single" w:sz="8" w:space="0" w:color="auto"/>
            </w:tcBorders>
          </w:tcPr>
          <w:p w14:paraId="7ECB4A7F" w14:textId="447F2C1E" w:rsidR="00180A07" w:rsidRDefault="00180A07" w:rsidP="00180A07">
            <w:pPr>
              <w:ind w:left="-113"/>
              <w:jc w:val="center"/>
              <w:rPr>
                <w:rFonts w:eastAsiaTheme="minorEastAsia" w:cstheme="minorBidi"/>
              </w:rPr>
            </w:pPr>
            <w:r w:rsidRPr="5E90D9C5">
              <w:rPr>
                <w:rFonts w:eastAsiaTheme="minorEastAsia" w:cstheme="minorBidi"/>
                <w:lang w:val="es"/>
              </w:rPr>
              <w:t>Baja</w:t>
            </w:r>
            <w:r w:rsidRPr="5E90D9C5">
              <w:rPr>
                <w:rFonts w:eastAsiaTheme="minorEastAsia" w:cstheme="minorBidi"/>
              </w:rPr>
              <w:t xml:space="preserve"> </w:t>
            </w:r>
          </w:p>
        </w:tc>
      </w:tr>
      <w:tr w:rsidR="00180A07" w14:paraId="627B4FAB" w14:textId="77777777" w:rsidTr="000A31EE">
        <w:trPr>
          <w:trHeight w:val="209"/>
          <w:jc w:val="center"/>
        </w:trPr>
        <w:tc>
          <w:tcPr>
            <w:tcW w:w="841" w:type="dxa"/>
            <w:tcBorders>
              <w:top w:val="single" w:sz="8" w:space="0" w:color="auto"/>
              <w:left w:val="single" w:sz="8" w:space="0" w:color="auto"/>
              <w:bottom w:val="single" w:sz="8" w:space="0" w:color="auto"/>
              <w:right w:val="single" w:sz="8" w:space="0" w:color="auto"/>
            </w:tcBorders>
          </w:tcPr>
          <w:p w14:paraId="3D18E8B7" w14:textId="21F53E7A" w:rsidR="00180A07" w:rsidRDefault="00180A07" w:rsidP="00180A07">
            <w:pPr>
              <w:rPr>
                <w:rFonts w:eastAsiaTheme="minorEastAsia" w:cstheme="minorBidi"/>
              </w:rPr>
            </w:pPr>
            <w:r w:rsidRPr="5E90D9C5">
              <w:rPr>
                <w:rFonts w:eastAsiaTheme="minorEastAsia" w:cstheme="minorBidi"/>
                <w:lang w:val="es"/>
              </w:rPr>
              <w:t>CU10</w:t>
            </w:r>
            <w:r w:rsidRPr="5E90D9C5">
              <w:rPr>
                <w:rFonts w:eastAsiaTheme="minorEastAsia" w:cstheme="minorBidi"/>
              </w:rPr>
              <w:t xml:space="preserve"> </w:t>
            </w:r>
          </w:p>
        </w:tc>
        <w:tc>
          <w:tcPr>
            <w:tcW w:w="3685" w:type="dxa"/>
            <w:tcBorders>
              <w:top w:val="single" w:sz="8" w:space="0" w:color="auto"/>
              <w:left w:val="single" w:sz="8" w:space="0" w:color="auto"/>
              <w:bottom w:val="single" w:sz="8" w:space="0" w:color="auto"/>
              <w:right w:val="single" w:sz="8" w:space="0" w:color="auto"/>
            </w:tcBorders>
          </w:tcPr>
          <w:p w14:paraId="3BEA46D4" w14:textId="7E773B96" w:rsidR="00180A07" w:rsidRPr="00180A07" w:rsidRDefault="00180A07" w:rsidP="00180A07">
            <w:pPr>
              <w:rPr>
                <w:rFonts w:eastAsiaTheme="minorEastAsia" w:cstheme="minorHAnsi"/>
              </w:rPr>
            </w:pPr>
            <w:r w:rsidRPr="00180A07">
              <w:rPr>
                <w:rFonts w:cstheme="minorHAnsi"/>
              </w:rPr>
              <w:t>Consultar Actividad</w:t>
            </w:r>
          </w:p>
        </w:tc>
        <w:tc>
          <w:tcPr>
            <w:tcW w:w="1560" w:type="dxa"/>
            <w:tcBorders>
              <w:top w:val="single" w:sz="8" w:space="0" w:color="auto"/>
              <w:left w:val="single" w:sz="8" w:space="0" w:color="auto"/>
              <w:bottom w:val="single" w:sz="8" w:space="0" w:color="auto"/>
              <w:right w:val="single" w:sz="8" w:space="0" w:color="auto"/>
            </w:tcBorders>
          </w:tcPr>
          <w:p w14:paraId="0CA0CEE6" w14:textId="1AC35445" w:rsidR="00180A07" w:rsidRDefault="00180A07" w:rsidP="00180A07">
            <w:pPr>
              <w:ind w:left="-110" w:right="-112"/>
              <w:jc w:val="center"/>
              <w:rPr>
                <w:rFonts w:eastAsiaTheme="minorEastAsia" w:cstheme="minorBidi"/>
              </w:rPr>
            </w:pPr>
            <w:r w:rsidRPr="5E90D9C5">
              <w:rPr>
                <w:rFonts w:eastAsiaTheme="minorEastAsia" w:cstheme="minorBidi"/>
              </w:rPr>
              <w:t xml:space="preserve"> </w:t>
            </w:r>
            <w:r w:rsidRPr="5E90D9C5">
              <w:rPr>
                <w:rFonts w:eastAsiaTheme="minorEastAsia" w:cstheme="minorBidi"/>
                <w:lang w:val="es"/>
              </w:rPr>
              <w:t>Media</w:t>
            </w:r>
            <w:r w:rsidRPr="5E90D9C5">
              <w:rPr>
                <w:rFonts w:eastAsiaTheme="minorEastAsia" w:cstheme="minorBidi"/>
              </w:rPr>
              <w:t xml:space="preserve">  </w:t>
            </w:r>
          </w:p>
        </w:tc>
        <w:tc>
          <w:tcPr>
            <w:tcW w:w="1559" w:type="dxa"/>
            <w:tcBorders>
              <w:top w:val="single" w:sz="8" w:space="0" w:color="auto"/>
              <w:left w:val="single" w:sz="8" w:space="0" w:color="auto"/>
              <w:bottom w:val="single" w:sz="8" w:space="0" w:color="auto"/>
              <w:right w:val="single" w:sz="8" w:space="0" w:color="auto"/>
            </w:tcBorders>
          </w:tcPr>
          <w:p w14:paraId="588814E5" w14:textId="7ED010A6" w:rsidR="00180A07" w:rsidRDefault="00180A07" w:rsidP="00180A07">
            <w:pPr>
              <w:ind w:left="-110" w:right="-112"/>
              <w:jc w:val="center"/>
              <w:rPr>
                <w:rFonts w:eastAsiaTheme="minorEastAsia" w:cstheme="minorBidi"/>
              </w:rPr>
            </w:pPr>
            <w:r w:rsidRPr="5E90D9C5">
              <w:rPr>
                <w:rFonts w:eastAsiaTheme="minorEastAsia" w:cstheme="minorBidi"/>
                <w:lang w:val="es"/>
              </w:rPr>
              <w:t>Baja</w:t>
            </w:r>
            <w:r w:rsidRPr="5E90D9C5">
              <w:rPr>
                <w:rFonts w:eastAsiaTheme="minorEastAsia" w:cstheme="minorBidi"/>
              </w:rPr>
              <w:t xml:space="preserve"> </w:t>
            </w:r>
          </w:p>
        </w:tc>
        <w:tc>
          <w:tcPr>
            <w:tcW w:w="1385" w:type="dxa"/>
            <w:tcBorders>
              <w:top w:val="single" w:sz="8" w:space="0" w:color="auto"/>
              <w:left w:val="single" w:sz="8" w:space="0" w:color="auto"/>
              <w:bottom w:val="single" w:sz="8" w:space="0" w:color="auto"/>
              <w:right w:val="single" w:sz="8" w:space="0" w:color="auto"/>
            </w:tcBorders>
          </w:tcPr>
          <w:p w14:paraId="2EFE3D46" w14:textId="20F8422D" w:rsidR="00180A07" w:rsidRDefault="00180A07" w:rsidP="00180A07">
            <w:pPr>
              <w:ind w:left="-113"/>
              <w:jc w:val="center"/>
              <w:rPr>
                <w:rFonts w:eastAsiaTheme="minorEastAsia" w:cstheme="minorBidi"/>
              </w:rPr>
            </w:pPr>
            <w:r w:rsidRPr="5E90D9C5">
              <w:rPr>
                <w:rFonts w:eastAsiaTheme="minorEastAsia" w:cstheme="minorBidi"/>
                <w:lang w:val="es"/>
              </w:rPr>
              <w:t>Alta</w:t>
            </w:r>
            <w:r w:rsidRPr="5E90D9C5">
              <w:rPr>
                <w:rFonts w:eastAsiaTheme="minorEastAsia" w:cstheme="minorBidi"/>
              </w:rPr>
              <w:t xml:space="preserve"> </w:t>
            </w:r>
          </w:p>
        </w:tc>
      </w:tr>
      <w:tr w:rsidR="00180A07" w14:paraId="383B2D3D" w14:textId="77777777" w:rsidTr="000A31EE">
        <w:trPr>
          <w:trHeight w:val="199"/>
          <w:jc w:val="center"/>
        </w:trPr>
        <w:tc>
          <w:tcPr>
            <w:tcW w:w="841" w:type="dxa"/>
            <w:tcBorders>
              <w:top w:val="single" w:sz="8" w:space="0" w:color="auto"/>
              <w:left w:val="single" w:sz="8" w:space="0" w:color="auto"/>
              <w:bottom w:val="single" w:sz="8" w:space="0" w:color="auto"/>
              <w:right w:val="single" w:sz="8" w:space="0" w:color="auto"/>
            </w:tcBorders>
          </w:tcPr>
          <w:p w14:paraId="3EC1B753" w14:textId="41D3BC80" w:rsidR="00180A07" w:rsidRDefault="00180A07" w:rsidP="00180A07">
            <w:pPr>
              <w:rPr>
                <w:rFonts w:eastAsiaTheme="minorEastAsia" w:cstheme="minorBidi"/>
              </w:rPr>
            </w:pPr>
            <w:r w:rsidRPr="5E90D9C5">
              <w:rPr>
                <w:rFonts w:eastAsiaTheme="minorEastAsia" w:cstheme="minorBidi"/>
                <w:lang w:val="es"/>
              </w:rPr>
              <w:t>CU11</w:t>
            </w:r>
            <w:r w:rsidRPr="5E90D9C5">
              <w:rPr>
                <w:rFonts w:eastAsiaTheme="minorEastAsia" w:cstheme="minorBidi"/>
              </w:rPr>
              <w:t xml:space="preserve"> </w:t>
            </w:r>
          </w:p>
        </w:tc>
        <w:tc>
          <w:tcPr>
            <w:tcW w:w="3685" w:type="dxa"/>
            <w:tcBorders>
              <w:top w:val="single" w:sz="8" w:space="0" w:color="auto"/>
              <w:left w:val="single" w:sz="8" w:space="0" w:color="auto"/>
              <w:bottom w:val="single" w:sz="8" w:space="0" w:color="auto"/>
              <w:right w:val="single" w:sz="8" w:space="0" w:color="auto"/>
            </w:tcBorders>
          </w:tcPr>
          <w:p w14:paraId="187CBB4F" w14:textId="1119D196" w:rsidR="00180A07" w:rsidRPr="00180A07" w:rsidRDefault="00180A07" w:rsidP="00180A07">
            <w:pPr>
              <w:rPr>
                <w:rFonts w:eastAsiaTheme="minorEastAsia" w:cstheme="minorHAnsi"/>
              </w:rPr>
            </w:pPr>
            <w:r w:rsidRPr="00180A07">
              <w:rPr>
                <w:rFonts w:cstheme="minorHAnsi"/>
              </w:rPr>
              <w:t>Ver duración de la actividad</w:t>
            </w:r>
          </w:p>
        </w:tc>
        <w:tc>
          <w:tcPr>
            <w:tcW w:w="1560" w:type="dxa"/>
            <w:tcBorders>
              <w:top w:val="single" w:sz="8" w:space="0" w:color="auto"/>
              <w:left w:val="single" w:sz="8" w:space="0" w:color="auto"/>
              <w:bottom w:val="single" w:sz="8" w:space="0" w:color="auto"/>
              <w:right w:val="single" w:sz="8" w:space="0" w:color="auto"/>
            </w:tcBorders>
          </w:tcPr>
          <w:p w14:paraId="417071A3" w14:textId="4F88C5CE" w:rsidR="00180A07" w:rsidRDefault="00180A07" w:rsidP="00180A07">
            <w:pPr>
              <w:ind w:left="-110" w:right="-112"/>
              <w:jc w:val="center"/>
              <w:rPr>
                <w:rFonts w:eastAsiaTheme="minorEastAsia" w:cstheme="minorBidi"/>
              </w:rPr>
            </w:pPr>
            <w:r w:rsidRPr="5E90D9C5">
              <w:rPr>
                <w:rFonts w:eastAsiaTheme="minorEastAsia" w:cstheme="minorBidi"/>
              </w:rPr>
              <w:t xml:space="preserve"> </w:t>
            </w:r>
            <w:r w:rsidRPr="5E90D9C5">
              <w:rPr>
                <w:rFonts w:eastAsiaTheme="minorEastAsia" w:cstheme="minorBidi"/>
                <w:lang w:val="es"/>
              </w:rPr>
              <w:t>Alta</w:t>
            </w:r>
            <w:r w:rsidRPr="5E90D9C5">
              <w:rPr>
                <w:rFonts w:eastAsiaTheme="minorEastAsia" w:cstheme="minorBidi"/>
              </w:rPr>
              <w:t xml:space="preserve"> </w:t>
            </w:r>
          </w:p>
        </w:tc>
        <w:tc>
          <w:tcPr>
            <w:tcW w:w="1559" w:type="dxa"/>
            <w:tcBorders>
              <w:top w:val="single" w:sz="8" w:space="0" w:color="auto"/>
              <w:left w:val="single" w:sz="8" w:space="0" w:color="auto"/>
              <w:bottom w:val="single" w:sz="8" w:space="0" w:color="auto"/>
              <w:right w:val="single" w:sz="8" w:space="0" w:color="auto"/>
            </w:tcBorders>
          </w:tcPr>
          <w:p w14:paraId="4EA5FC08" w14:textId="341B22D9" w:rsidR="00180A07" w:rsidRDefault="00180A07" w:rsidP="00180A07">
            <w:pPr>
              <w:ind w:left="-110" w:right="-112"/>
              <w:jc w:val="center"/>
              <w:rPr>
                <w:rFonts w:eastAsiaTheme="minorEastAsia" w:cstheme="minorBidi"/>
              </w:rPr>
            </w:pPr>
            <w:r w:rsidRPr="5E90D9C5">
              <w:rPr>
                <w:rFonts w:eastAsiaTheme="minorEastAsia" w:cstheme="minorBidi"/>
                <w:lang w:val="es"/>
              </w:rPr>
              <w:t>Baja</w:t>
            </w:r>
            <w:r w:rsidRPr="5E90D9C5">
              <w:rPr>
                <w:rFonts w:eastAsiaTheme="minorEastAsia" w:cstheme="minorBidi"/>
              </w:rPr>
              <w:t xml:space="preserve"> </w:t>
            </w:r>
          </w:p>
        </w:tc>
        <w:tc>
          <w:tcPr>
            <w:tcW w:w="1385" w:type="dxa"/>
            <w:tcBorders>
              <w:top w:val="single" w:sz="8" w:space="0" w:color="auto"/>
              <w:left w:val="single" w:sz="8" w:space="0" w:color="auto"/>
              <w:bottom w:val="single" w:sz="8" w:space="0" w:color="auto"/>
              <w:right w:val="single" w:sz="8" w:space="0" w:color="auto"/>
            </w:tcBorders>
          </w:tcPr>
          <w:p w14:paraId="1453E3B1" w14:textId="62392EB8" w:rsidR="00180A07" w:rsidRDefault="00180A07" w:rsidP="00180A07">
            <w:pPr>
              <w:ind w:left="-113"/>
              <w:jc w:val="center"/>
              <w:rPr>
                <w:rFonts w:eastAsiaTheme="minorEastAsia" w:cstheme="minorBidi"/>
              </w:rPr>
            </w:pPr>
            <w:r w:rsidRPr="5E90D9C5">
              <w:rPr>
                <w:rFonts w:eastAsiaTheme="minorEastAsia" w:cstheme="minorBidi"/>
                <w:lang w:val="es"/>
              </w:rPr>
              <w:t>Alta</w:t>
            </w:r>
            <w:r w:rsidRPr="5E90D9C5">
              <w:rPr>
                <w:rFonts w:eastAsiaTheme="minorEastAsia" w:cstheme="minorBidi"/>
              </w:rPr>
              <w:t xml:space="preserve"> </w:t>
            </w:r>
          </w:p>
        </w:tc>
      </w:tr>
      <w:tr w:rsidR="00180A07" w14:paraId="6466837C" w14:textId="77777777" w:rsidTr="000A31EE">
        <w:trPr>
          <w:jc w:val="center"/>
        </w:trPr>
        <w:tc>
          <w:tcPr>
            <w:tcW w:w="841" w:type="dxa"/>
            <w:tcBorders>
              <w:top w:val="single" w:sz="8" w:space="0" w:color="auto"/>
              <w:left w:val="single" w:sz="8" w:space="0" w:color="auto"/>
              <w:bottom w:val="single" w:sz="8" w:space="0" w:color="auto"/>
              <w:right w:val="single" w:sz="8" w:space="0" w:color="auto"/>
            </w:tcBorders>
          </w:tcPr>
          <w:p w14:paraId="5D466AAE" w14:textId="6DBDACB8" w:rsidR="00180A07" w:rsidRDefault="00180A07" w:rsidP="00180A07">
            <w:pPr>
              <w:rPr>
                <w:rFonts w:eastAsiaTheme="minorEastAsia" w:cstheme="minorBidi"/>
              </w:rPr>
            </w:pPr>
            <w:r w:rsidRPr="5E90D9C5">
              <w:rPr>
                <w:rFonts w:eastAsiaTheme="minorEastAsia" w:cstheme="minorBidi"/>
                <w:lang w:val="es"/>
              </w:rPr>
              <w:t>CU12</w:t>
            </w:r>
            <w:r w:rsidRPr="5E90D9C5">
              <w:rPr>
                <w:rFonts w:eastAsiaTheme="minorEastAsia" w:cstheme="minorBidi"/>
              </w:rPr>
              <w:t xml:space="preserve"> </w:t>
            </w:r>
          </w:p>
        </w:tc>
        <w:tc>
          <w:tcPr>
            <w:tcW w:w="3685" w:type="dxa"/>
            <w:tcBorders>
              <w:top w:val="single" w:sz="8" w:space="0" w:color="auto"/>
              <w:left w:val="single" w:sz="8" w:space="0" w:color="auto"/>
              <w:bottom w:val="single" w:sz="8" w:space="0" w:color="auto"/>
              <w:right w:val="single" w:sz="8" w:space="0" w:color="auto"/>
            </w:tcBorders>
          </w:tcPr>
          <w:p w14:paraId="5998CB38" w14:textId="1B9289C2" w:rsidR="00180A07" w:rsidRPr="00180A07" w:rsidRDefault="00180A07" w:rsidP="00180A07">
            <w:pPr>
              <w:rPr>
                <w:rFonts w:eastAsiaTheme="minorEastAsia" w:cstheme="minorHAnsi"/>
              </w:rPr>
            </w:pPr>
            <w:r w:rsidRPr="00180A07">
              <w:rPr>
                <w:rFonts w:cstheme="minorHAnsi"/>
              </w:rPr>
              <w:t xml:space="preserve">Ver valor </w:t>
            </w:r>
          </w:p>
        </w:tc>
        <w:tc>
          <w:tcPr>
            <w:tcW w:w="1560" w:type="dxa"/>
            <w:tcBorders>
              <w:top w:val="single" w:sz="8" w:space="0" w:color="auto"/>
              <w:left w:val="single" w:sz="8" w:space="0" w:color="auto"/>
              <w:bottom w:val="single" w:sz="8" w:space="0" w:color="auto"/>
              <w:right w:val="single" w:sz="8" w:space="0" w:color="auto"/>
            </w:tcBorders>
          </w:tcPr>
          <w:p w14:paraId="1714B013" w14:textId="16A4B33D" w:rsidR="00180A07" w:rsidRDefault="00180A07" w:rsidP="00180A07">
            <w:pPr>
              <w:ind w:left="-110" w:right="-112"/>
              <w:jc w:val="center"/>
              <w:rPr>
                <w:rFonts w:eastAsiaTheme="minorEastAsia" w:cstheme="minorBidi"/>
              </w:rPr>
            </w:pPr>
            <w:r w:rsidRPr="5E90D9C5">
              <w:rPr>
                <w:rFonts w:eastAsiaTheme="minorEastAsia" w:cstheme="minorBidi"/>
              </w:rPr>
              <w:t xml:space="preserve"> </w:t>
            </w:r>
            <w:r w:rsidRPr="5E90D9C5">
              <w:rPr>
                <w:rFonts w:eastAsiaTheme="minorEastAsia" w:cstheme="minorBidi"/>
                <w:lang w:val="es"/>
              </w:rPr>
              <w:t>Alta</w:t>
            </w:r>
            <w:r w:rsidRPr="5E90D9C5">
              <w:rPr>
                <w:rFonts w:eastAsiaTheme="minorEastAsia" w:cstheme="minorBidi"/>
              </w:rPr>
              <w:t xml:space="preserve"> </w:t>
            </w:r>
          </w:p>
        </w:tc>
        <w:tc>
          <w:tcPr>
            <w:tcW w:w="1559" w:type="dxa"/>
            <w:tcBorders>
              <w:top w:val="single" w:sz="8" w:space="0" w:color="auto"/>
              <w:left w:val="single" w:sz="8" w:space="0" w:color="auto"/>
              <w:bottom w:val="single" w:sz="8" w:space="0" w:color="auto"/>
              <w:right w:val="single" w:sz="8" w:space="0" w:color="auto"/>
            </w:tcBorders>
          </w:tcPr>
          <w:p w14:paraId="2FCA858A" w14:textId="407750F8" w:rsidR="00180A07" w:rsidRDefault="00180A07" w:rsidP="00180A07">
            <w:pPr>
              <w:ind w:left="-110" w:right="-112"/>
              <w:jc w:val="center"/>
              <w:rPr>
                <w:rFonts w:eastAsiaTheme="minorEastAsia" w:cstheme="minorBidi"/>
              </w:rPr>
            </w:pPr>
            <w:r w:rsidRPr="5E90D9C5">
              <w:rPr>
                <w:rFonts w:eastAsiaTheme="minorEastAsia" w:cstheme="minorBidi"/>
                <w:lang w:val="es"/>
              </w:rPr>
              <w:t>Media</w:t>
            </w:r>
            <w:r w:rsidRPr="5E90D9C5">
              <w:rPr>
                <w:rFonts w:eastAsiaTheme="minorEastAsia" w:cstheme="minorBidi"/>
              </w:rPr>
              <w:t xml:space="preserve"> </w:t>
            </w:r>
          </w:p>
        </w:tc>
        <w:tc>
          <w:tcPr>
            <w:tcW w:w="1385" w:type="dxa"/>
            <w:tcBorders>
              <w:top w:val="single" w:sz="8" w:space="0" w:color="auto"/>
              <w:left w:val="single" w:sz="8" w:space="0" w:color="auto"/>
              <w:bottom w:val="single" w:sz="8" w:space="0" w:color="auto"/>
              <w:right w:val="single" w:sz="8" w:space="0" w:color="auto"/>
            </w:tcBorders>
          </w:tcPr>
          <w:p w14:paraId="712A4E3B" w14:textId="0C1CF7C6" w:rsidR="00180A07" w:rsidRDefault="00180A07" w:rsidP="00180A07">
            <w:pPr>
              <w:ind w:left="-113"/>
              <w:jc w:val="center"/>
              <w:rPr>
                <w:rFonts w:eastAsiaTheme="minorEastAsia" w:cstheme="minorBidi"/>
              </w:rPr>
            </w:pPr>
            <w:r w:rsidRPr="5E90D9C5">
              <w:rPr>
                <w:rFonts w:eastAsiaTheme="minorEastAsia" w:cstheme="minorBidi"/>
                <w:lang w:val="es"/>
              </w:rPr>
              <w:t>Baja</w:t>
            </w:r>
            <w:r w:rsidRPr="5E90D9C5">
              <w:rPr>
                <w:rFonts w:eastAsiaTheme="minorEastAsia" w:cstheme="minorBidi"/>
              </w:rPr>
              <w:t xml:space="preserve"> </w:t>
            </w:r>
          </w:p>
        </w:tc>
      </w:tr>
      <w:bookmarkEnd w:id="37"/>
    </w:tbl>
    <w:p w14:paraId="56992937" w14:textId="1B029ABA" w:rsidR="00A3332F" w:rsidRDefault="00A3332F" w:rsidP="772E595D">
      <w:pPr>
        <w:ind w:left="1134"/>
        <w:jc w:val="both"/>
        <w:rPr>
          <w:rFonts w:ascii="Calibri" w:hAnsi="Calibri"/>
          <w:i/>
          <w:iCs/>
          <w:color w:val="0000FF"/>
        </w:rPr>
      </w:pPr>
    </w:p>
    <w:p w14:paraId="27357532" w14:textId="3F17C125" w:rsidR="00A3332F" w:rsidRDefault="00A3332F" w:rsidP="00F77502"/>
    <w:p w14:paraId="4F79E966" w14:textId="77777777" w:rsidR="00A3332F" w:rsidRPr="002D4328" w:rsidRDefault="5E90D9C5">
      <w:pPr>
        <w:pStyle w:val="Ttulo3"/>
        <w:numPr>
          <w:ilvl w:val="2"/>
          <w:numId w:val="169"/>
        </w:numPr>
        <w:ind w:left="1843"/>
        <w:rPr>
          <w:rFonts w:ascii="Calibri" w:hAnsi="Calibri" w:cs="Calibri"/>
          <w:sz w:val="24"/>
          <w:szCs w:val="24"/>
        </w:rPr>
      </w:pPr>
      <w:bookmarkStart w:id="38" w:name="_Toc129257944"/>
      <w:r w:rsidRPr="5E90D9C5">
        <w:rPr>
          <w:rFonts w:ascii="Calibri" w:hAnsi="Calibri" w:cs="Calibri"/>
          <w:sz w:val="24"/>
          <w:szCs w:val="24"/>
        </w:rPr>
        <w:t>Descripción de los Casos de Uso</w:t>
      </w:r>
      <w:bookmarkEnd w:id="38"/>
    </w:p>
    <w:p w14:paraId="7095EA94" w14:textId="4ED7DB8B" w:rsidR="5E90D9C5" w:rsidRDefault="5E90D9C5" w:rsidP="5E90D9C5"/>
    <w:tbl>
      <w:tblPr>
        <w:tblW w:w="0" w:type="auto"/>
        <w:tblInd w:w="390" w:type="dxa"/>
        <w:tblLook w:val="04A0" w:firstRow="1" w:lastRow="0" w:firstColumn="1" w:lastColumn="0" w:noHBand="0" w:noVBand="1"/>
      </w:tblPr>
      <w:tblGrid>
        <w:gridCol w:w="1095"/>
        <w:gridCol w:w="3465"/>
        <w:gridCol w:w="1440"/>
        <w:gridCol w:w="2970"/>
      </w:tblGrid>
      <w:tr w:rsidR="425D6325" w14:paraId="30B0A354" w14:textId="77777777" w:rsidTr="60042EE9">
        <w:tc>
          <w:tcPr>
            <w:tcW w:w="4560"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220F892" w14:textId="634E8287"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IDENTIFICADOR CASO DE USO:</w:t>
            </w:r>
            <w:r w:rsidRPr="425D6325">
              <w:rPr>
                <w:rFonts w:ascii="Calibri" w:eastAsia="Calibri" w:hAnsi="Calibri" w:cs="Calibri"/>
                <w:color w:val="000000" w:themeColor="text1"/>
                <w:lang w:val="es-EC"/>
              </w:rPr>
              <w:t> </w:t>
            </w:r>
          </w:p>
          <w:p w14:paraId="4ED14937" w14:textId="52C5A5F7"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CU-</w:t>
            </w:r>
            <w:r w:rsidRPr="425D6325">
              <w:rPr>
                <w:rFonts w:ascii="Calibri" w:eastAsia="Calibri" w:hAnsi="Calibri" w:cs="Calibri"/>
                <w:color w:val="000000" w:themeColor="text1"/>
                <w:sz w:val="22"/>
                <w:szCs w:val="22"/>
                <w:lang w:val="es-EC"/>
              </w:rPr>
              <w:t xml:space="preserve"> </w:t>
            </w:r>
            <w:r w:rsidRPr="425D6325">
              <w:rPr>
                <w:rFonts w:ascii="Calibri" w:eastAsia="Calibri" w:hAnsi="Calibri" w:cs="Calibri"/>
                <w:b/>
                <w:bCs/>
                <w:color w:val="000000" w:themeColor="text1"/>
              </w:rPr>
              <w:t>1</w:t>
            </w:r>
          </w:p>
        </w:tc>
        <w:tc>
          <w:tcPr>
            <w:tcW w:w="4410"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34DF0DB" w14:textId="75FAAD78"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NOMBRE:</w:t>
            </w:r>
            <w:r w:rsidRPr="425D6325">
              <w:rPr>
                <w:rFonts w:ascii="Calibri" w:eastAsia="Calibri" w:hAnsi="Calibri" w:cs="Calibri"/>
                <w:color w:val="000000" w:themeColor="text1"/>
                <w:lang w:val="es-EC"/>
              </w:rPr>
              <w:t> </w:t>
            </w:r>
          </w:p>
          <w:p w14:paraId="3102AE9B" w14:textId="40C14313" w:rsidR="425D6325" w:rsidRDefault="00180A07" w:rsidP="425D6325">
            <w:pPr>
              <w:rPr>
                <w:rFonts w:ascii="Calibri" w:eastAsia="Calibri" w:hAnsi="Calibri" w:cs="Calibri"/>
                <w:color w:val="000000" w:themeColor="text1"/>
                <w:lang w:val="es-EC"/>
              </w:rPr>
            </w:pPr>
            <w:r>
              <w:rPr>
                <w:rFonts w:ascii="Calibri" w:eastAsia="Calibri" w:hAnsi="Calibri" w:cs="Calibri"/>
                <w:color w:val="000000" w:themeColor="text1"/>
                <w:lang w:val="es-EC"/>
              </w:rPr>
              <w:t>Crear</w:t>
            </w:r>
            <w:r w:rsidR="425D6325" w:rsidRPr="425D6325">
              <w:rPr>
                <w:rFonts w:ascii="Calibri" w:eastAsia="Calibri" w:hAnsi="Calibri" w:cs="Calibri"/>
                <w:color w:val="000000" w:themeColor="text1"/>
                <w:lang w:val="es-EC"/>
              </w:rPr>
              <w:t xml:space="preserve"> usuario</w:t>
            </w:r>
          </w:p>
        </w:tc>
      </w:tr>
      <w:tr w:rsidR="425D6325" w14:paraId="6753D7AE" w14:textId="77777777" w:rsidTr="60042EE9">
        <w:tc>
          <w:tcPr>
            <w:tcW w:w="6000" w:type="dxa"/>
            <w:gridSpan w:val="3"/>
            <w:tcBorders>
              <w:top w:val="single" w:sz="6" w:space="0" w:color="auto"/>
              <w:left w:val="single" w:sz="6" w:space="0" w:color="auto"/>
              <w:bottom w:val="single" w:sz="6" w:space="0" w:color="auto"/>
              <w:right w:val="single" w:sz="6" w:space="0" w:color="auto"/>
            </w:tcBorders>
          </w:tcPr>
          <w:p w14:paraId="2B0F887A" w14:textId="703891D2"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COMPLEJIDAD:</w:t>
            </w:r>
            <w:r w:rsidRPr="425D6325">
              <w:rPr>
                <w:rFonts w:ascii="Calibri" w:eastAsia="Calibri" w:hAnsi="Calibri" w:cs="Calibri"/>
                <w:color w:val="000000" w:themeColor="text1"/>
                <w:lang w:val="es-EC"/>
              </w:rPr>
              <w:t> </w:t>
            </w:r>
          </w:p>
          <w:p w14:paraId="3308250E" w14:textId="1CF2A847" w:rsidR="425D6325" w:rsidRDefault="425D6325" w:rsidP="425D6325">
            <w:pPr>
              <w:jc w:val="both"/>
              <w:rPr>
                <w:rFonts w:ascii="Calibri" w:eastAsia="Calibri" w:hAnsi="Calibri" w:cs="Calibri"/>
                <w:color w:val="000000" w:themeColor="text1"/>
              </w:rPr>
            </w:pPr>
            <w:r w:rsidRPr="425D6325">
              <w:rPr>
                <w:rFonts w:ascii="Calibri" w:eastAsia="Calibri" w:hAnsi="Calibri" w:cs="Calibri"/>
                <w:color w:val="000000" w:themeColor="text1"/>
              </w:rPr>
              <w:t>Alta</w:t>
            </w:r>
          </w:p>
        </w:tc>
        <w:tc>
          <w:tcPr>
            <w:tcW w:w="2970" w:type="dxa"/>
            <w:tcBorders>
              <w:top w:val="single" w:sz="6" w:space="0" w:color="auto"/>
              <w:left w:val="single" w:sz="6" w:space="0" w:color="auto"/>
              <w:bottom w:val="single" w:sz="6" w:space="0" w:color="auto"/>
              <w:right w:val="single" w:sz="6" w:space="0" w:color="auto"/>
            </w:tcBorders>
          </w:tcPr>
          <w:p w14:paraId="4334D2D5" w14:textId="52805A1D"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PRIORIDAD:</w:t>
            </w:r>
            <w:r w:rsidRPr="425D6325">
              <w:rPr>
                <w:rFonts w:ascii="Calibri" w:eastAsia="Calibri" w:hAnsi="Calibri" w:cs="Calibri"/>
                <w:color w:val="000000" w:themeColor="text1"/>
                <w:lang w:val="es-EC"/>
              </w:rPr>
              <w:t> </w:t>
            </w:r>
          </w:p>
          <w:p w14:paraId="235E080E" w14:textId="35BDDDA7" w:rsidR="425D6325" w:rsidRDefault="425D6325" w:rsidP="425D6325">
            <w:pPr>
              <w:rPr>
                <w:rFonts w:ascii="Calibri" w:eastAsia="Calibri" w:hAnsi="Calibri" w:cs="Calibri"/>
                <w:color w:val="000000" w:themeColor="text1"/>
              </w:rPr>
            </w:pPr>
            <w:r w:rsidRPr="425D6325">
              <w:rPr>
                <w:rFonts w:ascii="Calibri" w:eastAsia="Calibri" w:hAnsi="Calibri" w:cs="Calibri"/>
                <w:color w:val="000000" w:themeColor="text1"/>
              </w:rPr>
              <w:t>Alta</w:t>
            </w:r>
          </w:p>
        </w:tc>
      </w:tr>
      <w:tr w:rsidR="425D6325" w14:paraId="17D7778C" w14:textId="77777777" w:rsidTr="60042EE9">
        <w:trPr>
          <w:trHeight w:val="330"/>
        </w:trPr>
        <w:tc>
          <w:tcPr>
            <w:tcW w:w="8970" w:type="dxa"/>
            <w:gridSpan w:val="4"/>
            <w:tcBorders>
              <w:top w:val="single" w:sz="6" w:space="0" w:color="auto"/>
              <w:left w:val="single" w:sz="6" w:space="0" w:color="auto"/>
              <w:bottom w:val="single" w:sz="6" w:space="0" w:color="auto"/>
              <w:right w:val="single" w:sz="6" w:space="0" w:color="auto"/>
            </w:tcBorders>
          </w:tcPr>
          <w:p w14:paraId="1A1E650A" w14:textId="5F594800"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REQUERIMIENTO FUNCIONAL ASOCIADO:</w:t>
            </w:r>
            <w:r w:rsidRPr="425D6325">
              <w:rPr>
                <w:rFonts w:ascii="Calibri" w:eastAsia="Calibri" w:hAnsi="Calibri" w:cs="Calibri"/>
                <w:color w:val="000000" w:themeColor="text1"/>
                <w:lang w:val="es-EC"/>
              </w:rPr>
              <w:t> </w:t>
            </w:r>
          </w:p>
          <w:p w14:paraId="346D02C5" w14:textId="07B1B707" w:rsidR="425D6325" w:rsidRDefault="33BB8F06" w:rsidP="425D6325">
            <w:pPr>
              <w:jc w:val="both"/>
              <w:rPr>
                <w:rFonts w:ascii="Calibri" w:eastAsia="Calibri" w:hAnsi="Calibri" w:cs="Calibri"/>
                <w:color w:val="000000" w:themeColor="text1"/>
              </w:rPr>
            </w:pPr>
            <w:r w:rsidRPr="33BB8F06">
              <w:rPr>
                <w:rFonts w:ascii="Calibri" w:eastAsia="Calibri" w:hAnsi="Calibri" w:cs="Calibri"/>
                <w:color w:val="000000" w:themeColor="text1"/>
              </w:rPr>
              <w:t>RF-27.</w:t>
            </w:r>
          </w:p>
        </w:tc>
      </w:tr>
      <w:tr w:rsidR="425D6325" w14:paraId="2CF0E063" w14:textId="77777777" w:rsidTr="60042EE9">
        <w:tc>
          <w:tcPr>
            <w:tcW w:w="8970" w:type="dxa"/>
            <w:gridSpan w:val="4"/>
            <w:tcBorders>
              <w:top w:val="single" w:sz="6" w:space="0" w:color="auto"/>
              <w:left w:val="single" w:sz="6" w:space="0" w:color="auto"/>
              <w:bottom w:val="single" w:sz="6" w:space="0" w:color="auto"/>
              <w:right w:val="single" w:sz="6" w:space="0" w:color="auto"/>
            </w:tcBorders>
          </w:tcPr>
          <w:p w14:paraId="26187311" w14:textId="16F8FAB2"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ACTORES:</w:t>
            </w:r>
            <w:r w:rsidRPr="425D6325">
              <w:rPr>
                <w:rFonts w:ascii="Calibri" w:eastAsia="Calibri" w:hAnsi="Calibri" w:cs="Calibri"/>
                <w:color w:val="000000" w:themeColor="text1"/>
                <w:lang w:val="es-EC"/>
              </w:rPr>
              <w:t> </w:t>
            </w:r>
          </w:p>
          <w:p w14:paraId="4E6AB534" w14:textId="2671B29F" w:rsidR="425D6325" w:rsidRDefault="425D6325" w:rsidP="425D6325">
            <w:pPr>
              <w:rPr>
                <w:rFonts w:ascii="Calibri" w:eastAsia="Calibri" w:hAnsi="Calibri" w:cs="Calibri"/>
                <w:color w:val="000000" w:themeColor="text1"/>
              </w:rPr>
            </w:pPr>
            <w:r w:rsidRPr="425D6325">
              <w:rPr>
                <w:rFonts w:ascii="Calibri" w:eastAsia="Calibri" w:hAnsi="Calibri" w:cs="Calibri"/>
                <w:color w:val="000000" w:themeColor="text1"/>
                <w:lang w:val="es-EC"/>
              </w:rPr>
              <w:t xml:space="preserve">Alcaide, </w:t>
            </w:r>
            <w:r w:rsidR="000B1DEF">
              <w:rPr>
                <w:rFonts w:ascii="Calibri" w:eastAsia="Calibri" w:hAnsi="Calibri" w:cs="Calibri"/>
                <w:color w:val="000000" w:themeColor="text1"/>
                <w:lang w:val="es-EC"/>
              </w:rPr>
              <w:t>A</w:t>
            </w:r>
            <w:r w:rsidRPr="425D6325">
              <w:rPr>
                <w:rFonts w:ascii="Calibri" w:eastAsia="Calibri" w:hAnsi="Calibri" w:cs="Calibri"/>
                <w:color w:val="000000" w:themeColor="text1"/>
                <w:lang w:val="es-EC"/>
              </w:rPr>
              <w:t>dministrador.</w:t>
            </w:r>
          </w:p>
        </w:tc>
      </w:tr>
      <w:tr w:rsidR="425D6325" w14:paraId="143A88C2" w14:textId="77777777" w:rsidTr="60042EE9">
        <w:tc>
          <w:tcPr>
            <w:tcW w:w="8970" w:type="dxa"/>
            <w:gridSpan w:val="4"/>
            <w:tcBorders>
              <w:top w:val="single" w:sz="6" w:space="0" w:color="auto"/>
              <w:left w:val="single" w:sz="6" w:space="0" w:color="auto"/>
              <w:bottom w:val="single" w:sz="6" w:space="0" w:color="auto"/>
              <w:right w:val="single" w:sz="6" w:space="0" w:color="auto"/>
            </w:tcBorders>
          </w:tcPr>
          <w:p w14:paraId="3C39914D" w14:textId="2E80831D"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CASOS DE USO ASOCIADOS:</w:t>
            </w:r>
            <w:r w:rsidRPr="425D6325">
              <w:rPr>
                <w:rFonts w:ascii="Calibri" w:eastAsia="Calibri" w:hAnsi="Calibri" w:cs="Calibri"/>
                <w:color w:val="000000" w:themeColor="text1"/>
                <w:lang w:val="es-EC"/>
              </w:rPr>
              <w:t> </w:t>
            </w:r>
          </w:p>
          <w:p w14:paraId="61CEB2D1" w14:textId="49F078FF" w:rsidR="425D6325" w:rsidRDefault="425D6325" w:rsidP="425D6325">
            <w:pPr>
              <w:rPr>
                <w:rFonts w:ascii="Calibri" w:eastAsia="Calibri" w:hAnsi="Calibri" w:cs="Calibri"/>
                <w:color w:val="000000" w:themeColor="text1"/>
              </w:rPr>
            </w:pPr>
            <w:r w:rsidRPr="425D6325">
              <w:rPr>
                <w:rFonts w:ascii="Calibri" w:eastAsia="Calibri" w:hAnsi="Calibri" w:cs="Calibri"/>
                <w:color w:val="000000" w:themeColor="text1"/>
              </w:rPr>
              <w:t>Por determinar.</w:t>
            </w:r>
          </w:p>
        </w:tc>
      </w:tr>
      <w:tr w:rsidR="425D6325" w14:paraId="1458014A" w14:textId="77777777" w:rsidTr="60042EE9">
        <w:tc>
          <w:tcPr>
            <w:tcW w:w="8970" w:type="dxa"/>
            <w:gridSpan w:val="4"/>
            <w:tcBorders>
              <w:top w:val="single" w:sz="6" w:space="0" w:color="auto"/>
              <w:left w:val="single" w:sz="6" w:space="0" w:color="auto"/>
              <w:bottom w:val="single" w:sz="6" w:space="0" w:color="auto"/>
              <w:right w:val="single" w:sz="6" w:space="0" w:color="auto"/>
            </w:tcBorders>
          </w:tcPr>
          <w:p w14:paraId="2B095A34" w14:textId="20B65E04"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DESCRIPCIÓN:</w:t>
            </w:r>
            <w:r w:rsidRPr="425D6325">
              <w:rPr>
                <w:rFonts w:ascii="Calibri" w:eastAsia="Calibri" w:hAnsi="Calibri" w:cs="Calibri"/>
                <w:color w:val="000000" w:themeColor="text1"/>
                <w:lang w:val="es-EC"/>
              </w:rPr>
              <w:t> </w:t>
            </w:r>
          </w:p>
          <w:p w14:paraId="73942A07" w14:textId="7F8B05DC" w:rsidR="425D6325" w:rsidRDefault="33BB8F06" w:rsidP="425D6325">
            <w:pPr>
              <w:rPr>
                <w:rFonts w:ascii="Calibri" w:eastAsia="Calibri" w:hAnsi="Calibri" w:cs="Calibri"/>
                <w:color w:val="000000" w:themeColor="text1"/>
                <w:lang w:val="es-EC"/>
              </w:rPr>
            </w:pPr>
            <w:r w:rsidRPr="33BB8F06">
              <w:rPr>
                <w:rFonts w:ascii="Calibri" w:eastAsia="Calibri" w:hAnsi="Calibri" w:cs="Calibri"/>
                <w:color w:val="000000" w:themeColor="text1"/>
              </w:rPr>
              <w:t>El sistema permitirá ingresar y autenticar a los usuarios.</w:t>
            </w:r>
          </w:p>
        </w:tc>
      </w:tr>
      <w:tr w:rsidR="425D6325" w14:paraId="0922EE60" w14:textId="77777777" w:rsidTr="60042EE9">
        <w:tc>
          <w:tcPr>
            <w:tcW w:w="8970" w:type="dxa"/>
            <w:gridSpan w:val="4"/>
            <w:tcBorders>
              <w:top w:val="single" w:sz="6" w:space="0" w:color="auto"/>
              <w:left w:val="single" w:sz="6" w:space="0" w:color="auto"/>
              <w:bottom w:val="single" w:sz="6" w:space="0" w:color="auto"/>
              <w:right w:val="single" w:sz="6" w:space="0" w:color="auto"/>
            </w:tcBorders>
          </w:tcPr>
          <w:p w14:paraId="1A251AD5" w14:textId="25A9C1D9"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NOTAS:</w:t>
            </w:r>
            <w:r w:rsidRPr="425D6325">
              <w:rPr>
                <w:rFonts w:ascii="Calibri" w:eastAsia="Calibri" w:hAnsi="Calibri" w:cs="Calibri"/>
                <w:color w:val="000000" w:themeColor="text1"/>
                <w:lang w:val="es-EC"/>
              </w:rPr>
              <w:t> </w:t>
            </w:r>
          </w:p>
          <w:p w14:paraId="4E5EC2A2" w14:textId="413266DD" w:rsidR="425D6325" w:rsidRDefault="425D6325" w:rsidP="425D6325">
            <w:pPr>
              <w:spacing w:line="259" w:lineRule="auto"/>
              <w:rPr>
                <w:rFonts w:ascii="Calibri" w:eastAsia="Calibri" w:hAnsi="Calibri" w:cs="Calibri"/>
                <w:color w:val="000000" w:themeColor="text1"/>
              </w:rPr>
            </w:pPr>
            <w:r w:rsidRPr="425D6325">
              <w:rPr>
                <w:rFonts w:ascii="Calibri" w:eastAsia="Calibri" w:hAnsi="Calibri" w:cs="Calibri"/>
                <w:color w:val="000000" w:themeColor="text1"/>
              </w:rPr>
              <w:t>Los usuarios ingresados requieren de autenticación.</w:t>
            </w:r>
          </w:p>
        </w:tc>
      </w:tr>
      <w:tr w:rsidR="425D6325" w14:paraId="6CC79B21" w14:textId="77777777" w:rsidTr="60042EE9">
        <w:tc>
          <w:tcPr>
            <w:tcW w:w="8970" w:type="dxa"/>
            <w:gridSpan w:val="4"/>
            <w:tcBorders>
              <w:top w:val="single" w:sz="6" w:space="0" w:color="auto"/>
              <w:left w:val="single" w:sz="6" w:space="0" w:color="auto"/>
              <w:bottom w:val="single" w:sz="6" w:space="0" w:color="auto"/>
              <w:right w:val="single" w:sz="6" w:space="0" w:color="auto"/>
            </w:tcBorders>
          </w:tcPr>
          <w:p w14:paraId="6006AF8E" w14:textId="03743210" w:rsidR="425D6325" w:rsidRDefault="2C25D20C" w:rsidP="425D6325">
            <w:pPr>
              <w:rPr>
                <w:rFonts w:ascii="Calibri" w:eastAsia="Calibri" w:hAnsi="Calibri" w:cs="Calibri"/>
                <w:color w:val="000000" w:themeColor="text1"/>
              </w:rPr>
            </w:pPr>
            <w:r w:rsidRPr="2C25D20C">
              <w:rPr>
                <w:rFonts w:ascii="Calibri" w:eastAsia="Calibri" w:hAnsi="Calibri" w:cs="Calibri"/>
                <w:b/>
                <w:bCs/>
                <w:color w:val="000000" w:themeColor="text1"/>
              </w:rPr>
              <w:t xml:space="preserve">CRITERIOS DE ACEPTACIÓN:  </w:t>
            </w:r>
          </w:p>
          <w:p w14:paraId="10924316" w14:textId="0A87C364" w:rsidR="425D6325" w:rsidRDefault="06C4FD9F" w:rsidP="425D6325">
            <w:pPr>
              <w:spacing w:line="259" w:lineRule="auto"/>
              <w:rPr>
                <w:rFonts w:ascii="Calibri" w:eastAsia="Calibri" w:hAnsi="Calibri" w:cs="Calibri"/>
                <w:color w:val="000000" w:themeColor="text1"/>
                <w:lang w:val="es-EC"/>
              </w:rPr>
            </w:pPr>
            <w:r w:rsidRPr="06C4FD9F">
              <w:rPr>
                <w:rFonts w:ascii="Calibri" w:eastAsia="Calibri" w:hAnsi="Calibri" w:cs="Calibri"/>
                <w:color w:val="000000" w:themeColor="text1"/>
                <w:lang w:val="es-EC"/>
              </w:rPr>
              <w:t>El usuario ha sido autenticado o los datos ingresados son correctos.</w:t>
            </w:r>
          </w:p>
        </w:tc>
      </w:tr>
      <w:tr w:rsidR="425D6325" w14:paraId="525573A7" w14:textId="77777777" w:rsidTr="60042EE9">
        <w:trPr>
          <w:trHeight w:val="345"/>
        </w:trPr>
        <w:tc>
          <w:tcPr>
            <w:tcW w:w="8970" w:type="dxa"/>
            <w:gridSpan w:val="4"/>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E2B9082" w14:textId="1DAD2FD7"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ESCENARIOS: </w:t>
            </w:r>
            <w:r w:rsidRPr="425D6325">
              <w:rPr>
                <w:rFonts w:ascii="Calibri" w:eastAsia="Calibri" w:hAnsi="Calibri" w:cs="Calibri"/>
                <w:color w:val="000000" w:themeColor="text1"/>
                <w:lang w:val="es-EC"/>
              </w:rPr>
              <w:t> </w:t>
            </w:r>
          </w:p>
        </w:tc>
      </w:tr>
      <w:tr w:rsidR="425D6325" w14:paraId="235F5F4F" w14:textId="77777777" w:rsidTr="60042EE9">
        <w:trPr>
          <w:trHeight w:val="1665"/>
        </w:trPr>
        <w:tc>
          <w:tcPr>
            <w:tcW w:w="1095" w:type="dxa"/>
            <w:tcBorders>
              <w:top w:val="single" w:sz="6" w:space="0" w:color="auto"/>
              <w:left w:val="single" w:sz="6" w:space="0" w:color="auto"/>
              <w:bottom w:val="single" w:sz="6" w:space="0" w:color="auto"/>
              <w:right w:val="single" w:sz="6" w:space="0" w:color="auto"/>
            </w:tcBorders>
          </w:tcPr>
          <w:p w14:paraId="17749396" w14:textId="170737C4" w:rsidR="425D6325" w:rsidRDefault="6DA5C36A" w:rsidP="425D6325">
            <w:pPr>
              <w:rPr>
                <w:rFonts w:ascii="Calibri" w:eastAsia="Calibri" w:hAnsi="Calibri" w:cs="Calibri"/>
                <w:color w:val="000000" w:themeColor="text1"/>
                <w:lang w:val="es-EC"/>
              </w:rPr>
            </w:pPr>
            <w:r w:rsidRPr="6DA5C36A">
              <w:rPr>
                <w:rFonts w:ascii="Calibri" w:eastAsia="Calibri" w:hAnsi="Calibri" w:cs="Calibri"/>
                <w:b/>
                <w:bCs/>
                <w:color w:val="000000" w:themeColor="text1"/>
              </w:rPr>
              <w:t>ES-1-1</w:t>
            </w:r>
          </w:p>
          <w:p w14:paraId="1C602E47" w14:textId="13D0AA9D" w:rsidR="425D6325" w:rsidRDefault="425D6325" w:rsidP="425D6325">
            <w:pPr>
              <w:ind w:left="360"/>
              <w:rPr>
                <w:rFonts w:ascii="Calibri" w:eastAsia="Calibri" w:hAnsi="Calibri" w:cs="Calibri"/>
                <w:color w:val="0000FF"/>
              </w:rPr>
            </w:pPr>
            <w:r w:rsidRPr="425D6325">
              <w:rPr>
                <w:rFonts w:ascii="Calibri" w:eastAsia="Calibri" w:hAnsi="Calibri" w:cs="Calibri"/>
                <w:color w:val="0000FF"/>
                <w:lang w:val="es-EC"/>
              </w:rPr>
              <w:t> </w:t>
            </w:r>
          </w:p>
        </w:tc>
        <w:tc>
          <w:tcPr>
            <w:tcW w:w="7875" w:type="dxa"/>
            <w:gridSpan w:val="3"/>
            <w:tcBorders>
              <w:top w:val="single" w:sz="6" w:space="0" w:color="auto"/>
              <w:left w:val="single" w:sz="6" w:space="0" w:color="auto"/>
              <w:bottom w:val="single" w:sz="6" w:space="0" w:color="auto"/>
              <w:right w:val="single" w:sz="6" w:space="0" w:color="auto"/>
            </w:tcBorders>
          </w:tcPr>
          <w:p w14:paraId="61A21F2E" w14:textId="6B57996C" w:rsidR="425D6325" w:rsidRDefault="60042EE9" w:rsidP="60042EE9">
            <w:pPr>
              <w:rPr>
                <w:rFonts w:ascii="Calibri" w:eastAsia="Calibri" w:hAnsi="Calibri" w:cs="Calibri"/>
                <w:color w:val="000000" w:themeColor="text1"/>
              </w:rPr>
            </w:pPr>
            <w:r w:rsidRPr="60042EE9">
              <w:rPr>
                <w:rFonts w:ascii="Calibri" w:eastAsia="Calibri" w:hAnsi="Calibri" w:cs="Calibri"/>
                <w:b/>
                <w:bCs/>
                <w:color w:val="000000" w:themeColor="text1"/>
              </w:rPr>
              <w:t xml:space="preserve">DESCRIPCIÓN: </w:t>
            </w:r>
            <w:r w:rsidRPr="60042EE9">
              <w:rPr>
                <w:rFonts w:ascii="Calibri" w:eastAsia="Calibri" w:hAnsi="Calibri" w:cs="Calibri"/>
                <w:color w:val="000000" w:themeColor="text1"/>
              </w:rPr>
              <w:t>Ingreso exitoso al sistema por parte del usuario (</w:t>
            </w:r>
            <w:r w:rsidRPr="60042EE9">
              <w:rPr>
                <w:rFonts w:ascii="Calibri" w:eastAsia="Calibri" w:hAnsi="Calibri" w:cs="Calibri"/>
                <w:color w:val="000000" w:themeColor="text1"/>
                <w:lang w:val="es-EC"/>
              </w:rPr>
              <w:t>Alcaide, Representante del taller, profesor, administrador</w:t>
            </w:r>
            <w:r w:rsidRPr="60042EE9">
              <w:rPr>
                <w:rFonts w:ascii="Calibri" w:eastAsia="Calibri" w:hAnsi="Calibri" w:cs="Calibri"/>
                <w:color w:val="000000" w:themeColor="text1"/>
              </w:rPr>
              <w:t>), porque los datos ingresados son correctos</w:t>
            </w:r>
          </w:p>
          <w:p w14:paraId="3B07667C" w14:textId="76EBC168" w:rsidR="425D6325" w:rsidRDefault="60042EE9" w:rsidP="425D6325">
            <w:pPr>
              <w:rPr>
                <w:rFonts w:ascii="Calibri" w:eastAsia="Calibri" w:hAnsi="Calibri" w:cs="Calibri"/>
                <w:color w:val="000000" w:themeColor="text1"/>
              </w:rPr>
            </w:pPr>
            <w:r w:rsidRPr="60042EE9">
              <w:rPr>
                <w:rFonts w:ascii="Calibri" w:eastAsia="Calibri" w:hAnsi="Calibri" w:cs="Calibri"/>
                <w:b/>
                <w:bCs/>
                <w:color w:val="000000" w:themeColor="text1"/>
              </w:rPr>
              <w:t>SUPOSICIONES/ASUNCIONES</w:t>
            </w:r>
            <w:r w:rsidRPr="60042EE9">
              <w:rPr>
                <w:rFonts w:ascii="Calibri" w:eastAsia="Calibri" w:hAnsi="Calibri" w:cs="Calibri"/>
                <w:i/>
                <w:iCs/>
                <w:color w:val="000000" w:themeColor="text1"/>
              </w:rPr>
              <w:t xml:space="preserve">: </w:t>
            </w:r>
          </w:p>
          <w:p w14:paraId="76B64F9D" w14:textId="4CA38BC7" w:rsidR="60042EE9" w:rsidRDefault="60042EE9" w:rsidP="60042EE9">
            <w:pPr>
              <w:rPr>
                <w:rFonts w:eastAsiaTheme="minorEastAsia" w:cstheme="minorBidi"/>
                <w:color w:val="000000" w:themeColor="text1"/>
                <w:lang w:val="es"/>
              </w:rPr>
            </w:pPr>
            <w:r w:rsidRPr="60042EE9">
              <w:rPr>
                <w:rFonts w:eastAsiaTheme="minorEastAsia" w:cstheme="minorBidi"/>
                <w:color w:val="000000" w:themeColor="text1"/>
                <w:lang w:val="es"/>
              </w:rPr>
              <w:t xml:space="preserve">Actualización del curso no válida por parte del </w:t>
            </w:r>
            <w:r w:rsidRPr="60042EE9">
              <w:rPr>
                <w:rFonts w:eastAsiaTheme="minorEastAsia" w:cstheme="minorBidi"/>
                <w:color w:val="000000" w:themeColor="text1"/>
              </w:rPr>
              <w:t>Profesor</w:t>
            </w:r>
            <w:r w:rsidRPr="60042EE9">
              <w:rPr>
                <w:rFonts w:eastAsiaTheme="minorEastAsia" w:cstheme="minorBidi"/>
                <w:color w:val="000000" w:themeColor="text1"/>
                <w:lang w:val="es"/>
              </w:rPr>
              <w:t xml:space="preserve"> debido a un error en la base de datos.</w:t>
            </w:r>
          </w:p>
          <w:p w14:paraId="66A3B48D" w14:textId="33F50048" w:rsidR="425D6325" w:rsidRDefault="6DA5C36A">
            <w:pPr>
              <w:pStyle w:val="Prrafodelista"/>
              <w:numPr>
                <w:ilvl w:val="0"/>
                <w:numId w:val="187"/>
              </w:numPr>
              <w:spacing w:line="259" w:lineRule="auto"/>
              <w:rPr>
                <w:rFonts w:ascii="Calibri" w:eastAsia="Calibri" w:hAnsi="Calibri" w:cs="Calibri"/>
                <w:color w:val="000000" w:themeColor="text1"/>
                <w:lang w:val="es-EC"/>
              </w:rPr>
            </w:pPr>
            <w:r w:rsidRPr="6DA5C36A">
              <w:rPr>
                <w:rFonts w:ascii="Calibri" w:eastAsia="Calibri" w:hAnsi="Calibri" w:cs="Calibri"/>
                <w:color w:val="000000" w:themeColor="text1"/>
                <w:lang w:val="es-EC"/>
              </w:rPr>
              <w:t>El usuario ingresa sus credenciales</w:t>
            </w:r>
          </w:p>
          <w:p w14:paraId="6C6725E1" w14:textId="2E8D64AA" w:rsidR="425D6325" w:rsidRDefault="425D6325">
            <w:pPr>
              <w:pStyle w:val="Prrafodelista"/>
              <w:numPr>
                <w:ilvl w:val="0"/>
                <w:numId w:val="187"/>
              </w:numPr>
              <w:spacing w:line="259" w:lineRule="auto"/>
              <w:rPr>
                <w:color w:val="000000" w:themeColor="text1"/>
                <w:lang w:val="es-EC"/>
              </w:rPr>
            </w:pPr>
            <w:r w:rsidRPr="425D6325">
              <w:rPr>
                <w:rFonts w:ascii="Calibri" w:eastAsia="Calibri" w:hAnsi="Calibri" w:cs="Calibri"/>
                <w:color w:val="000000" w:themeColor="text1"/>
                <w:lang w:val="es-EC"/>
              </w:rPr>
              <w:t>El sistema valida los datos ingresados</w:t>
            </w:r>
          </w:p>
          <w:p w14:paraId="08D54296" w14:textId="65658E20" w:rsidR="425D6325" w:rsidRDefault="33BB8F06">
            <w:pPr>
              <w:pStyle w:val="Prrafodelista"/>
              <w:numPr>
                <w:ilvl w:val="0"/>
                <w:numId w:val="187"/>
              </w:numPr>
              <w:spacing w:line="259" w:lineRule="auto"/>
              <w:rPr>
                <w:color w:val="000000" w:themeColor="text1"/>
                <w:lang w:val="es-EC"/>
              </w:rPr>
            </w:pPr>
            <w:r w:rsidRPr="33BB8F06">
              <w:rPr>
                <w:rFonts w:ascii="Calibri" w:eastAsia="Calibri" w:hAnsi="Calibri" w:cs="Calibri"/>
                <w:color w:val="000000" w:themeColor="text1"/>
                <w:lang w:val="es-EC"/>
              </w:rPr>
              <w:t>El sistema los autentica</w:t>
            </w:r>
          </w:p>
          <w:p w14:paraId="48AC3D4B" w14:textId="0668065B"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RESULTADOS:</w:t>
            </w:r>
            <w:r w:rsidRPr="425D6325">
              <w:rPr>
                <w:rFonts w:ascii="Calibri" w:eastAsia="Calibri" w:hAnsi="Calibri" w:cs="Calibri"/>
                <w:i/>
                <w:iCs/>
                <w:color w:val="000000" w:themeColor="text1"/>
              </w:rPr>
              <w:t xml:space="preserve"> </w:t>
            </w:r>
          </w:p>
          <w:p w14:paraId="4D72435E" w14:textId="5970FDA5" w:rsidR="425D6325" w:rsidRDefault="425D6325">
            <w:pPr>
              <w:pStyle w:val="Prrafodelista"/>
              <w:numPr>
                <w:ilvl w:val="0"/>
                <w:numId w:val="186"/>
              </w:numPr>
              <w:spacing w:line="259" w:lineRule="auto"/>
              <w:rPr>
                <w:rFonts w:ascii="Calibri" w:eastAsia="Calibri" w:hAnsi="Calibri" w:cs="Calibri"/>
                <w:color w:val="000000" w:themeColor="text1"/>
              </w:rPr>
            </w:pPr>
            <w:r w:rsidRPr="425D6325">
              <w:rPr>
                <w:rFonts w:ascii="Calibri" w:eastAsia="Calibri" w:hAnsi="Calibri" w:cs="Calibri"/>
                <w:color w:val="000000" w:themeColor="text1"/>
                <w:lang w:val="es-EC"/>
              </w:rPr>
              <w:t>El usuario ha sido autenticado correctamente</w:t>
            </w:r>
          </w:p>
        </w:tc>
      </w:tr>
      <w:tr w:rsidR="425D6325" w14:paraId="0006CA04" w14:textId="77777777" w:rsidTr="60042EE9">
        <w:trPr>
          <w:trHeight w:val="1665"/>
        </w:trPr>
        <w:tc>
          <w:tcPr>
            <w:tcW w:w="1095" w:type="dxa"/>
            <w:tcBorders>
              <w:top w:val="single" w:sz="6" w:space="0" w:color="auto"/>
              <w:left w:val="single" w:sz="6" w:space="0" w:color="auto"/>
              <w:bottom w:val="single" w:sz="6" w:space="0" w:color="auto"/>
              <w:right w:val="single" w:sz="6" w:space="0" w:color="auto"/>
            </w:tcBorders>
          </w:tcPr>
          <w:p w14:paraId="6D17E46A" w14:textId="69E8C4BF" w:rsidR="425D6325" w:rsidRDefault="6DA5C36A" w:rsidP="425D6325">
            <w:pPr>
              <w:rPr>
                <w:rFonts w:ascii="Calibri" w:eastAsia="Calibri" w:hAnsi="Calibri" w:cs="Calibri"/>
                <w:b/>
                <w:bCs/>
                <w:color w:val="000000" w:themeColor="text1"/>
                <w:lang w:val="es-EC"/>
              </w:rPr>
            </w:pPr>
            <w:r w:rsidRPr="6DA5C36A">
              <w:rPr>
                <w:rFonts w:ascii="Calibri" w:eastAsia="Calibri" w:hAnsi="Calibri" w:cs="Calibri"/>
                <w:b/>
                <w:bCs/>
                <w:color w:val="000000" w:themeColor="text1"/>
              </w:rPr>
              <w:t>ES-1-2</w:t>
            </w:r>
          </w:p>
          <w:p w14:paraId="43F7F65B" w14:textId="494EF812" w:rsidR="425D6325" w:rsidRDefault="425D6325" w:rsidP="425D6325">
            <w:pPr>
              <w:ind w:left="360"/>
              <w:rPr>
                <w:rFonts w:ascii="Calibri" w:eastAsia="Calibri" w:hAnsi="Calibri" w:cs="Calibri"/>
                <w:color w:val="0000FF"/>
              </w:rPr>
            </w:pPr>
            <w:r w:rsidRPr="425D6325">
              <w:rPr>
                <w:rFonts w:ascii="Calibri" w:eastAsia="Calibri" w:hAnsi="Calibri" w:cs="Calibri"/>
                <w:color w:val="0000FF"/>
                <w:lang w:val="es-EC"/>
              </w:rPr>
              <w:t> </w:t>
            </w:r>
          </w:p>
        </w:tc>
        <w:tc>
          <w:tcPr>
            <w:tcW w:w="7875" w:type="dxa"/>
            <w:gridSpan w:val="3"/>
            <w:tcBorders>
              <w:top w:val="single" w:sz="6" w:space="0" w:color="auto"/>
              <w:left w:val="single" w:sz="6" w:space="0" w:color="auto"/>
              <w:bottom w:val="single" w:sz="6" w:space="0" w:color="auto"/>
              <w:right w:val="single" w:sz="6" w:space="0" w:color="auto"/>
            </w:tcBorders>
          </w:tcPr>
          <w:p w14:paraId="7CD323E5" w14:textId="6C0D4BA0" w:rsidR="425D6325" w:rsidRDefault="60042EE9" w:rsidP="60042EE9">
            <w:pPr>
              <w:rPr>
                <w:rFonts w:ascii="Calibri" w:eastAsia="Calibri" w:hAnsi="Calibri" w:cs="Calibri"/>
                <w:color w:val="000000" w:themeColor="text1"/>
              </w:rPr>
            </w:pPr>
            <w:r w:rsidRPr="60042EE9">
              <w:rPr>
                <w:rFonts w:ascii="Calibri" w:eastAsia="Calibri" w:hAnsi="Calibri" w:cs="Calibri"/>
                <w:b/>
                <w:bCs/>
                <w:color w:val="000000" w:themeColor="text1"/>
              </w:rPr>
              <w:t xml:space="preserve">DESCRIPCIÓN: </w:t>
            </w:r>
            <w:r w:rsidRPr="60042EE9">
              <w:rPr>
                <w:rFonts w:ascii="Calibri" w:eastAsia="Calibri" w:hAnsi="Calibri" w:cs="Calibri"/>
                <w:color w:val="000000" w:themeColor="text1"/>
              </w:rPr>
              <w:t>Ingreso no exitoso del usuario (</w:t>
            </w:r>
            <w:r w:rsidRPr="60042EE9">
              <w:rPr>
                <w:rFonts w:ascii="Calibri" w:eastAsia="Calibri" w:hAnsi="Calibri" w:cs="Calibri"/>
                <w:color w:val="000000" w:themeColor="text1"/>
                <w:lang w:val="es-EC"/>
              </w:rPr>
              <w:t>Alcaide, Representante del taller, profesor, administrador</w:t>
            </w:r>
            <w:r w:rsidRPr="60042EE9">
              <w:rPr>
                <w:rFonts w:ascii="Calibri" w:eastAsia="Calibri" w:hAnsi="Calibri" w:cs="Calibri"/>
                <w:color w:val="000000" w:themeColor="text1"/>
              </w:rPr>
              <w:t xml:space="preserve">) al sistema por datos erróneos </w:t>
            </w:r>
          </w:p>
          <w:p w14:paraId="6FFB3306" w14:textId="006BCCF3" w:rsidR="425D6325" w:rsidRDefault="33BB8F06" w:rsidP="425D6325">
            <w:pPr>
              <w:rPr>
                <w:rFonts w:ascii="Calibri" w:eastAsia="Calibri" w:hAnsi="Calibri" w:cs="Calibri"/>
                <w:color w:val="000000" w:themeColor="text1"/>
              </w:rPr>
            </w:pPr>
            <w:r w:rsidRPr="33BB8F06">
              <w:rPr>
                <w:rFonts w:ascii="Calibri" w:eastAsia="Calibri" w:hAnsi="Calibri" w:cs="Calibri"/>
                <w:b/>
                <w:bCs/>
                <w:color w:val="000000" w:themeColor="text1"/>
              </w:rPr>
              <w:t>SUPOSICIONES/ASUNCIONES</w:t>
            </w:r>
            <w:r w:rsidRPr="33BB8F06">
              <w:rPr>
                <w:rFonts w:ascii="Calibri" w:eastAsia="Calibri" w:hAnsi="Calibri" w:cs="Calibri"/>
                <w:i/>
                <w:iCs/>
                <w:color w:val="000000" w:themeColor="text1"/>
              </w:rPr>
              <w:t xml:space="preserve">: </w:t>
            </w:r>
          </w:p>
          <w:p w14:paraId="7A28B3BE" w14:textId="4281EBDD" w:rsidR="33BB8F06" w:rsidRDefault="33BB8F06">
            <w:pPr>
              <w:pStyle w:val="Prrafodelista"/>
              <w:numPr>
                <w:ilvl w:val="0"/>
                <w:numId w:val="187"/>
              </w:numPr>
              <w:rPr>
                <w:rFonts w:ascii="Calibri" w:eastAsia="Calibri" w:hAnsi="Calibri" w:cs="Calibri"/>
                <w:color w:val="000000" w:themeColor="text1"/>
              </w:rPr>
            </w:pPr>
            <w:r w:rsidRPr="33BB8F06">
              <w:rPr>
                <w:rFonts w:ascii="Calibri" w:eastAsia="Calibri" w:hAnsi="Calibri" w:cs="Calibri"/>
                <w:color w:val="000000" w:themeColor="text1"/>
              </w:rPr>
              <w:t xml:space="preserve">El usuario ingresa datos al sistema </w:t>
            </w:r>
          </w:p>
          <w:p w14:paraId="0C80083D" w14:textId="7D49B240" w:rsidR="33BB8F06" w:rsidRDefault="33BB8F06">
            <w:pPr>
              <w:pStyle w:val="Prrafodelista"/>
              <w:numPr>
                <w:ilvl w:val="0"/>
                <w:numId w:val="187"/>
              </w:numPr>
              <w:rPr>
                <w:rFonts w:ascii="Calibri" w:eastAsia="Calibri" w:hAnsi="Calibri" w:cs="Calibri"/>
                <w:color w:val="000000" w:themeColor="text1"/>
              </w:rPr>
            </w:pPr>
            <w:r w:rsidRPr="33BB8F06">
              <w:rPr>
                <w:rFonts w:ascii="Calibri" w:eastAsia="Calibri" w:hAnsi="Calibri" w:cs="Calibri"/>
                <w:color w:val="000000" w:themeColor="text1"/>
              </w:rPr>
              <w:t xml:space="preserve">El sistema verifica los datos ingresados </w:t>
            </w:r>
          </w:p>
          <w:p w14:paraId="0E2D19EB" w14:textId="04C83349" w:rsidR="425D6325" w:rsidRDefault="33BB8F06">
            <w:pPr>
              <w:pStyle w:val="Prrafodelista"/>
              <w:numPr>
                <w:ilvl w:val="0"/>
                <w:numId w:val="187"/>
              </w:numPr>
              <w:spacing w:line="259" w:lineRule="auto"/>
              <w:rPr>
                <w:rFonts w:ascii="Calibri" w:eastAsia="Calibri" w:hAnsi="Calibri" w:cs="Calibri"/>
                <w:color w:val="000000" w:themeColor="text1"/>
                <w:lang w:val="es-EC"/>
              </w:rPr>
            </w:pPr>
            <w:r w:rsidRPr="33BB8F06">
              <w:rPr>
                <w:rFonts w:ascii="Calibri" w:eastAsia="Calibri" w:hAnsi="Calibri" w:cs="Calibri"/>
                <w:color w:val="000000" w:themeColor="text1"/>
                <w:lang w:val="es-EC"/>
              </w:rPr>
              <w:t>El usuario no es autenticado</w:t>
            </w:r>
          </w:p>
          <w:p w14:paraId="1B7364A9" w14:textId="202349F9" w:rsidR="425D6325" w:rsidRDefault="33BB8F06" w:rsidP="425D6325">
            <w:pPr>
              <w:rPr>
                <w:rFonts w:ascii="Calibri" w:eastAsia="Calibri" w:hAnsi="Calibri" w:cs="Calibri"/>
                <w:color w:val="000000" w:themeColor="text1"/>
              </w:rPr>
            </w:pPr>
            <w:r w:rsidRPr="33BB8F06">
              <w:rPr>
                <w:rFonts w:ascii="Calibri" w:eastAsia="Calibri" w:hAnsi="Calibri" w:cs="Calibri"/>
                <w:b/>
                <w:bCs/>
                <w:color w:val="000000" w:themeColor="text1"/>
              </w:rPr>
              <w:t>RESULTADOS:</w:t>
            </w:r>
            <w:r w:rsidRPr="33BB8F06">
              <w:rPr>
                <w:rFonts w:ascii="Calibri" w:eastAsia="Calibri" w:hAnsi="Calibri" w:cs="Calibri"/>
                <w:i/>
                <w:iCs/>
                <w:color w:val="000000" w:themeColor="text1"/>
              </w:rPr>
              <w:t xml:space="preserve"> </w:t>
            </w:r>
          </w:p>
          <w:p w14:paraId="14CAD818" w14:textId="667C6CB9" w:rsidR="33BB8F06" w:rsidRDefault="33BB8F06">
            <w:pPr>
              <w:pStyle w:val="Prrafodelista"/>
              <w:numPr>
                <w:ilvl w:val="0"/>
                <w:numId w:val="185"/>
              </w:numPr>
              <w:spacing w:line="259" w:lineRule="auto"/>
              <w:rPr>
                <w:rFonts w:ascii="Calibri" w:eastAsia="Calibri" w:hAnsi="Calibri" w:cs="Calibri"/>
                <w:color w:val="000000" w:themeColor="text1"/>
                <w:lang w:val="es-EC"/>
              </w:rPr>
            </w:pPr>
            <w:r w:rsidRPr="33BB8F06">
              <w:rPr>
                <w:rFonts w:ascii="Calibri" w:eastAsia="Calibri" w:hAnsi="Calibri" w:cs="Calibri"/>
                <w:color w:val="000000" w:themeColor="text1"/>
                <w:lang w:val="es-EC"/>
              </w:rPr>
              <w:t>El sistema no permite el ingresado de dicho usuario</w:t>
            </w:r>
          </w:p>
          <w:p w14:paraId="28ADDDDE" w14:textId="3B06E448" w:rsidR="425D6325" w:rsidRDefault="425D6325" w:rsidP="1E534AB8">
            <w:pPr>
              <w:ind w:left="360"/>
              <w:rPr>
                <w:rFonts w:ascii="Calibri" w:eastAsia="Calibri" w:hAnsi="Calibri" w:cs="Calibri"/>
                <w:color w:val="000000" w:themeColor="text1"/>
              </w:rPr>
            </w:pPr>
          </w:p>
        </w:tc>
      </w:tr>
      <w:tr w:rsidR="33BB8F06" w14:paraId="26CCB35B" w14:textId="77777777" w:rsidTr="60042EE9">
        <w:trPr>
          <w:trHeight w:val="1665"/>
        </w:trPr>
        <w:tc>
          <w:tcPr>
            <w:tcW w:w="1095" w:type="dxa"/>
            <w:tcBorders>
              <w:top w:val="single" w:sz="6" w:space="0" w:color="auto"/>
              <w:left w:val="single" w:sz="6" w:space="0" w:color="auto"/>
              <w:bottom w:val="single" w:sz="6" w:space="0" w:color="auto"/>
              <w:right w:val="single" w:sz="6" w:space="0" w:color="auto"/>
            </w:tcBorders>
          </w:tcPr>
          <w:p w14:paraId="26CF1A63" w14:textId="29D386C0" w:rsidR="33BB8F06" w:rsidRDefault="33BB8F06" w:rsidP="33BB8F06">
            <w:pPr>
              <w:rPr>
                <w:rFonts w:ascii="Calibri" w:eastAsia="Calibri" w:hAnsi="Calibri" w:cs="Calibri"/>
                <w:b/>
                <w:bCs/>
                <w:color w:val="000000" w:themeColor="text1"/>
              </w:rPr>
            </w:pPr>
            <w:r w:rsidRPr="33BB8F06">
              <w:rPr>
                <w:rFonts w:ascii="Calibri" w:eastAsia="Calibri" w:hAnsi="Calibri" w:cs="Calibri"/>
                <w:b/>
                <w:bCs/>
                <w:color w:val="000000" w:themeColor="text1"/>
              </w:rPr>
              <w:t>ES-1-3</w:t>
            </w:r>
          </w:p>
        </w:tc>
        <w:tc>
          <w:tcPr>
            <w:tcW w:w="7875" w:type="dxa"/>
            <w:gridSpan w:val="3"/>
            <w:tcBorders>
              <w:top w:val="single" w:sz="6" w:space="0" w:color="auto"/>
              <w:left w:val="single" w:sz="6" w:space="0" w:color="auto"/>
              <w:bottom w:val="single" w:sz="6" w:space="0" w:color="auto"/>
              <w:right w:val="single" w:sz="6" w:space="0" w:color="auto"/>
            </w:tcBorders>
          </w:tcPr>
          <w:p w14:paraId="56DF803D" w14:textId="75C68CCF" w:rsidR="33BB8F06" w:rsidRDefault="60042EE9" w:rsidP="33BB8F06">
            <w:pPr>
              <w:rPr>
                <w:rFonts w:ascii="Calibri" w:eastAsia="Calibri" w:hAnsi="Calibri" w:cs="Calibri"/>
                <w:color w:val="000000" w:themeColor="text1"/>
              </w:rPr>
            </w:pPr>
            <w:r w:rsidRPr="60042EE9">
              <w:rPr>
                <w:rFonts w:ascii="Calibri" w:eastAsia="Calibri" w:hAnsi="Calibri" w:cs="Calibri"/>
                <w:b/>
                <w:bCs/>
                <w:color w:val="000000" w:themeColor="text1"/>
              </w:rPr>
              <w:t xml:space="preserve">DESCRIPCIÓN: </w:t>
            </w:r>
            <w:r w:rsidRPr="60042EE9">
              <w:rPr>
                <w:rFonts w:ascii="Calibri" w:eastAsia="Calibri" w:hAnsi="Calibri" w:cs="Calibri"/>
                <w:color w:val="000000" w:themeColor="text1"/>
              </w:rPr>
              <w:t>Ingreso no completado, debido a que el usuario no consta en el sistema</w:t>
            </w:r>
          </w:p>
          <w:p w14:paraId="43BBB87D" w14:textId="006BCCF3" w:rsidR="33BB8F06" w:rsidRDefault="33BB8F06" w:rsidP="33BB8F06">
            <w:pPr>
              <w:rPr>
                <w:rFonts w:ascii="Calibri" w:eastAsia="Calibri" w:hAnsi="Calibri" w:cs="Calibri"/>
                <w:color w:val="000000" w:themeColor="text1"/>
              </w:rPr>
            </w:pPr>
            <w:r w:rsidRPr="33BB8F06">
              <w:rPr>
                <w:rFonts w:ascii="Calibri" w:eastAsia="Calibri" w:hAnsi="Calibri" w:cs="Calibri"/>
                <w:b/>
                <w:bCs/>
                <w:color w:val="000000" w:themeColor="text1"/>
              </w:rPr>
              <w:t>SUPOSICIONES/ASUNCIONES</w:t>
            </w:r>
            <w:r w:rsidRPr="33BB8F06">
              <w:rPr>
                <w:rFonts w:ascii="Calibri" w:eastAsia="Calibri" w:hAnsi="Calibri" w:cs="Calibri"/>
                <w:i/>
                <w:iCs/>
                <w:color w:val="000000" w:themeColor="text1"/>
              </w:rPr>
              <w:t xml:space="preserve">: </w:t>
            </w:r>
          </w:p>
          <w:p w14:paraId="49FE9499" w14:textId="44DB4964" w:rsidR="33BB8F06" w:rsidRDefault="33BB8F06">
            <w:pPr>
              <w:pStyle w:val="Prrafodelista"/>
              <w:numPr>
                <w:ilvl w:val="0"/>
                <w:numId w:val="187"/>
              </w:numPr>
              <w:spacing w:line="259" w:lineRule="auto"/>
              <w:rPr>
                <w:rFonts w:ascii="Calibri" w:eastAsia="Calibri" w:hAnsi="Calibri" w:cs="Calibri"/>
                <w:color w:val="000000" w:themeColor="text1"/>
              </w:rPr>
            </w:pPr>
            <w:r w:rsidRPr="33BB8F06">
              <w:rPr>
                <w:rFonts w:ascii="Calibri" w:eastAsia="Calibri" w:hAnsi="Calibri" w:cs="Calibri"/>
                <w:color w:val="000000" w:themeColor="text1"/>
              </w:rPr>
              <w:t>El usuario ingresa sus credenciales</w:t>
            </w:r>
          </w:p>
          <w:p w14:paraId="64307F39" w14:textId="3C3DD7B5" w:rsidR="33BB8F06" w:rsidRDefault="33BB8F06">
            <w:pPr>
              <w:pStyle w:val="Prrafodelista"/>
              <w:numPr>
                <w:ilvl w:val="0"/>
                <w:numId w:val="187"/>
              </w:numPr>
              <w:spacing w:line="259" w:lineRule="auto"/>
              <w:rPr>
                <w:rFonts w:ascii="Calibri" w:eastAsia="Calibri" w:hAnsi="Calibri" w:cs="Calibri"/>
                <w:color w:val="000000" w:themeColor="text1"/>
              </w:rPr>
            </w:pPr>
            <w:r w:rsidRPr="33BB8F06">
              <w:rPr>
                <w:rFonts w:ascii="Calibri" w:eastAsia="Calibri" w:hAnsi="Calibri" w:cs="Calibri"/>
                <w:color w:val="000000" w:themeColor="text1"/>
              </w:rPr>
              <w:t>El sistema verifica los datos</w:t>
            </w:r>
          </w:p>
          <w:p w14:paraId="4D0FC519" w14:textId="202349F9" w:rsidR="33BB8F06" w:rsidRDefault="33BB8F06" w:rsidP="33BB8F06">
            <w:pPr>
              <w:rPr>
                <w:rFonts w:ascii="Calibri" w:eastAsia="Calibri" w:hAnsi="Calibri" w:cs="Calibri"/>
                <w:color w:val="000000" w:themeColor="text1"/>
              </w:rPr>
            </w:pPr>
            <w:r w:rsidRPr="33BB8F06">
              <w:rPr>
                <w:rFonts w:ascii="Calibri" w:eastAsia="Calibri" w:hAnsi="Calibri" w:cs="Calibri"/>
                <w:b/>
                <w:bCs/>
                <w:color w:val="000000" w:themeColor="text1"/>
              </w:rPr>
              <w:t>RESULTADOS:</w:t>
            </w:r>
            <w:r w:rsidRPr="33BB8F06">
              <w:rPr>
                <w:rFonts w:ascii="Calibri" w:eastAsia="Calibri" w:hAnsi="Calibri" w:cs="Calibri"/>
                <w:i/>
                <w:iCs/>
                <w:color w:val="000000" w:themeColor="text1"/>
              </w:rPr>
              <w:t xml:space="preserve"> </w:t>
            </w:r>
          </w:p>
          <w:p w14:paraId="5118717A" w14:textId="3C0F6802" w:rsidR="33BB8F06" w:rsidRDefault="33BB8F06">
            <w:pPr>
              <w:pStyle w:val="Prrafodelista"/>
              <w:numPr>
                <w:ilvl w:val="0"/>
                <w:numId w:val="185"/>
              </w:numPr>
              <w:spacing w:line="259" w:lineRule="auto"/>
              <w:rPr>
                <w:rFonts w:ascii="Calibri" w:eastAsia="Calibri" w:hAnsi="Calibri" w:cs="Calibri"/>
                <w:color w:val="000000" w:themeColor="text1"/>
                <w:lang w:val="es-EC"/>
              </w:rPr>
            </w:pPr>
            <w:r w:rsidRPr="33BB8F06">
              <w:rPr>
                <w:rFonts w:ascii="Calibri" w:eastAsia="Calibri" w:hAnsi="Calibri" w:cs="Calibri"/>
                <w:color w:val="000000" w:themeColor="text1"/>
                <w:lang w:val="es-EC"/>
              </w:rPr>
              <w:t>El sistema muestra en pantalla error, al igual que un mensaje de “Usuario no existente”.</w:t>
            </w:r>
          </w:p>
          <w:p w14:paraId="7A7E015F" w14:textId="447338BB" w:rsidR="33BB8F06" w:rsidRDefault="33BB8F06" w:rsidP="33BB8F06">
            <w:pPr>
              <w:rPr>
                <w:rFonts w:ascii="Calibri" w:eastAsia="Calibri" w:hAnsi="Calibri" w:cs="Calibri"/>
                <w:b/>
                <w:bCs/>
                <w:color w:val="000000" w:themeColor="text1"/>
              </w:rPr>
            </w:pPr>
          </w:p>
        </w:tc>
      </w:tr>
      <w:tr w:rsidR="425D6325" w14:paraId="628930B8" w14:textId="77777777" w:rsidTr="60042EE9">
        <w:trPr>
          <w:trHeight w:val="660"/>
        </w:trPr>
        <w:tc>
          <w:tcPr>
            <w:tcW w:w="8970" w:type="dxa"/>
            <w:gridSpan w:val="4"/>
            <w:tcBorders>
              <w:top w:val="single" w:sz="6" w:space="0" w:color="auto"/>
              <w:left w:val="single" w:sz="6" w:space="0" w:color="auto"/>
              <w:bottom w:val="single" w:sz="6" w:space="0" w:color="auto"/>
              <w:right w:val="single" w:sz="6" w:space="0" w:color="auto"/>
            </w:tcBorders>
          </w:tcPr>
          <w:p w14:paraId="54AF3F90" w14:textId="2619FF3A"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REQUERIMIENTOS ESPECIALES - REGLAS DEL NEGOCIO Y DEL SISTEMA:</w:t>
            </w:r>
            <w:r w:rsidRPr="425D6325">
              <w:rPr>
                <w:rFonts w:ascii="Calibri" w:eastAsia="Calibri" w:hAnsi="Calibri" w:cs="Calibri"/>
                <w:color w:val="000000" w:themeColor="text1"/>
                <w:lang w:val="es-EC"/>
              </w:rPr>
              <w:t> </w:t>
            </w:r>
          </w:p>
          <w:p w14:paraId="471CACFA" w14:textId="11FCFC47" w:rsidR="425D6325" w:rsidRDefault="425D6325" w:rsidP="425D6325">
            <w:pPr>
              <w:rPr>
                <w:rFonts w:ascii="Calibri" w:eastAsia="Calibri" w:hAnsi="Calibri" w:cs="Calibri"/>
                <w:color w:val="000000" w:themeColor="text1"/>
              </w:rPr>
            </w:pPr>
            <w:r w:rsidRPr="425D6325">
              <w:rPr>
                <w:rFonts w:ascii="Calibri" w:eastAsia="Calibri" w:hAnsi="Calibri" w:cs="Calibri"/>
                <w:color w:val="000000" w:themeColor="text1"/>
                <w:lang w:val="es-EC"/>
              </w:rPr>
              <w:t>No aplica.</w:t>
            </w:r>
          </w:p>
        </w:tc>
      </w:tr>
      <w:tr w:rsidR="425D6325" w14:paraId="2A8EABA6" w14:textId="77777777" w:rsidTr="60042EE9">
        <w:trPr>
          <w:trHeight w:val="645"/>
        </w:trPr>
        <w:tc>
          <w:tcPr>
            <w:tcW w:w="8970" w:type="dxa"/>
            <w:gridSpan w:val="4"/>
            <w:tcBorders>
              <w:top w:val="single" w:sz="6" w:space="0" w:color="auto"/>
              <w:left w:val="single" w:sz="6" w:space="0" w:color="auto"/>
              <w:bottom w:val="single" w:sz="6" w:space="0" w:color="auto"/>
              <w:right w:val="single" w:sz="6" w:space="0" w:color="auto"/>
            </w:tcBorders>
          </w:tcPr>
          <w:p w14:paraId="0E4927DE" w14:textId="4CF0F6FD"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RIESGOS:</w:t>
            </w:r>
            <w:r w:rsidRPr="425D6325">
              <w:rPr>
                <w:rFonts w:ascii="Calibri" w:eastAsia="Calibri" w:hAnsi="Calibri" w:cs="Calibri"/>
                <w:color w:val="000000" w:themeColor="text1"/>
                <w:lang w:val="es-EC"/>
              </w:rPr>
              <w:t> </w:t>
            </w:r>
          </w:p>
          <w:p w14:paraId="42FB75D8" w14:textId="09DD1CA9" w:rsidR="425D6325" w:rsidRDefault="1E534AB8" w:rsidP="425D6325">
            <w:pPr>
              <w:rPr>
                <w:rFonts w:ascii="Calibri" w:eastAsia="Calibri" w:hAnsi="Calibri" w:cs="Calibri"/>
                <w:color w:val="000000" w:themeColor="text1"/>
              </w:rPr>
            </w:pPr>
            <w:r w:rsidRPr="1E534AB8">
              <w:rPr>
                <w:rFonts w:ascii="Calibri" w:eastAsia="Calibri" w:hAnsi="Calibri" w:cs="Calibri"/>
                <w:color w:val="000000" w:themeColor="text1"/>
                <w:lang w:val="es-EC"/>
              </w:rPr>
              <w:t>No aplica.</w:t>
            </w:r>
          </w:p>
        </w:tc>
      </w:tr>
      <w:tr w:rsidR="425D6325" w14:paraId="505E0BBD" w14:textId="77777777" w:rsidTr="60042EE9">
        <w:trPr>
          <w:trHeight w:val="585"/>
        </w:trPr>
        <w:tc>
          <w:tcPr>
            <w:tcW w:w="8970" w:type="dxa"/>
            <w:gridSpan w:val="4"/>
            <w:tcBorders>
              <w:top w:val="single" w:sz="6" w:space="0" w:color="auto"/>
              <w:left w:val="single" w:sz="6" w:space="0" w:color="auto"/>
              <w:bottom w:val="single" w:sz="6" w:space="0" w:color="auto"/>
              <w:right w:val="single" w:sz="6" w:space="0" w:color="auto"/>
            </w:tcBorders>
          </w:tcPr>
          <w:p w14:paraId="7AD5039D" w14:textId="35AD1AB9"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PROTOTIPO EXPLORATORIO</w:t>
            </w:r>
            <w:r w:rsidRPr="425D6325">
              <w:rPr>
                <w:rFonts w:ascii="Calibri" w:eastAsia="Calibri" w:hAnsi="Calibri" w:cs="Calibri"/>
                <w:color w:val="000000" w:themeColor="text1"/>
                <w:lang w:val="es-EC"/>
              </w:rPr>
              <w:t> </w:t>
            </w:r>
          </w:p>
          <w:p w14:paraId="7FA7BA43" w14:textId="613E205C" w:rsidR="425D6325" w:rsidRDefault="1E534AB8" w:rsidP="1E534AB8">
            <w:pPr>
              <w:jc w:val="both"/>
              <w:rPr>
                <w:rFonts w:ascii="Calibri" w:eastAsia="Calibri" w:hAnsi="Calibri" w:cs="Calibri"/>
                <w:color w:val="000000" w:themeColor="text1"/>
              </w:rPr>
            </w:pPr>
            <w:r w:rsidRPr="1E534AB8">
              <w:rPr>
                <w:rFonts w:ascii="Calibri" w:eastAsia="Calibri" w:hAnsi="Calibri" w:cs="Calibri"/>
                <w:color w:val="000000" w:themeColor="text1"/>
              </w:rPr>
              <w:t>No aplica.</w:t>
            </w:r>
          </w:p>
        </w:tc>
      </w:tr>
    </w:tbl>
    <w:p w14:paraId="6B771F1C" w14:textId="2709BEA7" w:rsidR="26F7A8AE" w:rsidRDefault="26F7A8AE" w:rsidP="425D6325"/>
    <w:p w14:paraId="0098AC70" w14:textId="61F49B27" w:rsidR="5E90D9C5" w:rsidRDefault="5E90D9C5" w:rsidP="5E90D9C5"/>
    <w:tbl>
      <w:tblPr>
        <w:tblW w:w="0" w:type="auto"/>
        <w:tblInd w:w="390" w:type="dxa"/>
        <w:tblLook w:val="04A0" w:firstRow="1" w:lastRow="0" w:firstColumn="1" w:lastColumn="0" w:noHBand="0" w:noVBand="1"/>
      </w:tblPr>
      <w:tblGrid>
        <w:gridCol w:w="1095"/>
        <w:gridCol w:w="3465"/>
        <w:gridCol w:w="1440"/>
        <w:gridCol w:w="2970"/>
      </w:tblGrid>
      <w:tr w:rsidR="425D6325" w14:paraId="67DD4AAB" w14:textId="77777777" w:rsidTr="033AB623">
        <w:tc>
          <w:tcPr>
            <w:tcW w:w="4560"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0589C7" w14:textId="634E8287" w:rsidR="425D6325" w:rsidRDefault="425D6325" w:rsidP="425D6325">
            <w:pPr>
              <w:rPr>
                <w:rFonts w:ascii="Calibri" w:eastAsia="Calibri" w:hAnsi="Calibri" w:cs="Calibri"/>
                <w:b/>
                <w:bCs/>
                <w:color w:val="000000" w:themeColor="text1"/>
              </w:rPr>
            </w:pPr>
            <w:r w:rsidRPr="425D6325">
              <w:rPr>
                <w:rFonts w:ascii="Calibri" w:eastAsia="Calibri" w:hAnsi="Calibri" w:cs="Calibri"/>
                <w:b/>
                <w:bCs/>
                <w:color w:val="000000" w:themeColor="text1"/>
              </w:rPr>
              <w:t>IDENTIFICADOR CASO DE USO:</w:t>
            </w:r>
            <w:r w:rsidRPr="425D6325">
              <w:rPr>
                <w:rFonts w:ascii="Calibri" w:eastAsia="Calibri" w:hAnsi="Calibri" w:cs="Calibri"/>
                <w:b/>
                <w:bCs/>
                <w:color w:val="000000" w:themeColor="text1"/>
                <w:lang w:val="es-EC"/>
              </w:rPr>
              <w:t> </w:t>
            </w:r>
          </w:p>
          <w:p w14:paraId="1AECA2F6" w14:textId="44F392D0" w:rsidR="425D6325" w:rsidRDefault="425D6325" w:rsidP="425D6325">
            <w:pPr>
              <w:rPr>
                <w:rFonts w:ascii="Calibri" w:eastAsia="Calibri" w:hAnsi="Calibri" w:cs="Calibri"/>
                <w:b/>
                <w:bCs/>
                <w:color w:val="000000" w:themeColor="text1"/>
              </w:rPr>
            </w:pPr>
            <w:r w:rsidRPr="425D6325">
              <w:rPr>
                <w:rFonts w:ascii="Calibri" w:eastAsia="Calibri" w:hAnsi="Calibri" w:cs="Calibri"/>
                <w:b/>
                <w:bCs/>
                <w:color w:val="000000" w:themeColor="text1"/>
              </w:rPr>
              <w:t>CU-</w:t>
            </w:r>
            <w:r w:rsidRPr="425D6325">
              <w:rPr>
                <w:rFonts w:ascii="Calibri" w:eastAsia="Calibri" w:hAnsi="Calibri" w:cs="Calibri"/>
                <w:b/>
                <w:bCs/>
                <w:color w:val="000000" w:themeColor="text1"/>
                <w:sz w:val="22"/>
                <w:szCs w:val="22"/>
                <w:lang w:val="es-EC"/>
              </w:rPr>
              <w:t xml:space="preserve"> 2</w:t>
            </w:r>
          </w:p>
        </w:tc>
        <w:tc>
          <w:tcPr>
            <w:tcW w:w="4410"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3A480F" w14:textId="0A25E561"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NOMBRE:</w:t>
            </w:r>
            <w:r w:rsidRPr="425D6325">
              <w:rPr>
                <w:rFonts w:ascii="Calibri" w:eastAsia="Calibri" w:hAnsi="Calibri" w:cs="Calibri"/>
                <w:color w:val="000000" w:themeColor="text1"/>
                <w:lang w:val="es-EC"/>
              </w:rPr>
              <w:t> </w:t>
            </w:r>
          </w:p>
          <w:p w14:paraId="28D89CED" w14:textId="03A088D7" w:rsidR="425D6325" w:rsidRDefault="425D6325" w:rsidP="425D6325">
            <w:pPr>
              <w:rPr>
                <w:rFonts w:ascii="Calibri" w:eastAsia="Calibri" w:hAnsi="Calibri" w:cs="Calibri"/>
                <w:color w:val="000000" w:themeColor="text1"/>
              </w:rPr>
            </w:pPr>
            <w:r w:rsidRPr="425D6325">
              <w:rPr>
                <w:rFonts w:ascii="Calibri" w:eastAsia="Calibri" w:hAnsi="Calibri" w:cs="Calibri"/>
                <w:color w:val="000000" w:themeColor="text1"/>
              </w:rPr>
              <w:t>Actualizar usuario</w:t>
            </w:r>
          </w:p>
        </w:tc>
      </w:tr>
      <w:tr w:rsidR="425D6325" w14:paraId="44663E67" w14:textId="77777777" w:rsidTr="033AB623">
        <w:tc>
          <w:tcPr>
            <w:tcW w:w="6000" w:type="dxa"/>
            <w:gridSpan w:val="3"/>
            <w:tcBorders>
              <w:top w:val="single" w:sz="6" w:space="0" w:color="auto"/>
              <w:left w:val="single" w:sz="6" w:space="0" w:color="auto"/>
              <w:bottom w:val="single" w:sz="6" w:space="0" w:color="auto"/>
              <w:right w:val="single" w:sz="6" w:space="0" w:color="auto"/>
            </w:tcBorders>
          </w:tcPr>
          <w:p w14:paraId="4F6F0501" w14:textId="703891D2"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COMPLEJIDAD:</w:t>
            </w:r>
            <w:r w:rsidRPr="425D6325">
              <w:rPr>
                <w:rFonts w:ascii="Calibri" w:eastAsia="Calibri" w:hAnsi="Calibri" w:cs="Calibri"/>
                <w:color w:val="000000" w:themeColor="text1"/>
                <w:lang w:val="es-EC"/>
              </w:rPr>
              <w:t> </w:t>
            </w:r>
          </w:p>
          <w:p w14:paraId="7648287A" w14:textId="1CF2A847" w:rsidR="425D6325" w:rsidRDefault="425D6325" w:rsidP="425D6325">
            <w:pPr>
              <w:jc w:val="both"/>
              <w:rPr>
                <w:rFonts w:ascii="Calibri" w:eastAsia="Calibri" w:hAnsi="Calibri" w:cs="Calibri"/>
                <w:color w:val="000000" w:themeColor="text1"/>
              </w:rPr>
            </w:pPr>
            <w:r w:rsidRPr="425D6325">
              <w:rPr>
                <w:rFonts w:ascii="Calibri" w:eastAsia="Calibri" w:hAnsi="Calibri" w:cs="Calibri"/>
                <w:color w:val="000000" w:themeColor="text1"/>
              </w:rPr>
              <w:t>Alta</w:t>
            </w:r>
          </w:p>
        </w:tc>
        <w:tc>
          <w:tcPr>
            <w:tcW w:w="2970" w:type="dxa"/>
            <w:tcBorders>
              <w:top w:val="single" w:sz="6" w:space="0" w:color="auto"/>
              <w:left w:val="single" w:sz="6" w:space="0" w:color="auto"/>
              <w:bottom w:val="single" w:sz="6" w:space="0" w:color="auto"/>
              <w:right w:val="single" w:sz="6" w:space="0" w:color="auto"/>
            </w:tcBorders>
          </w:tcPr>
          <w:p w14:paraId="4EDD346B" w14:textId="52805A1D"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PRIORIDAD:</w:t>
            </w:r>
            <w:r w:rsidRPr="425D6325">
              <w:rPr>
                <w:rFonts w:ascii="Calibri" w:eastAsia="Calibri" w:hAnsi="Calibri" w:cs="Calibri"/>
                <w:color w:val="000000" w:themeColor="text1"/>
                <w:lang w:val="es-EC"/>
              </w:rPr>
              <w:t> </w:t>
            </w:r>
          </w:p>
          <w:p w14:paraId="1E94B155" w14:textId="35BDDDA7" w:rsidR="425D6325" w:rsidRDefault="425D6325" w:rsidP="425D6325">
            <w:pPr>
              <w:rPr>
                <w:rFonts w:ascii="Calibri" w:eastAsia="Calibri" w:hAnsi="Calibri" w:cs="Calibri"/>
                <w:color w:val="000000" w:themeColor="text1"/>
              </w:rPr>
            </w:pPr>
            <w:r w:rsidRPr="425D6325">
              <w:rPr>
                <w:rFonts w:ascii="Calibri" w:eastAsia="Calibri" w:hAnsi="Calibri" w:cs="Calibri"/>
                <w:color w:val="000000" w:themeColor="text1"/>
              </w:rPr>
              <w:t>Alta</w:t>
            </w:r>
          </w:p>
        </w:tc>
      </w:tr>
      <w:tr w:rsidR="425D6325" w14:paraId="41D639D9" w14:textId="77777777" w:rsidTr="033AB623">
        <w:trPr>
          <w:trHeight w:val="330"/>
        </w:trPr>
        <w:tc>
          <w:tcPr>
            <w:tcW w:w="8970" w:type="dxa"/>
            <w:gridSpan w:val="4"/>
            <w:tcBorders>
              <w:top w:val="single" w:sz="6" w:space="0" w:color="auto"/>
              <w:left w:val="single" w:sz="6" w:space="0" w:color="auto"/>
              <w:bottom w:val="single" w:sz="6" w:space="0" w:color="auto"/>
              <w:right w:val="single" w:sz="6" w:space="0" w:color="auto"/>
            </w:tcBorders>
          </w:tcPr>
          <w:p w14:paraId="5FC30B05" w14:textId="5F594800"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REQUERIMIENTO FUNCIONAL ASOCIADO:</w:t>
            </w:r>
            <w:r w:rsidRPr="425D6325">
              <w:rPr>
                <w:rFonts w:ascii="Calibri" w:eastAsia="Calibri" w:hAnsi="Calibri" w:cs="Calibri"/>
                <w:color w:val="000000" w:themeColor="text1"/>
                <w:lang w:val="es-EC"/>
              </w:rPr>
              <w:t> </w:t>
            </w:r>
          </w:p>
          <w:p w14:paraId="7C23029C" w14:textId="118F47A3" w:rsidR="425D6325" w:rsidRDefault="33BB8F06" w:rsidP="425D6325">
            <w:pPr>
              <w:jc w:val="both"/>
              <w:rPr>
                <w:rFonts w:ascii="Calibri" w:eastAsia="Calibri" w:hAnsi="Calibri" w:cs="Calibri"/>
                <w:color w:val="000000" w:themeColor="text1"/>
              </w:rPr>
            </w:pPr>
            <w:r w:rsidRPr="33BB8F06">
              <w:rPr>
                <w:rFonts w:ascii="Calibri" w:eastAsia="Calibri" w:hAnsi="Calibri" w:cs="Calibri"/>
                <w:color w:val="000000" w:themeColor="text1"/>
              </w:rPr>
              <w:t>RF-30.</w:t>
            </w:r>
          </w:p>
        </w:tc>
      </w:tr>
      <w:tr w:rsidR="425D6325" w14:paraId="6D3B06E7" w14:textId="77777777" w:rsidTr="033AB623">
        <w:tc>
          <w:tcPr>
            <w:tcW w:w="8970" w:type="dxa"/>
            <w:gridSpan w:val="4"/>
            <w:tcBorders>
              <w:top w:val="single" w:sz="6" w:space="0" w:color="auto"/>
              <w:left w:val="single" w:sz="6" w:space="0" w:color="auto"/>
              <w:bottom w:val="single" w:sz="6" w:space="0" w:color="auto"/>
              <w:right w:val="single" w:sz="6" w:space="0" w:color="auto"/>
            </w:tcBorders>
          </w:tcPr>
          <w:p w14:paraId="7B847C0E" w14:textId="16F8FAB2"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ACTORES:</w:t>
            </w:r>
            <w:r w:rsidRPr="425D6325">
              <w:rPr>
                <w:rFonts w:ascii="Calibri" w:eastAsia="Calibri" w:hAnsi="Calibri" w:cs="Calibri"/>
                <w:color w:val="000000" w:themeColor="text1"/>
                <w:lang w:val="es-EC"/>
              </w:rPr>
              <w:t> </w:t>
            </w:r>
          </w:p>
          <w:p w14:paraId="38FD7C9F" w14:textId="116961A0" w:rsidR="425D6325" w:rsidRDefault="425D6325" w:rsidP="425D6325">
            <w:pPr>
              <w:rPr>
                <w:rFonts w:ascii="Calibri" w:eastAsia="Calibri" w:hAnsi="Calibri" w:cs="Calibri"/>
                <w:color w:val="000000" w:themeColor="text1"/>
              </w:rPr>
            </w:pPr>
            <w:r w:rsidRPr="425D6325">
              <w:rPr>
                <w:rFonts w:ascii="Calibri" w:eastAsia="Calibri" w:hAnsi="Calibri" w:cs="Calibri"/>
                <w:color w:val="000000" w:themeColor="text1"/>
                <w:lang w:val="es-EC"/>
              </w:rPr>
              <w:t xml:space="preserve">Alcaide, </w:t>
            </w:r>
            <w:r w:rsidR="000B1DEF">
              <w:rPr>
                <w:rFonts w:ascii="Calibri" w:eastAsia="Calibri" w:hAnsi="Calibri" w:cs="Calibri"/>
                <w:color w:val="000000" w:themeColor="text1"/>
                <w:lang w:val="es-EC"/>
              </w:rPr>
              <w:t>A</w:t>
            </w:r>
            <w:r w:rsidRPr="425D6325">
              <w:rPr>
                <w:rFonts w:ascii="Calibri" w:eastAsia="Calibri" w:hAnsi="Calibri" w:cs="Calibri"/>
                <w:color w:val="000000" w:themeColor="text1"/>
                <w:lang w:val="es-EC"/>
              </w:rPr>
              <w:t>dministrador.</w:t>
            </w:r>
          </w:p>
        </w:tc>
      </w:tr>
      <w:tr w:rsidR="425D6325" w14:paraId="0C275786" w14:textId="77777777" w:rsidTr="033AB623">
        <w:tc>
          <w:tcPr>
            <w:tcW w:w="8970" w:type="dxa"/>
            <w:gridSpan w:val="4"/>
            <w:tcBorders>
              <w:top w:val="single" w:sz="6" w:space="0" w:color="auto"/>
              <w:left w:val="single" w:sz="6" w:space="0" w:color="auto"/>
              <w:bottom w:val="single" w:sz="6" w:space="0" w:color="auto"/>
              <w:right w:val="single" w:sz="6" w:space="0" w:color="auto"/>
            </w:tcBorders>
          </w:tcPr>
          <w:p w14:paraId="044EF37C" w14:textId="2E80831D"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CASOS DE USO ASOCIADOS:</w:t>
            </w:r>
            <w:r w:rsidRPr="425D6325">
              <w:rPr>
                <w:rFonts w:ascii="Calibri" w:eastAsia="Calibri" w:hAnsi="Calibri" w:cs="Calibri"/>
                <w:color w:val="000000" w:themeColor="text1"/>
                <w:lang w:val="es-EC"/>
              </w:rPr>
              <w:t> </w:t>
            </w:r>
          </w:p>
          <w:p w14:paraId="08C97294" w14:textId="49F078FF" w:rsidR="425D6325" w:rsidRDefault="425D6325" w:rsidP="425D6325">
            <w:pPr>
              <w:rPr>
                <w:rFonts w:ascii="Calibri" w:eastAsia="Calibri" w:hAnsi="Calibri" w:cs="Calibri"/>
                <w:color w:val="000000" w:themeColor="text1"/>
              </w:rPr>
            </w:pPr>
            <w:r w:rsidRPr="425D6325">
              <w:rPr>
                <w:rFonts w:ascii="Calibri" w:eastAsia="Calibri" w:hAnsi="Calibri" w:cs="Calibri"/>
                <w:color w:val="000000" w:themeColor="text1"/>
              </w:rPr>
              <w:t>Por determinar.</w:t>
            </w:r>
          </w:p>
        </w:tc>
      </w:tr>
      <w:tr w:rsidR="425D6325" w14:paraId="7309859C" w14:textId="77777777" w:rsidTr="033AB623">
        <w:tc>
          <w:tcPr>
            <w:tcW w:w="8970" w:type="dxa"/>
            <w:gridSpan w:val="4"/>
            <w:tcBorders>
              <w:top w:val="single" w:sz="6" w:space="0" w:color="auto"/>
              <w:left w:val="single" w:sz="6" w:space="0" w:color="auto"/>
              <w:bottom w:val="single" w:sz="6" w:space="0" w:color="auto"/>
              <w:right w:val="single" w:sz="6" w:space="0" w:color="auto"/>
            </w:tcBorders>
          </w:tcPr>
          <w:p w14:paraId="23E2007D" w14:textId="20B65E04"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DESCRIPCIÓN:</w:t>
            </w:r>
            <w:r w:rsidRPr="425D6325">
              <w:rPr>
                <w:rFonts w:ascii="Calibri" w:eastAsia="Calibri" w:hAnsi="Calibri" w:cs="Calibri"/>
                <w:color w:val="000000" w:themeColor="text1"/>
                <w:lang w:val="es-EC"/>
              </w:rPr>
              <w:t> </w:t>
            </w:r>
          </w:p>
          <w:p w14:paraId="75C4B85C" w14:textId="42E05363" w:rsidR="425D6325" w:rsidRDefault="425D6325" w:rsidP="425D6325">
            <w:pPr>
              <w:rPr>
                <w:rFonts w:ascii="Calibri" w:eastAsia="Calibri" w:hAnsi="Calibri" w:cs="Calibri"/>
                <w:color w:val="000000" w:themeColor="text1"/>
                <w:lang w:val="es-EC"/>
              </w:rPr>
            </w:pPr>
            <w:r w:rsidRPr="425D6325">
              <w:rPr>
                <w:rFonts w:ascii="Calibri" w:eastAsia="Calibri" w:hAnsi="Calibri" w:cs="Calibri"/>
                <w:color w:val="000000" w:themeColor="text1"/>
              </w:rPr>
              <w:t>El sistema permitirá actualizar a los distintos usuarios.</w:t>
            </w:r>
          </w:p>
        </w:tc>
      </w:tr>
      <w:tr w:rsidR="425D6325" w14:paraId="009A9937" w14:textId="77777777" w:rsidTr="033AB623">
        <w:tc>
          <w:tcPr>
            <w:tcW w:w="8970" w:type="dxa"/>
            <w:gridSpan w:val="4"/>
            <w:tcBorders>
              <w:top w:val="single" w:sz="6" w:space="0" w:color="auto"/>
              <w:left w:val="single" w:sz="6" w:space="0" w:color="auto"/>
              <w:bottom w:val="single" w:sz="6" w:space="0" w:color="auto"/>
              <w:right w:val="single" w:sz="6" w:space="0" w:color="auto"/>
            </w:tcBorders>
          </w:tcPr>
          <w:p w14:paraId="439CF295" w14:textId="25A9C1D9"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NOTAS:</w:t>
            </w:r>
            <w:r w:rsidRPr="425D6325">
              <w:rPr>
                <w:rFonts w:ascii="Calibri" w:eastAsia="Calibri" w:hAnsi="Calibri" w:cs="Calibri"/>
                <w:color w:val="000000" w:themeColor="text1"/>
                <w:lang w:val="es-EC"/>
              </w:rPr>
              <w:t> </w:t>
            </w:r>
          </w:p>
          <w:p w14:paraId="3CCC9EED" w14:textId="33465BFA" w:rsidR="425D6325" w:rsidRDefault="425D6325" w:rsidP="425D6325">
            <w:pPr>
              <w:spacing w:line="259" w:lineRule="auto"/>
              <w:rPr>
                <w:rFonts w:ascii="Calibri" w:eastAsia="Calibri" w:hAnsi="Calibri" w:cs="Calibri"/>
                <w:color w:val="000000" w:themeColor="text1"/>
              </w:rPr>
            </w:pPr>
            <w:r w:rsidRPr="425D6325">
              <w:rPr>
                <w:rFonts w:ascii="Calibri" w:eastAsia="Calibri" w:hAnsi="Calibri" w:cs="Calibri"/>
                <w:color w:val="000000" w:themeColor="text1"/>
              </w:rPr>
              <w:t>Los usuarios que consten en el sistema cada cierto tiempo se actualizará los datos.</w:t>
            </w:r>
          </w:p>
        </w:tc>
      </w:tr>
      <w:tr w:rsidR="425D6325" w14:paraId="1D53967D" w14:textId="77777777" w:rsidTr="033AB623">
        <w:trPr>
          <w:trHeight w:val="660"/>
        </w:trPr>
        <w:tc>
          <w:tcPr>
            <w:tcW w:w="8970" w:type="dxa"/>
            <w:gridSpan w:val="4"/>
            <w:tcBorders>
              <w:top w:val="single" w:sz="6" w:space="0" w:color="auto"/>
              <w:left w:val="single" w:sz="6" w:space="0" w:color="auto"/>
              <w:bottom w:val="single" w:sz="6" w:space="0" w:color="auto"/>
              <w:right w:val="single" w:sz="6" w:space="0" w:color="auto"/>
            </w:tcBorders>
          </w:tcPr>
          <w:p w14:paraId="62B11CA4" w14:textId="52E1603A"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 xml:space="preserve">CRITERIOS DE ACEPTACIÓN: </w:t>
            </w:r>
          </w:p>
          <w:p w14:paraId="4D4FDE9C" w14:textId="74BAE819" w:rsidR="425D6325" w:rsidRDefault="425D6325" w:rsidP="425D6325">
            <w:pPr>
              <w:spacing w:line="259" w:lineRule="auto"/>
              <w:rPr>
                <w:rFonts w:ascii="Calibri" w:eastAsia="Calibri" w:hAnsi="Calibri" w:cs="Calibri"/>
                <w:color w:val="000000" w:themeColor="text1"/>
                <w:lang w:val="es-EC"/>
              </w:rPr>
            </w:pPr>
            <w:r w:rsidRPr="425D6325">
              <w:rPr>
                <w:rFonts w:ascii="Calibri" w:eastAsia="Calibri" w:hAnsi="Calibri" w:cs="Calibri"/>
                <w:color w:val="000000" w:themeColor="text1"/>
                <w:lang w:val="es-EC"/>
              </w:rPr>
              <w:t>Los datos del usuario están actualizados.</w:t>
            </w:r>
          </w:p>
        </w:tc>
      </w:tr>
      <w:tr w:rsidR="425D6325" w14:paraId="7350A2F9" w14:textId="77777777" w:rsidTr="033AB623">
        <w:trPr>
          <w:trHeight w:val="345"/>
        </w:trPr>
        <w:tc>
          <w:tcPr>
            <w:tcW w:w="8970" w:type="dxa"/>
            <w:gridSpan w:val="4"/>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F479D2" w14:textId="1DAD2FD7"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ESCENARIOS: </w:t>
            </w:r>
            <w:r w:rsidRPr="425D6325">
              <w:rPr>
                <w:rFonts w:ascii="Calibri" w:eastAsia="Calibri" w:hAnsi="Calibri" w:cs="Calibri"/>
                <w:color w:val="000000" w:themeColor="text1"/>
                <w:lang w:val="es-EC"/>
              </w:rPr>
              <w:t> </w:t>
            </w:r>
          </w:p>
        </w:tc>
      </w:tr>
      <w:tr w:rsidR="425D6325" w14:paraId="28D11820" w14:textId="77777777" w:rsidTr="033AB623">
        <w:trPr>
          <w:trHeight w:val="1665"/>
        </w:trPr>
        <w:tc>
          <w:tcPr>
            <w:tcW w:w="1095" w:type="dxa"/>
            <w:tcBorders>
              <w:top w:val="single" w:sz="6" w:space="0" w:color="auto"/>
              <w:left w:val="single" w:sz="6" w:space="0" w:color="auto"/>
              <w:bottom w:val="single" w:sz="6" w:space="0" w:color="auto"/>
              <w:right w:val="single" w:sz="6" w:space="0" w:color="auto"/>
            </w:tcBorders>
          </w:tcPr>
          <w:p w14:paraId="36391862" w14:textId="7C76E749" w:rsidR="425D6325" w:rsidRDefault="6DA5C36A" w:rsidP="425D6325">
            <w:pPr>
              <w:rPr>
                <w:rFonts w:ascii="Calibri" w:eastAsia="Calibri" w:hAnsi="Calibri" w:cs="Calibri"/>
                <w:color w:val="000000" w:themeColor="text1"/>
                <w:lang w:val="es-EC"/>
              </w:rPr>
            </w:pPr>
            <w:r w:rsidRPr="6DA5C36A">
              <w:rPr>
                <w:rFonts w:ascii="Calibri" w:eastAsia="Calibri" w:hAnsi="Calibri" w:cs="Calibri"/>
                <w:b/>
                <w:bCs/>
                <w:color w:val="000000" w:themeColor="text1"/>
              </w:rPr>
              <w:t>ES-2-1</w:t>
            </w:r>
          </w:p>
          <w:p w14:paraId="6A7DD04A" w14:textId="13D0AA9D" w:rsidR="425D6325" w:rsidRDefault="425D6325" w:rsidP="425D6325">
            <w:pPr>
              <w:ind w:left="360"/>
              <w:rPr>
                <w:rFonts w:ascii="Calibri" w:eastAsia="Calibri" w:hAnsi="Calibri" w:cs="Calibri"/>
                <w:color w:val="0000FF"/>
              </w:rPr>
            </w:pPr>
            <w:r w:rsidRPr="425D6325">
              <w:rPr>
                <w:rFonts w:ascii="Calibri" w:eastAsia="Calibri" w:hAnsi="Calibri" w:cs="Calibri"/>
                <w:color w:val="0000FF"/>
                <w:lang w:val="es-EC"/>
              </w:rPr>
              <w:t> </w:t>
            </w:r>
          </w:p>
        </w:tc>
        <w:tc>
          <w:tcPr>
            <w:tcW w:w="7875" w:type="dxa"/>
            <w:gridSpan w:val="3"/>
            <w:tcBorders>
              <w:top w:val="single" w:sz="6" w:space="0" w:color="auto"/>
              <w:left w:val="single" w:sz="6" w:space="0" w:color="auto"/>
              <w:bottom w:val="single" w:sz="6" w:space="0" w:color="auto"/>
              <w:right w:val="single" w:sz="6" w:space="0" w:color="auto"/>
            </w:tcBorders>
          </w:tcPr>
          <w:p w14:paraId="0BF2F653" w14:textId="3CB0B627" w:rsidR="425D6325" w:rsidRDefault="033AB623" w:rsidP="60042EE9">
            <w:pPr>
              <w:rPr>
                <w:rFonts w:ascii="Calibri" w:eastAsia="Calibri" w:hAnsi="Calibri" w:cs="Calibri"/>
                <w:color w:val="000000" w:themeColor="text1"/>
              </w:rPr>
            </w:pPr>
            <w:r w:rsidRPr="033AB623">
              <w:rPr>
                <w:rFonts w:ascii="Calibri" w:eastAsia="Calibri" w:hAnsi="Calibri" w:cs="Calibri"/>
                <w:b/>
                <w:bCs/>
                <w:color w:val="000000" w:themeColor="text1"/>
              </w:rPr>
              <w:t xml:space="preserve">DESCRIPCIÓN: </w:t>
            </w:r>
            <w:r w:rsidRPr="033AB623">
              <w:rPr>
                <w:rFonts w:ascii="Calibri" w:eastAsia="Calibri" w:hAnsi="Calibri" w:cs="Calibri"/>
                <w:color w:val="000000" w:themeColor="text1"/>
              </w:rPr>
              <w:t>Actualización de usuario exitosa, porque los datos ingresados son correctos.</w:t>
            </w:r>
          </w:p>
          <w:p w14:paraId="51DDF76C" w14:textId="184D720E" w:rsidR="425D6325" w:rsidRDefault="60042EE9" w:rsidP="60042EE9">
            <w:pPr>
              <w:rPr>
                <w:rFonts w:ascii="Calibri" w:eastAsia="Calibri" w:hAnsi="Calibri" w:cs="Calibri"/>
                <w:color w:val="000000" w:themeColor="text1"/>
              </w:rPr>
            </w:pPr>
            <w:r w:rsidRPr="60042EE9">
              <w:rPr>
                <w:rFonts w:ascii="Calibri" w:eastAsia="Calibri" w:hAnsi="Calibri" w:cs="Calibri"/>
                <w:b/>
                <w:bCs/>
                <w:color w:val="000000" w:themeColor="text1"/>
              </w:rPr>
              <w:t>SUPOSICIONES/ASUNCIONES</w:t>
            </w:r>
            <w:r w:rsidRPr="60042EE9">
              <w:rPr>
                <w:rFonts w:ascii="Calibri" w:eastAsia="Calibri" w:hAnsi="Calibri" w:cs="Calibri"/>
                <w:i/>
                <w:iCs/>
                <w:color w:val="000000" w:themeColor="text1"/>
              </w:rPr>
              <w:t xml:space="preserve">: </w:t>
            </w:r>
          </w:p>
          <w:p w14:paraId="2361B128" w14:textId="217E8411" w:rsidR="425D6325" w:rsidRDefault="425D6325">
            <w:pPr>
              <w:pStyle w:val="Prrafodelista"/>
              <w:numPr>
                <w:ilvl w:val="0"/>
                <w:numId w:val="187"/>
              </w:numPr>
              <w:spacing w:line="259" w:lineRule="auto"/>
              <w:rPr>
                <w:rFonts w:ascii="Calibri" w:eastAsia="Calibri" w:hAnsi="Calibri" w:cs="Calibri"/>
                <w:color w:val="000000" w:themeColor="text1"/>
                <w:lang w:val="es-EC"/>
              </w:rPr>
            </w:pPr>
            <w:r w:rsidRPr="425D6325">
              <w:rPr>
                <w:rFonts w:ascii="Calibri" w:eastAsia="Calibri" w:hAnsi="Calibri" w:cs="Calibri"/>
                <w:color w:val="000000" w:themeColor="text1"/>
                <w:lang w:val="es-EC"/>
              </w:rPr>
              <w:t>El administrador actualizara los datos de los usuarios en el sistema</w:t>
            </w:r>
          </w:p>
          <w:p w14:paraId="4B389C36" w14:textId="2C38E678" w:rsidR="425D6325" w:rsidRDefault="425D6325">
            <w:pPr>
              <w:pStyle w:val="Prrafodelista"/>
              <w:numPr>
                <w:ilvl w:val="0"/>
                <w:numId w:val="187"/>
              </w:numPr>
              <w:spacing w:line="259" w:lineRule="auto"/>
              <w:rPr>
                <w:color w:val="000000" w:themeColor="text1"/>
                <w:lang w:val="es-EC"/>
              </w:rPr>
            </w:pPr>
            <w:r w:rsidRPr="425D6325">
              <w:rPr>
                <w:rFonts w:ascii="Calibri" w:eastAsia="Calibri" w:hAnsi="Calibri" w:cs="Calibri"/>
                <w:color w:val="000000" w:themeColor="text1"/>
                <w:lang w:val="es-EC"/>
              </w:rPr>
              <w:t>El sistema guardara los datos ingresados</w:t>
            </w:r>
          </w:p>
          <w:p w14:paraId="1579CCA3" w14:textId="0668065B"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RESULTADOS:</w:t>
            </w:r>
            <w:r w:rsidRPr="425D6325">
              <w:rPr>
                <w:rFonts w:ascii="Calibri" w:eastAsia="Calibri" w:hAnsi="Calibri" w:cs="Calibri"/>
                <w:i/>
                <w:iCs/>
                <w:color w:val="000000" w:themeColor="text1"/>
              </w:rPr>
              <w:t xml:space="preserve"> </w:t>
            </w:r>
          </w:p>
          <w:p w14:paraId="16A2F46E" w14:textId="73BD9CB1" w:rsidR="425D6325" w:rsidRDefault="425D6325">
            <w:pPr>
              <w:pStyle w:val="Prrafodelista"/>
              <w:numPr>
                <w:ilvl w:val="0"/>
                <w:numId w:val="186"/>
              </w:numPr>
              <w:spacing w:line="259" w:lineRule="auto"/>
              <w:rPr>
                <w:rFonts w:ascii="Calibri" w:eastAsia="Calibri" w:hAnsi="Calibri" w:cs="Calibri"/>
                <w:color w:val="000000" w:themeColor="text1"/>
              </w:rPr>
            </w:pPr>
            <w:r w:rsidRPr="425D6325">
              <w:rPr>
                <w:rFonts w:ascii="Calibri" w:eastAsia="Calibri" w:hAnsi="Calibri" w:cs="Calibri"/>
                <w:color w:val="000000" w:themeColor="text1"/>
                <w:lang w:val="es-EC"/>
              </w:rPr>
              <w:t>El usuario ha sido actualizado correctamente</w:t>
            </w:r>
          </w:p>
        </w:tc>
      </w:tr>
      <w:tr w:rsidR="425D6325" w14:paraId="56825DFB" w14:textId="77777777" w:rsidTr="033AB623">
        <w:trPr>
          <w:trHeight w:val="1665"/>
        </w:trPr>
        <w:tc>
          <w:tcPr>
            <w:tcW w:w="1095" w:type="dxa"/>
            <w:tcBorders>
              <w:top w:val="single" w:sz="6" w:space="0" w:color="auto"/>
              <w:left w:val="single" w:sz="6" w:space="0" w:color="auto"/>
              <w:bottom w:val="single" w:sz="6" w:space="0" w:color="auto"/>
              <w:right w:val="single" w:sz="6" w:space="0" w:color="auto"/>
            </w:tcBorders>
          </w:tcPr>
          <w:p w14:paraId="799AA4B5" w14:textId="64652403" w:rsidR="425D6325" w:rsidRDefault="6DA5C36A" w:rsidP="425D6325">
            <w:pPr>
              <w:rPr>
                <w:rFonts w:ascii="Calibri" w:eastAsia="Calibri" w:hAnsi="Calibri" w:cs="Calibri"/>
                <w:b/>
                <w:bCs/>
                <w:color w:val="000000" w:themeColor="text1"/>
                <w:lang w:val="es-EC"/>
              </w:rPr>
            </w:pPr>
            <w:r w:rsidRPr="6DA5C36A">
              <w:rPr>
                <w:rFonts w:ascii="Calibri" w:eastAsia="Calibri" w:hAnsi="Calibri" w:cs="Calibri"/>
                <w:b/>
                <w:bCs/>
                <w:color w:val="000000" w:themeColor="text1"/>
              </w:rPr>
              <w:t>ES-2-2</w:t>
            </w:r>
          </w:p>
          <w:p w14:paraId="61A0EDCA" w14:textId="494EF812" w:rsidR="425D6325" w:rsidRDefault="425D6325" w:rsidP="425D6325">
            <w:pPr>
              <w:ind w:left="360"/>
              <w:rPr>
                <w:rFonts w:ascii="Calibri" w:eastAsia="Calibri" w:hAnsi="Calibri" w:cs="Calibri"/>
                <w:color w:val="0000FF"/>
              </w:rPr>
            </w:pPr>
            <w:r w:rsidRPr="425D6325">
              <w:rPr>
                <w:rFonts w:ascii="Calibri" w:eastAsia="Calibri" w:hAnsi="Calibri" w:cs="Calibri"/>
                <w:color w:val="0000FF"/>
                <w:lang w:val="es-EC"/>
              </w:rPr>
              <w:t> </w:t>
            </w:r>
          </w:p>
        </w:tc>
        <w:tc>
          <w:tcPr>
            <w:tcW w:w="7875" w:type="dxa"/>
            <w:gridSpan w:val="3"/>
            <w:tcBorders>
              <w:top w:val="single" w:sz="6" w:space="0" w:color="auto"/>
              <w:left w:val="single" w:sz="6" w:space="0" w:color="auto"/>
              <w:bottom w:val="single" w:sz="6" w:space="0" w:color="auto"/>
              <w:right w:val="single" w:sz="6" w:space="0" w:color="auto"/>
            </w:tcBorders>
          </w:tcPr>
          <w:p w14:paraId="12310043" w14:textId="38514702" w:rsidR="425D6325" w:rsidRDefault="60042EE9" w:rsidP="425D6325">
            <w:pPr>
              <w:rPr>
                <w:rFonts w:ascii="Calibri" w:eastAsia="Calibri" w:hAnsi="Calibri" w:cs="Calibri"/>
                <w:color w:val="000000" w:themeColor="text1"/>
              </w:rPr>
            </w:pPr>
            <w:r w:rsidRPr="60042EE9">
              <w:rPr>
                <w:rFonts w:ascii="Calibri" w:eastAsia="Calibri" w:hAnsi="Calibri" w:cs="Calibri"/>
                <w:b/>
                <w:bCs/>
                <w:color w:val="000000" w:themeColor="text1"/>
              </w:rPr>
              <w:t xml:space="preserve">DESCRIPCIÓN: </w:t>
            </w:r>
            <w:r w:rsidRPr="60042EE9">
              <w:rPr>
                <w:rFonts w:ascii="Calibri" w:eastAsia="Calibri" w:hAnsi="Calibri" w:cs="Calibri"/>
                <w:color w:val="000000" w:themeColor="text1"/>
              </w:rPr>
              <w:t>Actualización de usuario incorrecta por datos erróneos</w:t>
            </w:r>
          </w:p>
          <w:p w14:paraId="51578024" w14:textId="006BCCF3"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SUPOSICIONES/ASUNCIONES</w:t>
            </w:r>
            <w:r w:rsidRPr="425D6325">
              <w:rPr>
                <w:rFonts w:ascii="Calibri" w:eastAsia="Calibri" w:hAnsi="Calibri" w:cs="Calibri"/>
                <w:i/>
                <w:iCs/>
                <w:color w:val="000000" w:themeColor="text1"/>
              </w:rPr>
              <w:t xml:space="preserve">: </w:t>
            </w:r>
          </w:p>
          <w:p w14:paraId="20627010" w14:textId="15611D97" w:rsidR="425D6325" w:rsidRDefault="425D6325">
            <w:pPr>
              <w:pStyle w:val="Prrafodelista"/>
              <w:numPr>
                <w:ilvl w:val="0"/>
                <w:numId w:val="187"/>
              </w:numPr>
              <w:rPr>
                <w:rFonts w:ascii="Calibri" w:eastAsia="Calibri" w:hAnsi="Calibri" w:cs="Calibri"/>
                <w:i/>
                <w:iCs/>
                <w:color w:val="000000" w:themeColor="text1"/>
              </w:rPr>
            </w:pPr>
            <w:r w:rsidRPr="425D6325">
              <w:rPr>
                <w:rFonts w:ascii="Calibri" w:eastAsia="Calibri" w:hAnsi="Calibri" w:cs="Calibri"/>
                <w:color w:val="000000" w:themeColor="text1"/>
              </w:rPr>
              <w:t>Los datos ingresados son erróneos</w:t>
            </w:r>
          </w:p>
          <w:p w14:paraId="41E0A88C" w14:textId="2FF62ED1" w:rsidR="425D6325" w:rsidRDefault="425D6325">
            <w:pPr>
              <w:pStyle w:val="Prrafodelista"/>
              <w:numPr>
                <w:ilvl w:val="0"/>
                <w:numId w:val="187"/>
              </w:numPr>
              <w:spacing w:line="259" w:lineRule="auto"/>
              <w:rPr>
                <w:rFonts w:ascii="Calibri" w:eastAsia="Calibri" w:hAnsi="Calibri" w:cs="Calibri"/>
                <w:color w:val="000000" w:themeColor="text1"/>
                <w:lang w:val="es-EC"/>
              </w:rPr>
            </w:pPr>
            <w:r w:rsidRPr="425D6325">
              <w:rPr>
                <w:rFonts w:ascii="Calibri" w:eastAsia="Calibri" w:hAnsi="Calibri" w:cs="Calibri"/>
                <w:color w:val="000000" w:themeColor="text1"/>
                <w:lang w:val="es-EC"/>
              </w:rPr>
              <w:t>El sistema guarda datos incorrectos</w:t>
            </w:r>
          </w:p>
          <w:p w14:paraId="363B1901" w14:textId="202349F9"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RESULTADOS:</w:t>
            </w:r>
            <w:r w:rsidRPr="425D6325">
              <w:rPr>
                <w:rFonts w:ascii="Calibri" w:eastAsia="Calibri" w:hAnsi="Calibri" w:cs="Calibri"/>
                <w:i/>
                <w:iCs/>
                <w:color w:val="000000" w:themeColor="text1"/>
              </w:rPr>
              <w:t xml:space="preserve"> </w:t>
            </w:r>
          </w:p>
          <w:p w14:paraId="3561484D" w14:textId="16F0FF5F" w:rsidR="425D6325" w:rsidRDefault="1E534AB8">
            <w:pPr>
              <w:pStyle w:val="Prrafodelista"/>
              <w:numPr>
                <w:ilvl w:val="0"/>
                <w:numId w:val="185"/>
              </w:numPr>
              <w:rPr>
                <w:rFonts w:ascii="Calibri" w:eastAsia="Calibri" w:hAnsi="Calibri" w:cs="Calibri"/>
                <w:color w:val="000000" w:themeColor="text1"/>
                <w:lang w:val="es-EC"/>
              </w:rPr>
            </w:pPr>
            <w:r w:rsidRPr="1E534AB8">
              <w:rPr>
                <w:rFonts w:ascii="Calibri" w:eastAsia="Calibri" w:hAnsi="Calibri" w:cs="Calibri"/>
                <w:color w:val="000000" w:themeColor="text1"/>
                <w:lang w:val="es-EC"/>
              </w:rPr>
              <w:t>Los datos guardados y actualizados no son correctos</w:t>
            </w:r>
          </w:p>
          <w:p w14:paraId="65231FAF" w14:textId="6F0C2D07" w:rsidR="425D6325" w:rsidRDefault="425D6325" w:rsidP="425D6325">
            <w:pPr>
              <w:rPr>
                <w:rFonts w:ascii="Segoe UI" w:eastAsia="Segoe UI" w:hAnsi="Segoe UI" w:cs="Segoe UI"/>
                <w:color w:val="000000" w:themeColor="text1"/>
                <w:sz w:val="18"/>
                <w:szCs w:val="18"/>
              </w:rPr>
            </w:pPr>
          </w:p>
        </w:tc>
      </w:tr>
      <w:tr w:rsidR="33BB8F06" w14:paraId="1D7FC0A2" w14:textId="77777777" w:rsidTr="033AB623">
        <w:trPr>
          <w:trHeight w:val="1665"/>
        </w:trPr>
        <w:tc>
          <w:tcPr>
            <w:tcW w:w="1095" w:type="dxa"/>
            <w:tcBorders>
              <w:top w:val="single" w:sz="6" w:space="0" w:color="auto"/>
              <w:left w:val="single" w:sz="6" w:space="0" w:color="auto"/>
              <w:bottom w:val="single" w:sz="6" w:space="0" w:color="auto"/>
              <w:right w:val="single" w:sz="6" w:space="0" w:color="auto"/>
            </w:tcBorders>
          </w:tcPr>
          <w:p w14:paraId="0F09D07F" w14:textId="4E30B2DF" w:rsidR="33BB8F06" w:rsidRDefault="33BB8F06" w:rsidP="33BB8F06">
            <w:pPr>
              <w:rPr>
                <w:rFonts w:ascii="Calibri" w:eastAsia="Calibri" w:hAnsi="Calibri" w:cs="Calibri"/>
                <w:b/>
                <w:bCs/>
                <w:color w:val="000000" w:themeColor="text1"/>
              </w:rPr>
            </w:pPr>
            <w:r w:rsidRPr="33BB8F06">
              <w:rPr>
                <w:rFonts w:ascii="Calibri" w:eastAsia="Calibri" w:hAnsi="Calibri" w:cs="Calibri"/>
                <w:b/>
                <w:bCs/>
                <w:color w:val="000000" w:themeColor="text1"/>
              </w:rPr>
              <w:t>ES-2-3</w:t>
            </w:r>
          </w:p>
        </w:tc>
        <w:tc>
          <w:tcPr>
            <w:tcW w:w="7875" w:type="dxa"/>
            <w:gridSpan w:val="3"/>
            <w:tcBorders>
              <w:top w:val="single" w:sz="6" w:space="0" w:color="auto"/>
              <w:left w:val="single" w:sz="6" w:space="0" w:color="auto"/>
              <w:bottom w:val="single" w:sz="6" w:space="0" w:color="auto"/>
              <w:right w:val="single" w:sz="6" w:space="0" w:color="auto"/>
            </w:tcBorders>
          </w:tcPr>
          <w:p w14:paraId="625B54FF" w14:textId="6E058987" w:rsidR="33BB8F06" w:rsidRDefault="60042EE9" w:rsidP="33BB8F06">
            <w:pPr>
              <w:rPr>
                <w:rFonts w:ascii="Calibri" w:eastAsia="Calibri" w:hAnsi="Calibri" w:cs="Calibri"/>
                <w:color w:val="000000" w:themeColor="text1"/>
              </w:rPr>
            </w:pPr>
            <w:r w:rsidRPr="60042EE9">
              <w:rPr>
                <w:rFonts w:ascii="Calibri" w:eastAsia="Calibri" w:hAnsi="Calibri" w:cs="Calibri"/>
                <w:b/>
                <w:bCs/>
                <w:color w:val="000000" w:themeColor="text1"/>
              </w:rPr>
              <w:t xml:space="preserve">DESCRIPCIÓN: </w:t>
            </w:r>
            <w:r w:rsidRPr="60042EE9">
              <w:rPr>
                <w:rFonts w:ascii="Calibri" w:eastAsia="Calibri" w:hAnsi="Calibri" w:cs="Calibri"/>
                <w:color w:val="000000" w:themeColor="text1"/>
              </w:rPr>
              <w:t>Actualización de usuario no es permitida por parte del sistema, debido a ingreso de signos, acrónimos o símbolos no permitidos.</w:t>
            </w:r>
          </w:p>
          <w:p w14:paraId="0A7C4F1F" w14:textId="006BCCF3" w:rsidR="33BB8F06" w:rsidRDefault="33BB8F06" w:rsidP="33BB8F06">
            <w:pPr>
              <w:rPr>
                <w:rFonts w:ascii="Calibri" w:eastAsia="Calibri" w:hAnsi="Calibri" w:cs="Calibri"/>
                <w:color w:val="000000" w:themeColor="text1"/>
              </w:rPr>
            </w:pPr>
            <w:r w:rsidRPr="33BB8F06">
              <w:rPr>
                <w:rFonts w:ascii="Calibri" w:eastAsia="Calibri" w:hAnsi="Calibri" w:cs="Calibri"/>
                <w:b/>
                <w:bCs/>
                <w:color w:val="000000" w:themeColor="text1"/>
              </w:rPr>
              <w:t>SUPOSICIONES/ASUNCIONES</w:t>
            </w:r>
            <w:r w:rsidRPr="33BB8F06">
              <w:rPr>
                <w:rFonts w:ascii="Calibri" w:eastAsia="Calibri" w:hAnsi="Calibri" w:cs="Calibri"/>
                <w:i/>
                <w:iCs/>
                <w:color w:val="000000" w:themeColor="text1"/>
              </w:rPr>
              <w:t xml:space="preserve">: </w:t>
            </w:r>
          </w:p>
          <w:p w14:paraId="637C5D27" w14:textId="71AF0270" w:rsidR="33BB8F06" w:rsidRDefault="33BB8F06">
            <w:pPr>
              <w:pStyle w:val="Prrafodelista"/>
              <w:numPr>
                <w:ilvl w:val="0"/>
                <w:numId w:val="187"/>
              </w:numPr>
              <w:rPr>
                <w:rFonts w:ascii="Calibri" w:eastAsia="Calibri" w:hAnsi="Calibri" w:cs="Calibri"/>
                <w:i/>
                <w:iCs/>
                <w:color w:val="000000" w:themeColor="text1"/>
              </w:rPr>
            </w:pPr>
            <w:r w:rsidRPr="33BB8F06">
              <w:rPr>
                <w:rFonts w:ascii="Calibri" w:eastAsia="Calibri" w:hAnsi="Calibri" w:cs="Calibri"/>
                <w:color w:val="000000" w:themeColor="text1"/>
              </w:rPr>
              <w:t xml:space="preserve">Los datos ingresados al sistema son erróneos debido a signos no permitidos ejemplo: </w:t>
            </w:r>
            <w:proofErr w:type="gramStart"/>
            <w:r w:rsidRPr="33BB8F06">
              <w:rPr>
                <w:rFonts w:ascii="Calibri" w:eastAsia="Calibri" w:hAnsi="Calibri" w:cs="Calibri"/>
                <w:color w:val="000000" w:themeColor="text1"/>
              </w:rPr>
              <w:t>/,*,.,</w:t>
            </w:r>
            <w:proofErr w:type="gramEnd"/>
            <w:r w:rsidRPr="33BB8F06">
              <w:rPr>
                <w:rFonts w:ascii="Calibri" w:eastAsia="Calibri" w:hAnsi="Calibri" w:cs="Calibri"/>
                <w:color w:val="000000" w:themeColor="text1"/>
              </w:rPr>
              <w:t xml:space="preserve">-,+. </w:t>
            </w:r>
          </w:p>
          <w:p w14:paraId="5664D6FF" w14:textId="2FF62ED1" w:rsidR="33BB8F06" w:rsidRDefault="33BB8F06">
            <w:pPr>
              <w:pStyle w:val="Prrafodelista"/>
              <w:numPr>
                <w:ilvl w:val="0"/>
                <w:numId w:val="187"/>
              </w:numPr>
              <w:spacing w:line="259" w:lineRule="auto"/>
              <w:rPr>
                <w:rFonts w:ascii="Calibri" w:eastAsia="Calibri" w:hAnsi="Calibri" w:cs="Calibri"/>
                <w:color w:val="000000" w:themeColor="text1"/>
                <w:lang w:val="es-EC"/>
              </w:rPr>
            </w:pPr>
            <w:r w:rsidRPr="33BB8F06">
              <w:rPr>
                <w:rFonts w:ascii="Calibri" w:eastAsia="Calibri" w:hAnsi="Calibri" w:cs="Calibri"/>
                <w:color w:val="000000" w:themeColor="text1"/>
                <w:lang w:val="es-EC"/>
              </w:rPr>
              <w:t>El sistema guarda datos incorrectos</w:t>
            </w:r>
          </w:p>
          <w:p w14:paraId="59FF1E15" w14:textId="202349F9" w:rsidR="33BB8F06" w:rsidRDefault="33BB8F06" w:rsidP="33BB8F06">
            <w:pPr>
              <w:rPr>
                <w:rFonts w:ascii="Calibri" w:eastAsia="Calibri" w:hAnsi="Calibri" w:cs="Calibri"/>
                <w:color w:val="000000" w:themeColor="text1"/>
              </w:rPr>
            </w:pPr>
            <w:r w:rsidRPr="33BB8F06">
              <w:rPr>
                <w:rFonts w:ascii="Calibri" w:eastAsia="Calibri" w:hAnsi="Calibri" w:cs="Calibri"/>
                <w:b/>
                <w:bCs/>
                <w:color w:val="000000" w:themeColor="text1"/>
              </w:rPr>
              <w:t>RESULTADOS:</w:t>
            </w:r>
            <w:r w:rsidRPr="33BB8F06">
              <w:rPr>
                <w:rFonts w:ascii="Calibri" w:eastAsia="Calibri" w:hAnsi="Calibri" w:cs="Calibri"/>
                <w:i/>
                <w:iCs/>
                <w:color w:val="000000" w:themeColor="text1"/>
              </w:rPr>
              <w:t xml:space="preserve"> </w:t>
            </w:r>
          </w:p>
          <w:p w14:paraId="69A5EB57" w14:textId="3A25ACD5" w:rsidR="33BB8F06" w:rsidRDefault="33BB8F06">
            <w:pPr>
              <w:pStyle w:val="Prrafodelista"/>
              <w:numPr>
                <w:ilvl w:val="0"/>
                <w:numId w:val="185"/>
              </w:numPr>
              <w:spacing w:line="259" w:lineRule="auto"/>
              <w:rPr>
                <w:rFonts w:ascii="Calibri" w:eastAsia="Calibri" w:hAnsi="Calibri" w:cs="Calibri"/>
                <w:color w:val="000000" w:themeColor="text1"/>
                <w:lang w:val="es-EC"/>
              </w:rPr>
            </w:pPr>
            <w:r w:rsidRPr="33BB8F06">
              <w:rPr>
                <w:rFonts w:ascii="Calibri" w:eastAsia="Calibri" w:hAnsi="Calibri" w:cs="Calibri"/>
                <w:color w:val="000000" w:themeColor="text1"/>
                <w:lang w:val="es-EC"/>
              </w:rPr>
              <w:t>El sistema muestra un mensaje por pantalla de error.</w:t>
            </w:r>
          </w:p>
          <w:p w14:paraId="24EB7DC7" w14:textId="5C3125A3" w:rsidR="33BB8F06" w:rsidRDefault="33BB8F06" w:rsidP="33BB8F06">
            <w:pPr>
              <w:rPr>
                <w:rFonts w:ascii="Calibri" w:eastAsia="Calibri" w:hAnsi="Calibri" w:cs="Calibri"/>
                <w:b/>
                <w:bCs/>
                <w:color w:val="000000" w:themeColor="text1"/>
              </w:rPr>
            </w:pPr>
          </w:p>
        </w:tc>
      </w:tr>
      <w:tr w:rsidR="425D6325" w14:paraId="2D02669C" w14:textId="77777777" w:rsidTr="033AB623">
        <w:trPr>
          <w:trHeight w:val="645"/>
        </w:trPr>
        <w:tc>
          <w:tcPr>
            <w:tcW w:w="8970" w:type="dxa"/>
            <w:gridSpan w:val="4"/>
            <w:tcBorders>
              <w:top w:val="single" w:sz="6" w:space="0" w:color="auto"/>
              <w:left w:val="single" w:sz="6" w:space="0" w:color="auto"/>
              <w:bottom w:val="single" w:sz="6" w:space="0" w:color="auto"/>
              <w:right w:val="single" w:sz="6" w:space="0" w:color="auto"/>
            </w:tcBorders>
          </w:tcPr>
          <w:p w14:paraId="6C7AF969" w14:textId="2619FF3A"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REQUERIMIENTOS ESPECIALES - REGLAS DEL NEGOCIO Y DEL SISTEMA:</w:t>
            </w:r>
            <w:r w:rsidRPr="425D6325">
              <w:rPr>
                <w:rFonts w:ascii="Calibri" w:eastAsia="Calibri" w:hAnsi="Calibri" w:cs="Calibri"/>
                <w:color w:val="000000" w:themeColor="text1"/>
                <w:lang w:val="es-EC"/>
              </w:rPr>
              <w:t> </w:t>
            </w:r>
          </w:p>
          <w:p w14:paraId="075D59E4" w14:textId="11FCFC47" w:rsidR="425D6325" w:rsidRDefault="425D6325" w:rsidP="425D6325">
            <w:pPr>
              <w:rPr>
                <w:rFonts w:ascii="Calibri" w:eastAsia="Calibri" w:hAnsi="Calibri" w:cs="Calibri"/>
                <w:color w:val="000000" w:themeColor="text1"/>
              </w:rPr>
            </w:pPr>
            <w:r w:rsidRPr="425D6325">
              <w:rPr>
                <w:rFonts w:ascii="Calibri" w:eastAsia="Calibri" w:hAnsi="Calibri" w:cs="Calibri"/>
                <w:color w:val="000000" w:themeColor="text1"/>
                <w:lang w:val="es-EC"/>
              </w:rPr>
              <w:t>No aplica.</w:t>
            </w:r>
          </w:p>
        </w:tc>
      </w:tr>
      <w:tr w:rsidR="425D6325" w14:paraId="30E24EA9" w14:textId="77777777" w:rsidTr="033AB623">
        <w:trPr>
          <w:trHeight w:val="645"/>
        </w:trPr>
        <w:tc>
          <w:tcPr>
            <w:tcW w:w="8970" w:type="dxa"/>
            <w:gridSpan w:val="4"/>
            <w:tcBorders>
              <w:top w:val="single" w:sz="6" w:space="0" w:color="auto"/>
              <w:left w:val="single" w:sz="6" w:space="0" w:color="auto"/>
              <w:bottom w:val="single" w:sz="6" w:space="0" w:color="auto"/>
              <w:right w:val="single" w:sz="6" w:space="0" w:color="auto"/>
            </w:tcBorders>
          </w:tcPr>
          <w:p w14:paraId="742FB6AD" w14:textId="4CF0F6FD"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RIESGOS:</w:t>
            </w:r>
            <w:r w:rsidRPr="425D6325">
              <w:rPr>
                <w:rFonts w:ascii="Calibri" w:eastAsia="Calibri" w:hAnsi="Calibri" w:cs="Calibri"/>
                <w:color w:val="000000" w:themeColor="text1"/>
                <w:lang w:val="es-EC"/>
              </w:rPr>
              <w:t> </w:t>
            </w:r>
          </w:p>
          <w:p w14:paraId="1A8629C8" w14:textId="06D0FEE2" w:rsidR="425D6325" w:rsidRDefault="1E534AB8" w:rsidP="425D6325">
            <w:pPr>
              <w:rPr>
                <w:rFonts w:ascii="Calibri" w:eastAsia="Calibri" w:hAnsi="Calibri" w:cs="Calibri"/>
                <w:color w:val="000000" w:themeColor="text1"/>
              </w:rPr>
            </w:pPr>
            <w:r w:rsidRPr="1E534AB8">
              <w:rPr>
                <w:rFonts w:ascii="Calibri" w:eastAsia="Calibri" w:hAnsi="Calibri" w:cs="Calibri"/>
                <w:color w:val="000000" w:themeColor="text1"/>
                <w:lang w:val="es-EC"/>
              </w:rPr>
              <w:t>No aplica.</w:t>
            </w:r>
          </w:p>
        </w:tc>
      </w:tr>
      <w:tr w:rsidR="425D6325" w14:paraId="0C6D9479" w14:textId="77777777" w:rsidTr="033AB623">
        <w:trPr>
          <w:trHeight w:val="585"/>
        </w:trPr>
        <w:tc>
          <w:tcPr>
            <w:tcW w:w="8970" w:type="dxa"/>
            <w:gridSpan w:val="4"/>
            <w:tcBorders>
              <w:top w:val="single" w:sz="6" w:space="0" w:color="auto"/>
              <w:left w:val="single" w:sz="6" w:space="0" w:color="auto"/>
              <w:bottom w:val="single" w:sz="6" w:space="0" w:color="auto"/>
              <w:right w:val="single" w:sz="6" w:space="0" w:color="auto"/>
            </w:tcBorders>
          </w:tcPr>
          <w:p w14:paraId="2E233CA8" w14:textId="35AD1AB9"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PROTOTIPO EXPLORATORIO</w:t>
            </w:r>
            <w:r w:rsidRPr="425D6325">
              <w:rPr>
                <w:rFonts w:ascii="Calibri" w:eastAsia="Calibri" w:hAnsi="Calibri" w:cs="Calibri"/>
                <w:color w:val="000000" w:themeColor="text1"/>
                <w:lang w:val="es-EC"/>
              </w:rPr>
              <w:t> </w:t>
            </w:r>
          </w:p>
          <w:p w14:paraId="7B4961A1" w14:textId="5ED0EDF3" w:rsidR="425D6325" w:rsidRDefault="1E534AB8" w:rsidP="1E534AB8">
            <w:pPr>
              <w:jc w:val="both"/>
              <w:rPr>
                <w:rFonts w:ascii="Calibri" w:eastAsia="Calibri" w:hAnsi="Calibri" w:cs="Calibri"/>
                <w:color w:val="000000" w:themeColor="text1"/>
              </w:rPr>
            </w:pPr>
            <w:r w:rsidRPr="1E534AB8">
              <w:rPr>
                <w:rFonts w:ascii="Calibri" w:eastAsia="Calibri" w:hAnsi="Calibri" w:cs="Calibri"/>
                <w:color w:val="000000" w:themeColor="text1"/>
              </w:rPr>
              <w:t>No aplica.</w:t>
            </w:r>
          </w:p>
        </w:tc>
      </w:tr>
    </w:tbl>
    <w:p w14:paraId="75336E1D" w14:textId="37E1AA15" w:rsidR="26F7A8AE" w:rsidRDefault="26F7A8AE" w:rsidP="425D6325"/>
    <w:p w14:paraId="072D8F33" w14:textId="2C2A9BFE" w:rsidR="5E90D9C5" w:rsidRDefault="5E90D9C5" w:rsidP="5E90D9C5"/>
    <w:tbl>
      <w:tblPr>
        <w:tblW w:w="0" w:type="auto"/>
        <w:tblInd w:w="390" w:type="dxa"/>
        <w:tblLook w:val="04A0" w:firstRow="1" w:lastRow="0" w:firstColumn="1" w:lastColumn="0" w:noHBand="0" w:noVBand="1"/>
      </w:tblPr>
      <w:tblGrid>
        <w:gridCol w:w="1095"/>
        <w:gridCol w:w="3465"/>
        <w:gridCol w:w="1440"/>
        <w:gridCol w:w="2970"/>
      </w:tblGrid>
      <w:tr w:rsidR="425D6325" w14:paraId="6E42346A" w14:textId="77777777" w:rsidTr="60042EE9">
        <w:tc>
          <w:tcPr>
            <w:tcW w:w="4560"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AD4345B" w14:textId="634E8287" w:rsidR="425D6325" w:rsidRDefault="425D6325" w:rsidP="425D6325">
            <w:pPr>
              <w:rPr>
                <w:rFonts w:ascii="Calibri" w:eastAsia="Calibri" w:hAnsi="Calibri" w:cs="Calibri"/>
                <w:b/>
                <w:bCs/>
                <w:color w:val="000000" w:themeColor="text1"/>
              </w:rPr>
            </w:pPr>
            <w:r w:rsidRPr="425D6325">
              <w:rPr>
                <w:rFonts w:ascii="Calibri" w:eastAsia="Calibri" w:hAnsi="Calibri" w:cs="Calibri"/>
                <w:b/>
                <w:bCs/>
                <w:color w:val="000000" w:themeColor="text1"/>
              </w:rPr>
              <w:t>IDENTIFICADOR CASO DE USO:</w:t>
            </w:r>
            <w:r w:rsidRPr="425D6325">
              <w:rPr>
                <w:rFonts w:ascii="Calibri" w:eastAsia="Calibri" w:hAnsi="Calibri" w:cs="Calibri"/>
                <w:b/>
                <w:bCs/>
                <w:color w:val="000000" w:themeColor="text1"/>
                <w:lang w:val="es-EC"/>
              </w:rPr>
              <w:t> </w:t>
            </w:r>
          </w:p>
          <w:p w14:paraId="1B6EC125" w14:textId="18337875" w:rsidR="425D6325" w:rsidRDefault="425D6325" w:rsidP="425D6325">
            <w:pPr>
              <w:rPr>
                <w:rFonts w:ascii="Calibri" w:eastAsia="Calibri" w:hAnsi="Calibri" w:cs="Calibri"/>
                <w:b/>
                <w:bCs/>
                <w:color w:val="000000" w:themeColor="text1"/>
              </w:rPr>
            </w:pPr>
            <w:r w:rsidRPr="425D6325">
              <w:rPr>
                <w:rFonts w:ascii="Calibri" w:eastAsia="Calibri" w:hAnsi="Calibri" w:cs="Calibri"/>
                <w:b/>
                <w:bCs/>
                <w:color w:val="000000" w:themeColor="text1"/>
              </w:rPr>
              <w:t>CU-</w:t>
            </w:r>
            <w:r w:rsidRPr="425D6325">
              <w:rPr>
                <w:rFonts w:ascii="Calibri" w:eastAsia="Calibri" w:hAnsi="Calibri" w:cs="Calibri"/>
                <w:b/>
                <w:bCs/>
                <w:color w:val="000000" w:themeColor="text1"/>
                <w:sz w:val="22"/>
                <w:szCs w:val="22"/>
                <w:lang w:val="es-EC"/>
              </w:rPr>
              <w:t xml:space="preserve"> 3</w:t>
            </w:r>
          </w:p>
        </w:tc>
        <w:tc>
          <w:tcPr>
            <w:tcW w:w="4410"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16BFE00" w14:textId="0A25E561"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NOMBRE:</w:t>
            </w:r>
            <w:r w:rsidRPr="425D6325">
              <w:rPr>
                <w:rFonts w:ascii="Calibri" w:eastAsia="Calibri" w:hAnsi="Calibri" w:cs="Calibri"/>
                <w:color w:val="000000" w:themeColor="text1"/>
                <w:lang w:val="es-EC"/>
              </w:rPr>
              <w:t> </w:t>
            </w:r>
          </w:p>
          <w:p w14:paraId="17B3C29E" w14:textId="76AB2182" w:rsidR="425D6325" w:rsidRDefault="425D6325" w:rsidP="425D6325">
            <w:pPr>
              <w:rPr>
                <w:rFonts w:ascii="Calibri" w:eastAsia="Calibri" w:hAnsi="Calibri" w:cs="Calibri"/>
                <w:color w:val="000000" w:themeColor="text1"/>
              </w:rPr>
            </w:pPr>
            <w:r w:rsidRPr="425D6325">
              <w:rPr>
                <w:rFonts w:ascii="Calibri" w:eastAsia="Calibri" w:hAnsi="Calibri" w:cs="Calibri"/>
                <w:color w:val="000000" w:themeColor="text1"/>
              </w:rPr>
              <w:t>Consultar usuario</w:t>
            </w:r>
          </w:p>
        </w:tc>
      </w:tr>
      <w:tr w:rsidR="425D6325" w14:paraId="0C483843" w14:textId="77777777" w:rsidTr="60042EE9">
        <w:tc>
          <w:tcPr>
            <w:tcW w:w="6000" w:type="dxa"/>
            <w:gridSpan w:val="3"/>
            <w:tcBorders>
              <w:top w:val="single" w:sz="6" w:space="0" w:color="auto"/>
              <w:left w:val="single" w:sz="6" w:space="0" w:color="auto"/>
              <w:bottom w:val="single" w:sz="6" w:space="0" w:color="auto"/>
              <w:right w:val="single" w:sz="6" w:space="0" w:color="auto"/>
            </w:tcBorders>
          </w:tcPr>
          <w:p w14:paraId="644054D4" w14:textId="703891D2"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COMPLEJIDAD:</w:t>
            </w:r>
            <w:r w:rsidRPr="425D6325">
              <w:rPr>
                <w:rFonts w:ascii="Calibri" w:eastAsia="Calibri" w:hAnsi="Calibri" w:cs="Calibri"/>
                <w:color w:val="000000" w:themeColor="text1"/>
                <w:lang w:val="es-EC"/>
              </w:rPr>
              <w:t> </w:t>
            </w:r>
          </w:p>
          <w:p w14:paraId="589AB3FB" w14:textId="1CF2A847" w:rsidR="425D6325" w:rsidRDefault="425D6325" w:rsidP="425D6325">
            <w:pPr>
              <w:jc w:val="both"/>
              <w:rPr>
                <w:rFonts w:ascii="Calibri" w:eastAsia="Calibri" w:hAnsi="Calibri" w:cs="Calibri"/>
                <w:color w:val="000000" w:themeColor="text1"/>
              </w:rPr>
            </w:pPr>
            <w:r w:rsidRPr="425D6325">
              <w:rPr>
                <w:rFonts w:ascii="Calibri" w:eastAsia="Calibri" w:hAnsi="Calibri" w:cs="Calibri"/>
                <w:color w:val="000000" w:themeColor="text1"/>
              </w:rPr>
              <w:t>Alta</w:t>
            </w:r>
          </w:p>
        </w:tc>
        <w:tc>
          <w:tcPr>
            <w:tcW w:w="2970" w:type="dxa"/>
            <w:tcBorders>
              <w:top w:val="single" w:sz="6" w:space="0" w:color="auto"/>
              <w:left w:val="single" w:sz="6" w:space="0" w:color="auto"/>
              <w:bottom w:val="single" w:sz="6" w:space="0" w:color="auto"/>
              <w:right w:val="single" w:sz="6" w:space="0" w:color="auto"/>
            </w:tcBorders>
          </w:tcPr>
          <w:p w14:paraId="7178C206" w14:textId="52805A1D"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PRIORIDAD:</w:t>
            </w:r>
            <w:r w:rsidRPr="425D6325">
              <w:rPr>
                <w:rFonts w:ascii="Calibri" w:eastAsia="Calibri" w:hAnsi="Calibri" w:cs="Calibri"/>
                <w:color w:val="000000" w:themeColor="text1"/>
                <w:lang w:val="es-EC"/>
              </w:rPr>
              <w:t> </w:t>
            </w:r>
          </w:p>
          <w:p w14:paraId="01304BC9" w14:textId="35BDDDA7" w:rsidR="425D6325" w:rsidRDefault="425D6325" w:rsidP="425D6325">
            <w:pPr>
              <w:rPr>
                <w:rFonts w:ascii="Calibri" w:eastAsia="Calibri" w:hAnsi="Calibri" w:cs="Calibri"/>
                <w:color w:val="000000" w:themeColor="text1"/>
              </w:rPr>
            </w:pPr>
            <w:r w:rsidRPr="425D6325">
              <w:rPr>
                <w:rFonts w:ascii="Calibri" w:eastAsia="Calibri" w:hAnsi="Calibri" w:cs="Calibri"/>
                <w:color w:val="000000" w:themeColor="text1"/>
              </w:rPr>
              <w:t>Alta</w:t>
            </w:r>
          </w:p>
        </w:tc>
      </w:tr>
      <w:tr w:rsidR="425D6325" w14:paraId="7BC7F34B" w14:textId="77777777" w:rsidTr="60042EE9">
        <w:trPr>
          <w:trHeight w:val="330"/>
        </w:trPr>
        <w:tc>
          <w:tcPr>
            <w:tcW w:w="8970" w:type="dxa"/>
            <w:gridSpan w:val="4"/>
            <w:tcBorders>
              <w:top w:val="single" w:sz="6" w:space="0" w:color="auto"/>
              <w:left w:val="single" w:sz="6" w:space="0" w:color="auto"/>
              <w:bottom w:val="single" w:sz="6" w:space="0" w:color="auto"/>
              <w:right w:val="single" w:sz="6" w:space="0" w:color="auto"/>
            </w:tcBorders>
          </w:tcPr>
          <w:p w14:paraId="01D03B98" w14:textId="5F594800"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REQUERIMIENTO FUNCIONAL ASOCIADO:</w:t>
            </w:r>
            <w:r w:rsidRPr="425D6325">
              <w:rPr>
                <w:rFonts w:ascii="Calibri" w:eastAsia="Calibri" w:hAnsi="Calibri" w:cs="Calibri"/>
                <w:color w:val="000000" w:themeColor="text1"/>
                <w:lang w:val="es-EC"/>
              </w:rPr>
              <w:t> </w:t>
            </w:r>
          </w:p>
          <w:p w14:paraId="00388AA1" w14:textId="366F8DE4" w:rsidR="425D6325" w:rsidRDefault="33BB8F06" w:rsidP="425D6325">
            <w:pPr>
              <w:jc w:val="both"/>
              <w:rPr>
                <w:rFonts w:ascii="Calibri" w:eastAsia="Calibri" w:hAnsi="Calibri" w:cs="Calibri"/>
                <w:color w:val="000000" w:themeColor="text1"/>
              </w:rPr>
            </w:pPr>
            <w:r w:rsidRPr="33BB8F06">
              <w:rPr>
                <w:rFonts w:ascii="Calibri" w:eastAsia="Calibri" w:hAnsi="Calibri" w:cs="Calibri"/>
                <w:color w:val="000000" w:themeColor="text1"/>
              </w:rPr>
              <w:t>RF-29.</w:t>
            </w:r>
          </w:p>
        </w:tc>
      </w:tr>
      <w:tr w:rsidR="425D6325" w14:paraId="2A630C3B" w14:textId="77777777" w:rsidTr="60042EE9">
        <w:tc>
          <w:tcPr>
            <w:tcW w:w="8970" w:type="dxa"/>
            <w:gridSpan w:val="4"/>
            <w:tcBorders>
              <w:top w:val="single" w:sz="6" w:space="0" w:color="auto"/>
              <w:left w:val="single" w:sz="6" w:space="0" w:color="auto"/>
              <w:bottom w:val="single" w:sz="6" w:space="0" w:color="auto"/>
              <w:right w:val="single" w:sz="6" w:space="0" w:color="auto"/>
            </w:tcBorders>
          </w:tcPr>
          <w:p w14:paraId="5505EA8C" w14:textId="16F8FAB2"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ACTORES:</w:t>
            </w:r>
            <w:r w:rsidRPr="425D6325">
              <w:rPr>
                <w:rFonts w:ascii="Calibri" w:eastAsia="Calibri" w:hAnsi="Calibri" w:cs="Calibri"/>
                <w:color w:val="000000" w:themeColor="text1"/>
                <w:lang w:val="es-EC"/>
              </w:rPr>
              <w:t> </w:t>
            </w:r>
          </w:p>
          <w:p w14:paraId="0C32439B" w14:textId="5BA6EBE6" w:rsidR="425D6325" w:rsidRDefault="425D6325" w:rsidP="425D6325">
            <w:pPr>
              <w:rPr>
                <w:rFonts w:ascii="Calibri" w:eastAsia="Calibri" w:hAnsi="Calibri" w:cs="Calibri"/>
                <w:color w:val="000000" w:themeColor="text1"/>
              </w:rPr>
            </w:pPr>
            <w:r w:rsidRPr="425D6325">
              <w:rPr>
                <w:rFonts w:ascii="Calibri" w:eastAsia="Calibri" w:hAnsi="Calibri" w:cs="Calibri"/>
                <w:color w:val="000000" w:themeColor="text1"/>
                <w:lang w:val="es-EC"/>
              </w:rPr>
              <w:t>Alcaide, Representante del taller, profesor, administrador.</w:t>
            </w:r>
          </w:p>
        </w:tc>
      </w:tr>
      <w:tr w:rsidR="425D6325" w14:paraId="6BA1D686" w14:textId="77777777" w:rsidTr="60042EE9">
        <w:tc>
          <w:tcPr>
            <w:tcW w:w="8970" w:type="dxa"/>
            <w:gridSpan w:val="4"/>
            <w:tcBorders>
              <w:top w:val="single" w:sz="6" w:space="0" w:color="auto"/>
              <w:left w:val="single" w:sz="6" w:space="0" w:color="auto"/>
              <w:bottom w:val="single" w:sz="6" w:space="0" w:color="auto"/>
              <w:right w:val="single" w:sz="6" w:space="0" w:color="auto"/>
            </w:tcBorders>
          </w:tcPr>
          <w:p w14:paraId="0AC7C900" w14:textId="2E80831D"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CASOS DE USO ASOCIADOS:</w:t>
            </w:r>
            <w:r w:rsidRPr="425D6325">
              <w:rPr>
                <w:rFonts w:ascii="Calibri" w:eastAsia="Calibri" w:hAnsi="Calibri" w:cs="Calibri"/>
                <w:color w:val="000000" w:themeColor="text1"/>
                <w:lang w:val="es-EC"/>
              </w:rPr>
              <w:t> </w:t>
            </w:r>
          </w:p>
          <w:p w14:paraId="16F68FB6" w14:textId="49F078FF" w:rsidR="425D6325" w:rsidRDefault="425D6325" w:rsidP="425D6325">
            <w:pPr>
              <w:rPr>
                <w:rFonts w:ascii="Calibri" w:eastAsia="Calibri" w:hAnsi="Calibri" w:cs="Calibri"/>
                <w:color w:val="000000" w:themeColor="text1"/>
              </w:rPr>
            </w:pPr>
            <w:r w:rsidRPr="425D6325">
              <w:rPr>
                <w:rFonts w:ascii="Calibri" w:eastAsia="Calibri" w:hAnsi="Calibri" w:cs="Calibri"/>
                <w:color w:val="000000" w:themeColor="text1"/>
              </w:rPr>
              <w:t>Por determinar.</w:t>
            </w:r>
          </w:p>
        </w:tc>
      </w:tr>
      <w:tr w:rsidR="425D6325" w14:paraId="30608733" w14:textId="77777777" w:rsidTr="60042EE9">
        <w:tc>
          <w:tcPr>
            <w:tcW w:w="8970" w:type="dxa"/>
            <w:gridSpan w:val="4"/>
            <w:tcBorders>
              <w:top w:val="single" w:sz="6" w:space="0" w:color="auto"/>
              <w:left w:val="single" w:sz="6" w:space="0" w:color="auto"/>
              <w:bottom w:val="single" w:sz="6" w:space="0" w:color="auto"/>
              <w:right w:val="single" w:sz="6" w:space="0" w:color="auto"/>
            </w:tcBorders>
          </w:tcPr>
          <w:p w14:paraId="5AA4A7EB" w14:textId="20B65E04"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DESCRIPCIÓN:</w:t>
            </w:r>
            <w:r w:rsidRPr="425D6325">
              <w:rPr>
                <w:rFonts w:ascii="Calibri" w:eastAsia="Calibri" w:hAnsi="Calibri" w:cs="Calibri"/>
                <w:color w:val="000000" w:themeColor="text1"/>
                <w:lang w:val="es-EC"/>
              </w:rPr>
              <w:t> </w:t>
            </w:r>
          </w:p>
          <w:p w14:paraId="19C22C36" w14:textId="166BE75B" w:rsidR="425D6325" w:rsidRDefault="33BB8F06" w:rsidP="425D6325">
            <w:pPr>
              <w:rPr>
                <w:rFonts w:ascii="Calibri" w:eastAsia="Calibri" w:hAnsi="Calibri" w:cs="Calibri"/>
                <w:color w:val="000000" w:themeColor="text1"/>
                <w:lang w:val="es-EC"/>
              </w:rPr>
            </w:pPr>
            <w:r w:rsidRPr="33BB8F06">
              <w:rPr>
                <w:rFonts w:ascii="Calibri" w:eastAsia="Calibri" w:hAnsi="Calibri" w:cs="Calibri"/>
                <w:color w:val="000000" w:themeColor="text1"/>
              </w:rPr>
              <w:t>El sistema permitirá consultar los datos que consten en el sistema de los usuarios registrados previamente.</w:t>
            </w:r>
          </w:p>
        </w:tc>
      </w:tr>
      <w:tr w:rsidR="425D6325" w14:paraId="4DE9534A" w14:textId="77777777" w:rsidTr="60042EE9">
        <w:tc>
          <w:tcPr>
            <w:tcW w:w="8970" w:type="dxa"/>
            <w:gridSpan w:val="4"/>
            <w:tcBorders>
              <w:top w:val="single" w:sz="6" w:space="0" w:color="auto"/>
              <w:left w:val="single" w:sz="6" w:space="0" w:color="auto"/>
              <w:bottom w:val="single" w:sz="6" w:space="0" w:color="auto"/>
              <w:right w:val="single" w:sz="6" w:space="0" w:color="auto"/>
            </w:tcBorders>
          </w:tcPr>
          <w:p w14:paraId="45F7E95E" w14:textId="25A9C1D9"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NOTAS:</w:t>
            </w:r>
            <w:r w:rsidRPr="425D6325">
              <w:rPr>
                <w:rFonts w:ascii="Calibri" w:eastAsia="Calibri" w:hAnsi="Calibri" w:cs="Calibri"/>
                <w:color w:val="000000" w:themeColor="text1"/>
                <w:lang w:val="es-EC"/>
              </w:rPr>
              <w:t> </w:t>
            </w:r>
          </w:p>
          <w:p w14:paraId="72C81EA1" w14:textId="6E303F3C" w:rsidR="425D6325" w:rsidRDefault="425D6325" w:rsidP="425D6325">
            <w:pPr>
              <w:spacing w:line="259" w:lineRule="auto"/>
              <w:rPr>
                <w:rFonts w:ascii="Calibri" w:eastAsia="Calibri" w:hAnsi="Calibri" w:cs="Calibri"/>
                <w:color w:val="000000" w:themeColor="text1"/>
              </w:rPr>
            </w:pPr>
            <w:r w:rsidRPr="425D6325">
              <w:rPr>
                <w:rFonts w:ascii="Calibri" w:eastAsia="Calibri" w:hAnsi="Calibri" w:cs="Calibri"/>
                <w:color w:val="000000" w:themeColor="text1"/>
              </w:rPr>
              <w:t>Los usuarios tendrán acceso a buscar cierta información de usuarios que consten en el sistema</w:t>
            </w:r>
          </w:p>
        </w:tc>
      </w:tr>
      <w:tr w:rsidR="425D6325" w14:paraId="594732C3" w14:textId="77777777" w:rsidTr="60042EE9">
        <w:trPr>
          <w:trHeight w:val="660"/>
        </w:trPr>
        <w:tc>
          <w:tcPr>
            <w:tcW w:w="8970" w:type="dxa"/>
            <w:gridSpan w:val="4"/>
            <w:tcBorders>
              <w:top w:val="single" w:sz="6" w:space="0" w:color="auto"/>
              <w:left w:val="single" w:sz="6" w:space="0" w:color="auto"/>
              <w:bottom w:val="single" w:sz="6" w:space="0" w:color="auto"/>
              <w:right w:val="single" w:sz="6" w:space="0" w:color="auto"/>
            </w:tcBorders>
          </w:tcPr>
          <w:p w14:paraId="7FB35056" w14:textId="52E1603A"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 xml:space="preserve">CRITERIOS DE ACEPTACIÓN: </w:t>
            </w:r>
          </w:p>
          <w:p w14:paraId="134A99C6" w14:textId="3ECE1C4B" w:rsidR="425D6325" w:rsidRDefault="425D6325" w:rsidP="425D6325">
            <w:pPr>
              <w:spacing w:line="259" w:lineRule="auto"/>
              <w:rPr>
                <w:rFonts w:ascii="Calibri" w:eastAsia="Calibri" w:hAnsi="Calibri" w:cs="Calibri"/>
                <w:color w:val="000000" w:themeColor="text1"/>
                <w:lang w:val="es-EC"/>
              </w:rPr>
            </w:pPr>
            <w:r w:rsidRPr="425D6325">
              <w:rPr>
                <w:rFonts w:ascii="Calibri" w:eastAsia="Calibri" w:hAnsi="Calibri" w:cs="Calibri"/>
                <w:color w:val="000000" w:themeColor="text1"/>
                <w:lang w:val="es-EC"/>
              </w:rPr>
              <w:t>La consulta fue exitosa</w:t>
            </w:r>
          </w:p>
        </w:tc>
      </w:tr>
      <w:tr w:rsidR="425D6325" w14:paraId="7490E85D" w14:textId="77777777" w:rsidTr="60042EE9">
        <w:trPr>
          <w:trHeight w:val="345"/>
        </w:trPr>
        <w:tc>
          <w:tcPr>
            <w:tcW w:w="8970" w:type="dxa"/>
            <w:gridSpan w:val="4"/>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7E261A" w14:textId="1DAD2FD7"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ESCENARIOS: </w:t>
            </w:r>
            <w:r w:rsidRPr="425D6325">
              <w:rPr>
                <w:rFonts w:ascii="Calibri" w:eastAsia="Calibri" w:hAnsi="Calibri" w:cs="Calibri"/>
                <w:color w:val="000000" w:themeColor="text1"/>
                <w:lang w:val="es-EC"/>
              </w:rPr>
              <w:t> </w:t>
            </w:r>
          </w:p>
        </w:tc>
      </w:tr>
      <w:tr w:rsidR="425D6325" w14:paraId="116AAEE0" w14:textId="77777777" w:rsidTr="60042EE9">
        <w:trPr>
          <w:trHeight w:val="1665"/>
        </w:trPr>
        <w:tc>
          <w:tcPr>
            <w:tcW w:w="1095" w:type="dxa"/>
            <w:tcBorders>
              <w:top w:val="single" w:sz="6" w:space="0" w:color="auto"/>
              <w:left w:val="single" w:sz="6" w:space="0" w:color="auto"/>
              <w:bottom w:val="single" w:sz="6" w:space="0" w:color="auto"/>
              <w:right w:val="single" w:sz="6" w:space="0" w:color="auto"/>
            </w:tcBorders>
          </w:tcPr>
          <w:p w14:paraId="0FA881F5" w14:textId="612F621A" w:rsidR="425D6325" w:rsidRDefault="6DA5C36A" w:rsidP="425D6325">
            <w:pPr>
              <w:rPr>
                <w:rFonts w:ascii="Calibri" w:eastAsia="Calibri" w:hAnsi="Calibri" w:cs="Calibri"/>
                <w:color w:val="000000" w:themeColor="text1"/>
                <w:lang w:val="es-EC"/>
              </w:rPr>
            </w:pPr>
            <w:r w:rsidRPr="6DA5C36A">
              <w:rPr>
                <w:rFonts w:ascii="Calibri" w:eastAsia="Calibri" w:hAnsi="Calibri" w:cs="Calibri"/>
                <w:b/>
                <w:bCs/>
                <w:color w:val="000000" w:themeColor="text1"/>
              </w:rPr>
              <w:t>ES-3-1</w:t>
            </w:r>
          </w:p>
          <w:p w14:paraId="6F395D4D" w14:textId="13D0AA9D" w:rsidR="425D6325" w:rsidRDefault="425D6325" w:rsidP="425D6325">
            <w:pPr>
              <w:ind w:left="360"/>
              <w:rPr>
                <w:rFonts w:ascii="Calibri" w:eastAsia="Calibri" w:hAnsi="Calibri" w:cs="Calibri"/>
                <w:color w:val="0000FF"/>
              </w:rPr>
            </w:pPr>
            <w:r w:rsidRPr="425D6325">
              <w:rPr>
                <w:rFonts w:ascii="Calibri" w:eastAsia="Calibri" w:hAnsi="Calibri" w:cs="Calibri"/>
                <w:color w:val="0000FF"/>
                <w:lang w:val="es-EC"/>
              </w:rPr>
              <w:t> </w:t>
            </w:r>
          </w:p>
        </w:tc>
        <w:tc>
          <w:tcPr>
            <w:tcW w:w="7875" w:type="dxa"/>
            <w:gridSpan w:val="3"/>
            <w:tcBorders>
              <w:top w:val="single" w:sz="6" w:space="0" w:color="auto"/>
              <w:left w:val="single" w:sz="6" w:space="0" w:color="auto"/>
              <w:bottom w:val="single" w:sz="6" w:space="0" w:color="auto"/>
              <w:right w:val="single" w:sz="6" w:space="0" w:color="auto"/>
            </w:tcBorders>
          </w:tcPr>
          <w:p w14:paraId="5D4B8E0C" w14:textId="082C9006" w:rsidR="425D6325" w:rsidRDefault="60042EE9" w:rsidP="60042EE9">
            <w:pPr>
              <w:rPr>
                <w:rFonts w:ascii="Calibri" w:eastAsia="Calibri" w:hAnsi="Calibri" w:cs="Calibri"/>
                <w:color w:val="000000" w:themeColor="text1"/>
              </w:rPr>
            </w:pPr>
            <w:r w:rsidRPr="60042EE9">
              <w:rPr>
                <w:rFonts w:ascii="Calibri" w:eastAsia="Calibri" w:hAnsi="Calibri" w:cs="Calibri"/>
                <w:b/>
                <w:bCs/>
                <w:color w:val="000000" w:themeColor="text1"/>
              </w:rPr>
              <w:t xml:space="preserve">DESCRIPCIÓN: </w:t>
            </w:r>
            <w:r w:rsidRPr="60042EE9">
              <w:rPr>
                <w:rFonts w:ascii="Calibri" w:eastAsia="Calibri" w:hAnsi="Calibri" w:cs="Calibri"/>
                <w:color w:val="000000" w:themeColor="text1"/>
              </w:rPr>
              <w:t>Consulta de usuario exitosa por parte del usuario (</w:t>
            </w:r>
            <w:r w:rsidRPr="60042EE9">
              <w:rPr>
                <w:rFonts w:ascii="Calibri" w:eastAsia="Calibri" w:hAnsi="Calibri" w:cs="Calibri"/>
                <w:color w:val="000000" w:themeColor="text1"/>
                <w:lang w:val="es-EC"/>
              </w:rPr>
              <w:t>Alcaide, Representante del taller, profesor, administrador</w:t>
            </w:r>
            <w:r w:rsidRPr="60042EE9">
              <w:rPr>
                <w:rFonts w:ascii="Calibri" w:eastAsia="Calibri" w:hAnsi="Calibri" w:cs="Calibri"/>
                <w:color w:val="000000" w:themeColor="text1"/>
              </w:rPr>
              <w:t>), datos ingresado correctos.</w:t>
            </w:r>
          </w:p>
          <w:p w14:paraId="6D739DEA" w14:textId="76EBC168"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SUPOSICIONES/ASUNCIONES</w:t>
            </w:r>
            <w:r w:rsidRPr="425D6325">
              <w:rPr>
                <w:rFonts w:ascii="Calibri" w:eastAsia="Calibri" w:hAnsi="Calibri" w:cs="Calibri"/>
                <w:i/>
                <w:iCs/>
                <w:color w:val="000000" w:themeColor="text1"/>
              </w:rPr>
              <w:t xml:space="preserve">: </w:t>
            </w:r>
          </w:p>
          <w:p w14:paraId="1588030E" w14:textId="195C01C3" w:rsidR="425D6325" w:rsidRDefault="425D6325">
            <w:pPr>
              <w:pStyle w:val="Prrafodelista"/>
              <w:numPr>
                <w:ilvl w:val="0"/>
                <w:numId w:val="187"/>
              </w:numPr>
              <w:spacing w:line="259" w:lineRule="auto"/>
              <w:rPr>
                <w:rFonts w:ascii="Calibri" w:eastAsia="Calibri" w:hAnsi="Calibri" w:cs="Calibri"/>
                <w:color w:val="000000" w:themeColor="text1"/>
                <w:lang w:val="es-EC"/>
              </w:rPr>
            </w:pPr>
            <w:r w:rsidRPr="425D6325">
              <w:rPr>
                <w:rFonts w:ascii="Calibri" w:eastAsia="Calibri" w:hAnsi="Calibri" w:cs="Calibri"/>
                <w:color w:val="000000" w:themeColor="text1"/>
                <w:lang w:val="es-EC"/>
              </w:rPr>
              <w:t>Se realiza una búsqueda de un usuario</w:t>
            </w:r>
          </w:p>
          <w:p w14:paraId="021B4561" w14:textId="6F93CB42" w:rsidR="425D6325" w:rsidRDefault="425D6325">
            <w:pPr>
              <w:pStyle w:val="Prrafodelista"/>
              <w:numPr>
                <w:ilvl w:val="0"/>
                <w:numId w:val="187"/>
              </w:numPr>
              <w:spacing w:line="259" w:lineRule="auto"/>
              <w:rPr>
                <w:color w:val="000000" w:themeColor="text1"/>
                <w:lang w:val="es-EC"/>
              </w:rPr>
            </w:pPr>
            <w:r w:rsidRPr="425D6325">
              <w:rPr>
                <w:rFonts w:ascii="Calibri" w:eastAsia="Calibri" w:hAnsi="Calibri" w:cs="Calibri"/>
                <w:color w:val="000000" w:themeColor="text1"/>
                <w:lang w:val="es-EC"/>
              </w:rPr>
              <w:t>El sistema devuelve la información de la búsqueda</w:t>
            </w:r>
          </w:p>
          <w:p w14:paraId="41071C4C" w14:textId="0668065B"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RESULTADOS:</w:t>
            </w:r>
            <w:r w:rsidRPr="425D6325">
              <w:rPr>
                <w:rFonts w:ascii="Calibri" w:eastAsia="Calibri" w:hAnsi="Calibri" w:cs="Calibri"/>
                <w:i/>
                <w:iCs/>
                <w:color w:val="000000" w:themeColor="text1"/>
              </w:rPr>
              <w:t xml:space="preserve"> </w:t>
            </w:r>
          </w:p>
          <w:p w14:paraId="074569E7" w14:textId="2209C73A" w:rsidR="425D6325" w:rsidRDefault="425D6325">
            <w:pPr>
              <w:pStyle w:val="Prrafodelista"/>
              <w:numPr>
                <w:ilvl w:val="0"/>
                <w:numId w:val="186"/>
              </w:numPr>
              <w:spacing w:line="259" w:lineRule="auto"/>
              <w:rPr>
                <w:rFonts w:ascii="Calibri" w:eastAsia="Calibri" w:hAnsi="Calibri" w:cs="Calibri"/>
                <w:color w:val="000000" w:themeColor="text1"/>
                <w:lang w:val="es-EC"/>
              </w:rPr>
            </w:pPr>
            <w:r w:rsidRPr="425D6325">
              <w:rPr>
                <w:rFonts w:ascii="Calibri" w:eastAsia="Calibri" w:hAnsi="Calibri" w:cs="Calibri"/>
                <w:color w:val="000000" w:themeColor="text1"/>
                <w:lang w:val="es-EC"/>
              </w:rPr>
              <w:t>El usuario ve en pantalla la información</w:t>
            </w:r>
          </w:p>
        </w:tc>
      </w:tr>
      <w:tr w:rsidR="425D6325" w14:paraId="74E03ABD" w14:textId="77777777" w:rsidTr="60042EE9">
        <w:trPr>
          <w:trHeight w:val="1665"/>
        </w:trPr>
        <w:tc>
          <w:tcPr>
            <w:tcW w:w="1095" w:type="dxa"/>
            <w:tcBorders>
              <w:top w:val="single" w:sz="6" w:space="0" w:color="auto"/>
              <w:left w:val="single" w:sz="6" w:space="0" w:color="auto"/>
              <w:bottom w:val="single" w:sz="6" w:space="0" w:color="auto"/>
              <w:right w:val="single" w:sz="6" w:space="0" w:color="auto"/>
            </w:tcBorders>
          </w:tcPr>
          <w:p w14:paraId="18B14BC3" w14:textId="120A8930" w:rsidR="425D6325" w:rsidRDefault="6DA5C36A" w:rsidP="425D6325">
            <w:pPr>
              <w:rPr>
                <w:rFonts w:ascii="Calibri" w:eastAsia="Calibri" w:hAnsi="Calibri" w:cs="Calibri"/>
                <w:b/>
                <w:bCs/>
                <w:color w:val="000000" w:themeColor="text1"/>
                <w:lang w:val="es-EC"/>
              </w:rPr>
            </w:pPr>
            <w:r w:rsidRPr="6DA5C36A">
              <w:rPr>
                <w:rFonts w:ascii="Calibri" w:eastAsia="Calibri" w:hAnsi="Calibri" w:cs="Calibri"/>
                <w:b/>
                <w:bCs/>
                <w:color w:val="000000" w:themeColor="text1"/>
              </w:rPr>
              <w:t>ES-3-2</w:t>
            </w:r>
          </w:p>
          <w:p w14:paraId="6CC516DE" w14:textId="494EF812" w:rsidR="425D6325" w:rsidRDefault="425D6325" w:rsidP="425D6325">
            <w:pPr>
              <w:ind w:left="360"/>
              <w:rPr>
                <w:rFonts w:ascii="Calibri" w:eastAsia="Calibri" w:hAnsi="Calibri" w:cs="Calibri"/>
                <w:color w:val="0000FF"/>
              </w:rPr>
            </w:pPr>
            <w:r w:rsidRPr="425D6325">
              <w:rPr>
                <w:rFonts w:ascii="Calibri" w:eastAsia="Calibri" w:hAnsi="Calibri" w:cs="Calibri"/>
                <w:color w:val="0000FF"/>
                <w:lang w:val="es-EC"/>
              </w:rPr>
              <w:t> </w:t>
            </w:r>
          </w:p>
        </w:tc>
        <w:tc>
          <w:tcPr>
            <w:tcW w:w="7875" w:type="dxa"/>
            <w:gridSpan w:val="3"/>
            <w:tcBorders>
              <w:top w:val="single" w:sz="6" w:space="0" w:color="auto"/>
              <w:left w:val="single" w:sz="6" w:space="0" w:color="auto"/>
              <w:bottom w:val="single" w:sz="6" w:space="0" w:color="auto"/>
              <w:right w:val="single" w:sz="6" w:space="0" w:color="auto"/>
            </w:tcBorders>
          </w:tcPr>
          <w:p w14:paraId="7D06CBC3" w14:textId="38860538" w:rsidR="425D6325" w:rsidRDefault="60042EE9" w:rsidP="60042EE9">
            <w:pPr>
              <w:rPr>
                <w:rFonts w:ascii="Calibri" w:eastAsia="Calibri" w:hAnsi="Calibri" w:cs="Calibri"/>
                <w:color w:val="000000" w:themeColor="text1"/>
              </w:rPr>
            </w:pPr>
            <w:r w:rsidRPr="60042EE9">
              <w:rPr>
                <w:rFonts w:ascii="Calibri" w:eastAsia="Calibri" w:hAnsi="Calibri" w:cs="Calibri"/>
                <w:b/>
                <w:bCs/>
                <w:color w:val="000000" w:themeColor="text1"/>
              </w:rPr>
              <w:t xml:space="preserve">DESCRIPCIÓN: </w:t>
            </w:r>
            <w:r w:rsidRPr="60042EE9">
              <w:rPr>
                <w:rFonts w:ascii="Calibri" w:eastAsia="Calibri" w:hAnsi="Calibri" w:cs="Calibri"/>
                <w:color w:val="000000" w:themeColor="text1"/>
              </w:rPr>
              <w:t>Consulta de usuario errónea por parte del usuario (</w:t>
            </w:r>
            <w:r w:rsidRPr="60042EE9">
              <w:rPr>
                <w:rFonts w:ascii="Calibri" w:eastAsia="Calibri" w:hAnsi="Calibri" w:cs="Calibri"/>
                <w:color w:val="000000" w:themeColor="text1"/>
                <w:lang w:val="es-EC"/>
              </w:rPr>
              <w:t>Alcaide, Representante del taller, profesor, administrador</w:t>
            </w:r>
            <w:r w:rsidRPr="60042EE9">
              <w:rPr>
                <w:rFonts w:ascii="Calibri" w:eastAsia="Calibri" w:hAnsi="Calibri" w:cs="Calibri"/>
                <w:color w:val="000000" w:themeColor="text1"/>
              </w:rPr>
              <w:t>), debido a datos erróneos.</w:t>
            </w:r>
          </w:p>
          <w:p w14:paraId="29CDC1E8" w14:textId="006BCCF3"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SUPOSICIONES/ASUNCIONES</w:t>
            </w:r>
            <w:r w:rsidRPr="425D6325">
              <w:rPr>
                <w:rFonts w:ascii="Calibri" w:eastAsia="Calibri" w:hAnsi="Calibri" w:cs="Calibri"/>
                <w:i/>
                <w:iCs/>
                <w:color w:val="000000" w:themeColor="text1"/>
              </w:rPr>
              <w:t xml:space="preserve">: </w:t>
            </w:r>
          </w:p>
          <w:p w14:paraId="61DE7B4C" w14:textId="0243C193" w:rsidR="425D6325" w:rsidRDefault="33BB8F06">
            <w:pPr>
              <w:pStyle w:val="Prrafodelista"/>
              <w:numPr>
                <w:ilvl w:val="0"/>
                <w:numId w:val="187"/>
              </w:numPr>
              <w:spacing w:line="259" w:lineRule="auto"/>
              <w:rPr>
                <w:rFonts w:ascii="Calibri" w:eastAsia="Calibri" w:hAnsi="Calibri" w:cs="Calibri"/>
                <w:color w:val="000000" w:themeColor="text1"/>
              </w:rPr>
            </w:pPr>
            <w:r w:rsidRPr="33BB8F06">
              <w:rPr>
                <w:rFonts w:ascii="Calibri" w:eastAsia="Calibri" w:hAnsi="Calibri" w:cs="Calibri"/>
                <w:color w:val="000000" w:themeColor="text1"/>
              </w:rPr>
              <w:t>El usuario ingresa los datos de la consulta</w:t>
            </w:r>
          </w:p>
          <w:p w14:paraId="6AE685DC" w14:textId="507A77E6" w:rsidR="425D6325" w:rsidRDefault="33BB8F06">
            <w:pPr>
              <w:pStyle w:val="Prrafodelista"/>
              <w:numPr>
                <w:ilvl w:val="0"/>
                <w:numId w:val="187"/>
              </w:numPr>
              <w:spacing w:line="259" w:lineRule="auto"/>
              <w:rPr>
                <w:rFonts w:ascii="Calibri" w:eastAsia="Calibri" w:hAnsi="Calibri" w:cs="Calibri"/>
                <w:color w:val="000000" w:themeColor="text1"/>
              </w:rPr>
            </w:pPr>
            <w:r w:rsidRPr="33BB8F06">
              <w:rPr>
                <w:rFonts w:ascii="Calibri" w:eastAsia="Calibri" w:hAnsi="Calibri" w:cs="Calibri"/>
                <w:color w:val="000000" w:themeColor="text1"/>
              </w:rPr>
              <w:t xml:space="preserve">Los datos ingresados no son los correctos o </w:t>
            </w:r>
            <w:proofErr w:type="spellStart"/>
            <w:r w:rsidRPr="33BB8F06">
              <w:rPr>
                <w:rFonts w:ascii="Calibri" w:eastAsia="Calibri" w:hAnsi="Calibri" w:cs="Calibri"/>
                <w:color w:val="000000" w:themeColor="text1"/>
              </w:rPr>
              <w:t>estan</w:t>
            </w:r>
            <w:proofErr w:type="spellEnd"/>
            <w:r w:rsidRPr="33BB8F06">
              <w:rPr>
                <w:rFonts w:ascii="Calibri" w:eastAsia="Calibri" w:hAnsi="Calibri" w:cs="Calibri"/>
                <w:color w:val="000000" w:themeColor="text1"/>
              </w:rPr>
              <w:t xml:space="preserve"> mal escritos</w:t>
            </w:r>
          </w:p>
          <w:p w14:paraId="2456E37F" w14:textId="202349F9"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RESULTADOS:</w:t>
            </w:r>
            <w:r w:rsidRPr="425D6325">
              <w:rPr>
                <w:rFonts w:ascii="Calibri" w:eastAsia="Calibri" w:hAnsi="Calibri" w:cs="Calibri"/>
                <w:i/>
                <w:iCs/>
                <w:color w:val="000000" w:themeColor="text1"/>
              </w:rPr>
              <w:t xml:space="preserve"> </w:t>
            </w:r>
          </w:p>
          <w:p w14:paraId="3E359083" w14:textId="0D8AEC6F" w:rsidR="425D6325" w:rsidRDefault="33BB8F06">
            <w:pPr>
              <w:pStyle w:val="Prrafodelista"/>
              <w:numPr>
                <w:ilvl w:val="0"/>
                <w:numId w:val="185"/>
              </w:numPr>
              <w:spacing w:line="259" w:lineRule="auto"/>
              <w:rPr>
                <w:rFonts w:ascii="Calibri" w:eastAsia="Calibri" w:hAnsi="Calibri" w:cs="Calibri"/>
                <w:color w:val="000000" w:themeColor="text1"/>
                <w:lang w:val="es-EC"/>
              </w:rPr>
            </w:pPr>
            <w:r w:rsidRPr="33BB8F06">
              <w:rPr>
                <w:rFonts w:ascii="Calibri" w:eastAsia="Calibri" w:hAnsi="Calibri" w:cs="Calibri"/>
                <w:color w:val="000000" w:themeColor="text1"/>
                <w:lang w:val="es-EC"/>
              </w:rPr>
              <w:t xml:space="preserve">El sistema muestra un mensaje de error.  </w:t>
            </w:r>
          </w:p>
          <w:p w14:paraId="26D3289E" w14:textId="6F0C2D07" w:rsidR="425D6325" w:rsidRDefault="425D6325" w:rsidP="425D6325">
            <w:pPr>
              <w:rPr>
                <w:rFonts w:ascii="Segoe UI" w:eastAsia="Segoe UI" w:hAnsi="Segoe UI" w:cs="Segoe UI"/>
                <w:color w:val="000000" w:themeColor="text1"/>
                <w:sz w:val="18"/>
                <w:szCs w:val="18"/>
              </w:rPr>
            </w:pPr>
          </w:p>
        </w:tc>
      </w:tr>
      <w:tr w:rsidR="33BB8F06" w14:paraId="00AB3858" w14:textId="77777777" w:rsidTr="60042EE9">
        <w:trPr>
          <w:trHeight w:val="1665"/>
        </w:trPr>
        <w:tc>
          <w:tcPr>
            <w:tcW w:w="1095" w:type="dxa"/>
            <w:tcBorders>
              <w:top w:val="single" w:sz="6" w:space="0" w:color="auto"/>
              <w:left w:val="single" w:sz="6" w:space="0" w:color="auto"/>
              <w:bottom w:val="single" w:sz="6" w:space="0" w:color="auto"/>
              <w:right w:val="single" w:sz="6" w:space="0" w:color="auto"/>
            </w:tcBorders>
          </w:tcPr>
          <w:p w14:paraId="474D7E3B" w14:textId="4317287F" w:rsidR="33BB8F06" w:rsidRDefault="33BB8F06" w:rsidP="33BB8F06">
            <w:pPr>
              <w:rPr>
                <w:rFonts w:ascii="Calibri" w:eastAsia="Calibri" w:hAnsi="Calibri" w:cs="Calibri"/>
                <w:b/>
                <w:bCs/>
                <w:color w:val="000000" w:themeColor="text1"/>
              </w:rPr>
            </w:pPr>
            <w:r w:rsidRPr="33BB8F06">
              <w:rPr>
                <w:rFonts w:ascii="Calibri" w:eastAsia="Calibri" w:hAnsi="Calibri" w:cs="Calibri"/>
                <w:b/>
                <w:bCs/>
                <w:color w:val="000000" w:themeColor="text1"/>
              </w:rPr>
              <w:t>ES-3-3</w:t>
            </w:r>
          </w:p>
        </w:tc>
        <w:tc>
          <w:tcPr>
            <w:tcW w:w="7875" w:type="dxa"/>
            <w:gridSpan w:val="3"/>
            <w:tcBorders>
              <w:top w:val="single" w:sz="6" w:space="0" w:color="auto"/>
              <w:left w:val="single" w:sz="6" w:space="0" w:color="auto"/>
              <w:bottom w:val="single" w:sz="6" w:space="0" w:color="auto"/>
              <w:right w:val="single" w:sz="6" w:space="0" w:color="auto"/>
            </w:tcBorders>
          </w:tcPr>
          <w:p w14:paraId="3D8AFB7E" w14:textId="435D603D" w:rsidR="33BB8F06" w:rsidRDefault="60042EE9" w:rsidP="60042EE9">
            <w:pPr>
              <w:rPr>
                <w:rFonts w:ascii="Calibri" w:eastAsia="Calibri" w:hAnsi="Calibri" w:cs="Calibri"/>
                <w:color w:val="000000" w:themeColor="text1"/>
              </w:rPr>
            </w:pPr>
            <w:r w:rsidRPr="60042EE9">
              <w:rPr>
                <w:rFonts w:ascii="Calibri" w:eastAsia="Calibri" w:hAnsi="Calibri" w:cs="Calibri"/>
                <w:b/>
                <w:bCs/>
                <w:color w:val="000000" w:themeColor="text1"/>
              </w:rPr>
              <w:t>DESCRIPCIÓN:</w:t>
            </w:r>
            <w:r w:rsidRPr="60042EE9">
              <w:rPr>
                <w:rFonts w:ascii="Calibri" w:eastAsia="Calibri" w:hAnsi="Calibri" w:cs="Calibri"/>
                <w:color w:val="000000" w:themeColor="text1"/>
              </w:rPr>
              <w:t xml:space="preserve"> Consulta de usuario no permitida, debido que los datos ingresados no constan en el sistema.</w:t>
            </w:r>
          </w:p>
          <w:p w14:paraId="0AE320CC" w14:textId="3D5C2DAC" w:rsidR="33BB8F06" w:rsidRDefault="60042EE9" w:rsidP="33BB8F06">
            <w:pPr>
              <w:rPr>
                <w:rFonts w:ascii="Calibri" w:eastAsia="Calibri" w:hAnsi="Calibri" w:cs="Calibri"/>
                <w:color w:val="000000" w:themeColor="text1"/>
              </w:rPr>
            </w:pPr>
            <w:r w:rsidRPr="60042EE9">
              <w:rPr>
                <w:rFonts w:ascii="Calibri" w:eastAsia="Calibri" w:hAnsi="Calibri" w:cs="Calibri"/>
                <w:b/>
                <w:bCs/>
                <w:color w:val="000000" w:themeColor="text1"/>
              </w:rPr>
              <w:t>SUPOSICIONES/ASUNCIONES</w:t>
            </w:r>
            <w:r w:rsidRPr="60042EE9">
              <w:rPr>
                <w:rFonts w:ascii="Calibri" w:eastAsia="Calibri" w:hAnsi="Calibri" w:cs="Calibri"/>
                <w:i/>
                <w:iCs/>
                <w:color w:val="000000" w:themeColor="text1"/>
              </w:rPr>
              <w:t xml:space="preserve">: </w:t>
            </w:r>
          </w:p>
          <w:p w14:paraId="4072A353" w14:textId="03BE4B42" w:rsidR="33BB8F06" w:rsidRDefault="167C7744">
            <w:pPr>
              <w:pStyle w:val="Prrafodelista"/>
              <w:numPr>
                <w:ilvl w:val="0"/>
                <w:numId w:val="187"/>
              </w:numPr>
              <w:spacing w:line="259" w:lineRule="auto"/>
              <w:rPr>
                <w:color w:val="000000" w:themeColor="text1"/>
              </w:rPr>
            </w:pPr>
            <w:r w:rsidRPr="167C7744">
              <w:rPr>
                <w:rFonts w:ascii="Calibri" w:eastAsia="Calibri" w:hAnsi="Calibri" w:cs="Calibri"/>
                <w:color w:val="000000" w:themeColor="text1"/>
              </w:rPr>
              <w:t>El usuario ingresar al sistema</w:t>
            </w:r>
          </w:p>
          <w:p w14:paraId="35755C7E" w14:textId="436E99F3" w:rsidR="167C7744" w:rsidRDefault="167C7744">
            <w:pPr>
              <w:pStyle w:val="Prrafodelista"/>
              <w:numPr>
                <w:ilvl w:val="0"/>
                <w:numId w:val="187"/>
              </w:numPr>
              <w:spacing w:line="259" w:lineRule="auto"/>
              <w:rPr>
                <w:rFonts w:ascii="Calibri" w:eastAsia="Calibri" w:hAnsi="Calibri" w:cs="Calibri"/>
                <w:color w:val="000000" w:themeColor="text1"/>
              </w:rPr>
            </w:pPr>
            <w:r w:rsidRPr="167C7744">
              <w:rPr>
                <w:rFonts w:ascii="Calibri" w:eastAsia="Calibri" w:hAnsi="Calibri" w:cs="Calibri"/>
                <w:color w:val="000000" w:themeColor="text1"/>
              </w:rPr>
              <w:t>El usuario ingresa los datos del usuario a consultar</w:t>
            </w:r>
          </w:p>
          <w:p w14:paraId="2F2152F8" w14:textId="202349F9" w:rsidR="33BB8F06" w:rsidRDefault="167C7744" w:rsidP="33BB8F06">
            <w:pPr>
              <w:rPr>
                <w:rFonts w:ascii="Calibri" w:eastAsia="Calibri" w:hAnsi="Calibri" w:cs="Calibri"/>
                <w:color w:val="000000" w:themeColor="text1"/>
              </w:rPr>
            </w:pPr>
            <w:r w:rsidRPr="167C7744">
              <w:rPr>
                <w:rFonts w:ascii="Calibri" w:eastAsia="Calibri" w:hAnsi="Calibri" w:cs="Calibri"/>
                <w:b/>
                <w:bCs/>
                <w:color w:val="000000" w:themeColor="text1"/>
              </w:rPr>
              <w:t>RESULTADOS:</w:t>
            </w:r>
            <w:r w:rsidRPr="167C7744">
              <w:rPr>
                <w:rFonts w:ascii="Calibri" w:eastAsia="Calibri" w:hAnsi="Calibri" w:cs="Calibri"/>
                <w:i/>
                <w:iCs/>
                <w:color w:val="000000" w:themeColor="text1"/>
              </w:rPr>
              <w:t xml:space="preserve"> </w:t>
            </w:r>
          </w:p>
          <w:p w14:paraId="4F84DACD" w14:textId="3EBEFAF0" w:rsidR="167C7744" w:rsidRDefault="167C7744">
            <w:pPr>
              <w:pStyle w:val="Prrafodelista"/>
              <w:numPr>
                <w:ilvl w:val="0"/>
                <w:numId w:val="185"/>
              </w:numPr>
              <w:spacing w:line="259" w:lineRule="auto"/>
              <w:rPr>
                <w:rFonts w:ascii="Calibri" w:eastAsia="Calibri" w:hAnsi="Calibri" w:cs="Calibri"/>
                <w:color w:val="000000" w:themeColor="text1"/>
                <w:lang w:val="es-EC"/>
              </w:rPr>
            </w:pPr>
            <w:r w:rsidRPr="167C7744">
              <w:rPr>
                <w:rFonts w:ascii="Calibri" w:eastAsia="Calibri" w:hAnsi="Calibri" w:cs="Calibri"/>
                <w:color w:val="000000" w:themeColor="text1"/>
                <w:lang w:val="es-EC"/>
              </w:rPr>
              <w:t>El sistema mostrara en pantalla un mensaje “Datos no encontrados”</w:t>
            </w:r>
          </w:p>
          <w:p w14:paraId="35C2D3AD" w14:textId="7437C6A6" w:rsidR="33BB8F06" w:rsidRDefault="33BB8F06" w:rsidP="33BB8F06">
            <w:pPr>
              <w:rPr>
                <w:rFonts w:ascii="Calibri" w:eastAsia="Calibri" w:hAnsi="Calibri" w:cs="Calibri"/>
                <w:b/>
                <w:bCs/>
                <w:color w:val="000000" w:themeColor="text1"/>
              </w:rPr>
            </w:pPr>
          </w:p>
        </w:tc>
      </w:tr>
      <w:tr w:rsidR="425D6325" w14:paraId="0A854F5E" w14:textId="77777777" w:rsidTr="60042EE9">
        <w:trPr>
          <w:trHeight w:val="630"/>
        </w:trPr>
        <w:tc>
          <w:tcPr>
            <w:tcW w:w="8970" w:type="dxa"/>
            <w:gridSpan w:val="4"/>
            <w:tcBorders>
              <w:top w:val="single" w:sz="6" w:space="0" w:color="auto"/>
              <w:left w:val="single" w:sz="6" w:space="0" w:color="auto"/>
              <w:bottom w:val="single" w:sz="6" w:space="0" w:color="auto"/>
              <w:right w:val="single" w:sz="6" w:space="0" w:color="auto"/>
            </w:tcBorders>
          </w:tcPr>
          <w:p w14:paraId="31184DB8" w14:textId="2619FF3A"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REQUERIMIENTOS ESPECIALES - REGLAS DEL NEGOCIO Y DEL SISTEMA:</w:t>
            </w:r>
            <w:r w:rsidRPr="425D6325">
              <w:rPr>
                <w:rFonts w:ascii="Calibri" w:eastAsia="Calibri" w:hAnsi="Calibri" w:cs="Calibri"/>
                <w:color w:val="000000" w:themeColor="text1"/>
                <w:lang w:val="es-EC"/>
              </w:rPr>
              <w:t> </w:t>
            </w:r>
          </w:p>
          <w:p w14:paraId="363AF675" w14:textId="11FCFC47" w:rsidR="425D6325" w:rsidRDefault="425D6325" w:rsidP="425D6325">
            <w:pPr>
              <w:rPr>
                <w:rFonts w:ascii="Calibri" w:eastAsia="Calibri" w:hAnsi="Calibri" w:cs="Calibri"/>
                <w:color w:val="000000" w:themeColor="text1"/>
              </w:rPr>
            </w:pPr>
            <w:r w:rsidRPr="425D6325">
              <w:rPr>
                <w:rFonts w:ascii="Calibri" w:eastAsia="Calibri" w:hAnsi="Calibri" w:cs="Calibri"/>
                <w:color w:val="000000" w:themeColor="text1"/>
                <w:lang w:val="es-EC"/>
              </w:rPr>
              <w:t>No aplica.</w:t>
            </w:r>
          </w:p>
        </w:tc>
      </w:tr>
      <w:tr w:rsidR="425D6325" w14:paraId="6E3F863C" w14:textId="77777777" w:rsidTr="60042EE9">
        <w:trPr>
          <w:trHeight w:val="645"/>
        </w:trPr>
        <w:tc>
          <w:tcPr>
            <w:tcW w:w="8970" w:type="dxa"/>
            <w:gridSpan w:val="4"/>
            <w:tcBorders>
              <w:top w:val="single" w:sz="6" w:space="0" w:color="auto"/>
              <w:left w:val="single" w:sz="6" w:space="0" w:color="auto"/>
              <w:bottom w:val="single" w:sz="6" w:space="0" w:color="auto"/>
              <w:right w:val="single" w:sz="6" w:space="0" w:color="auto"/>
            </w:tcBorders>
          </w:tcPr>
          <w:p w14:paraId="348EC79C" w14:textId="4CF0F6FD"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RIESGOS:</w:t>
            </w:r>
            <w:r w:rsidRPr="425D6325">
              <w:rPr>
                <w:rFonts w:ascii="Calibri" w:eastAsia="Calibri" w:hAnsi="Calibri" w:cs="Calibri"/>
                <w:color w:val="000000" w:themeColor="text1"/>
                <w:lang w:val="es-EC"/>
              </w:rPr>
              <w:t> </w:t>
            </w:r>
          </w:p>
          <w:p w14:paraId="68F8CB1B" w14:textId="6D418B1C" w:rsidR="425D6325" w:rsidRDefault="1E534AB8" w:rsidP="425D6325">
            <w:pPr>
              <w:rPr>
                <w:rFonts w:ascii="Calibri" w:eastAsia="Calibri" w:hAnsi="Calibri" w:cs="Calibri"/>
                <w:color w:val="000000" w:themeColor="text1"/>
              </w:rPr>
            </w:pPr>
            <w:r w:rsidRPr="1E534AB8">
              <w:rPr>
                <w:rFonts w:ascii="Calibri" w:eastAsia="Calibri" w:hAnsi="Calibri" w:cs="Calibri"/>
                <w:color w:val="000000" w:themeColor="text1"/>
                <w:lang w:val="es-EC"/>
              </w:rPr>
              <w:t>No aplica.</w:t>
            </w:r>
          </w:p>
        </w:tc>
      </w:tr>
      <w:tr w:rsidR="425D6325" w14:paraId="4C7AEB5B" w14:textId="77777777" w:rsidTr="60042EE9">
        <w:trPr>
          <w:trHeight w:val="630"/>
        </w:trPr>
        <w:tc>
          <w:tcPr>
            <w:tcW w:w="8970" w:type="dxa"/>
            <w:gridSpan w:val="4"/>
            <w:tcBorders>
              <w:top w:val="single" w:sz="6" w:space="0" w:color="auto"/>
              <w:left w:val="single" w:sz="6" w:space="0" w:color="auto"/>
              <w:bottom w:val="single" w:sz="6" w:space="0" w:color="auto"/>
              <w:right w:val="single" w:sz="6" w:space="0" w:color="auto"/>
            </w:tcBorders>
          </w:tcPr>
          <w:p w14:paraId="2272690E" w14:textId="35AD1AB9"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PROTOTIPO EXPLORATORIO</w:t>
            </w:r>
            <w:r w:rsidRPr="425D6325">
              <w:rPr>
                <w:rFonts w:ascii="Calibri" w:eastAsia="Calibri" w:hAnsi="Calibri" w:cs="Calibri"/>
                <w:color w:val="000000" w:themeColor="text1"/>
                <w:lang w:val="es-EC"/>
              </w:rPr>
              <w:t> </w:t>
            </w:r>
          </w:p>
          <w:p w14:paraId="2C042042" w14:textId="2B123F20" w:rsidR="425D6325" w:rsidRDefault="1E534AB8" w:rsidP="1E534AB8">
            <w:pPr>
              <w:jc w:val="both"/>
              <w:rPr>
                <w:rFonts w:ascii="Calibri" w:eastAsia="Calibri" w:hAnsi="Calibri" w:cs="Calibri"/>
                <w:color w:val="000000" w:themeColor="text1"/>
              </w:rPr>
            </w:pPr>
            <w:r w:rsidRPr="1E534AB8">
              <w:rPr>
                <w:rFonts w:ascii="Calibri" w:eastAsia="Calibri" w:hAnsi="Calibri" w:cs="Calibri"/>
                <w:color w:val="000000" w:themeColor="text1"/>
              </w:rPr>
              <w:t>No aplica.</w:t>
            </w:r>
          </w:p>
        </w:tc>
      </w:tr>
    </w:tbl>
    <w:p w14:paraId="2DD62916" w14:textId="6F46CBAD" w:rsidR="425D6325" w:rsidRDefault="425D6325" w:rsidP="425D6325"/>
    <w:p w14:paraId="5BD93F3E" w14:textId="56AE0CD0" w:rsidR="5E90D9C5" w:rsidRDefault="5E90D9C5" w:rsidP="5E90D9C5"/>
    <w:tbl>
      <w:tblPr>
        <w:tblW w:w="0" w:type="auto"/>
        <w:tblInd w:w="390" w:type="dxa"/>
        <w:tblLook w:val="04A0" w:firstRow="1" w:lastRow="0" w:firstColumn="1" w:lastColumn="0" w:noHBand="0" w:noVBand="1"/>
      </w:tblPr>
      <w:tblGrid>
        <w:gridCol w:w="1095"/>
        <w:gridCol w:w="3465"/>
        <w:gridCol w:w="1440"/>
        <w:gridCol w:w="2970"/>
      </w:tblGrid>
      <w:tr w:rsidR="425D6325" w14:paraId="70BAA57C" w14:textId="77777777" w:rsidTr="033AB623">
        <w:tc>
          <w:tcPr>
            <w:tcW w:w="4560"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1C28EE" w14:textId="634E8287" w:rsidR="425D6325" w:rsidRDefault="425D6325" w:rsidP="425D6325">
            <w:pPr>
              <w:rPr>
                <w:rFonts w:ascii="Calibri" w:eastAsia="Calibri" w:hAnsi="Calibri" w:cs="Calibri"/>
                <w:b/>
                <w:bCs/>
                <w:color w:val="000000" w:themeColor="text1"/>
              </w:rPr>
            </w:pPr>
            <w:r w:rsidRPr="425D6325">
              <w:rPr>
                <w:rFonts w:ascii="Calibri" w:eastAsia="Calibri" w:hAnsi="Calibri" w:cs="Calibri"/>
                <w:b/>
                <w:bCs/>
                <w:color w:val="000000" w:themeColor="text1"/>
              </w:rPr>
              <w:t>IDENTIFICADOR CASO DE USO:</w:t>
            </w:r>
            <w:r w:rsidRPr="425D6325">
              <w:rPr>
                <w:rFonts w:ascii="Calibri" w:eastAsia="Calibri" w:hAnsi="Calibri" w:cs="Calibri"/>
                <w:b/>
                <w:bCs/>
                <w:color w:val="000000" w:themeColor="text1"/>
                <w:lang w:val="es-EC"/>
              </w:rPr>
              <w:t> </w:t>
            </w:r>
          </w:p>
          <w:p w14:paraId="6D2CF446" w14:textId="0695C8F8" w:rsidR="425D6325" w:rsidRDefault="1E534AB8" w:rsidP="425D6325">
            <w:pPr>
              <w:rPr>
                <w:rFonts w:ascii="Calibri" w:eastAsia="Calibri" w:hAnsi="Calibri" w:cs="Calibri"/>
                <w:b/>
                <w:bCs/>
                <w:color w:val="000000" w:themeColor="text1"/>
              </w:rPr>
            </w:pPr>
            <w:r w:rsidRPr="1E534AB8">
              <w:rPr>
                <w:rFonts w:ascii="Calibri" w:eastAsia="Calibri" w:hAnsi="Calibri" w:cs="Calibri"/>
                <w:b/>
                <w:bCs/>
                <w:color w:val="000000" w:themeColor="text1"/>
              </w:rPr>
              <w:t>CU-</w:t>
            </w:r>
            <w:r w:rsidRPr="1E534AB8">
              <w:rPr>
                <w:rFonts w:ascii="Calibri" w:eastAsia="Calibri" w:hAnsi="Calibri" w:cs="Calibri"/>
                <w:b/>
                <w:bCs/>
                <w:color w:val="000000" w:themeColor="text1"/>
                <w:sz w:val="22"/>
                <w:szCs w:val="22"/>
                <w:lang w:val="es-EC"/>
              </w:rPr>
              <w:t>4</w:t>
            </w:r>
          </w:p>
        </w:tc>
        <w:tc>
          <w:tcPr>
            <w:tcW w:w="4410"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2DF778" w14:textId="0A25E561"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NOMBRE:</w:t>
            </w:r>
            <w:r w:rsidRPr="425D6325">
              <w:rPr>
                <w:rFonts w:ascii="Calibri" w:eastAsia="Calibri" w:hAnsi="Calibri" w:cs="Calibri"/>
                <w:color w:val="000000" w:themeColor="text1"/>
                <w:lang w:val="es-EC"/>
              </w:rPr>
              <w:t> </w:t>
            </w:r>
          </w:p>
          <w:p w14:paraId="26D9622E" w14:textId="0E0347BA" w:rsidR="425D6325" w:rsidRDefault="425D6325" w:rsidP="425D6325">
            <w:pPr>
              <w:rPr>
                <w:rFonts w:ascii="Calibri" w:eastAsia="Calibri" w:hAnsi="Calibri" w:cs="Calibri"/>
                <w:color w:val="000000" w:themeColor="text1"/>
              </w:rPr>
            </w:pPr>
            <w:r w:rsidRPr="425D6325">
              <w:rPr>
                <w:rFonts w:ascii="Calibri" w:eastAsia="Calibri" w:hAnsi="Calibri" w:cs="Calibri"/>
                <w:color w:val="000000" w:themeColor="text1"/>
              </w:rPr>
              <w:t>Eliminar usuario</w:t>
            </w:r>
          </w:p>
        </w:tc>
      </w:tr>
      <w:tr w:rsidR="425D6325" w14:paraId="7364E6BF" w14:textId="77777777" w:rsidTr="033AB623">
        <w:tc>
          <w:tcPr>
            <w:tcW w:w="6000" w:type="dxa"/>
            <w:gridSpan w:val="3"/>
            <w:tcBorders>
              <w:top w:val="single" w:sz="6" w:space="0" w:color="auto"/>
              <w:left w:val="single" w:sz="6" w:space="0" w:color="auto"/>
              <w:bottom w:val="single" w:sz="6" w:space="0" w:color="auto"/>
              <w:right w:val="single" w:sz="6" w:space="0" w:color="auto"/>
            </w:tcBorders>
          </w:tcPr>
          <w:p w14:paraId="563E3EAE" w14:textId="703891D2"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COMPLEJIDAD:</w:t>
            </w:r>
            <w:r w:rsidRPr="425D6325">
              <w:rPr>
                <w:rFonts w:ascii="Calibri" w:eastAsia="Calibri" w:hAnsi="Calibri" w:cs="Calibri"/>
                <w:color w:val="000000" w:themeColor="text1"/>
                <w:lang w:val="es-EC"/>
              </w:rPr>
              <w:t> </w:t>
            </w:r>
          </w:p>
          <w:p w14:paraId="053E13B0" w14:textId="1CF2A847" w:rsidR="425D6325" w:rsidRDefault="425D6325" w:rsidP="425D6325">
            <w:pPr>
              <w:jc w:val="both"/>
              <w:rPr>
                <w:rFonts w:ascii="Calibri" w:eastAsia="Calibri" w:hAnsi="Calibri" w:cs="Calibri"/>
                <w:color w:val="000000" w:themeColor="text1"/>
              </w:rPr>
            </w:pPr>
            <w:r w:rsidRPr="425D6325">
              <w:rPr>
                <w:rFonts w:ascii="Calibri" w:eastAsia="Calibri" w:hAnsi="Calibri" w:cs="Calibri"/>
                <w:color w:val="000000" w:themeColor="text1"/>
              </w:rPr>
              <w:t>Alta</w:t>
            </w:r>
          </w:p>
        </w:tc>
        <w:tc>
          <w:tcPr>
            <w:tcW w:w="2970" w:type="dxa"/>
            <w:tcBorders>
              <w:top w:val="single" w:sz="6" w:space="0" w:color="auto"/>
              <w:left w:val="single" w:sz="6" w:space="0" w:color="auto"/>
              <w:bottom w:val="single" w:sz="6" w:space="0" w:color="auto"/>
              <w:right w:val="single" w:sz="6" w:space="0" w:color="auto"/>
            </w:tcBorders>
          </w:tcPr>
          <w:p w14:paraId="290C158F" w14:textId="52805A1D"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PRIORIDAD:</w:t>
            </w:r>
            <w:r w:rsidRPr="425D6325">
              <w:rPr>
                <w:rFonts w:ascii="Calibri" w:eastAsia="Calibri" w:hAnsi="Calibri" w:cs="Calibri"/>
                <w:color w:val="000000" w:themeColor="text1"/>
                <w:lang w:val="es-EC"/>
              </w:rPr>
              <w:t> </w:t>
            </w:r>
          </w:p>
          <w:p w14:paraId="281F945F" w14:textId="35BDDDA7" w:rsidR="425D6325" w:rsidRDefault="425D6325" w:rsidP="425D6325">
            <w:pPr>
              <w:rPr>
                <w:rFonts w:ascii="Calibri" w:eastAsia="Calibri" w:hAnsi="Calibri" w:cs="Calibri"/>
                <w:color w:val="000000" w:themeColor="text1"/>
              </w:rPr>
            </w:pPr>
            <w:r w:rsidRPr="425D6325">
              <w:rPr>
                <w:rFonts w:ascii="Calibri" w:eastAsia="Calibri" w:hAnsi="Calibri" w:cs="Calibri"/>
                <w:color w:val="000000" w:themeColor="text1"/>
              </w:rPr>
              <w:t>Alta</w:t>
            </w:r>
          </w:p>
        </w:tc>
      </w:tr>
      <w:tr w:rsidR="425D6325" w14:paraId="39AFFDBC" w14:textId="77777777" w:rsidTr="033AB623">
        <w:trPr>
          <w:trHeight w:val="330"/>
        </w:trPr>
        <w:tc>
          <w:tcPr>
            <w:tcW w:w="8970" w:type="dxa"/>
            <w:gridSpan w:val="4"/>
            <w:tcBorders>
              <w:top w:val="single" w:sz="6" w:space="0" w:color="auto"/>
              <w:left w:val="single" w:sz="6" w:space="0" w:color="auto"/>
              <w:bottom w:val="single" w:sz="6" w:space="0" w:color="auto"/>
              <w:right w:val="single" w:sz="6" w:space="0" w:color="auto"/>
            </w:tcBorders>
          </w:tcPr>
          <w:p w14:paraId="5460C251" w14:textId="5F594800"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REQUERIMIENTO FUNCIONAL ASOCIADO:</w:t>
            </w:r>
            <w:r w:rsidRPr="425D6325">
              <w:rPr>
                <w:rFonts w:ascii="Calibri" w:eastAsia="Calibri" w:hAnsi="Calibri" w:cs="Calibri"/>
                <w:color w:val="000000" w:themeColor="text1"/>
                <w:lang w:val="es-EC"/>
              </w:rPr>
              <w:t> </w:t>
            </w:r>
          </w:p>
          <w:p w14:paraId="6358DCE8" w14:textId="02A07D7D" w:rsidR="425D6325" w:rsidRDefault="33BB8F06" w:rsidP="425D6325">
            <w:pPr>
              <w:jc w:val="both"/>
              <w:rPr>
                <w:rFonts w:ascii="Calibri" w:eastAsia="Calibri" w:hAnsi="Calibri" w:cs="Calibri"/>
                <w:color w:val="000000" w:themeColor="text1"/>
              </w:rPr>
            </w:pPr>
            <w:r w:rsidRPr="33BB8F06">
              <w:rPr>
                <w:rFonts w:ascii="Calibri" w:eastAsia="Calibri" w:hAnsi="Calibri" w:cs="Calibri"/>
                <w:color w:val="000000" w:themeColor="text1"/>
              </w:rPr>
              <w:t>RF-28.</w:t>
            </w:r>
          </w:p>
        </w:tc>
      </w:tr>
      <w:tr w:rsidR="425D6325" w14:paraId="4D0A960B" w14:textId="77777777" w:rsidTr="033AB623">
        <w:tc>
          <w:tcPr>
            <w:tcW w:w="8970" w:type="dxa"/>
            <w:gridSpan w:val="4"/>
            <w:tcBorders>
              <w:top w:val="single" w:sz="6" w:space="0" w:color="auto"/>
              <w:left w:val="single" w:sz="6" w:space="0" w:color="auto"/>
              <w:bottom w:val="single" w:sz="6" w:space="0" w:color="auto"/>
              <w:right w:val="single" w:sz="6" w:space="0" w:color="auto"/>
            </w:tcBorders>
          </w:tcPr>
          <w:p w14:paraId="34A4F9EC" w14:textId="16F8FAB2"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ACTORES:</w:t>
            </w:r>
            <w:r w:rsidRPr="425D6325">
              <w:rPr>
                <w:rFonts w:ascii="Calibri" w:eastAsia="Calibri" w:hAnsi="Calibri" w:cs="Calibri"/>
                <w:color w:val="000000" w:themeColor="text1"/>
                <w:lang w:val="es-EC"/>
              </w:rPr>
              <w:t> </w:t>
            </w:r>
          </w:p>
          <w:p w14:paraId="76C97EE9" w14:textId="410BAFEA" w:rsidR="425D6325" w:rsidRDefault="425D6325" w:rsidP="425D6325">
            <w:pPr>
              <w:rPr>
                <w:rFonts w:ascii="Calibri" w:eastAsia="Calibri" w:hAnsi="Calibri" w:cs="Calibri"/>
                <w:color w:val="000000" w:themeColor="text1"/>
              </w:rPr>
            </w:pPr>
            <w:r w:rsidRPr="425D6325">
              <w:rPr>
                <w:rFonts w:ascii="Calibri" w:eastAsia="Calibri" w:hAnsi="Calibri" w:cs="Calibri"/>
                <w:color w:val="000000" w:themeColor="text1"/>
                <w:lang w:val="es-EC"/>
              </w:rPr>
              <w:t>Alcaide, administrador.</w:t>
            </w:r>
          </w:p>
        </w:tc>
      </w:tr>
      <w:tr w:rsidR="425D6325" w14:paraId="1B77EF4F" w14:textId="77777777" w:rsidTr="033AB623">
        <w:tc>
          <w:tcPr>
            <w:tcW w:w="8970" w:type="dxa"/>
            <w:gridSpan w:val="4"/>
            <w:tcBorders>
              <w:top w:val="single" w:sz="6" w:space="0" w:color="auto"/>
              <w:left w:val="single" w:sz="6" w:space="0" w:color="auto"/>
              <w:bottom w:val="single" w:sz="6" w:space="0" w:color="auto"/>
              <w:right w:val="single" w:sz="6" w:space="0" w:color="auto"/>
            </w:tcBorders>
          </w:tcPr>
          <w:p w14:paraId="324181B9" w14:textId="2E80831D"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CASOS DE USO ASOCIADOS:</w:t>
            </w:r>
            <w:r w:rsidRPr="425D6325">
              <w:rPr>
                <w:rFonts w:ascii="Calibri" w:eastAsia="Calibri" w:hAnsi="Calibri" w:cs="Calibri"/>
                <w:color w:val="000000" w:themeColor="text1"/>
                <w:lang w:val="es-EC"/>
              </w:rPr>
              <w:t> </w:t>
            </w:r>
          </w:p>
          <w:p w14:paraId="76FF0CD4" w14:textId="49F078FF" w:rsidR="425D6325" w:rsidRDefault="425D6325" w:rsidP="425D6325">
            <w:pPr>
              <w:rPr>
                <w:rFonts w:ascii="Calibri" w:eastAsia="Calibri" w:hAnsi="Calibri" w:cs="Calibri"/>
                <w:color w:val="000000" w:themeColor="text1"/>
              </w:rPr>
            </w:pPr>
            <w:r w:rsidRPr="425D6325">
              <w:rPr>
                <w:rFonts w:ascii="Calibri" w:eastAsia="Calibri" w:hAnsi="Calibri" w:cs="Calibri"/>
                <w:color w:val="000000" w:themeColor="text1"/>
              </w:rPr>
              <w:t>Por determinar.</w:t>
            </w:r>
          </w:p>
        </w:tc>
      </w:tr>
      <w:tr w:rsidR="425D6325" w14:paraId="40C4AF6C" w14:textId="77777777" w:rsidTr="033AB623">
        <w:tc>
          <w:tcPr>
            <w:tcW w:w="8970" w:type="dxa"/>
            <w:gridSpan w:val="4"/>
            <w:tcBorders>
              <w:top w:val="single" w:sz="6" w:space="0" w:color="auto"/>
              <w:left w:val="single" w:sz="6" w:space="0" w:color="auto"/>
              <w:bottom w:val="single" w:sz="6" w:space="0" w:color="auto"/>
              <w:right w:val="single" w:sz="6" w:space="0" w:color="auto"/>
            </w:tcBorders>
          </w:tcPr>
          <w:p w14:paraId="4F961ACA" w14:textId="20B65E04"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DESCRIPCIÓN:</w:t>
            </w:r>
            <w:r w:rsidRPr="425D6325">
              <w:rPr>
                <w:rFonts w:ascii="Calibri" w:eastAsia="Calibri" w:hAnsi="Calibri" w:cs="Calibri"/>
                <w:color w:val="000000" w:themeColor="text1"/>
                <w:lang w:val="es-EC"/>
              </w:rPr>
              <w:t> </w:t>
            </w:r>
          </w:p>
          <w:p w14:paraId="1D772511" w14:textId="2B78B862" w:rsidR="425D6325" w:rsidRDefault="425D6325" w:rsidP="425D6325">
            <w:pPr>
              <w:rPr>
                <w:rFonts w:ascii="Calibri" w:eastAsia="Calibri" w:hAnsi="Calibri" w:cs="Calibri"/>
                <w:color w:val="000000" w:themeColor="text1"/>
                <w:lang w:val="es-EC"/>
              </w:rPr>
            </w:pPr>
            <w:r w:rsidRPr="425D6325">
              <w:rPr>
                <w:rFonts w:ascii="Calibri" w:eastAsia="Calibri" w:hAnsi="Calibri" w:cs="Calibri"/>
                <w:color w:val="000000" w:themeColor="text1"/>
              </w:rPr>
              <w:t>El sistema permitirá eliminar a usuarios del sistema.</w:t>
            </w:r>
          </w:p>
        </w:tc>
      </w:tr>
      <w:tr w:rsidR="425D6325" w14:paraId="58F463B6" w14:textId="77777777" w:rsidTr="033AB623">
        <w:tc>
          <w:tcPr>
            <w:tcW w:w="8970" w:type="dxa"/>
            <w:gridSpan w:val="4"/>
            <w:tcBorders>
              <w:top w:val="single" w:sz="6" w:space="0" w:color="auto"/>
              <w:left w:val="single" w:sz="6" w:space="0" w:color="auto"/>
              <w:bottom w:val="single" w:sz="6" w:space="0" w:color="auto"/>
              <w:right w:val="single" w:sz="6" w:space="0" w:color="auto"/>
            </w:tcBorders>
          </w:tcPr>
          <w:p w14:paraId="58CC412D" w14:textId="25A9C1D9"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NOTAS:</w:t>
            </w:r>
            <w:r w:rsidRPr="425D6325">
              <w:rPr>
                <w:rFonts w:ascii="Calibri" w:eastAsia="Calibri" w:hAnsi="Calibri" w:cs="Calibri"/>
                <w:color w:val="000000" w:themeColor="text1"/>
                <w:lang w:val="es-EC"/>
              </w:rPr>
              <w:t> </w:t>
            </w:r>
          </w:p>
          <w:p w14:paraId="3569B68E" w14:textId="2C0C6E08" w:rsidR="425D6325" w:rsidRDefault="425D6325" w:rsidP="425D6325">
            <w:pPr>
              <w:spacing w:line="259" w:lineRule="auto"/>
              <w:rPr>
                <w:rFonts w:ascii="Calibri" w:eastAsia="Calibri" w:hAnsi="Calibri" w:cs="Calibri"/>
                <w:color w:val="000000" w:themeColor="text1"/>
              </w:rPr>
            </w:pPr>
            <w:r w:rsidRPr="425D6325">
              <w:rPr>
                <w:rFonts w:ascii="Calibri" w:eastAsia="Calibri" w:hAnsi="Calibri" w:cs="Calibri"/>
                <w:color w:val="000000" w:themeColor="text1"/>
              </w:rPr>
              <w:t>Solo los usuarios que tengan acceso como administrador podrán eliminar a un usuario</w:t>
            </w:r>
          </w:p>
        </w:tc>
      </w:tr>
      <w:tr w:rsidR="425D6325" w14:paraId="666B6691" w14:textId="77777777" w:rsidTr="033AB623">
        <w:trPr>
          <w:trHeight w:val="660"/>
        </w:trPr>
        <w:tc>
          <w:tcPr>
            <w:tcW w:w="8970" w:type="dxa"/>
            <w:gridSpan w:val="4"/>
            <w:tcBorders>
              <w:top w:val="single" w:sz="6" w:space="0" w:color="auto"/>
              <w:left w:val="single" w:sz="6" w:space="0" w:color="auto"/>
              <w:bottom w:val="single" w:sz="6" w:space="0" w:color="auto"/>
              <w:right w:val="single" w:sz="6" w:space="0" w:color="auto"/>
            </w:tcBorders>
          </w:tcPr>
          <w:p w14:paraId="17E64B23" w14:textId="52E1603A"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 xml:space="preserve">CRITERIOS DE ACEPTACIÓN: </w:t>
            </w:r>
          </w:p>
          <w:p w14:paraId="5FFFF34C" w14:textId="6B44B6DA" w:rsidR="425D6325" w:rsidRDefault="425D6325" w:rsidP="425D6325">
            <w:pPr>
              <w:spacing w:line="259" w:lineRule="auto"/>
              <w:rPr>
                <w:rFonts w:ascii="Calibri" w:eastAsia="Calibri" w:hAnsi="Calibri" w:cs="Calibri"/>
                <w:color w:val="000000" w:themeColor="text1"/>
                <w:lang w:val="es-EC"/>
              </w:rPr>
            </w:pPr>
            <w:r w:rsidRPr="425D6325">
              <w:rPr>
                <w:rFonts w:ascii="Calibri" w:eastAsia="Calibri" w:hAnsi="Calibri" w:cs="Calibri"/>
                <w:color w:val="000000" w:themeColor="text1"/>
                <w:lang w:val="es-EC"/>
              </w:rPr>
              <w:t>El usuario ha sido eliminado correctamente</w:t>
            </w:r>
          </w:p>
        </w:tc>
      </w:tr>
      <w:tr w:rsidR="425D6325" w14:paraId="7CCF179C" w14:textId="77777777" w:rsidTr="033AB623">
        <w:trPr>
          <w:trHeight w:val="345"/>
        </w:trPr>
        <w:tc>
          <w:tcPr>
            <w:tcW w:w="8970" w:type="dxa"/>
            <w:gridSpan w:val="4"/>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C167D6E" w14:textId="1DAD2FD7"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ESCENARIOS: </w:t>
            </w:r>
            <w:r w:rsidRPr="425D6325">
              <w:rPr>
                <w:rFonts w:ascii="Calibri" w:eastAsia="Calibri" w:hAnsi="Calibri" w:cs="Calibri"/>
                <w:color w:val="000000" w:themeColor="text1"/>
                <w:lang w:val="es-EC"/>
              </w:rPr>
              <w:t> </w:t>
            </w:r>
          </w:p>
        </w:tc>
      </w:tr>
      <w:tr w:rsidR="425D6325" w14:paraId="657F6FFD" w14:textId="77777777" w:rsidTr="033AB623">
        <w:trPr>
          <w:trHeight w:val="1665"/>
        </w:trPr>
        <w:tc>
          <w:tcPr>
            <w:tcW w:w="1095" w:type="dxa"/>
            <w:tcBorders>
              <w:top w:val="single" w:sz="6" w:space="0" w:color="auto"/>
              <w:left w:val="single" w:sz="6" w:space="0" w:color="auto"/>
              <w:bottom w:val="single" w:sz="6" w:space="0" w:color="auto"/>
              <w:right w:val="single" w:sz="6" w:space="0" w:color="auto"/>
            </w:tcBorders>
          </w:tcPr>
          <w:p w14:paraId="374F3A1C" w14:textId="111E33D4" w:rsidR="425D6325" w:rsidRDefault="6DA5C36A" w:rsidP="425D6325">
            <w:pPr>
              <w:rPr>
                <w:rFonts w:ascii="Calibri" w:eastAsia="Calibri" w:hAnsi="Calibri" w:cs="Calibri"/>
                <w:color w:val="000000" w:themeColor="text1"/>
                <w:lang w:val="es-EC"/>
              </w:rPr>
            </w:pPr>
            <w:r w:rsidRPr="6DA5C36A">
              <w:rPr>
                <w:rFonts w:ascii="Calibri" w:eastAsia="Calibri" w:hAnsi="Calibri" w:cs="Calibri"/>
                <w:b/>
                <w:bCs/>
                <w:color w:val="000000" w:themeColor="text1"/>
              </w:rPr>
              <w:t>ES-4-1</w:t>
            </w:r>
          </w:p>
          <w:p w14:paraId="1ED75453" w14:textId="13D0AA9D" w:rsidR="425D6325" w:rsidRDefault="425D6325" w:rsidP="425D6325">
            <w:pPr>
              <w:ind w:left="360"/>
              <w:rPr>
                <w:rFonts w:ascii="Calibri" w:eastAsia="Calibri" w:hAnsi="Calibri" w:cs="Calibri"/>
                <w:color w:val="0000FF"/>
              </w:rPr>
            </w:pPr>
            <w:r w:rsidRPr="425D6325">
              <w:rPr>
                <w:rFonts w:ascii="Calibri" w:eastAsia="Calibri" w:hAnsi="Calibri" w:cs="Calibri"/>
                <w:color w:val="0000FF"/>
                <w:lang w:val="es-EC"/>
              </w:rPr>
              <w:t> </w:t>
            </w:r>
          </w:p>
        </w:tc>
        <w:tc>
          <w:tcPr>
            <w:tcW w:w="7875" w:type="dxa"/>
            <w:gridSpan w:val="3"/>
            <w:tcBorders>
              <w:top w:val="single" w:sz="6" w:space="0" w:color="auto"/>
              <w:left w:val="single" w:sz="6" w:space="0" w:color="auto"/>
              <w:bottom w:val="single" w:sz="6" w:space="0" w:color="auto"/>
              <w:right w:val="single" w:sz="6" w:space="0" w:color="auto"/>
            </w:tcBorders>
          </w:tcPr>
          <w:p w14:paraId="03C08420" w14:textId="14300AE2" w:rsidR="425D6325" w:rsidRDefault="033AB623" w:rsidP="60042EE9">
            <w:pPr>
              <w:rPr>
                <w:rFonts w:ascii="Calibri" w:eastAsia="Calibri" w:hAnsi="Calibri" w:cs="Calibri"/>
                <w:color w:val="000000" w:themeColor="text1"/>
              </w:rPr>
            </w:pPr>
            <w:r w:rsidRPr="033AB623">
              <w:rPr>
                <w:rFonts w:ascii="Calibri" w:eastAsia="Calibri" w:hAnsi="Calibri" w:cs="Calibri"/>
                <w:b/>
                <w:bCs/>
                <w:color w:val="000000" w:themeColor="text1"/>
              </w:rPr>
              <w:t xml:space="preserve">DESCRIPCIÓN: </w:t>
            </w:r>
            <w:r w:rsidRPr="033AB623">
              <w:rPr>
                <w:rFonts w:ascii="Calibri" w:eastAsia="Calibri" w:hAnsi="Calibri" w:cs="Calibri"/>
                <w:color w:val="000000" w:themeColor="text1"/>
              </w:rPr>
              <w:t>Eliminación de usuario correcta por parte del usuario (</w:t>
            </w:r>
            <w:r w:rsidRPr="033AB623">
              <w:rPr>
                <w:rFonts w:ascii="Calibri" w:eastAsia="Calibri" w:hAnsi="Calibri" w:cs="Calibri"/>
                <w:color w:val="000000" w:themeColor="text1"/>
                <w:lang w:val="es-EC"/>
              </w:rPr>
              <w:t>Alcaide, administrador</w:t>
            </w:r>
            <w:r w:rsidRPr="033AB623">
              <w:rPr>
                <w:rFonts w:ascii="Calibri" w:eastAsia="Calibri" w:hAnsi="Calibri" w:cs="Calibri"/>
                <w:color w:val="000000" w:themeColor="text1"/>
              </w:rPr>
              <w:t>) porque los datos son correctos.</w:t>
            </w:r>
          </w:p>
          <w:p w14:paraId="3ACB7EB6" w14:textId="6DD6F505" w:rsidR="425D6325" w:rsidRDefault="60042EE9" w:rsidP="60042EE9">
            <w:pPr>
              <w:rPr>
                <w:rFonts w:ascii="Calibri" w:eastAsia="Calibri" w:hAnsi="Calibri" w:cs="Calibri"/>
                <w:i/>
                <w:iCs/>
                <w:color w:val="000000" w:themeColor="text1"/>
              </w:rPr>
            </w:pPr>
            <w:r w:rsidRPr="60042EE9">
              <w:rPr>
                <w:rFonts w:ascii="Calibri" w:eastAsia="Calibri" w:hAnsi="Calibri" w:cs="Calibri"/>
                <w:b/>
                <w:bCs/>
                <w:color w:val="000000" w:themeColor="text1"/>
              </w:rPr>
              <w:t>SUPOSICIONES/ASUNCIONES:</w:t>
            </w:r>
          </w:p>
          <w:p w14:paraId="5FB49441" w14:textId="143117E5" w:rsidR="425D6325" w:rsidRDefault="425D6325">
            <w:pPr>
              <w:pStyle w:val="Prrafodelista"/>
              <w:numPr>
                <w:ilvl w:val="0"/>
                <w:numId w:val="187"/>
              </w:numPr>
              <w:spacing w:line="259" w:lineRule="auto"/>
              <w:rPr>
                <w:rFonts w:ascii="Calibri" w:eastAsia="Calibri" w:hAnsi="Calibri" w:cs="Calibri"/>
                <w:color w:val="000000" w:themeColor="text1"/>
                <w:lang w:val="es-EC"/>
              </w:rPr>
            </w:pPr>
            <w:r w:rsidRPr="425D6325">
              <w:rPr>
                <w:rFonts w:ascii="Calibri" w:eastAsia="Calibri" w:hAnsi="Calibri" w:cs="Calibri"/>
                <w:color w:val="000000" w:themeColor="text1"/>
                <w:lang w:val="es-EC"/>
              </w:rPr>
              <w:t xml:space="preserve">El administrador se </w:t>
            </w:r>
            <w:proofErr w:type="spellStart"/>
            <w:r w:rsidRPr="425D6325">
              <w:rPr>
                <w:rFonts w:ascii="Calibri" w:eastAsia="Calibri" w:hAnsi="Calibri" w:cs="Calibri"/>
                <w:color w:val="000000" w:themeColor="text1"/>
                <w:lang w:val="es-EC"/>
              </w:rPr>
              <w:t>logea</w:t>
            </w:r>
            <w:proofErr w:type="spellEnd"/>
            <w:r w:rsidRPr="425D6325">
              <w:rPr>
                <w:rFonts w:ascii="Calibri" w:eastAsia="Calibri" w:hAnsi="Calibri" w:cs="Calibri"/>
                <w:color w:val="000000" w:themeColor="text1"/>
                <w:lang w:val="es-EC"/>
              </w:rPr>
              <w:t xml:space="preserve"> en el sistema</w:t>
            </w:r>
          </w:p>
          <w:p w14:paraId="07CC5FDC" w14:textId="04D3ED3F" w:rsidR="425D6325" w:rsidRDefault="425D6325">
            <w:pPr>
              <w:pStyle w:val="Prrafodelista"/>
              <w:numPr>
                <w:ilvl w:val="0"/>
                <w:numId w:val="187"/>
              </w:numPr>
              <w:spacing w:line="259" w:lineRule="auto"/>
              <w:rPr>
                <w:color w:val="000000" w:themeColor="text1"/>
                <w:lang w:val="es-EC"/>
              </w:rPr>
            </w:pPr>
            <w:r w:rsidRPr="425D6325">
              <w:rPr>
                <w:rFonts w:ascii="Calibri" w:eastAsia="Calibri" w:hAnsi="Calibri" w:cs="Calibri"/>
                <w:color w:val="000000" w:themeColor="text1"/>
                <w:lang w:val="es-EC"/>
              </w:rPr>
              <w:t>El sistema autentica los datos</w:t>
            </w:r>
          </w:p>
          <w:p w14:paraId="45337C03" w14:textId="209E559E" w:rsidR="425D6325" w:rsidRDefault="425D6325">
            <w:pPr>
              <w:pStyle w:val="Prrafodelista"/>
              <w:numPr>
                <w:ilvl w:val="0"/>
                <w:numId w:val="187"/>
              </w:numPr>
              <w:spacing w:line="259" w:lineRule="auto"/>
              <w:rPr>
                <w:color w:val="000000" w:themeColor="text1"/>
                <w:lang w:val="es-EC"/>
              </w:rPr>
            </w:pPr>
            <w:r w:rsidRPr="425D6325">
              <w:rPr>
                <w:rFonts w:ascii="Calibri" w:eastAsia="Calibri" w:hAnsi="Calibri" w:cs="Calibri"/>
                <w:color w:val="000000" w:themeColor="text1"/>
                <w:lang w:val="es-EC"/>
              </w:rPr>
              <w:t>El administrador elimina a un usuario</w:t>
            </w:r>
          </w:p>
          <w:p w14:paraId="528DFAA0" w14:textId="0668065B"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RESULTADOS:</w:t>
            </w:r>
            <w:r w:rsidRPr="425D6325">
              <w:rPr>
                <w:rFonts w:ascii="Calibri" w:eastAsia="Calibri" w:hAnsi="Calibri" w:cs="Calibri"/>
                <w:i/>
                <w:iCs/>
                <w:color w:val="000000" w:themeColor="text1"/>
              </w:rPr>
              <w:t xml:space="preserve"> </w:t>
            </w:r>
          </w:p>
          <w:p w14:paraId="12C72B19" w14:textId="09D7DAA9" w:rsidR="425D6325" w:rsidRDefault="425D6325">
            <w:pPr>
              <w:pStyle w:val="Prrafodelista"/>
              <w:numPr>
                <w:ilvl w:val="0"/>
                <w:numId w:val="186"/>
              </w:numPr>
              <w:spacing w:line="259" w:lineRule="auto"/>
              <w:rPr>
                <w:rFonts w:ascii="Calibri" w:eastAsia="Calibri" w:hAnsi="Calibri" w:cs="Calibri"/>
                <w:color w:val="000000" w:themeColor="text1"/>
                <w:lang w:val="es-EC"/>
              </w:rPr>
            </w:pPr>
            <w:r w:rsidRPr="425D6325">
              <w:rPr>
                <w:rFonts w:ascii="Calibri" w:eastAsia="Calibri" w:hAnsi="Calibri" w:cs="Calibri"/>
                <w:color w:val="000000" w:themeColor="text1"/>
                <w:lang w:val="es-EC"/>
              </w:rPr>
              <w:t>El usuario ha sido eliminado correctamente</w:t>
            </w:r>
          </w:p>
        </w:tc>
      </w:tr>
      <w:tr w:rsidR="33BB8F06" w14:paraId="3B7ED517" w14:textId="77777777" w:rsidTr="033AB623">
        <w:trPr>
          <w:trHeight w:val="1665"/>
        </w:trPr>
        <w:tc>
          <w:tcPr>
            <w:tcW w:w="1095" w:type="dxa"/>
            <w:tcBorders>
              <w:top w:val="single" w:sz="6" w:space="0" w:color="auto"/>
              <w:left w:val="single" w:sz="6" w:space="0" w:color="auto"/>
              <w:bottom w:val="single" w:sz="6" w:space="0" w:color="auto"/>
              <w:right w:val="single" w:sz="6" w:space="0" w:color="auto"/>
            </w:tcBorders>
          </w:tcPr>
          <w:p w14:paraId="6802441D" w14:textId="5D3EDA6A" w:rsidR="33BB8F06" w:rsidRDefault="33BB8F06" w:rsidP="33BB8F06">
            <w:pPr>
              <w:rPr>
                <w:rFonts w:ascii="Calibri" w:eastAsia="Calibri" w:hAnsi="Calibri" w:cs="Calibri"/>
                <w:b/>
                <w:bCs/>
                <w:color w:val="000000" w:themeColor="text1"/>
              </w:rPr>
            </w:pPr>
            <w:r w:rsidRPr="33BB8F06">
              <w:rPr>
                <w:rFonts w:ascii="Calibri" w:eastAsia="Calibri" w:hAnsi="Calibri" w:cs="Calibri"/>
                <w:b/>
                <w:bCs/>
                <w:color w:val="000000" w:themeColor="text1"/>
              </w:rPr>
              <w:t>ES-4-2</w:t>
            </w:r>
          </w:p>
        </w:tc>
        <w:tc>
          <w:tcPr>
            <w:tcW w:w="7875" w:type="dxa"/>
            <w:gridSpan w:val="3"/>
            <w:tcBorders>
              <w:top w:val="single" w:sz="6" w:space="0" w:color="auto"/>
              <w:left w:val="single" w:sz="6" w:space="0" w:color="auto"/>
              <w:bottom w:val="single" w:sz="6" w:space="0" w:color="auto"/>
              <w:right w:val="single" w:sz="6" w:space="0" w:color="auto"/>
            </w:tcBorders>
          </w:tcPr>
          <w:p w14:paraId="23ED364E" w14:textId="5E9A2B78" w:rsidR="33BB8F06" w:rsidRDefault="60042EE9" w:rsidP="60042EE9">
            <w:pPr>
              <w:rPr>
                <w:rFonts w:ascii="Calibri" w:eastAsia="Calibri" w:hAnsi="Calibri" w:cs="Calibri"/>
                <w:color w:val="000000" w:themeColor="text1"/>
              </w:rPr>
            </w:pPr>
            <w:r w:rsidRPr="60042EE9">
              <w:rPr>
                <w:rFonts w:ascii="Calibri" w:eastAsia="Calibri" w:hAnsi="Calibri" w:cs="Calibri"/>
                <w:b/>
                <w:bCs/>
                <w:color w:val="000000" w:themeColor="text1"/>
              </w:rPr>
              <w:t xml:space="preserve">DESCRIPCIÓN: </w:t>
            </w:r>
            <w:r w:rsidRPr="60042EE9">
              <w:rPr>
                <w:rFonts w:ascii="Calibri" w:eastAsia="Calibri" w:hAnsi="Calibri" w:cs="Calibri"/>
                <w:color w:val="000000" w:themeColor="text1"/>
              </w:rPr>
              <w:t>Eliminación de usuario incorrecta por parte del usuario (</w:t>
            </w:r>
            <w:r w:rsidRPr="60042EE9">
              <w:rPr>
                <w:rFonts w:ascii="Calibri" w:eastAsia="Calibri" w:hAnsi="Calibri" w:cs="Calibri"/>
                <w:color w:val="000000" w:themeColor="text1"/>
                <w:lang w:val="es-EC"/>
              </w:rPr>
              <w:t>Alcaide, administrador</w:t>
            </w:r>
            <w:r w:rsidRPr="60042EE9">
              <w:rPr>
                <w:rFonts w:ascii="Calibri" w:eastAsia="Calibri" w:hAnsi="Calibri" w:cs="Calibri"/>
                <w:color w:val="000000" w:themeColor="text1"/>
              </w:rPr>
              <w:t>) por datos erróneos.</w:t>
            </w:r>
          </w:p>
          <w:p w14:paraId="5EDD7220" w14:textId="006BCCF3" w:rsidR="33BB8F06" w:rsidRDefault="33BB8F06" w:rsidP="33BB8F06">
            <w:pPr>
              <w:rPr>
                <w:rFonts w:ascii="Calibri" w:eastAsia="Calibri" w:hAnsi="Calibri" w:cs="Calibri"/>
                <w:color w:val="000000" w:themeColor="text1"/>
              </w:rPr>
            </w:pPr>
            <w:r w:rsidRPr="33BB8F06">
              <w:rPr>
                <w:rFonts w:ascii="Calibri" w:eastAsia="Calibri" w:hAnsi="Calibri" w:cs="Calibri"/>
                <w:b/>
                <w:bCs/>
                <w:color w:val="000000" w:themeColor="text1"/>
              </w:rPr>
              <w:t>SUPOSICIONES/ASUNCIONES</w:t>
            </w:r>
            <w:r w:rsidRPr="33BB8F06">
              <w:rPr>
                <w:rFonts w:ascii="Calibri" w:eastAsia="Calibri" w:hAnsi="Calibri" w:cs="Calibri"/>
                <w:i/>
                <w:iCs/>
                <w:color w:val="000000" w:themeColor="text1"/>
              </w:rPr>
              <w:t xml:space="preserve">: </w:t>
            </w:r>
          </w:p>
          <w:p w14:paraId="4673BC89" w14:textId="5B405138" w:rsidR="33BB8F06" w:rsidRDefault="33BB8F06">
            <w:pPr>
              <w:pStyle w:val="Prrafodelista"/>
              <w:numPr>
                <w:ilvl w:val="0"/>
                <w:numId w:val="187"/>
              </w:numPr>
              <w:spacing w:line="259" w:lineRule="auto"/>
              <w:rPr>
                <w:rFonts w:ascii="Calibri" w:eastAsia="Calibri" w:hAnsi="Calibri" w:cs="Calibri"/>
                <w:color w:val="000000" w:themeColor="text1"/>
              </w:rPr>
            </w:pPr>
            <w:r w:rsidRPr="33BB8F06">
              <w:rPr>
                <w:rFonts w:ascii="Calibri" w:eastAsia="Calibri" w:hAnsi="Calibri" w:cs="Calibri"/>
                <w:color w:val="000000" w:themeColor="text1"/>
              </w:rPr>
              <w:t>El administrador inicia sesión en el sistema</w:t>
            </w:r>
          </w:p>
          <w:p w14:paraId="4D885465" w14:textId="043A30F8" w:rsidR="33BB8F06" w:rsidRDefault="33BB8F06">
            <w:pPr>
              <w:pStyle w:val="Prrafodelista"/>
              <w:numPr>
                <w:ilvl w:val="0"/>
                <w:numId w:val="187"/>
              </w:numPr>
              <w:spacing w:line="259" w:lineRule="auto"/>
              <w:rPr>
                <w:rFonts w:ascii="Calibri" w:eastAsia="Calibri" w:hAnsi="Calibri" w:cs="Calibri"/>
                <w:color w:val="000000" w:themeColor="text1"/>
              </w:rPr>
            </w:pPr>
            <w:r w:rsidRPr="33BB8F06">
              <w:rPr>
                <w:rFonts w:ascii="Calibri" w:eastAsia="Calibri" w:hAnsi="Calibri" w:cs="Calibri"/>
                <w:color w:val="000000" w:themeColor="text1"/>
              </w:rPr>
              <w:t>Ingresa los datos erróneos que desea eliminar</w:t>
            </w:r>
          </w:p>
          <w:p w14:paraId="5AED9977" w14:textId="0713597A" w:rsidR="33BB8F06" w:rsidRDefault="33BB8F06">
            <w:pPr>
              <w:pStyle w:val="Prrafodelista"/>
              <w:numPr>
                <w:ilvl w:val="0"/>
                <w:numId w:val="187"/>
              </w:numPr>
              <w:spacing w:line="259" w:lineRule="auto"/>
              <w:rPr>
                <w:rFonts w:ascii="Calibri" w:eastAsia="Calibri" w:hAnsi="Calibri" w:cs="Calibri"/>
                <w:color w:val="000000" w:themeColor="text1"/>
              </w:rPr>
            </w:pPr>
            <w:r w:rsidRPr="33BB8F06">
              <w:rPr>
                <w:rFonts w:ascii="Calibri" w:eastAsia="Calibri" w:hAnsi="Calibri" w:cs="Calibri"/>
                <w:color w:val="000000" w:themeColor="text1"/>
              </w:rPr>
              <w:t>El sistema verifica datos y eliminar</w:t>
            </w:r>
          </w:p>
          <w:p w14:paraId="403E250D" w14:textId="0ED27305" w:rsidR="33BB8F06" w:rsidRDefault="33BB8F06">
            <w:pPr>
              <w:pStyle w:val="Prrafodelista"/>
              <w:numPr>
                <w:ilvl w:val="0"/>
                <w:numId w:val="187"/>
              </w:numPr>
              <w:spacing w:line="259" w:lineRule="auto"/>
              <w:rPr>
                <w:rFonts w:ascii="Calibri" w:eastAsia="Calibri" w:hAnsi="Calibri" w:cs="Calibri"/>
                <w:color w:val="000000" w:themeColor="text1"/>
              </w:rPr>
            </w:pPr>
            <w:r w:rsidRPr="33BB8F06">
              <w:rPr>
                <w:rFonts w:ascii="Calibri" w:eastAsia="Calibri" w:hAnsi="Calibri" w:cs="Calibri"/>
                <w:color w:val="000000" w:themeColor="text1"/>
              </w:rPr>
              <w:t>Los datos eliminados son de otro usuario</w:t>
            </w:r>
          </w:p>
          <w:p w14:paraId="13466015" w14:textId="202349F9" w:rsidR="33BB8F06" w:rsidRDefault="33BB8F06" w:rsidP="33BB8F06">
            <w:pPr>
              <w:rPr>
                <w:rFonts w:ascii="Calibri" w:eastAsia="Calibri" w:hAnsi="Calibri" w:cs="Calibri"/>
                <w:color w:val="000000" w:themeColor="text1"/>
              </w:rPr>
            </w:pPr>
            <w:r w:rsidRPr="33BB8F06">
              <w:rPr>
                <w:rFonts w:ascii="Calibri" w:eastAsia="Calibri" w:hAnsi="Calibri" w:cs="Calibri"/>
                <w:b/>
                <w:bCs/>
                <w:color w:val="000000" w:themeColor="text1"/>
              </w:rPr>
              <w:t>RESULTADOS:</w:t>
            </w:r>
            <w:r w:rsidRPr="33BB8F06">
              <w:rPr>
                <w:rFonts w:ascii="Calibri" w:eastAsia="Calibri" w:hAnsi="Calibri" w:cs="Calibri"/>
                <w:i/>
                <w:iCs/>
                <w:color w:val="000000" w:themeColor="text1"/>
              </w:rPr>
              <w:t xml:space="preserve"> </w:t>
            </w:r>
          </w:p>
          <w:p w14:paraId="16B062AD" w14:textId="679BF9A2" w:rsidR="33BB8F06" w:rsidRDefault="33BB8F06">
            <w:pPr>
              <w:pStyle w:val="Prrafodelista"/>
              <w:numPr>
                <w:ilvl w:val="0"/>
                <w:numId w:val="185"/>
              </w:numPr>
              <w:spacing w:line="259" w:lineRule="auto"/>
              <w:rPr>
                <w:rFonts w:ascii="Calibri" w:eastAsia="Calibri" w:hAnsi="Calibri" w:cs="Calibri"/>
                <w:color w:val="000000" w:themeColor="text1"/>
                <w:lang w:val="es-EC"/>
              </w:rPr>
            </w:pPr>
            <w:r w:rsidRPr="33BB8F06">
              <w:rPr>
                <w:rFonts w:ascii="Calibri" w:eastAsia="Calibri" w:hAnsi="Calibri" w:cs="Calibri"/>
                <w:color w:val="000000" w:themeColor="text1"/>
                <w:lang w:val="es-EC"/>
              </w:rPr>
              <w:t>El sistema borra datos de un usuario que no son</w:t>
            </w:r>
          </w:p>
        </w:tc>
      </w:tr>
      <w:tr w:rsidR="425D6325" w14:paraId="1EF0EB98" w14:textId="77777777" w:rsidTr="033AB623">
        <w:trPr>
          <w:trHeight w:val="1665"/>
        </w:trPr>
        <w:tc>
          <w:tcPr>
            <w:tcW w:w="1095" w:type="dxa"/>
            <w:tcBorders>
              <w:top w:val="single" w:sz="6" w:space="0" w:color="auto"/>
              <w:left w:val="single" w:sz="6" w:space="0" w:color="auto"/>
              <w:bottom w:val="single" w:sz="6" w:space="0" w:color="auto"/>
              <w:right w:val="single" w:sz="6" w:space="0" w:color="auto"/>
            </w:tcBorders>
          </w:tcPr>
          <w:p w14:paraId="03EFA07C" w14:textId="05A52CDC" w:rsidR="425D6325" w:rsidRDefault="33BB8F06" w:rsidP="425D6325">
            <w:pPr>
              <w:rPr>
                <w:rFonts w:ascii="Calibri" w:eastAsia="Calibri" w:hAnsi="Calibri" w:cs="Calibri"/>
                <w:b/>
                <w:bCs/>
                <w:color w:val="000000" w:themeColor="text1"/>
                <w:lang w:val="es-EC"/>
              </w:rPr>
            </w:pPr>
            <w:r w:rsidRPr="33BB8F06">
              <w:rPr>
                <w:rFonts w:ascii="Calibri" w:eastAsia="Calibri" w:hAnsi="Calibri" w:cs="Calibri"/>
                <w:b/>
                <w:bCs/>
                <w:color w:val="000000" w:themeColor="text1"/>
              </w:rPr>
              <w:t>ES-4-3</w:t>
            </w:r>
          </w:p>
          <w:p w14:paraId="231ECCE0" w14:textId="494EF812" w:rsidR="425D6325" w:rsidRDefault="425D6325" w:rsidP="425D6325">
            <w:pPr>
              <w:ind w:left="360"/>
              <w:rPr>
                <w:rFonts w:ascii="Calibri" w:eastAsia="Calibri" w:hAnsi="Calibri" w:cs="Calibri"/>
                <w:color w:val="0000FF"/>
              </w:rPr>
            </w:pPr>
            <w:r w:rsidRPr="425D6325">
              <w:rPr>
                <w:rFonts w:ascii="Calibri" w:eastAsia="Calibri" w:hAnsi="Calibri" w:cs="Calibri"/>
                <w:color w:val="0000FF"/>
                <w:lang w:val="es-EC"/>
              </w:rPr>
              <w:t> </w:t>
            </w:r>
          </w:p>
        </w:tc>
        <w:tc>
          <w:tcPr>
            <w:tcW w:w="7875" w:type="dxa"/>
            <w:gridSpan w:val="3"/>
            <w:tcBorders>
              <w:top w:val="single" w:sz="6" w:space="0" w:color="auto"/>
              <w:left w:val="single" w:sz="6" w:space="0" w:color="auto"/>
              <w:bottom w:val="single" w:sz="6" w:space="0" w:color="auto"/>
              <w:right w:val="single" w:sz="6" w:space="0" w:color="auto"/>
            </w:tcBorders>
          </w:tcPr>
          <w:p w14:paraId="04EDDD29" w14:textId="6814B3E4" w:rsidR="425D6325" w:rsidRDefault="60042EE9" w:rsidP="425D6325">
            <w:pPr>
              <w:rPr>
                <w:rFonts w:ascii="Calibri" w:eastAsia="Calibri" w:hAnsi="Calibri" w:cs="Calibri"/>
                <w:color w:val="000000" w:themeColor="text1"/>
              </w:rPr>
            </w:pPr>
            <w:r w:rsidRPr="60042EE9">
              <w:rPr>
                <w:rFonts w:ascii="Calibri" w:eastAsia="Calibri" w:hAnsi="Calibri" w:cs="Calibri"/>
                <w:b/>
                <w:bCs/>
                <w:color w:val="000000" w:themeColor="text1"/>
              </w:rPr>
              <w:t xml:space="preserve">DESCRIPCIÓN: </w:t>
            </w:r>
            <w:r w:rsidRPr="60042EE9">
              <w:rPr>
                <w:rFonts w:ascii="Calibri" w:eastAsia="Calibri" w:hAnsi="Calibri" w:cs="Calibri"/>
                <w:color w:val="000000" w:themeColor="text1"/>
              </w:rPr>
              <w:t>Eliminación de usuario no permitida, debido a que los datos ingresados no constan en el sistema.</w:t>
            </w:r>
          </w:p>
          <w:p w14:paraId="0D4851E3" w14:textId="006BCCF3"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SUPOSICIONES/ASUNCIONES</w:t>
            </w:r>
            <w:r w:rsidRPr="425D6325">
              <w:rPr>
                <w:rFonts w:ascii="Calibri" w:eastAsia="Calibri" w:hAnsi="Calibri" w:cs="Calibri"/>
                <w:i/>
                <w:iCs/>
                <w:color w:val="000000" w:themeColor="text1"/>
              </w:rPr>
              <w:t xml:space="preserve">: </w:t>
            </w:r>
          </w:p>
          <w:p w14:paraId="36F0DBFD" w14:textId="6DD80AEF" w:rsidR="425D6325" w:rsidRDefault="425D6325">
            <w:pPr>
              <w:pStyle w:val="Prrafodelista"/>
              <w:numPr>
                <w:ilvl w:val="0"/>
                <w:numId w:val="187"/>
              </w:numPr>
              <w:spacing w:line="259" w:lineRule="auto"/>
              <w:rPr>
                <w:rFonts w:ascii="Calibri" w:eastAsia="Calibri" w:hAnsi="Calibri" w:cs="Calibri"/>
                <w:color w:val="000000" w:themeColor="text1"/>
              </w:rPr>
            </w:pPr>
            <w:r w:rsidRPr="425D6325">
              <w:rPr>
                <w:rFonts w:ascii="Calibri" w:eastAsia="Calibri" w:hAnsi="Calibri" w:cs="Calibri"/>
                <w:color w:val="000000" w:themeColor="text1"/>
              </w:rPr>
              <w:t>El usuario eliminado tiene credenciales que no le permite ser eliminado</w:t>
            </w:r>
          </w:p>
          <w:p w14:paraId="359C3031" w14:textId="7753FBC8" w:rsidR="425D6325" w:rsidRDefault="425D6325">
            <w:pPr>
              <w:pStyle w:val="Prrafodelista"/>
              <w:numPr>
                <w:ilvl w:val="0"/>
                <w:numId w:val="187"/>
              </w:numPr>
              <w:spacing w:line="259" w:lineRule="auto"/>
              <w:rPr>
                <w:color w:val="000000" w:themeColor="text1"/>
              </w:rPr>
            </w:pPr>
            <w:r w:rsidRPr="425D6325">
              <w:rPr>
                <w:rFonts w:ascii="Calibri" w:eastAsia="Calibri" w:hAnsi="Calibri" w:cs="Calibri"/>
                <w:color w:val="000000" w:themeColor="text1"/>
              </w:rPr>
              <w:t>El sistema no permite su eliminación.</w:t>
            </w:r>
          </w:p>
          <w:p w14:paraId="7C18A0C2" w14:textId="202349F9"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RESULTADOS:</w:t>
            </w:r>
            <w:r w:rsidRPr="425D6325">
              <w:rPr>
                <w:rFonts w:ascii="Calibri" w:eastAsia="Calibri" w:hAnsi="Calibri" w:cs="Calibri"/>
                <w:i/>
                <w:iCs/>
                <w:color w:val="000000" w:themeColor="text1"/>
              </w:rPr>
              <w:t xml:space="preserve"> </w:t>
            </w:r>
          </w:p>
          <w:p w14:paraId="3A69180F" w14:textId="67203149" w:rsidR="425D6325" w:rsidRDefault="425D6325">
            <w:pPr>
              <w:pStyle w:val="Prrafodelista"/>
              <w:numPr>
                <w:ilvl w:val="0"/>
                <w:numId w:val="185"/>
              </w:numPr>
              <w:spacing w:line="259" w:lineRule="auto"/>
              <w:rPr>
                <w:rFonts w:ascii="Calibri" w:eastAsia="Calibri" w:hAnsi="Calibri" w:cs="Calibri"/>
                <w:color w:val="000000" w:themeColor="text1"/>
                <w:lang w:val="es-EC"/>
              </w:rPr>
            </w:pPr>
            <w:r w:rsidRPr="425D6325">
              <w:rPr>
                <w:rFonts w:ascii="Calibri" w:eastAsia="Calibri" w:hAnsi="Calibri" w:cs="Calibri"/>
                <w:color w:val="000000" w:themeColor="text1"/>
                <w:lang w:val="es-EC"/>
              </w:rPr>
              <w:t xml:space="preserve">El sistema no tiene permitido eliminarlo </w:t>
            </w:r>
          </w:p>
          <w:p w14:paraId="35232510" w14:textId="6F0C2D07" w:rsidR="425D6325" w:rsidRDefault="425D6325" w:rsidP="425D6325">
            <w:pPr>
              <w:rPr>
                <w:rFonts w:ascii="Segoe UI" w:eastAsia="Segoe UI" w:hAnsi="Segoe UI" w:cs="Segoe UI"/>
                <w:color w:val="000000" w:themeColor="text1"/>
                <w:sz w:val="18"/>
                <w:szCs w:val="18"/>
              </w:rPr>
            </w:pPr>
          </w:p>
        </w:tc>
      </w:tr>
      <w:tr w:rsidR="425D6325" w14:paraId="11325DC8" w14:textId="77777777" w:rsidTr="033AB623">
        <w:trPr>
          <w:trHeight w:val="630"/>
        </w:trPr>
        <w:tc>
          <w:tcPr>
            <w:tcW w:w="8970" w:type="dxa"/>
            <w:gridSpan w:val="4"/>
            <w:tcBorders>
              <w:top w:val="single" w:sz="6" w:space="0" w:color="auto"/>
              <w:left w:val="single" w:sz="6" w:space="0" w:color="auto"/>
              <w:bottom w:val="single" w:sz="6" w:space="0" w:color="auto"/>
              <w:right w:val="single" w:sz="6" w:space="0" w:color="auto"/>
            </w:tcBorders>
          </w:tcPr>
          <w:p w14:paraId="3048196B" w14:textId="2619FF3A"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REQUERIMIENTOS ESPECIALES - REGLAS DEL NEGOCIO Y DEL SISTEMA:</w:t>
            </w:r>
            <w:r w:rsidRPr="425D6325">
              <w:rPr>
                <w:rFonts w:ascii="Calibri" w:eastAsia="Calibri" w:hAnsi="Calibri" w:cs="Calibri"/>
                <w:color w:val="000000" w:themeColor="text1"/>
                <w:lang w:val="es-EC"/>
              </w:rPr>
              <w:t> </w:t>
            </w:r>
          </w:p>
          <w:p w14:paraId="759B7B8A" w14:textId="11FCFC47" w:rsidR="425D6325" w:rsidRDefault="425D6325" w:rsidP="425D6325">
            <w:pPr>
              <w:rPr>
                <w:rFonts w:ascii="Calibri" w:eastAsia="Calibri" w:hAnsi="Calibri" w:cs="Calibri"/>
                <w:color w:val="000000" w:themeColor="text1"/>
              </w:rPr>
            </w:pPr>
            <w:r w:rsidRPr="425D6325">
              <w:rPr>
                <w:rFonts w:ascii="Calibri" w:eastAsia="Calibri" w:hAnsi="Calibri" w:cs="Calibri"/>
                <w:color w:val="000000" w:themeColor="text1"/>
                <w:lang w:val="es-EC"/>
              </w:rPr>
              <w:t>No aplica.</w:t>
            </w:r>
          </w:p>
        </w:tc>
      </w:tr>
      <w:tr w:rsidR="425D6325" w14:paraId="5828E125" w14:textId="77777777" w:rsidTr="033AB623">
        <w:trPr>
          <w:trHeight w:val="645"/>
        </w:trPr>
        <w:tc>
          <w:tcPr>
            <w:tcW w:w="8970" w:type="dxa"/>
            <w:gridSpan w:val="4"/>
            <w:tcBorders>
              <w:top w:val="single" w:sz="6" w:space="0" w:color="auto"/>
              <w:left w:val="single" w:sz="6" w:space="0" w:color="auto"/>
              <w:bottom w:val="single" w:sz="6" w:space="0" w:color="auto"/>
              <w:right w:val="single" w:sz="6" w:space="0" w:color="auto"/>
            </w:tcBorders>
          </w:tcPr>
          <w:p w14:paraId="54CEFF50" w14:textId="4CF0F6FD"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RIESGOS:</w:t>
            </w:r>
            <w:r w:rsidRPr="425D6325">
              <w:rPr>
                <w:rFonts w:ascii="Calibri" w:eastAsia="Calibri" w:hAnsi="Calibri" w:cs="Calibri"/>
                <w:color w:val="000000" w:themeColor="text1"/>
                <w:lang w:val="es-EC"/>
              </w:rPr>
              <w:t> </w:t>
            </w:r>
          </w:p>
          <w:p w14:paraId="1EA0A2BE" w14:textId="1EAB2EEF" w:rsidR="425D6325" w:rsidRDefault="1E534AB8" w:rsidP="425D6325">
            <w:pPr>
              <w:rPr>
                <w:rFonts w:ascii="Calibri" w:eastAsia="Calibri" w:hAnsi="Calibri" w:cs="Calibri"/>
                <w:color w:val="000000" w:themeColor="text1"/>
              </w:rPr>
            </w:pPr>
            <w:r w:rsidRPr="1E534AB8">
              <w:rPr>
                <w:rFonts w:ascii="Calibri" w:eastAsia="Calibri" w:hAnsi="Calibri" w:cs="Calibri"/>
                <w:color w:val="000000" w:themeColor="text1"/>
                <w:lang w:val="es-EC"/>
              </w:rPr>
              <w:t>No aplica.</w:t>
            </w:r>
          </w:p>
        </w:tc>
      </w:tr>
      <w:tr w:rsidR="425D6325" w14:paraId="3D585566" w14:textId="77777777" w:rsidTr="033AB623">
        <w:trPr>
          <w:trHeight w:val="585"/>
        </w:trPr>
        <w:tc>
          <w:tcPr>
            <w:tcW w:w="8970" w:type="dxa"/>
            <w:gridSpan w:val="4"/>
            <w:tcBorders>
              <w:top w:val="single" w:sz="6" w:space="0" w:color="auto"/>
              <w:left w:val="single" w:sz="6" w:space="0" w:color="auto"/>
              <w:bottom w:val="single" w:sz="6" w:space="0" w:color="auto"/>
              <w:right w:val="single" w:sz="6" w:space="0" w:color="auto"/>
            </w:tcBorders>
          </w:tcPr>
          <w:p w14:paraId="382F8378" w14:textId="35AD1AB9" w:rsidR="425D6325" w:rsidRDefault="425D6325" w:rsidP="425D6325">
            <w:pPr>
              <w:rPr>
                <w:rFonts w:ascii="Calibri" w:eastAsia="Calibri" w:hAnsi="Calibri" w:cs="Calibri"/>
                <w:color w:val="000000" w:themeColor="text1"/>
              </w:rPr>
            </w:pPr>
            <w:r w:rsidRPr="425D6325">
              <w:rPr>
                <w:rFonts w:ascii="Calibri" w:eastAsia="Calibri" w:hAnsi="Calibri" w:cs="Calibri"/>
                <w:b/>
                <w:bCs/>
                <w:color w:val="000000" w:themeColor="text1"/>
              </w:rPr>
              <w:t>PROTOTIPO EXPLORATORIO</w:t>
            </w:r>
            <w:r w:rsidRPr="425D6325">
              <w:rPr>
                <w:rFonts w:ascii="Calibri" w:eastAsia="Calibri" w:hAnsi="Calibri" w:cs="Calibri"/>
                <w:color w:val="000000" w:themeColor="text1"/>
                <w:lang w:val="es-EC"/>
              </w:rPr>
              <w:t> </w:t>
            </w:r>
          </w:p>
          <w:p w14:paraId="38CFBD26" w14:textId="63E2E035" w:rsidR="425D6325" w:rsidRDefault="1E534AB8" w:rsidP="1E534AB8">
            <w:pPr>
              <w:jc w:val="both"/>
              <w:rPr>
                <w:rFonts w:ascii="Calibri" w:eastAsia="Calibri" w:hAnsi="Calibri" w:cs="Calibri"/>
                <w:color w:val="000000" w:themeColor="text1"/>
              </w:rPr>
            </w:pPr>
            <w:r w:rsidRPr="1E534AB8">
              <w:rPr>
                <w:rFonts w:ascii="Calibri" w:eastAsia="Calibri" w:hAnsi="Calibri" w:cs="Calibri"/>
                <w:color w:val="000000" w:themeColor="text1"/>
              </w:rPr>
              <w:t>No aplica.</w:t>
            </w:r>
          </w:p>
        </w:tc>
      </w:tr>
    </w:tbl>
    <w:p w14:paraId="5918F579" w14:textId="38A884D8" w:rsidR="425D6325" w:rsidRDefault="425D6325" w:rsidP="425D6325"/>
    <w:p w14:paraId="071F0699" w14:textId="6625B374" w:rsidR="1E534AB8" w:rsidRDefault="1E534AB8" w:rsidP="1E534AB8"/>
    <w:tbl>
      <w:tblPr>
        <w:tblStyle w:val="Tablaconcuadrcula"/>
        <w:tblW w:w="0" w:type="auto"/>
        <w:tblInd w:w="390" w:type="dxa"/>
        <w:tblLayout w:type="fixed"/>
        <w:tblLook w:val="04A0" w:firstRow="1" w:lastRow="0" w:firstColumn="1" w:lastColumn="0" w:noHBand="0" w:noVBand="1"/>
      </w:tblPr>
      <w:tblGrid>
        <w:gridCol w:w="1320"/>
        <w:gridCol w:w="2820"/>
        <w:gridCol w:w="1200"/>
        <w:gridCol w:w="3585"/>
      </w:tblGrid>
      <w:tr w:rsidR="1E534AB8" w14:paraId="62970CF0" w14:textId="77777777" w:rsidTr="6D5C578B">
        <w:tc>
          <w:tcPr>
            <w:tcW w:w="4140" w:type="dxa"/>
            <w:gridSpan w:val="2"/>
            <w:shd w:val="clear" w:color="auto" w:fill="D9D9D9" w:themeFill="background1" w:themeFillShade="D9"/>
          </w:tcPr>
          <w:p w14:paraId="14692C45" w14:textId="1F28135A" w:rsidR="1E534AB8" w:rsidRDefault="1E534AB8" w:rsidP="1E534AB8">
            <w:pPr>
              <w:rPr>
                <w:rFonts w:eastAsiaTheme="minorEastAsia" w:cstheme="minorBidi"/>
                <w:color w:val="000000" w:themeColor="text1"/>
                <w:lang w:val="es"/>
              </w:rPr>
            </w:pPr>
            <w:r w:rsidRPr="1E534AB8">
              <w:rPr>
                <w:rFonts w:eastAsiaTheme="minorEastAsia" w:cstheme="minorBidi"/>
                <w:b/>
                <w:bCs/>
                <w:color w:val="000000" w:themeColor="text1"/>
                <w:lang w:val="es"/>
              </w:rPr>
              <w:t>IDENTIFICADOR CASO DE USO:</w:t>
            </w:r>
            <w:r w:rsidRPr="1E534AB8">
              <w:rPr>
                <w:rFonts w:eastAsiaTheme="minorEastAsia" w:cstheme="minorBidi"/>
                <w:color w:val="000000" w:themeColor="text1"/>
                <w:lang w:val="es"/>
              </w:rPr>
              <w:t xml:space="preserve"> </w:t>
            </w:r>
          </w:p>
          <w:p w14:paraId="636F80D2" w14:textId="4309411F" w:rsidR="1E534AB8" w:rsidRDefault="1E534AB8" w:rsidP="1E534AB8">
            <w:pPr>
              <w:rPr>
                <w:rFonts w:eastAsiaTheme="minorEastAsia" w:cstheme="minorBidi"/>
                <w:color w:val="000000" w:themeColor="text1"/>
                <w:lang w:val="es"/>
              </w:rPr>
            </w:pPr>
            <w:r w:rsidRPr="1E534AB8">
              <w:rPr>
                <w:rFonts w:eastAsiaTheme="minorEastAsia" w:cstheme="minorBidi"/>
                <w:b/>
                <w:bCs/>
                <w:color w:val="000000" w:themeColor="text1"/>
                <w:lang w:val="es"/>
              </w:rPr>
              <w:t>CU-5</w:t>
            </w:r>
          </w:p>
        </w:tc>
        <w:tc>
          <w:tcPr>
            <w:tcW w:w="4785" w:type="dxa"/>
            <w:gridSpan w:val="2"/>
            <w:shd w:val="clear" w:color="auto" w:fill="D9D9D9" w:themeFill="background1" w:themeFillShade="D9"/>
          </w:tcPr>
          <w:p w14:paraId="115B4A16" w14:textId="03B95C03" w:rsidR="1E534AB8" w:rsidRDefault="60042EE9" w:rsidP="60042EE9">
            <w:pPr>
              <w:rPr>
                <w:rFonts w:eastAsiaTheme="minorEastAsia" w:cstheme="minorBidi"/>
                <w:color w:val="000000" w:themeColor="text1"/>
                <w:lang w:val="es"/>
              </w:rPr>
            </w:pPr>
            <w:r w:rsidRPr="60042EE9">
              <w:rPr>
                <w:rFonts w:eastAsiaTheme="minorEastAsia" w:cstheme="minorBidi"/>
                <w:b/>
                <w:bCs/>
                <w:color w:val="000000" w:themeColor="text1"/>
                <w:lang w:val="es"/>
              </w:rPr>
              <w:t>NOMBRE:</w:t>
            </w:r>
            <w:r w:rsidRPr="60042EE9">
              <w:rPr>
                <w:rFonts w:eastAsiaTheme="minorEastAsia" w:cstheme="minorBidi"/>
                <w:color w:val="000000" w:themeColor="text1"/>
                <w:lang w:val="es"/>
              </w:rPr>
              <w:t xml:space="preserve"> </w:t>
            </w:r>
          </w:p>
          <w:p w14:paraId="7204037A" w14:textId="13F4989C" w:rsidR="1E534AB8" w:rsidRDefault="60042EE9" w:rsidP="60042EE9">
            <w:pPr>
              <w:rPr>
                <w:rFonts w:eastAsiaTheme="minorEastAsia" w:cstheme="minorBidi"/>
                <w:color w:val="000000" w:themeColor="text1"/>
                <w:lang w:val="es"/>
              </w:rPr>
            </w:pPr>
            <w:r w:rsidRPr="60042EE9">
              <w:rPr>
                <w:rFonts w:eastAsiaTheme="minorEastAsia" w:cstheme="minorBidi"/>
                <w:color w:val="000000" w:themeColor="text1"/>
                <w:lang w:val="es"/>
              </w:rPr>
              <w:t xml:space="preserve">Crear actividad </w:t>
            </w:r>
          </w:p>
        </w:tc>
      </w:tr>
      <w:tr w:rsidR="1E534AB8" w14:paraId="74B66B5D" w14:textId="77777777" w:rsidTr="6D5C578B">
        <w:tc>
          <w:tcPr>
            <w:tcW w:w="5340" w:type="dxa"/>
            <w:gridSpan w:val="3"/>
          </w:tcPr>
          <w:p w14:paraId="55BD6F73" w14:textId="6F5F16E9" w:rsidR="1E534AB8" w:rsidRDefault="1E534AB8" w:rsidP="1E534AB8">
            <w:pPr>
              <w:rPr>
                <w:rFonts w:eastAsiaTheme="minorEastAsia" w:cstheme="minorBidi"/>
                <w:lang w:val="es"/>
              </w:rPr>
            </w:pPr>
            <w:r w:rsidRPr="1E534AB8">
              <w:rPr>
                <w:rFonts w:eastAsiaTheme="minorEastAsia" w:cstheme="minorBidi"/>
                <w:b/>
                <w:bCs/>
                <w:lang w:val="es"/>
              </w:rPr>
              <w:t>COMPLEJIDAD:</w:t>
            </w:r>
            <w:r w:rsidRPr="1E534AB8">
              <w:rPr>
                <w:rFonts w:eastAsiaTheme="minorEastAsia" w:cstheme="minorBidi"/>
                <w:lang w:val="es"/>
              </w:rPr>
              <w:t xml:space="preserve"> </w:t>
            </w:r>
          </w:p>
          <w:p w14:paraId="7837208D" w14:textId="3B684BE9" w:rsidR="1E534AB8" w:rsidRDefault="1E534AB8" w:rsidP="1E534AB8">
            <w:pPr>
              <w:rPr>
                <w:rFonts w:eastAsiaTheme="minorEastAsia" w:cstheme="minorBidi"/>
                <w:lang w:val="es"/>
              </w:rPr>
            </w:pPr>
            <w:r w:rsidRPr="1E534AB8">
              <w:rPr>
                <w:rFonts w:eastAsiaTheme="minorEastAsia" w:cstheme="minorBidi"/>
                <w:lang w:val="es"/>
              </w:rPr>
              <w:t>Alta</w:t>
            </w:r>
          </w:p>
        </w:tc>
        <w:tc>
          <w:tcPr>
            <w:tcW w:w="3585" w:type="dxa"/>
          </w:tcPr>
          <w:p w14:paraId="76F65725" w14:textId="0361A107" w:rsidR="1E534AB8" w:rsidRDefault="1E534AB8" w:rsidP="1E534AB8">
            <w:pPr>
              <w:rPr>
                <w:rFonts w:eastAsiaTheme="minorEastAsia" w:cstheme="minorBidi"/>
                <w:lang w:val="es"/>
              </w:rPr>
            </w:pPr>
            <w:r w:rsidRPr="1E534AB8">
              <w:rPr>
                <w:rFonts w:eastAsiaTheme="minorEastAsia" w:cstheme="minorBidi"/>
                <w:b/>
                <w:bCs/>
                <w:lang w:val="es"/>
              </w:rPr>
              <w:t>PRIORIDAD:</w:t>
            </w:r>
            <w:r w:rsidRPr="1E534AB8">
              <w:rPr>
                <w:rFonts w:eastAsiaTheme="minorEastAsia" w:cstheme="minorBidi"/>
                <w:lang w:val="es"/>
              </w:rPr>
              <w:t xml:space="preserve"> </w:t>
            </w:r>
          </w:p>
          <w:p w14:paraId="1FCF3FE1" w14:textId="3E5ED8CB" w:rsidR="1E534AB8" w:rsidRDefault="1E534AB8" w:rsidP="1E534AB8">
            <w:pPr>
              <w:rPr>
                <w:rFonts w:eastAsiaTheme="minorEastAsia" w:cstheme="minorBidi"/>
                <w:lang w:val="es"/>
              </w:rPr>
            </w:pPr>
            <w:r w:rsidRPr="1E534AB8">
              <w:rPr>
                <w:rFonts w:eastAsiaTheme="minorEastAsia" w:cstheme="minorBidi"/>
                <w:lang w:val="es"/>
              </w:rPr>
              <w:t>Alta</w:t>
            </w:r>
          </w:p>
        </w:tc>
      </w:tr>
      <w:tr w:rsidR="1E534AB8" w14:paraId="7DE83BD7" w14:textId="77777777" w:rsidTr="6D5C578B">
        <w:trPr>
          <w:trHeight w:val="345"/>
        </w:trPr>
        <w:tc>
          <w:tcPr>
            <w:tcW w:w="8925" w:type="dxa"/>
            <w:gridSpan w:val="4"/>
          </w:tcPr>
          <w:p w14:paraId="008BCF3C" w14:textId="1A3F84A5" w:rsidR="1E534AB8" w:rsidRDefault="1E534AB8" w:rsidP="1E534AB8">
            <w:pPr>
              <w:rPr>
                <w:rFonts w:eastAsiaTheme="minorEastAsia" w:cstheme="minorBidi"/>
                <w:lang w:val="es"/>
              </w:rPr>
            </w:pPr>
            <w:r w:rsidRPr="1E534AB8">
              <w:rPr>
                <w:rFonts w:eastAsiaTheme="minorEastAsia" w:cstheme="minorBidi"/>
                <w:b/>
                <w:bCs/>
                <w:lang w:val="es"/>
              </w:rPr>
              <w:t>REQUERIMIENTO FUNCIONAL ASOCIADO:</w:t>
            </w:r>
            <w:r w:rsidRPr="1E534AB8">
              <w:rPr>
                <w:rFonts w:eastAsiaTheme="minorEastAsia" w:cstheme="minorBidi"/>
                <w:lang w:val="es"/>
              </w:rPr>
              <w:t xml:space="preserve"> </w:t>
            </w:r>
          </w:p>
          <w:p w14:paraId="2A1F55F6" w14:textId="1B4E6E60" w:rsidR="1E534AB8" w:rsidRDefault="1E534AB8" w:rsidP="1E534AB8">
            <w:pPr>
              <w:jc w:val="both"/>
              <w:rPr>
                <w:rFonts w:eastAsiaTheme="minorEastAsia" w:cstheme="minorBidi"/>
                <w:lang w:val="es"/>
              </w:rPr>
            </w:pPr>
            <w:r w:rsidRPr="1E534AB8">
              <w:rPr>
                <w:rFonts w:eastAsiaTheme="minorEastAsia" w:cstheme="minorBidi"/>
                <w:lang w:val="es"/>
              </w:rPr>
              <w:t>RF-19, RF-20.</w:t>
            </w:r>
          </w:p>
        </w:tc>
      </w:tr>
      <w:tr w:rsidR="1E534AB8" w14:paraId="15300039" w14:textId="77777777" w:rsidTr="6D5C578B">
        <w:tc>
          <w:tcPr>
            <w:tcW w:w="8925" w:type="dxa"/>
            <w:gridSpan w:val="4"/>
          </w:tcPr>
          <w:p w14:paraId="1ECC978E" w14:textId="010EFBCE" w:rsidR="1E534AB8" w:rsidRDefault="1E534AB8" w:rsidP="1E534AB8">
            <w:pPr>
              <w:rPr>
                <w:rFonts w:eastAsiaTheme="minorEastAsia" w:cstheme="minorBidi"/>
                <w:lang w:val="es"/>
              </w:rPr>
            </w:pPr>
            <w:r w:rsidRPr="1E534AB8">
              <w:rPr>
                <w:rFonts w:eastAsiaTheme="minorEastAsia" w:cstheme="minorBidi"/>
                <w:b/>
                <w:bCs/>
                <w:lang w:val="es"/>
              </w:rPr>
              <w:t>ACTORES:</w:t>
            </w:r>
            <w:r w:rsidRPr="1E534AB8">
              <w:rPr>
                <w:rFonts w:eastAsiaTheme="minorEastAsia" w:cstheme="minorBidi"/>
                <w:lang w:val="es"/>
              </w:rPr>
              <w:t xml:space="preserve"> </w:t>
            </w:r>
          </w:p>
          <w:p w14:paraId="254E3149" w14:textId="30DD0ABB" w:rsidR="1E534AB8" w:rsidRDefault="000B1DEF" w:rsidP="1E534AB8">
            <w:pPr>
              <w:rPr>
                <w:rFonts w:eastAsiaTheme="minorEastAsia" w:cstheme="minorBidi"/>
                <w:lang w:val="es"/>
              </w:rPr>
            </w:pPr>
            <w:r w:rsidRPr="425D6325">
              <w:rPr>
                <w:rFonts w:ascii="Calibri" w:eastAsia="Calibri" w:hAnsi="Calibri" w:cs="Calibri"/>
                <w:color w:val="000000" w:themeColor="text1"/>
                <w:lang w:val="es-EC"/>
              </w:rPr>
              <w:t xml:space="preserve">Alcaide, </w:t>
            </w:r>
            <w:r>
              <w:rPr>
                <w:rFonts w:ascii="Calibri" w:eastAsia="Calibri" w:hAnsi="Calibri" w:cs="Calibri"/>
                <w:color w:val="000000" w:themeColor="text1"/>
                <w:lang w:val="es-EC"/>
              </w:rPr>
              <w:t>A</w:t>
            </w:r>
            <w:r w:rsidRPr="425D6325">
              <w:rPr>
                <w:rFonts w:ascii="Calibri" w:eastAsia="Calibri" w:hAnsi="Calibri" w:cs="Calibri"/>
                <w:color w:val="000000" w:themeColor="text1"/>
                <w:lang w:val="es-EC"/>
              </w:rPr>
              <w:t>dministrador.</w:t>
            </w:r>
          </w:p>
        </w:tc>
      </w:tr>
      <w:tr w:rsidR="1E534AB8" w14:paraId="5D922D6A" w14:textId="77777777" w:rsidTr="6D5C578B">
        <w:tc>
          <w:tcPr>
            <w:tcW w:w="8925" w:type="dxa"/>
            <w:gridSpan w:val="4"/>
          </w:tcPr>
          <w:p w14:paraId="689D0D01" w14:textId="601F9DF6" w:rsidR="1E534AB8" w:rsidRDefault="1E534AB8" w:rsidP="1E534AB8">
            <w:pPr>
              <w:rPr>
                <w:rFonts w:eastAsiaTheme="minorEastAsia" w:cstheme="minorBidi"/>
                <w:lang w:val="es"/>
              </w:rPr>
            </w:pPr>
            <w:r w:rsidRPr="1E534AB8">
              <w:rPr>
                <w:rFonts w:eastAsiaTheme="minorEastAsia" w:cstheme="minorBidi"/>
                <w:b/>
                <w:bCs/>
                <w:lang w:val="es"/>
              </w:rPr>
              <w:t>CASOS DE USO ASOCIADOS:</w:t>
            </w:r>
            <w:r w:rsidRPr="1E534AB8">
              <w:rPr>
                <w:rFonts w:eastAsiaTheme="minorEastAsia" w:cstheme="minorBidi"/>
                <w:lang w:val="es"/>
              </w:rPr>
              <w:t xml:space="preserve"> </w:t>
            </w:r>
          </w:p>
          <w:p w14:paraId="2EE09606" w14:textId="7B3A9E03" w:rsidR="1E534AB8" w:rsidRDefault="1E534AB8" w:rsidP="1E534AB8">
            <w:pPr>
              <w:rPr>
                <w:rFonts w:eastAsiaTheme="minorEastAsia" w:cstheme="minorBidi"/>
                <w:lang w:val="es"/>
              </w:rPr>
            </w:pPr>
            <w:r w:rsidRPr="1E534AB8">
              <w:rPr>
                <w:rFonts w:eastAsiaTheme="minorEastAsia" w:cstheme="minorBidi"/>
                <w:lang w:val="es"/>
              </w:rPr>
              <w:t>CU6.</w:t>
            </w:r>
          </w:p>
        </w:tc>
      </w:tr>
      <w:tr w:rsidR="1E534AB8" w14:paraId="665BFF5E" w14:textId="77777777" w:rsidTr="6D5C578B">
        <w:tc>
          <w:tcPr>
            <w:tcW w:w="8925" w:type="dxa"/>
            <w:gridSpan w:val="4"/>
          </w:tcPr>
          <w:p w14:paraId="62A32CF9" w14:textId="7DF88AD9" w:rsidR="1E534AB8" w:rsidRDefault="1E534AB8" w:rsidP="1E534AB8">
            <w:pPr>
              <w:rPr>
                <w:rFonts w:eastAsiaTheme="minorEastAsia" w:cstheme="minorBidi"/>
                <w:lang w:val="es"/>
              </w:rPr>
            </w:pPr>
            <w:r w:rsidRPr="1E534AB8">
              <w:rPr>
                <w:rFonts w:eastAsiaTheme="minorEastAsia" w:cstheme="minorBidi"/>
                <w:b/>
                <w:bCs/>
                <w:lang w:val="es"/>
              </w:rPr>
              <w:t>DESCRIPCIÓN:</w:t>
            </w:r>
            <w:r w:rsidRPr="1E534AB8">
              <w:rPr>
                <w:rFonts w:eastAsiaTheme="minorEastAsia" w:cstheme="minorBidi"/>
                <w:lang w:val="es"/>
              </w:rPr>
              <w:t xml:space="preserve"> </w:t>
            </w:r>
          </w:p>
          <w:p w14:paraId="74B88D76" w14:textId="44F2D81E" w:rsidR="1E534AB8" w:rsidRDefault="1E534AB8" w:rsidP="1E534AB8">
            <w:pPr>
              <w:rPr>
                <w:rFonts w:eastAsiaTheme="minorEastAsia" w:cstheme="minorBidi"/>
                <w:lang w:val="es"/>
              </w:rPr>
            </w:pPr>
            <w:r w:rsidRPr="1E534AB8">
              <w:rPr>
                <w:rFonts w:eastAsiaTheme="minorEastAsia" w:cstheme="minorBidi"/>
                <w:lang w:val="es"/>
              </w:rPr>
              <w:t>El sistema permitirá al administrador crear las actividades que serán realizadas por los reclusos.</w:t>
            </w:r>
          </w:p>
        </w:tc>
      </w:tr>
      <w:tr w:rsidR="1E534AB8" w14:paraId="3B6E9601" w14:textId="77777777" w:rsidTr="6D5C578B">
        <w:tc>
          <w:tcPr>
            <w:tcW w:w="8925" w:type="dxa"/>
            <w:gridSpan w:val="4"/>
          </w:tcPr>
          <w:p w14:paraId="3DDA1FC9" w14:textId="05F0FCE9" w:rsidR="1E534AB8" w:rsidRDefault="1E534AB8" w:rsidP="1E534AB8">
            <w:pPr>
              <w:rPr>
                <w:rFonts w:eastAsiaTheme="minorEastAsia" w:cstheme="minorBidi"/>
                <w:lang w:val="es"/>
              </w:rPr>
            </w:pPr>
            <w:r w:rsidRPr="1E534AB8">
              <w:rPr>
                <w:rFonts w:eastAsiaTheme="minorEastAsia" w:cstheme="minorBidi"/>
                <w:b/>
                <w:bCs/>
                <w:lang w:val="es"/>
              </w:rPr>
              <w:t>NOTAS:</w:t>
            </w:r>
            <w:r w:rsidRPr="1E534AB8">
              <w:rPr>
                <w:rFonts w:eastAsiaTheme="minorEastAsia" w:cstheme="minorBidi"/>
                <w:lang w:val="es"/>
              </w:rPr>
              <w:t xml:space="preserve"> </w:t>
            </w:r>
          </w:p>
          <w:p w14:paraId="79088690" w14:textId="2A2708C5" w:rsidR="1E534AB8" w:rsidRDefault="1E534AB8" w:rsidP="1E534AB8">
            <w:pPr>
              <w:rPr>
                <w:rFonts w:eastAsiaTheme="minorEastAsia" w:cstheme="minorBidi"/>
                <w:lang w:val="es"/>
              </w:rPr>
            </w:pPr>
            <w:r w:rsidRPr="1E534AB8">
              <w:rPr>
                <w:rFonts w:eastAsiaTheme="minorEastAsia" w:cstheme="minorBidi"/>
                <w:lang w:val="es"/>
              </w:rPr>
              <w:t>El sistema guardará en la base de datos la información relacionada a las actividades.</w:t>
            </w:r>
          </w:p>
        </w:tc>
      </w:tr>
      <w:tr w:rsidR="1E534AB8" w14:paraId="1D7A41BB" w14:textId="77777777" w:rsidTr="6D5C578B">
        <w:tc>
          <w:tcPr>
            <w:tcW w:w="8925" w:type="dxa"/>
            <w:gridSpan w:val="4"/>
          </w:tcPr>
          <w:p w14:paraId="245F4206" w14:textId="0DE7F55A" w:rsidR="1E534AB8" w:rsidRDefault="1E534AB8" w:rsidP="1E534AB8">
            <w:pPr>
              <w:rPr>
                <w:rFonts w:eastAsiaTheme="minorEastAsia" w:cstheme="minorBidi"/>
                <w:b/>
                <w:bCs/>
                <w:lang w:val="es"/>
              </w:rPr>
            </w:pPr>
            <w:r w:rsidRPr="1E534AB8">
              <w:rPr>
                <w:rFonts w:eastAsiaTheme="minorEastAsia" w:cstheme="minorBidi"/>
                <w:b/>
                <w:bCs/>
                <w:lang w:val="es"/>
              </w:rPr>
              <w:t xml:space="preserve">CRITERIOS DE ACEPTACIÓN: </w:t>
            </w:r>
          </w:p>
          <w:p w14:paraId="147E9CA6" w14:textId="7876E838" w:rsidR="1E534AB8" w:rsidRDefault="1E534AB8">
            <w:pPr>
              <w:pStyle w:val="Prrafodelista"/>
              <w:numPr>
                <w:ilvl w:val="0"/>
                <w:numId w:val="75"/>
              </w:numPr>
              <w:rPr>
                <w:rFonts w:eastAsiaTheme="minorEastAsia" w:cstheme="minorBidi"/>
                <w:lang w:val="es"/>
              </w:rPr>
            </w:pPr>
            <w:r w:rsidRPr="1E534AB8">
              <w:rPr>
                <w:rFonts w:eastAsiaTheme="minorEastAsia" w:cstheme="minorBidi"/>
                <w:lang w:val="es"/>
              </w:rPr>
              <w:t xml:space="preserve">El sistema mostrará el mensaje de La actividad ha sido creada con </w:t>
            </w:r>
            <w:r w:rsidR="00C779D3" w:rsidRPr="1E534AB8">
              <w:rPr>
                <w:rFonts w:eastAsiaTheme="minorEastAsia" w:cstheme="minorBidi"/>
                <w:lang w:val="es"/>
              </w:rPr>
              <w:t>éxito.</w:t>
            </w:r>
          </w:p>
        </w:tc>
      </w:tr>
      <w:tr w:rsidR="1E534AB8" w14:paraId="0874A3AA" w14:textId="77777777" w:rsidTr="6D5C578B">
        <w:trPr>
          <w:trHeight w:val="345"/>
        </w:trPr>
        <w:tc>
          <w:tcPr>
            <w:tcW w:w="8925" w:type="dxa"/>
            <w:gridSpan w:val="4"/>
            <w:shd w:val="clear" w:color="auto" w:fill="D9D9D9" w:themeFill="background1" w:themeFillShade="D9"/>
          </w:tcPr>
          <w:p w14:paraId="712424C0" w14:textId="5EBE0CE0" w:rsidR="1E534AB8" w:rsidRDefault="1E534AB8" w:rsidP="1E534AB8">
            <w:pPr>
              <w:rPr>
                <w:rFonts w:eastAsiaTheme="minorEastAsia" w:cstheme="minorBidi"/>
                <w:color w:val="000000" w:themeColor="text1"/>
                <w:lang w:val="es"/>
              </w:rPr>
            </w:pPr>
            <w:r w:rsidRPr="1E534AB8">
              <w:rPr>
                <w:rFonts w:eastAsiaTheme="minorEastAsia" w:cstheme="minorBidi"/>
                <w:b/>
                <w:bCs/>
                <w:color w:val="000000" w:themeColor="text1"/>
                <w:lang w:val="es"/>
              </w:rPr>
              <w:t xml:space="preserve">ESCENARIOS: </w:t>
            </w:r>
            <w:r w:rsidRPr="1E534AB8">
              <w:rPr>
                <w:rFonts w:eastAsiaTheme="minorEastAsia" w:cstheme="minorBidi"/>
                <w:color w:val="000000" w:themeColor="text1"/>
                <w:lang w:val="es"/>
              </w:rPr>
              <w:t xml:space="preserve"> </w:t>
            </w:r>
          </w:p>
        </w:tc>
      </w:tr>
      <w:tr w:rsidR="1E534AB8" w14:paraId="0FAFEF36" w14:textId="77777777" w:rsidTr="6D5C578B">
        <w:trPr>
          <w:trHeight w:val="690"/>
        </w:trPr>
        <w:tc>
          <w:tcPr>
            <w:tcW w:w="1320" w:type="dxa"/>
          </w:tcPr>
          <w:p w14:paraId="03CBA1AB" w14:textId="5B24C758" w:rsidR="1E534AB8" w:rsidRDefault="1E534AB8" w:rsidP="1E534AB8">
            <w:pPr>
              <w:rPr>
                <w:rFonts w:eastAsiaTheme="minorEastAsia" w:cstheme="minorBidi"/>
                <w:lang w:val="es"/>
              </w:rPr>
            </w:pPr>
            <w:r w:rsidRPr="1E534AB8">
              <w:rPr>
                <w:rFonts w:eastAsiaTheme="minorEastAsia" w:cstheme="minorBidi"/>
                <w:b/>
                <w:bCs/>
                <w:lang w:val="es"/>
              </w:rPr>
              <w:t xml:space="preserve">ES-5-1  </w:t>
            </w:r>
            <w:r w:rsidRPr="1E534AB8">
              <w:rPr>
                <w:rFonts w:eastAsiaTheme="minorEastAsia" w:cstheme="minorBidi"/>
                <w:lang w:val="es"/>
              </w:rPr>
              <w:t xml:space="preserve">    </w:t>
            </w:r>
          </w:p>
          <w:p w14:paraId="2AFF9FAB" w14:textId="57967231" w:rsidR="1E534AB8" w:rsidRDefault="1E534AB8" w:rsidP="1E534AB8">
            <w:pPr>
              <w:rPr>
                <w:rFonts w:eastAsiaTheme="minorEastAsia" w:cstheme="minorBidi"/>
                <w:color w:val="0000FF"/>
                <w:lang w:val="es"/>
              </w:rPr>
            </w:pPr>
            <w:r w:rsidRPr="1E534AB8">
              <w:rPr>
                <w:rFonts w:eastAsiaTheme="minorEastAsia" w:cstheme="minorBidi"/>
                <w:color w:val="0000FF"/>
                <w:lang w:val="es"/>
              </w:rPr>
              <w:t xml:space="preserve"> </w:t>
            </w:r>
          </w:p>
        </w:tc>
        <w:tc>
          <w:tcPr>
            <w:tcW w:w="7605" w:type="dxa"/>
            <w:gridSpan w:val="3"/>
          </w:tcPr>
          <w:p w14:paraId="7D9F5AA9" w14:textId="026674C5" w:rsidR="1E534AB8" w:rsidRDefault="6D5C578B" w:rsidP="3AD87A11">
            <w:pPr>
              <w:rPr>
                <w:rFonts w:eastAsiaTheme="minorEastAsia" w:cstheme="minorBidi"/>
                <w:lang w:val="es"/>
              </w:rPr>
            </w:pPr>
            <w:r w:rsidRPr="6D5C578B">
              <w:rPr>
                <w:rFonts w:eastAsiaTheme="minorEastAsia" w:cstheme="minorBidi"/>
                <w:b/>
                <w:bCs/>
                <w:lang w:val="es"/>
              </w:rPr>
              <w:t xml:space="preserve">DESCRIPCIÓN: </w:t>
            </w:r>
            <w:r w:rsidRPr="6D5C578B">
              <w:rPr>
                <w:rFonts w:eastAsiaTheme="minorEastAsia" w:cstheme="minorBidi"/>
                <w:lang w:val="es"/>
              </w:rPr>
              <w:t>Creación de actividades propuestas por el sistema penitenciario exitosa porque los datos son correctos.</w:t>
            </w:r>
          </w:p>
          <w:p w14:paraId="3CC80B8A" w14:textId="3A74F383" w:rsidR="1E534AB8" w:rsidRDefault="1E534AB8" w:rsidP="1E534AB8">
            <w:pPr>
              <w:rPr>
                <w:rFonts w:eastAsiaTheme="minorEastAsia" w:cstheme="minorBidi"/>
                <w:i/>
                <w:iCs/>
                <w:lang w:val="es"/>
              </w:rPr>
            </w:pPr>
            <w:r w:rsidRPr="1E534AB8">
              <w:rPr>
                <w:rFonts w:eastAsiaTheme="minorEastAsia" w:cstheme="minorBidi"/>
                <w:b/>
                <w:bCs/>
                <w:lang w:val="es"/>
              </w:rPr>
              <w:t>SUPOSICIONES/ASUNCIONES</w:t>
            </w:r>
            <w:r w:rsidRPr="1E534AB8">
              <w:rPr>
                <w:rFonts w:eastAsiaTheme="minorEastAsia" w:cstheme="minorBidi"/>
                <w:i/>
                <w:iCs/>
                <w:lang w:val="es"/>
              </w:rPr>
              <w:t xml:space="preserve">: </w:t>
            </w:r>
          </w:p>
          <w:p w14:paraId="240D57E5" w14:textId="3776F0BF" w:rsidR="1E534AB8" w:rsidRDefault="1E534AB8">
            <w:pPr>
              <w:pStyle w:val="Prrafodelista"/>
              <w:numPr>
                <w:ilvl w:val="0"/>
                <w:numId w:val="74"/>
              </w:numPr>
              <w:rPr>
                <w:rFonts w:eastAsiaTheme="minorEastAsia" w:cstheme="minorBidi"/>
                <w:lang w:val="es"/>
              </w:rPr>
            </w:pPr>
            <w:r w:rsidRPr="1E534AB8">
              <w:rPr>
                <w:rFonts w:eastAsiaTheme="minorEastAsia" w:cstheme="minorBidi"/>
                <w:lang w:val="es"/>
              </w:rPr>
              <w:t>La actividad ha sido creada de manera exitosa.</w:t>
            </w:r>
          </w:p>
          <w:p w14:paraId="4EB57E55" w14:textId="2CC94E0B" w:rsidR="1E534AB8" w:rsidRDefault="1E534AB8">
            <w:pPr>
              <w:pStyle w:val="Prrafodelista"/>
              <w:numPr>
                <w:ilvl w:val="0"/>
                <w:numId w:val="74"/>
              </w:numPr>
              <w:rPr>
                <w:rFonts w:eastAsiaTheme="minorEastAsia" w:cstheme="minorBidi"/>
                <w:lang w:val="es"/>
              </w:rPr>
            </w:pPr>
            <w:r w:rsidRPr="1E534AB8">
              <w:rPr>
                <w:rFonts w:eastAsiaTheme="minorEastAsia" w:cstheme="minorBidi"/>
                <w:lang w:val="es"/>
              </w:rPr>
              <w:t>El administrador ha registrado nuevas actividades.</w:t>
            </w:r>
          </w:p>
          <w:p w14:paraId="6CB9B86B" w14:textId="47EBF16C" w:rsidR="1E534AB8" w:rsidRDefault="1E534AB8">
            <w:pPr>
              <w:pStyle w:val="Prrafodelista"/>
              <w:numPr>
                <w:ilvl w:val="0"/>
                <w:numId w:val="74"/>
              </w:numPr>
              <w:rPr>
                <w:rFonts w:eastAsiaTheme="minorEastAsia" w:cstheme="minorBidi"/>
                <w:lang w:val="es"/>
              </w:rPr>
            </w:pPr>
            <w:r w:rsidRPr="1E534AB8">
              <w:rPr>
                <w:rFonts w:eastAsiaTheme="minorEastAsia" w:cstheme="minorBidi"/>
                <w:lang w:val="es"/>
              </w:rPr>
              <w:t>La plataforma y base de datos funcionan correctamente.</w:t>
            </w:r>
          </w:p>
          <w:p w14:paraId="67C666B3" w14:textId="79AC016F" w:rsidR="1E534AB8" w:rsidRDefault="1E534AB8" w:rsidP="1E534AB8">
            <w:pPr>
              <w:rPr>
                <w:rFonts w:eastAsiaTheme="minorEastAsia" w:cstheme="minorBidi"/>
                <w:i/>
                <w:iCs/>
                <w:lang w:val="es"/>
              </w:rPr>
            </w:pPr>
            <w:r w:rsidRPr="1E534AB8">
              <w:rPr>
                <w:rFonts w:eastAsiaTheme="minorEastAsia" w:cstheme="minorBidi"/>
                <w:b/>
                <w:bCs/>
                <w:lang w:val="es"/>
              </w:rPr>
              <w:t>RESULTADOS:</w:t>
            </w:r>
            <w:r w:rsidRPr="1E534AB8">
              <w:rPr>
                <w:rFonts w:eastAsiaTheme="minorEastAsia" w:cstheme="minorBidi"/>
                <w:i/>
                <w:iCs/>
                <w:lang w:val="es"/>
              </w:rPr>
              <w:t xml:space="preserve"> </w:t>
            </w:r>
          </w:p>
          <w:p w14:paraId="0FE1C2FC" w14:textId="44A508F7" w:rsidR="1E534AB8" w:rsidRDefault="3AD87A11">
            <w:pPr>
              <w:pStyle w:val="Prrafodelista"/>
              <w:numPr>
                <w:ilvl w:val="0"/>
                <w:numId w:val="73"/>
              </w:numPr>
              <w:spacing w:line="254" w:lineRule="auto"/>
              <w:rPr>
                <w:rFonts w:eastAsiaTheme="minorEastAsia" w:cstheme="minorBidi"/>
                <w:lang w:val="es"/>
              </w:rPr>
            </w:pPr>
            <w:r w:rsidRPr="3AD87A11">
              <w:rPr>
                <w:rFonts w:eastAsiaTheme="minorEastAsia" w:cstheme="minorBidi"/>
                <w:lang w:val="es"/>
              </w:rPr>
              <w:t>La actividad es creada con éxito.</w:t>
            </w:r>
          </w:p>
        </w:tc>
      </w:tr>
      <w:tr w:rsidR="1E534AB8" w14:paraId="0335190A" w14:textId="77777777" w:rsidTr="6D5C578B">
        <w:trPr>
          <w:trHeight w:val="1665"/>
        </w:trPr>
        <w:tc>
          <w:tcPr>
            <w:tcW w:w="1320" w:type="dxa"/>
          </w:tcPr>
          <w:p w14:paraId="555989B2" w14:textId="6F7A8537" w:rsidR="1E534AB8" w:rsidRDefault="1E534AB8" w:rsidP="1E534AB8">
            <w:pPr>
              <w:rPr>
                <w:rFonts w:eastAsiaTheme="minorEastAsia" w:cstheme="minorBidi"/>
                <w:b/>
                <w:bCs/>
                <w:lang w:val="es"/>
              </w:rPr>
            </w:pPr>
            <w:r w:rsidRPr="1E534AB8">
              <w:rPr>
                <w:rFonts w:eastAsiaTheme="minorEastAsia" w:cstheme="minorBidi"/>
                <w:b/>
                <w:bCs/>
                <w:lang w:val="es"/>
              </w:rPr>
              <w:t xml:space="preserve">ES-5-2      </w:t>
            </w:r>
          </w:p>
          <w:p w14:paraId="46D9C7E7" w14:textId="4D605604" w:rsidR="1E534AB8" w:rsidRDefault="1E534AB8" w:rsidP="1E534AB8">
            <w:pPr>
              <w:rPr>
                <w:rFonts w:eastAsiaTheme="minorEastAsia" w:cstheme="minorBidi"/>
                <w:color w:val="0000FF"/>
                <w:lang w:val="es"/>
              </w:rPr>
            </w:pPr>
            <w:r w:rsidRPr="1E534AB8">
              <w:rPr>
                <w:rFonts w:eastAsiaTheme="minorEastAsia" w:cstheme="minorBidi"/>
                <w:color w:val="0000FF"/>
                <w:lang w:val="es"/>
              </w:rPr>
              <w:t xml:space="preserve"> </w:t>
            </w:r>
          </w:p>
        </w:tc>
        <w:tc>
          <w:tcPr>
            <w:tcW w:w="7605" w:type="dxa"/>
            <w:gridSpan w:val="3"/>
          </w:tcPr>
          <w:p w14:paraId="1A2B3624" w14:textId="0E03C159" w:rsidR="3AD87A11" w:rsidRDefault="60042EE9" w:rsidP="3AD87A11">
            <w:pPr>
              <w:rPr>
                <w:rFonts w:eastAsiaTheme="minorEastAsia" w:cstheme="minorBidi"/>
                <w:lang w:val="es"/>
              </w:rPr>
            </w:pPr>
            <w:r w:rsidRPr="60042EE9">
              <w:rPr>
                <w:rFonts w:eastAsiaTheme="minorEastAsia" w:cstheme="minorBidi"/>
                <w:b/>
                <w:bCs/>
                <w:lang w:val="es"/>
              </w:rPr>
              <w:t xml:space="preserve">DESCRIPCIÓN: </w:t>
            </w:r>
            <w:r w:rsidRPr="60042EE9">
              <w:rPr>
                <w:rFonts w:eastAsiaTheme="minorEastAsia" w:cstheme="minorBidi"/>
                <w:lang w:val="es"/>
              </w:rPr>
              <w:t>Creación de actividades propuestas por el sistema penitenciario incorrecta por datos erróneos.</w:t>
            </w:r>
          </w:p>
          <w:p w14:paraId="2823AE3A" w14:textId="5185FD5B" w:rsidR="1E534AB8" w:rsidRDefault="1E534AB8" w:rsidP="1E534AB8">
            <w:pPr>
              <w:rPr>
                <w:rFonts w:eastAsiaTheme="minorEastAsia" w:cstheme="minorBidi"/>
                <w:i/>
                <w:iCs/>
                <w:lang w:val="es"/>
              </w:rPr>
            </w:pPr>
            <w:r w:rsidRPr="1E534AB8">
              <w:rPr>
                <w:rFonts w:eastAsiaTheme="minorEastAsia" w:cstheme="minorBidi"/>
                <w:b/>
                <w:bCs/>
                <w:lang w:val="es"/>
              </w:rPr>
              <w:t>SUPOSICIONES/ASUNCIONES</w:t>
            </w:r>
            <w:r w:rsidRPr="1E534AB8">
              <w:rPr>
                <w:rFonts w:eastAsiaTheme="minorEastAsia" w:cstheme="minorBidi"/>
                <w:i/>
                <w:iCs/>
                <w:lang w:val="es"/>
              </w:rPr>
              <w:t xml:space="preserve">: </w:t>
            </w:r>
          </w:p>
          <w:p w14:paraId="5BBFD261" w14:textId="10B4A750" w:rsidR="1E534AB8" w:rsidRDefault="1E534AB8">
            <w:pPr>
              <w:pStyle w:val="Prrafodelista"/>
              <w:numPr>
                <w:ilvl w:val="0"/>
                <w:numId w:val="72"/>
              </w:numPr>
              <w:rPr>
                <w:rFonts w:eastAsiaTheme="minorEastAsia" w:cstheme="minorBidi"/>
                <w:lang w:val="es"/>
              </w:rPr>
            </w:pPr>
            <w:r w:rsidRPr="1E534AB8">
              <w:rPr>
                <w:rFonts w:eastAsiaTheme="minorEastAsia" w:cstheme="minorBidi"/>
                <w:lang w:val="es"/>
              </w:rPr>
              <w:t>La actividad ya ha sido creada previamente y no puede ser registrada de nuevo.</w:t>
            </w:r>
          </w:p>
          <w:p w14:paraId="54A834B8" w14:textId="0EE7EECC" w:rsidR="1E534AB8" w:rsidRDefault="1E534AB8">
            <w:pPr>
              <w:pStyle w:val="Prrafodelista"/>
              <w:numPr>
                <w:ilvl w:val="0"/>
                <w:numId w:val="72"/>
              </w:numPr>
              <w:rPr>
                <w:rFonts w:eastAsiaTheme="minorEastAsia" w:cstheme="minorBidi"/>
                <w:lang w:val="es"/>
              </w:rPr>
            </w:pPr>
            <w:r w:rsidRPr="1E534AB8">
              <w:rPr>
                <w:rFonts w:eastAsiaTheme="minorEastAsia" w:cstheme="minorBidi"/>
                <w:lang w:val="es"/>
              </w:rPr>
              <w:t>El responsable de crear las actividades no realizó el procedimiento adecuadamente.</w:t>
            </w:r>
          </w:p>
          <w:p w14:paraId="64C7EA72" w14:textId="1A7AC3B4" w:rsidR="1E534AB8" w:rsidRDefault="1E534AB8">
            <w:pPr>
              <w:pStyle w:val="Prrafodelista"/>
              <w:numPr>
                <w:ilvl w:val="0"/>
                <w:numId w:val="72"/>
              </w:numPr>
              <w:rPr>
                <w:rFonts w:eastAsiaTheme="minorEastAsia" w:cstheme="minorBidi"/>
                <w:lang w:val="es"/>
              </w:rPr>
            </w:pPr>
            <w:r w:rsidRPr="1E534AB8">
              <w:rPr>
                <w:rFonts w:eastAsiaTheme="minorEastAsia" w:cstheme="minorBidi"/>
                <w:lang w:val="es"/>
              </w:rPr>
              <w:t>La plataforma y base de datos no funcionan correctamente.</w:t>
            </w:r>
          </w:p>
          <w:p w14:paraId="5E4592E1" w14:textId="6B1E1FE3" w:rsidR="1E534AB8" w:rsidRDefault="1E534AB8" w:rsidP="1E534AB8">
            <w:pPr>
              <w:rPr>
                <w:rFonts w:eastAsiaTheme="minorEastAsia" w:cstheme="minorBidi"/>
                <w:i/>
                <w:iCs/>
                <w:lang w:val="es"/>
              </w:rPr>
            </w:pPr>
            <w:r w:rsidRPr="1E534AB8">
              <w:rPr>
                <w:rFonts w:eastAsiaTheme="minorEastAsia" w:cstheme="minorBidi"/>
                <w:b/>
                <w:bCs/>
                <w:lang w:val="es"/>
              </w:rPr>
              <w:t>RESULTADOS:</w:t>
            </w:r>
            <w:r w:rsidRPr="1E534AB8">
              <w:rPr>
                <w:rFonts w:eastAsiaTheme="minorEastAsia" w:cstheme="minorBidi"/>
                <w:i/>
                <w:iCs/>
                <w:lang w:val="es"/>
              </w:rPr>
              <w:t xml:space="preserve"> </w:t>
            </w:r>
          </w:p>
          <w:p w14:paraId="5F07582F" w14:textId="2F5FBB15" w:rsidR="1E534AB8" w:rsidRDefault="3AD87A11">
            <w:pPr>
              <w:pStyle w:val="Prrafodelista"/>
              <w:numPr>
                <w:ilvl w:val="0"/>
                <w:numId w:val="71"/>
              </w:numPr>
              <w:rPr>
                <w:rFonts w:eastAsiaTheme="minorEastAsia" w:cstheme="minorBidi"/>
                <w:lang w:val="es"/>
              </w:rPr>
            </w:pPr>
            <w:r w:rsidRPr="3AD87A11">
              <w:rPr>
                <w:rFonts w:eastAsiaTheme="minorEastAsia" w:cstheme="minorBidi"/>
                <w:lang w:val="es"/>
              </w:rPr>
              <w:t>La actividad no está creada exitosamente.</w:t>
            </w:r>
          </w:p>
        </w:tc>
      </w:tr>
      <w:tr w:rsidR="3AD87A11" w14:paraId="4D457B66" w14:textId="77777777" w:rsidTr="6D5C578B">
        <w:trPr>
          <w:trHeight w:val="1665"/>
        </w:trPr>
        <w:tc>
          <w:tcPr>
            <w:tcW w:w="1320" w:type="dxa"/>
          </w:tcPr>
          <w:p w14:paraId="16962FB9" w14:textId="7CC42F1E" w:rsidR="3AD87A11" w:rsidRDefault="3AD87A11" w:rsidP="3AD87A11">
            <w:pPr>
              <w:rPr>
                <w:rFonts w:eastAsiaTheme="minorEastAsia" w:cstheme="minorBidi"/>
                <w:b/>
                <w:bCs/>
                <w:lang w:val="es"/>
              </w:rPr>
            </w:pPr>
            <w:r w:rsidRPr="3AD87A11">
              <w:rPr>
                <w:rFonts w:eastAsiaTheme="minorEastAsia" w:cstheme="minorBidi"/>
                <w:b/>
                <w:bCs/>
                <w:lang w:val="es"/>
              </w:rPr>
              <w:t>ES-5-3</w:t>
            </w:r>
          </w:p>
        </w:tc>
        <w:tc>
          <w:tcPr>
            <w:tcW w:w="7605" w:type="dxa"/>
            <w:gridSpan w:val="3"/>
          </w:tcPr>
          <w:p w14:paraId="4CDE80AA" w14:textId="3CC917B9" w:rsidR="3AD87A11" w:rsidRDefault="60042EE9" w:rsidP="3AD87A11">
            <w:pPr>
              <w:rPr>
                <w:rFonts w:eastAsiaTheme="minorEastAsia" w:cstheme="minorBidi"/>
                <w:lang w:val="es"/>
              </w:rPr>
            </w:pPr>
            <w:r w:rsidRPr="60042EE9">
              <w:rPr>
                <w:rFonts w:eastAsiaTheme="minorEastAsia" w:cstheme="minorBidi"/>
                <w:b/>
                <w:bCs/>
                <w:lang w:val="es"/>
              </w:rPr>
              <w:t xml:space="preserve">DESCRIPCIÓN: </w:t>
            </w:r>
            <w:r w:rsidRPr="60042EE9">
              <w:rPr>
                <w:rFonts w:eastAsiaTheme="minorEastAsia" w:cstheme="minorBidi"/>
                <w:lang w:val="es"/>
              </w:rPr>
              <w:t>Creación de actividades no permitida, debido a que no cumple con los requisitos (horarios) indicados.</w:t>
            </w:r>
          </w:p>
          <w:p w14:paraId="0E726779" w14:textId="5185FD5B" w:rsidR="3AD87A11" w:rsidRDefault="3AD87A11" w:rsidP="3AD87A11">
            <w:pPr>
              <w:rPr>
                <w:rFonts w:eastAsiaTheme="minorEastAsia" w:cstheme="minorBidi"/>
                <w:i/>
                <w:iCs/>
                <w:lang w:val="es"/>
              </w:rPr>
            </w:pPr>
            <w:r w:rsidRPr="3AD87A11">
              <w:rPr>
                <w:rFonts w:eastAsiaTheme="minorEastAsia" w:cstheme="minorBidi"/>
                <w:b/>
                <w:bCs/>
                <w:lang w:val="es"/>
              </w:rPr>
              <w:t>SUPOSICIONES/ASUNCIONES</w:t>
            </w:r>
            <w:r w:rsidRPr="3AD87A11">
              <w:rPr>
                <w:rFonts w:eastAsiaTheme="minorEastAsia" w:cstheme="minorBidi"/>
                <w:i/>
                <w:iCs/>
                <w:lang w:val="es"/>
              </w:rPr>
              <w:t xml:space="preserve">: </w:t>
            </w:r>
          </w:p>
          <w:p w14:paraId="448965B9" w14:textId="6FACA790" w:rsidR="3AD87A11" w:rsidRDefault="3AD87A11">
            <w:pPr>
              <w:pStyle w:val="Prrafodelista"/>
              <w:numPr>
                <w:ilvl w:val="0"/>
                <w:numId w:val="72"/>
              </w:numPr>
              <w:rPr>
                <w:rFonts w:eastAsiaTheme="minorEastAsia" w:cstheme="minorBidi"/>
                <w:lang w:val="es"/>
              </w:rPr>
            </w:pPr>
            <w:r w:rsidRPr="3AD87A11">
              <w:rPr>
                <w:rFonts w:eastAsiaTheme="minorEastAsia" w:cstheme="minorBidi"/>
                <w:lang w:val="es"/>
              </w:rPr>
              <w:t>La actividad no cumple con los horarios correspondientes.</w:t>
            </w:r>
          </w:p>
          <w:p w14:paraId="3FDF1D33" w14:textId="134A107B" w:rsidR="3AD87A11" w:rsidRDefault="3AD87A11">
            <w:pPr>
              <w:pStyle w:val="Prrafodelista"/>
              <w:numPr>
                <w:ilvl w:val="0"/>
                <w:numId w:val="72"/>
              </w:numPr>
              <w:rPr>
                <w:rFonts w:eastAsiaTheme="minorEastAsia" w:cstheme="minorBidi"/>
                <w:lang w:val="es"/>
              </w:rPr>
            </w:pPr>
            <w:r w:rsidRPr="3AD87A11">
              <w:rPr>
                <w:rFonts w:eastAsiaTheme="minorEastAsia" w:cstheme="minorBidi"/>
                <w:lang w:val="es"/>
              </w:rPr>
              <w:t>El responsable de crear la actividad ingreso datos o símbolos erróneos.</w:t>
            </w:r>
          </w:p>
          <w:p w14:paraId="4B700252" w14:textId="6B1E1FE3" w:rsidR="3AD87A11" w:rsidRDefault="3AD87A11" w:rsidP="3AD87A11">
            <w:pPr>
              <w:rPr>
                <w:rFonts w:eastAsiaTheme="minorEastAsia" w:cstheme="minorBidi"/>
                <w:i/>
                <w:iCs/>
                <w:lang w:val="es"/>
              </w:rPr>
            </w:pPr>
            <w:r w:rsidRPr="3AD87A11">
              <w:rPr>
                <w:rFonts w:eastAsiaTheme="minorEastAsia" w:cstheme="minorBidi"/>
                <w:b/>
                <w:bCs/>
                <w:lang w:val="es"/>
              </w:rPr>
              <w:t>RESULTADOS:</w:t>
            </w:r>
            <w:r w:rsidRPr="3AD87A11">
              <w:rPr>
                <w:rFonts w:eastAsiaTheme="minorEastAsia" w:cstheme="minorBidi"/>
                <w:i/>
                <w:iCs/>
                <w:lang w:val="es"/>
              </w:rPr>
              <w:t xml:space="preserve"> </w:t>
            </w:r>
          </w:p>
          <w:p w14:paraId="1AEC41E7" w14:textId="10531A68" w:rsidR="3AD87A11" w:rsidRDefault="3AD87A11">
            <w:pPr>
              <w:pStyle w:val="Prrafodelista"/>
              <w:numPr>
                <w:ilvl w:val="0"/>
                <w:numId w:val="71"/>
              </w:numPr>
              <w:rPr>
                <w:rFonts w:eastAsiaTheme="minorEastAsia" w:cstheme="minorBidi"/>
                <w:lang w:val="es"/>
              </w:rPr>
            </w:pPr>
            <w:r w:rsidRPr="3AD87A11">
              <w:rPr>
                <w:rFonts w:eastAsiaTheme="minorEastAsia" w:cstheme="minorBidi"/>
                <w:lang w:val="es"/>
              </w:rPr>
              <w:t>El sistema no permite crear la actividad.</w:t>
            </w:r>
          </w:p>
        </w:tc>
      </w:tr>
      <w:tr w:rsidR="1E534AB8" w14:paraId="6D8BDEC2" w14:textId="77777777" w:rsidTr="6D5C578B">
        <w:trPr>
          <w:trHeight w:val="645"/>
        </w:trPr>
        <w:tc>
          <w:tcPr>
            <w:tcW w:w="8925" w:type="dxa"/>
            <w:gridSpan w:val="4"/>
          </w:tcPr>
          <w:p w14:paraId="7B21992C" w14:textId="2A448331" w:rsidR="1E534AB8" w:rsidRDefault="1E534AB8" w:rsidP="1E534AB8">
            <w:pPr>
              <w:rPr>
                <w:rFonts w:eastAsiaTheme="minorEastAsia" w:cstheme="minorBidi"/>
                <w:lang w:val="es"/>
              </w:rPr>
            </w:pPr>
            <w:r w:rsidRPr="1E534AB8">
              <w:rPr>
                <w:rFonts w:eastAsiaTheme="minorEastAsia" w:cstheme="minorBidi"/>
                <w:b/>
                <w:bCs/>
                <w:lang w:val="es"/>
              </w:rPr>
              <w:t>REQUERIMIENTOS ESPECIALES - REGLAS DEL NEGOCIO Y DEL SISTEMA:</w:t>
            </w:r>
            <w:r w:rsidRPr="1E534AB8">
              <w:rPr>
                <w:rFonts w:eastAsiaTheme="minorEastAsia" w:cstheme="minorBidi"/>
                <w:lang w:val="es"/>
              </w:rPr>
              <w:t xml:space="preserve"> </w:t>
            </w:r>
          </w:p>
          <w:p w14:paraId="7FDBA749" w14:textId="6AD1CBDD" w:rsidR="1E534AB8" w:rsidRDefault="1E534AB8" w:rsidP="1E534AB8">
            <w:pPr>
              <w:rPr>
                <w:rFonts w:eastAsiaTheme="minorEastAsia" w:cstheme="minorBidi"/>
                <w:lang w:val="es"/>
              </w:rPr>
            </w:pPr>
            <w:r w:rsidRPr="1E534AB8">
              <w:rPr>
                <w:rFonts w:eastAsiaTheme="minorEastAsia" w:cstheme="minorBidi"/>
                <w:lang w:val="es"/>
              </w:rPr>
              <w:t>No aplica.</w:t>
            </w:r>
          </w:p>
        </w:tc>
      </w:tr>
      <w:tr w:rsidR="1E534AB8" w14:paraId="5DDBB067" w14:textId="77777777" w:rsidTr="6D5C578B">
        <w:trPr>
          <w:trHeight w:val="645"/>
        </w:trPr>
        <w:tc>
          <w:tcPr>
            <w:tcW w:w="8925" w:type="dxa"/>
            <w:gridSpan w:val="4"/>
          </w:tcPr>
          <w:p w14:paraId="325E0DD4" w14:textId="532DCB60" w:rsidR="1E534AB8" w:rsidRDefault="1E534AB8" w:rsidP="1E534AB8">
            <w:pPr>
              <w:rPr>
                <w:rFonts w:eastAsiaTheme="minorEastAsia" w:cstheme="minorBidi"/>
                <w:lang w:val="es"/>
              </w:rPr>
            </w:pPr>
            <w:r w:rsidRPr="1E534AB8">
              <w:rPr>
                <w:rFonts w:eastAsiaTheme="minorEastAsia" w:cstheme="minorBidi"/>
                <w:b/>
                <w:bCs/>
                <w:lang w:val="es"/>
              </w:rPr>
              <w:t>RIESGOS:</w:t>
            </w:r>
            <w:r w:rsidRPr="1E534AB8">
              <w:rPr>
                <w:rFonts w:eastAsiaTheme="minorEastAsia" w:cstheme="minorBidi"/>
                <w:lang w:val="es"/>
              </w:rPr>
              <w:t xml:space="preserve"> </w:t>
            </w:r>
          </w:p>
          <w:p w14:paraId="449EF000" w14:textId="7371F504" w:rsidR="1E534AB8" w:rsidRDefault="1E534AB8" w:rsidP="1E534AB8">
            <w:pPr>
              <w:rPr>
                <w:rFonts w:eastAsiaTheme="minorEastAsia" w:cstheme="minorBidi"/>
                <w:lang w:val="es"/>
              </w:rPr>
            </w:pPr>
            <w:r w:rsidRPr="1E534AB8">
              <w:rPr>
                <w:rFonts w:eastAsiaTheme="minorEastAsia" w:cstheme="minorBidi"/>
                <w:lang w:val="es"/>
              </w:rPr>
              <w:t>No aplica.</w:t>
            </w:r>
          </w:p>
        </w:tc>
      </w:tr>
      <w:tr w:rsidR="1E534AB8" w14:paraId="22526824" w14:textId="77777777" w:rsidTr="6D5C578B">
        <w:trPr>
          <w:trHeight w:val="600"/>
        </w:trPr>
        <w:tc>
          <w:tcPr>
            <w:tcW w:w="8925" w:type="dxa"/>
            <w:gridSpan w:val="4"/>
          </w:tcPr>
          <w:p w14:paraId="6DD0D2D7" w14:textId="5D7C42C9" w:rsidR="1E534AB8" w:rsidRDefault="1E534AB8" w:rsidP="1E534AB8">
            <w:pPr>
              <w:rPr>
                <w:rFonts w:eastAsiaTheme="minorEastAsia" w:cstheme="minorBidi"/>
                <w:lang w:val="es"/>
              </w:rPr>
            </w:pPr>
            <w:r w:rsidRPr="1E534AB8">
              <w:rPr>
                <w:rFonts w:eastAsiaTheme="minorEastAsia" w:cstheme="minorBidi"/>
                <w:b/>
                <w:bCs/>
                <w:lang w:val="es"/>
              </w:rPr>
              <w:t>PROTOTIPO EXPLORATORIO</w:t>
            </w:r>
            <w:r w:rsidRPr="1E534AB8">
              <w:rPr>
                <w:rFonts w:eastAsiaTheme="minorEastAsia" w:cstheme="minorBidi"/>
                <w:lang w:val="es"/>
              </w:rPr>
              <w:t xml:space="preserve"> </w:t>
            </w:r>
          </w:p>
          <w:p w14:paraId="7AA3D2B5" w14:textId="47408CF4" w:rsidR="1E534AB8" w:rsidRDefault="1E534AB8" w:rsidP="1E534AB8">
            <w:pPr>
              <w:jc w:val="both"/>
              <w:rPr>
                <w:rFonts w:eastAsiaTheme="minorEastAsia" w:cstheme="minorBidi"/>
                <w:lang w:val="es"/>
              </w:rPr>
            </w:pPr>
            <w:r w:rsidRPr="1E534AB8">
              <w:rPr>
                <w:rFonts w:eastAsiaTheme="minorEastAsia" w:cstheme="minorBidi"/>
                <w:lang w:val="es"/>
              </w:rPr>
              <w:t>No aplica.</w:t>
            </w:r>
          </w:p>
        </w:tc>
      </w:tr>
    </w:tbl>
    <w:p w14:paraId="21CD83EB" w14:textId="1D9289FA" w:rsidR="1E534AB8" w:rsidRDefault="1E534AB8" w:rsidP="1E534AB8"/>
    <w:p w14:paraId="605DE59B" w14:textId="451B8656" w:rsidR="1E534AB8" w:rsidRDefault="1E534AB8" w:rsidP="1E534AB8"/>
    <w:tbl>
      <w:tblPr>
        <w:tblStyle w:val="Tablaconcuadrcula"/>
        <w:tblW w:w="0" w:type="auto"/>
        <w:tblInd w:w="390" w:type="dxa"/>
        <w:tblLayout w:type="fixed"/>
        <w:tblLook w:val="04A0" w:firstRow="1" w:lastRow="0" w:firstColumn="1" w:lastColumn="0" w:noHBand="0" w:noVBand="1"/>
      </w:tblPr>
      <w:tblGrid>
        <w:gridCol w:w="1320"/>
        <w:gridCol w:w="2820"/>
        <w:gridCol w:w="1200"/>
        <w:gridCol w:w="3645"/>
      </w:tblGrid>
      <w:tr w:rsidR="1E534AB8" w14:paraId="3C4C686E" w14:textId="77777777" w:rsidTr="3AD87A11">
        <w:tc>
          <w:tcPr>
            <w:tcW w:w="4140" w:type="dxa"/>
            <w:gridSpan w:val="2"/>
            <w:shd w:val="clear" w:color="auto" w:fill="D9D9D9" w:themeFill="background1" w:themeFillShade="D9"/>
          </w:tcPr>
          <w:p w14:paraId="4E8828A5" w14:textId="24740AC7" w:rsidR="1E534AB8" w:rsidRDefault="1E534AB8" w:rsidP="1E534AB8">
            <w:pPr>
              <w:rPr>
                <w:rFonts w:eastAsiaTheme="minorEastAsia" w:cstheme="minorBidi"/>
                <w:color w:val="000000" w:themeColor="text1"/>
                <w:lang w:val="es"/>
              </w:rPr>
            </w:pPr>
            <w:r w:rsidRPr="1E534AB8">
              <w:rPr>
                <w:rFonts w:eastAsiaTheme="minorEastAsia" w:cstheme="minorBidi"/>
                <w:b/>
                <w:bCs/>
                <w:color w:val="000000" w:themeColor="text1"/>
                <w:lang w:val="es"/>
              </w:rPr>
              <w:t>IDENTIFICADOR CASO DE USO:</w:t>
            </w:r>
            <w:r w:rsidRPr="1E534AB8">
              <w:rPr>
                <w:rFonts w:eastAsiaTheme="minorEastAsia" w:cstheme="minorBidi"/>
                <w:color w:val="000000" w:themeColor="text1"/>
                <w:lang w:val="es"/>
              </w:rPr>
              <w:t xml:space="preserve"> </w:t>
            </w:r>
          </w:p>
          <w:p w14:paraId="320CFFE0" w14:textId="11556AE5" w:rsidR="1E534AB8" w:rsidRDefault="1E534AB8" w:rsidP="1E534AB8">
            <w:pPr>
              <w:rPr>
                <w:rFonts w:eastAsiaTheme="minorEastAsia" w:cstheme="minorBidi"/>
                <w:color w:val="000000" w:themeColor="text1"/>
                <w:lang w:val="es"/>
              </w:rPr>
            </w:pPr>
            <w:r w:rsidRPr="1E534AB8">
              <w:rPr>
                <w:rFonts w:eastAsiaTheme="minorEastAsia" w:cstheme="minorBidi"/>
                <w:b/>
                <w:bCs/>
                <w:color w:val="000000" w:themeColor="text1"/>
                <w:lang w:val="es"/>
              </w:rPr>
              <w:t>CU-6</w:t>
            </w:r>
          </w:p>
        </w:tc>
        <w:tc>
          <w:tcPr>
            <w:tcW w:w="4845" w:type="dxa"/>
            <w:gridSpan w:val="2"/>
            <w:shd w:val="clear" w:color="auto" w:fill="D9D9D9" w:themeFill="background1" w:themeFillShade="D9"/>
          </w:tcPr>
          <w:p w14:paraId="58BD34AA" w14:textId="0D9D30A4" w:rsidR="1E534AB8" w:rsidRDefault="1E534AB8" w:rsidP="1E534AB8">
            <w:pPr>
              <w:rPr>
                <w:rFonts w:eastAsiaTheme="minorEastAsia" w:cstheme="minorBidi"/>
                <w:color w:val="000000" w:themeColor="text1"/>
                <w:lang w:val="es"/>
              </w:rPr>
            </w:pPr>
            <w:r w:rsidRPr="1E534AB8">
              <w:rPr>
                <w:rFonts w:eastAsiaTheme="minorEastAsia" w:cstheme="minorBidi"/>
                <w:b/>
                <w:bCs/>
                <w:color w:val="000000" w:themeColor="text1"/>
                <w:lang w:val="es"/>
              </w:rPr>
              <w:t>NOMBRE:</w:t>
            </w:r>
            <w:r w:rsidRPr="1E534AB8">
              <w:rPr>
                <w:rFonts w:eastAsiaTheme="minorEastAsia" w:cstheme="minorBidi"/>
                <w:color w:val="000000" w:themeColor="text1"/>
                <w:lang w:val="es"/>
              </w:rPr>
              <w:t xml:space="preserve"> </w:t>
            </w:r>
          </w:p>
          <w:p w14:paraId="5C83AC4C" w14:textId="7D34A543" w:rsidR="1E534AB8" w:rsidRDefault="00A47273" w:rsidP="1E534AB8">
            <w:pPr>
              <w:jc w:val="center"/>
              <w:rPr>
                <w:rFonts w:eastAsiaTheme="minorEastAsia" w:cstheme="minorBidi"/>
                <w:color w:val="000000" w:themeColor="text1"/>
                <w:lang w:val="es"/>
              </w:rPr>
            </w:pPr>
            <w:r>
              <w:rPr>
                <w:rFonts w:eastAsiaTheme="minorEastAsia" w:cstheme="minorBidi"/>
                <w:color w:val="000000" w:themeColor="text1"/>
                <w:lang w:val="es"/>
              </w:rPr>
              <w:t>Ver</w:t>
            </w:r>
            <w:r w:rsidR="1E534AB8" w:rsidRPr="1E534AB8">
              <w:rPr>
                <w:rFonts w:eastAsiaTheme="minorEastAsia" w:cstheme="minorBidi"/>
                <w:color w:val="000000" w:themeColor="text1"/>
                <w:lang w:val="es"/>
              </w:rPr>
              <w:t xml:space="preserve"> descripción de la actividad. </w:t>
            </w:r>
          </w:p>
        </w:tc>
      </w:tr>
      <w:tr w:rsidR="1E534AB8" w14:paraId="4E145608" w14:textId="77777777" w:rsidTr="3AD87A11">
        <w:tc>
          <w:tcPr>
            <w:tcW w:w="5340" w:type="dxa"/>
            <w:gridSpan w:val="3"/>
          </w:tcPr>
          <w:p w14:paraId="3082620F" w14:textId="078550CD" w:rsidR="1E534AB8" w:rsidRDefault="1E534AB8" w:rsidP="1E534AB8">
            <w:pPr>
              <w:rPr>
                <w:rFonts w:eastAsiaTheme="minorEastAsia" w:cstheme="minorBidi"/>
                <w:lang w:val="es"/>
              </w:rPr>
            </w:pPr>
            <w:r w:rsidRPr="1E534AB8">
              <w:rPr>
                <w:rFonts w:eastAsiaTheme="minorEastAsia" w:cstheme="minorBidi"/>
                <w:b/>
                <w:bCs/>
                <w:lang w:val="es"/>
              </w:rPr>
              <w:t>COMPLEJIDAD:</w:t>
            </w:r>
            <w:r w:rsidRPr="1E534AB8">
              <w:rPr>
                <w:rFonts w:eastAsiaTheme="minorEastAsia" w:cstheme="minorBidi"/>
                <w:lang w:val="es"/>
              </w:rPr>
              <w:t xml:space="preserve"> </w:t>
            </w:r>
          </w:p>
          <w:p w14:paraId="1DAD900C" w14:textId="4DA9212A" w:rsidR="1E534AB8" w:rsidRDefault="1E534AB8" w:rsidP="1E534AB8">
            <w:pPr>
              <w:rPr>
                <w:rFonts w:eastAsiaTheme="minorEastAsia" w:cstheme="minorBidi"/>
                <w:lang w:val="es"/>
              </w:rPr>
            </w:pPr>
            <w:r w:rsidRPr="1E534AB8">
              <w:rPr>
                <w:rFonts w:eastAsiaTheme="minorEastAsia" w:cstheme="minorBidi"/>
                <w:lang w:val="es"/>
              </w:rPr>
              <w:t>Alta</w:t>
            </w:r>
          </w:p>
        </w:tc>
        <w:tc>
          <w:tcPr>
            <w:tcW w:w="3645" w:type="dxa"/>
          </w:tcPr>
          <w:p w14:paraId="0F678F48" w14:textId="00BCD953" w:rsidR="1E534AB8" w:rsidRDefault="1E534AB8" w:rsidP="1E534AB8">
            <w:pPr>
              <w:rPr>
                <w:rFonts w:eastAsiaTheme="minorEastAsia" w:cstheme="minorBidi"/>
                <w:lang w:val="es"/>
              </w:rPr>
            </w:pPr>
            <w:r w:rsidRPr="1E534AB8">
              <w:rPr>
                <w:rFonts w:eastAsiaTheme="minorEastAsia" w:cstheme="minorBidi"/>
                <w:b/>
                <w:bCs/>
                <w:lang w:val="es"/>
              </w:rPr>
              <w:t>PRIORIDAD:</w:t>
            </w:r>
            <w:r w:rsidRPr="1E534AB8">
              <w:rPr>
                <w:rFonts w:eastAsiaTheme="minorEastAsia" w:cstheme="minorBidi"/>
                <w:lang w:val="es"/>
              </w:rPr>
              <w:t xml:space="preserve"> </w:t>
            </w:r>
          </w:p>
          <w:p w14:paraId="020C854E" w14:textId="27B0A0D1" w:rsidR="1E534AB8" w:rsidRDefault="1E534AB8" w:rsidP="1E534AB8">
            <w:pPr>
              <w:rPr>
                <w:rFonts w:eastAsiaTheme="minorEastAsia" w:cstheme="minorBidi"/>
                <w:lang w:val="es"/>
              </w:rPr>
            </w:pPr>
            <w:r w:rsidRPr="1E534AB8">
              <w:rPr>
                <w:rFonts w:eastAsiaTheme="minorEastAsia" w:cstheme="minorBidi"/>
                <w:lang w:val="es"/>
              </w:rPr>
              <w:t>Media</w:t>
            </w:r>
          </w:p>
        </w:tc>
      </w:tr>
      <w:tr w:rsidR="1E534AB8" w14:paraId="4D1AF77E" w14:textId="77777777" w:rsidTr="3AD87A11">
        <w:trPr>
          <w:trHeight w:val="345"/>
        </w:trPr>
        <w:tc>
          <w:tcPr>
            <w:tcW w:w="8985" w:type="dxa"/>
            <w:gridSpan w:val="4"/>
          </w:tcPr>
          <w:p w14:paraId="62A8ADEC" w14:textId="33B9233F" w:rsidR="1E534AB8" w:rsidRDefault="1E534AB8" w:rsidP="1E534AB8">
            <w:pPr>
              <w:rPr>
                <w:rFonts w:eastAsiaTheme="minorEastAsia" w:cstheme="minorBidi"/>
                <w:lang w:val="es"/>
              </w:rPr>
            </w:pPr>
            <w:r w:rsidRPr="1E534AB8">
              <w:rPr>
                <w:rFonts w:eastAsiaTheme="minorEastAsia" w:cstheme="minorBidi"/>
                <w:b/>
                <w:bCs/>
                <w:lang w:val="es"/>
              </w:rPr>
              <w:t>REQUERIMIENTO FUNCIONAL ASOCIADO:</w:t>
            </w:r>
            <w:r w:rsidRPr="1E534AB8">
              <w:rPr>
                <w:rFonts w:eastAsiaTheme="minorEastAsia" w:cstheme="minorBidi"/>
                <w:lang w:val="es"/>
              </w:rPr>
              <w:t xml:space="preserve"> </w:t>
            </w:r>
          </w:p>
          <w:p w14:paraId="3150AFFC" w14:textId="5A884E42" w:rsidR="1E534AB8" w:rsidRDefault="1E534AB8" w:rsidP="1E534AB8">
            <w:pPr>
              <w:jc w:val="both"/>
              <w:rPr>
                <w:rFonts w:eastAsiaTheme="minorEastAsia" w:cstheme="minorBidi"/>
                <w:lang w:val="es"/>
              </w:rPr>
            </w:pPr>
            <w:r w:rsidRPr="1E534AB8">
              <w:rPr>
                <w:rFonts w:eastAsiaTheme="minorEastAsia" w:cstheme="minorBidi"/>
                <w:lang w:val="es"/>
              </w:rPr>
              <w:t>RF-19.</w:t>
            </w:r>
          </w:p>
        </w:tc>
      </w:tr>
      <w:tr w:rsidR="1E534AB8" w14:paraId="428DFC83" w14:textId="77777777" w:rsidTr="3AD87A11">
        <w:tc>
          <w:tcPr>
            <w:tcW w:w="8985" w:type="dxa"/>
            <w:gridSpan w:val="4"/>
          </w:tcPr>
          <w:p w14:paraId="028BFAF4" w14:textId="64FF3D2D" w:rsidR="1E534AB8" w:rsidRDefault="1E534AB8" w:rsidP="1E534AB8">
            <w:pPr>
              <w:rPr>
                <w:rFonts w:eastAsiaTheme="minorEastAsia" w:cstheme="minorBidi"/>
                <w:lang w:val="es"/>
              </w:rPr>
            </w:pPr>
            <w:r w:rsidRPr="1E534AB8">
              <w:rPr>
                <w:rFonts w:eastAsiaTheme="minorEastAsia" w:cstheme="minorBidi"/>
                <w:b/>
                <w:bCs/>
                <w:lang w:val="es"/>
              </w:rPr>
              <w:t>ACTORES:</w:t>
            </w:r>
            <w:r w:rsidRPr="1E534AB8">
              <w:rPr>
                <w:rFonts w:eastAsiaTheme="minorEastAsia" w:cstheme="minorBidi"/>
                <w:lang w:val="es"/>
              </w:rPr>
              <w:t xml:space="preserve"> </w:t>
            </w:r>
          </w:p>
          <w:p w14:paraId="35D6B32C" w14:textId="2FAD691C" w:rsidR="1E534AB8" w:rsidRDefault="000B1DEF" w:rsidP="1E534AB8">
            <w:pPr>
              <w:rPr>
                <w:rFonts w:eastAsiaTheme="minorEastAsia" w:cstheme="minorBidi"/>
                <w:lang w:val="es"/>
              </w:rPr>
            </w:pPr>
            <w:r w:rsidRPr="425D6325">
              <w:rPr>
                <w:rFonts w:ascii="Calibri" w:eastAsia="Calibri" w:hAnsi="Calibri" w:cs="Calibri"/>
                <w:color w:val="000000" w:themeColor="text1"/>
                <w:lang w:val="es-EC"/>
              </w:rPr>
              <w:t xml:space="preserve">Alcaide, </w:t>
            </w:r>
            <w:r>
              <w:rPr>
                <w:rFonts w:ascii="Calibri" w:eastAsia="Calibri" w:hAnsi="Calibri" w:cs="Calibri"/>
                <w:color w:val="000000" w:themeColor="text1"/>
                <w:lang w:val="es-EC"/>
              </w:rPr>
              <w:t>A</w:t>
            </w:r>
            <w:r w:rsidRPr="425D6325">
              <w:rPr>
                <w:rFonts w:ascii="Calibri" w:eastAsia="Calibri" w:hAnsi="Calibri" w:cs="Calibri"/>
                <w:color w:val="000000" w:themeColor="text1"/>
                <w:lang w:val="es-EC"/>
              </w:rPr>
              <w:t>dministrador.</w:t>
            </w:r>
          </w:p>
        </w:tc>
      </w:tr>
      <w:tr w:rsidR="1E534AB8" w14:paraId="22BBF65B" w14:textId="77777777" w:rsidTr="3AD87A11">
        <w:tc>
          <w:tcPr>
            <w:tcW w:w="8985" w:type="dxa"/>
            <w:gridSpan w:val="4"/>
          </w:tcPr>
          <w:p w14:paraId="657DD8E0" w14:textId="6CC0E3AC" w:rsidR="1E534AB8" w:rsidRDefault="1E534AB8" w:rsidP="1E534AB8">
            <w:pPr>
              <w:rPr>
                <w:rFonts w:eastAsiaTheme="minorEastAsia" w:cstheme="minorBidi"/>
                <w:lang w:val="es"/>
              </w:rPr>
            </w:pPr>
            <w:r w:rsidRPr="1E534AB8">
              <w:rPr>
                <w:rFonts w:eastAsiaTheme="minorEastAsia" w:cstheme="minorBidi"/>
                <w:b/>
                <w:bCs/>
                <w:lang w:val="es"/>
              </w:rPr>
              <w:t>CASOS DE USO ASOCIADOS:</w:t>
            </w:r>
            <w:r w:rsidRPr="1E534AB8">
              <w:rPr>
                <w:rFonts w:eastAsiaTheme="minorEastAsia" w:cstheme="minorBidi"/>
                <w:lang w:val="es"/>
              </w:rPr>
              <w:t xml:space="preserve"> </w:t>
            </w:r>
          </w:p>
          <w:p w14:paraId="4E1C1729" w14:textId="40455ED8" w:rsidR="1E534AB8" w:rsidRDefault="1E534AB8" w:rsidP="1E534AB8">
            <w:pPr>
              <w:rPr>
                <w:rFonts w:eastAsiaTheme="minorEastAsia" w:cstheme="minorBidi"/>
                <w:lang w:val="es"/>
              </w:rPr>
            </w:pPr>
            <w:r w:rsidRPr="1E534AB8">
              <w:rPr>
                <w:rFonts w:eastAsiaTheme="minorEastAsia" w:cstheme="minorBidi"/>
                <w:lang w:val="es"/>
              </w:rPr>
              <w:t>CU-6</w:t>
            </w:r>
          </w:p>
        </w:tc>
      </w:tr>
      <w:tr w:rsidR="1E534AB8" w14:paraId="33C730A8" w14:textId="77777777" w:rsidTr="3AD87A11">
        <w:tc>
          <w:tcPr>
            <w:tcW w:w="8985" w:type="dxa"/>
            <w:gridSpan w:val="4"/>
          </w:tcPr>
          <w:p w14:paraId="04F5EC54" w14:textId="5712EC8C" w:rsidR="1E534AB8" w:rsidRDefault="1E534AB8" w:rsidP="1E534AB8">
            <w:pPr>
              <w:rPr>
                <w:rFonts w:eastAsiaTheme="minorEastAsia" w:cstheme="minorBidi"/>
                <w:lang w:val="es"/>
              </w:rPr>
            </w:pPr>
            <w:r w:rsidRPr="1E534AB8">
              <w:rPr>
                <w:rFonts w:eastAsiaTheme="minorEastAsia" w:cstheme="minorBidi"/>
                <w:b/>
                <w:bCs/>
                <w:lang w:val="es"/>
              </w:rPr>
              <w:t>DESCRIPCIÓN:</w:t>
            </w:r>
            <w:r w:rsidRPr="1E534AB8">
              <w:rPr>
                <w:rFonts w:eastAsiaTheme="minorEastAsia" w:cstheme="minorBidi"/>
                <w:lang w:val="es"/>
              </w:rPr>
              <w:t xml:space="preserve"> </w:t>
            </w:r>
          </w:p>
          <w:p w14:paraId="4690D156" w14:textId="698B5583" w:rsidR="1E534AB8" w:rsidRDefault="1E534AB8" w:rsidP="1E534AB8">
            <w:pPr>
              <w:rPr>
                <w:rFonts w:eastAsiaTheme="minorEastAsia" w:cstheme="minorBidi"/>
                <w:lang w:val="es"/>
              </w:rPr>
            </w:pPr>
            <w:r w:rsidRPr="1E534AB8">
              <w:rPr>
                <w:rFonts w:eastAsiaTheme="minorEastAsia" w:cstheme="minorBidi"/>
                <w:lang w:val="es"/>
              </w:rPr>
              <w:t>El sistema permitirá al administrador ingresar detalles acerca de las actividades propuestas.</w:t>
            </w:r>
          </w:p>
        </w:tc>
      </w:tr>
      <w:tr w:rsidR="1E534AB8" w14:paraId="51CD8B81" w14:textId="77777777" w:rsidTr="3AD87A11">
        <w:tc>
          <w:tcPr>
            <w:tcW w:w="8985" w:type="dxa"/>
            <w:gridSpan w:val="4"/>
          </w:tcPr>
          <w:p w14:paraId="0588FD9B" w14:textId="3DE43003" w:rsidR="1E534AB8" w:rsidRDefault="1E534AB8" w:rsidP="1E534AB8">
            <w:pPr>
              <w:rPr>
                <w:rFonts w:eastAsiaTheme="minorEastAsia" w:cstheme="minorBidi"/>
                <w:lang w:val="es"/>
              </w:rPr>
            </w:pPr>
            <w:r w:rsidRPr="1E534AB8">
              <w:rPr>
                <w:rFonts w:eastAsiaTheme="minorEastAsia" w:cstheme="minorBidi"/>
                <w:b/>
                <w:bCs/>
                <w:lang w:val="es"/>
              </w:rPr>
              <w:t>NOTAS:</w:t>
            </w:r>
            <w:r w:rsidRPr="1E534AB8">
              <w:rPr>
                <w:rFonts w:eastAsiaTheme="minorEastAsia" w:cstheme="minorBidi"/>
                <w:lang w:val="es"/>
              </w:rPr>
              <w:t xml:space="preserve"> </w:t>
            </w:r>
          </w:p>
          <w:p w14:paraId="171AB731" w14:textId="03025CAC" w:rsidR="1E534AB8" w:rsidRDefault="1E534AB8" w:rsidP="1E534AB8">
            <w:pPr>
              <w:rPr>
                <w:rFonts w:eastAsiaTheme="minorEastAsia" w:cstheme="minorBidi"/>
                <w:lang w:val="es"/>
              </w:rPr>
            </w:pPr>
            <w:r w:rsidRPr="1E534AB8">
              <w:rPr>
                <w:rFonts w:eastAsiaTheme="minorEastAsia" w:cstheme="minorBidi"/>
                <w:lang w:val="es"/>
              </w:rPr>
              <w:t>Para que se desplieguen los campos que permitan ingresar las características de la actividad esta debe haber sido creada previamente.</w:t>
            </w:r>
          </w:p>
        </w:tc>
      </w:tr>
      <w:tr w:rsidR="1E534AB8" w14:paraId="66BBB909" w14:textId="77777777" w:rsidTr="3AD87A11">
        <w:tc>
          <w:tcPr>
            <w:tcW w:w="8985" w:type="dxa"/>
            <w:gridSpan w:val="4"/>
          </w:tcPr>
          <w:p w14:paraId="54C0F4E0" w14:textId="77EDC010" w:rsidR="1E534AB8" w:rsidRDefault="1E534AB8" w:rsidP="1E534AB8">
            <w:pPr>
              <w:rPr>
                <w:rFonts w:eastAsiaTheme="minorEastAsia" w:cstheme="minorBidi"/>
                <w:b/>
                <w:bCs/>
                <w:lang w:val="es"/>
              </w:rPr>
            </w:pPr>
            <w:r w:rsidRPr="1E534AB8">
              <w:rPr>
                <w:rFonts w:eastAsiaTheme="minorEastAsia" w:cstheme="minorBidi"/>
                <w:b/>
                <w:bCs/>
                <w:lang w:val="es"/>
              </w:rPr>
              <w:t xml:space="preserve">CRITERIOS DE ACEPTACIÓN: </w:t>
            </w:r>
          </w:p>
          <w:p w14:paraId="7021A4E0" w14:textId="4F1E574B" w:rsidR="1E534AB8" w:rsidRDefault="1E534AB8">
            <w:pPr>
              <w:pStyle w:val="Prrafodelista"/>
              <w:numPr>
                <w:ilvl w:val="0"/>
                <w:numId w:val="70"/>
              </w:numPr>
              <w:rPr>
                <w:rFonts w:eastAsiaTheme="minorEastAsia" w:cstheme="minorBidi"/>
                <w:lang w:val="es"/>
              </w:rPr>
            </w:pPr>
            <w:r w:rsidRPr="1E534AB8">
              <w:rPr>
                <w:rFonts w:eastAsiaTheme="minorEastAsia" w:cstheme="minorBidi"/>
                <w:lang w:val="es"/>
              </w:rPr>
              <w:t xml:space="preserve">Esto mostrará por pantalla información sobre la actividad a realizar, como los </w:t>
            </w:r>
            <w:proofErr w:type="gramStart"/>
            <w:r w:rsidRPr="1E534AB8">
              <w:rPr>
                <w:rFonts w:eastAsiaTheme="minorEastAsia" w:cstheme="minorBidi"/>
                <w:lang w:val="es"/>
              </w:rPr>
              <w:t>horarios,  el</w:t>
            </w:r>
            <w:proofErr w:type="gramEnd"/>
            <w:r w:rsidRPr="1E534AB8">
              <w:rPr>
                <w:rFonts w:eastAsiaTheme="minorEastAsia" w:cstheme="minorBidi"/>
                <w:lang w:val="es"/>
              </w:rPr>
              <w:t xml:space="preserve"> área donde será realizada y acerca de que trata la actividad.</w:t>
            </w:r>
          </w:p>
        </w:tc>
      </w:tr>
      <w:tr w:rsidR="1E534AB8" w14:paraId="1DA20256" w14:textId="77777777" w:rsidTr="3AD87A11">
        <w:trPr>
          <w:trHeight w:val="345"/>
        </w:trPr>
        <w:tc>
          <w:tcPr>
            <w:tcW w:w="8985" w:type="dxa"/>
            <w:gridSpan w:val="4"/>
            <w:shd w:val="clear" w:color="auto" w:fill="D9D9D9" w:themeFill="background1" w:themeFillShade="D9"/>
          </w:tcPr>
          <w:p w14:paraId="05107176" w14:textId="43575F73" w:rsidR="1E534AB8" w:rsidRDefault="1E534AB8" w:rsidP="1E534AB8">
            <w:pPr>
              <w:rPr>
                <w:rFonts w:eastAsiaTheme="minorEastAsia" w:cstheme="minorBidi"/>
                <w:color w:val="000000" w:themeColor="text1"/>
                <w:lang w:val="es"/>
              </w:rPr>
            </w:pPr>
            <w:r w:rsidRPr="1E534AB8">
              <w:rPr>
                <w:rFonts w:eastAsiaTheme="minorEastAsia" w:cstheme="minorBidi"/>
                <w:b/>
                <w:bCs/>
                <w:color w:val="000000" w:themeColor="text1"/>
                <w:lang w:val="es"/>
              </w:rPr>
              <w:t xml:space="preserve">ESCENARIOS: </w:t>
            </w:r>
            <w:r w:rsidRPr="1E534AB8">
              <w:rPr>
                <w:rFonts w:eastAsiaTheme="minorEastAsia" w:cstheme="minorBidi"/>
                <w:color w:val="000000" w:themeColor="text1"/>
                <w:lang w:val="es"/>
              </w:rPr>
              <w:t xml:space="preserve"> </w:t>
            </w:r>
          </w:p>
        </w:tc>
      </w:tr>
      <w:tr w:rsidR="1E534AB8" w14:paraId="792BAB04" w14:textId="77777777" w:rsidTr="3AD87A11">
        <w:trPr>
          <w:trHeight w:val="2505"/>
        </w:trPr>
        <w:tc>
          <w:tcPr>
            <w:tcW w:w="1320" w:type="dxa"/>
          </w:tcPr>
          <w:p w14:paraId="053E10D7" w14:textId="46A811CF" w:rsidR="1E534AB8" w:rsidRDefault="1E534AB8" w:rsidP="1E534AB8">
            <w:pPr>
              <w:rPr>
                <w:rFonts w:eastAsiaTheme="minorEastAsia" w:cstheme="minorBidi"/>
                <w:lang w:val="es"/>
              </w:rPr>
            </w:pPr>
            <w:r w:rsidRPr="1E534AB8">
              <w:rPr>
                <w:rFonts w:eastAsiaTheme="minorEastAsia" w:cstheme="minorBidi"/>
                <w:b/>
                <w:bCs/>
                <w:lang w:val="es"/>
              </w:rPr>
              <w:t>ES-6-1</w:t>
            </w:r>
            <w:r w:rsidRPr="1E534AB8">
              <w:rPr>
                <w:rFonts w:eastAsiaTheme="minorEastAsia" w:cstheme="minorBidi"/>
                <w:lang w:val="es"/>
              </w:rPr>
              <w:t xml:space="preserve">    </w:t>
            </w:r>
          </w:p>
          <w:p w14:paraId="07A679EB" w14:textId="0ACDDF09" w:rsidR="1E534AB8" w:rsidRDefault="1E534AB8" w:rsidP="1E534AB8">
            <w:pPr>
              <w:rPr>
                <w:rFonts w:eastAsiaTheme="minorEastAsia" w:cstheme="minorBidi"/>
                <w:color w:val="0000FF"/>
                <w:lang w:val="es"/>
              </w:rPr>
            </w:pPr>
            <w:r w:rsidRPr="1E534AB8">
              <w:rPr>
                <w:rFonts w:eastAsiaTheme="minorEastAsia" w:cstheme="minorBidi"/>
                <w:color w:val="0000FF"/>
                <w:lang w:val="es"/>
              </w:rPr>
              <w:t xml:space="preserve"> </w:t>
            </w:r>
          </w:p>
        </w:tc>
        <w:tc>
          <w:tcPr>
            <w:tcW w:w="7665" w:type="dxa"/>
            <w:gridSpan w:val="3"/>
          </w:tcPr>
          <w:p w14:paraId="74E3C629" w14:textId="6234F6B6" w:rsidR="1E534AB8" w:rsidRDefault="3AD87A11" w:rsidP="3AD87A11">
            <w:pPr>
              <w:rPr>
                <w:rFonts w:eastAsiaTheme="minorEastAsia" w:cstheme="minorBidi"/>
                <w:lang w:val="es"/>
              </w:rPr>
            </w:pPr>
            <w:r w:rsidRPr="3AD87A11">
              <w:rPr>
                <w:rFonts w:eastAsiaTheme="minorEastAsia" w:cstheme="minorBidi"/>
                <w:b/>
                <w:bCs/>
                <w:lang w:val="es"/>
              </w:rPr>
              <w:t xml:space="preserve">DESCRIPCIÓN: </w:t>
            </w:r>
            <w:r w:rsidRPr="3AD87A11">
              <w:rPr>
                <w:rFonts w:eastAsiaTheme="minorEastAsia" w:cstheme="minorBidi"/>
                <w:lang w:val="es"/>
              </w:rPr>
              <w:t>Los detalles son guardados por el administrador con éxito porque los datos son correctos.</w:t>
            </w:r>
          </w:p>
          <w:p w14:paraId="34941E33" w14:textId="527735C3" w:rsidR="1E534AB8" w:rsidRDefault="1E534AB8" w:rsidP="1E534AB8">
            <w:pPr>
              <w:rPr>
                <w:rFonts w:eastAsiaTheme="minorEastAsia" w:cstheme="minorBidi"/>
                <w:i/>
                <w:iCs/>
                <w:lang w:val="es"/>
              </w:rPr>
            </w:pPr>
            <w:r w:rsidRPr="1E534AB8">
              <w:rPr>
                <w:rFonts w:eastAsiaTheme="minorEastAsia" w:cstheme="minorBidi"/>
                <w:b/>
                <w:bCs/>
                <w:lang w:val="es"/>
              </w:rPr>
              <w:t>SUPOSICIONES/ASUNCIONES</w:t>
            </w:r>
            <w:r w:rsidRPr="1E534AB8">
              <w:rPr>
                <w:rFonts w:eastAsiaTheme="minorEastAsia" w:cstheme="minorBidi"/>
                <w:i/>
                <w:iCs/>
                <w:lang w:val="es"/>
              </w:rPr>
              <w:t xml:space="preserve">: </w:t>
            </w:r>
          </w:p>
          <w:p w14:paraId="1EEF50B7" w14:textId="47A1628D" w:rsidR="1E534AB8" w:rsidRDefault="3AD87A11">
            <w:pPr>
              <w:pStyle w:val="Prrafodelista"/>
              <w:numPr>
                <w:ilvl w:val="0"/>
                <w:numId w:val="69"/>
              </w:numPr>
              <w:rPr>
                <w:rFonts w:eastAsiaTheme="minorEastAsia" w:cstheme="minorBidi"/>
                <w:lang w:val="es"/>
              </w:rPr>
            </w:pPr>
            <w:r w:rsidRPr="3AD87A11">
              <w:rPr>
                <w:rFonts w:eastAsiaTheme="minorEastAsia" w:cstheme="minorBidi"/>
                <w:lang w:val="es"/>
              </w:rPr>
              <w:t xml:space="preserve">Los detalles de la actividad permitirán esclarecer cualquier duda que pueda tener el recluso que desee inscribirse.  </w:t>
            </w:r>
          </w:p>
          <w:p w14:paraId="0D754EDD" w14:textId="710186C0" w:rsidR="1E534AB8" w:rsidRDefault="1E534AB8">
            <w:pPr>
              <w:pStyle w:val="Prrafodelista"/>
              <w:numPr>
                <w:ilvl w:val="0"/>
                <w:numId w:val="69"/>
              </w:numPr>
              <w:rPr>
                <w:rFonts w:eastAsiaTheme="minorEastAsia" w:cstheme="minorBidi"/>
                <w:lang w:val="es"/>
              </w:rPr>
            </w:pPr>
            <w:r w:rsidRPr="1E534AB8">
              <w:rPr>
                <w:rFonts w:eastAsiaTheme="minorEastAsia" w:cstheme="minorBidi"/>
                <w:lang w:val="es"/>
              </w:rPr>
              <w:t>Los detalles de la actividad han sido guardados correctamente.</w:t>
            </w:r>
          </w:p>
          <w:p w14:paraId="781972BF" w14:textId="5752ADF7" w:rsidR="1E534AB8" w:rsidRDefault="1E534AB8" w:rsidP="1E534AB8">
            <w:pPr>
              <w:rPr>
                <w:rFonts w:eastAsiaTheme="minorEastAsia" w:cstheme="minorBidi"/>
                <w:i/>
                <w:iCs/>
                <w:lang w:val="es"/>
              </w:rPr>
            </w:pPr>
            <w:r w:rsidRPr="1E534AB8">
              <w:rPr>
                <w:rFonts w:eastAsiaTheme="minorEastAsia" w:cstheme="minorBidi"/>
                <w:b/>
                <w:bCs/>
                <w:lang w:val="es"/>
              </w:rPr>
              <w:t>RESULTADOS:</w:t>
            </w:r>
            <w:r w:rsidRPr="1E534AB8">
              <w:rPr>
                <w:rFonts w:eastAsiaTheme="minorEastAsia" w:cstheme="minorBidi"/>
                <w:i/>
                <w:iCs/>
                <w:lang w:val="es"/>
              </w:rPr>
              <w:t xml:space="preserve"> </w:t>
            </w:r>
          </w:p>
          <w:p w14:paraId="1BFC08DD" w14:textId="5D5C71A7" w:rsidR="1E534AB8" w:rsidRDefault="3AD87A11">
            <w:pPr>
              <w:pStyle w:val="Prrafodelista"/>
              <w:numPr>
                <w:ilvl w:val="0"/>
                <w:numId w:val="68"/>
              </w:numPr>
              <w:spacing w:line="254" w:lineRule="auto"/>
              <w:rPr>
                <w:rFonts w:eastAsiaTheme="minorEastAsia" w:cstheme="minorBidi"/>
                <w:lang w:val="es"/>
              </w:rPr>
            </w:pPr>
            <w:r w:rsidRPr="3AD87A11">
              <w:rPr>
                <w:rFonts w:eastAsiaTheme="minorEastAsia" w:cstheme="minorBidi"/>
                <w:lang w:val="es"/>
              </w:rPr>
              <w:t>La información se muestra en el monitor.</w:t>
            </w:r>
          </w:p>
        </w:tc>
      </w:tr>
      <w:tr w:rsidR="3AD87A11" w14:paraId="15F1047F" w14:textId="77777777" w:rsidTr="3AD87A11">
        <w:trPr>
          <w:trHeight w:val="2505"/>
        </w:trPr>
        <w:tc>
          <w:tcPr>
            <w:tcW w:w="1320" w:type="dxa"/>
          </w:tcPr>
          <w:p w14:paraId="7DED9D02" w14:textId="33AC3D31" w:rsidR="3AD87A11" w:rsidRDefault="3AD87A11" w:rsidP="3AD87A11">
            <w:pPr>
              <w:rPr>
                <w:rFonts w:eastAsiaTheme="minorEastAsia" w:cstheme="minorBidi"/>
                <w:lang w:val="es"/>
              </w:rPr>
            </w:pPr>
            <w:r w:rsidRPr="3AD87A11">
              <w:rPr>
                <w:rFonts w:eastAsiaTheme="minorEastAsia" w:cstheme="minorBidi"/>
                <w:b/>
                <w:bCs/>
                <w:lang w:val="es"/>
              </w:rPr>
              <w:t>ES-6-2</w:t>
            </w:r>
          </w:p>
        </w:tc>
        <w:tc>
          <w:tcPr>
            <w:tcW w:w="7665" w:type="dxa"/>
            <w:gridSpan w:val="3"/>
          </w:tcPr>
          <w:p w14:paraId="41CAD342" w14:textId="34AAB595" w:rsidR="3AD87A11" w:rsidRDefault="3AD87A11" w:rsidP="3AD87A11">
            <w:pPr>
              <w:rPr>
                <w:rFonts w:eastAsiaTheme="minorEastAsia" w:cstheme="minorBidi"/>
                <w:lang w:val="es"/>
              </w:rPr>
            </w:pPr>
            <w:r w:rsidRPr="3AD87A11">
              <w:rPr>
                <w:rFonts w:eastAsiaTheme="minorEastAsia" w:cstheme="minorBidi"/>
                <w:b/>
                <w:bCs/>
                <w:lang w:val="es"/>
              </w:rPr>
              <w:t xml:space="preserve">DESCRIPCIÓN: </w:t>
            </w:r>
            <w:r w:rsidRPr="3AD87A11">
              <w:rPr>
                <w:rFonts w:eastAsiaTheme="minorEastAsia" w:cstheme="minorBidi"/>
                <w:lang w:val="es"/>
              </w:rPr>
              <w:t>Los detalles no pueden ser presentados por el administrador porque los datos no son correctos.</w:t>
            </w:r>
          </w:p>
          <w:p w14:paraId="5B6BF23B" w14:textId="527735C3" w:rsidR="3AD87A11" w:rsidRDefault="3AD87A11" w:rsidP="3AD87A11">
            <w:pPr>
              <w:rPr>
                <w:rFonts w:eastAsiaTheme="minorEastAsia" w:cstheme="minorBidi"/>
                <w:i/>
                <w:iCs/>
                <w:lang w:val="es"/>
              </w:rPr>
            </w:pPr>
            <w:r w:rsidRPr="3AD87A11">
              <w:rPr>
                <w:rFonts w:eastAsiaTheme="minorEastAsia" w:cstheme="minorBidi"/>
                <w:b/>
                <w:bCs/>
                <w:lang w:val="es"/>
              </w:rPr>
              <w:t>SUPOSICIONES/ASUNCIONES</w:t>
            </w:r>
            <w:r w:rsidRPr="3AD87A11">
              <w:rPr>
                <w:rFonts w:eastAsiaTheme="minorEastAsia" w:cstheme="minorBidi"/>
                <w:i/>
                <w:iCs/>
                <w:lang w:val="es"/>
              </w:rPr>
              <w:t xml:space="preserve">: </w:t>
            </w:r>
          </w:p>
          <w:p w14:paraId="55985662" w14:textId="483BFE9E" w:rsidR="3AD87A11" w:rsidRDefault="3AD87A11">
            <w:pPr>
              <w:pStyle w:val="Prrafodelista"/>
              <w:numPr>
                <w:ilvl w:val="0"/>
                <w:numId w:val="69"/>
              </w:numPr>
              <w:rPr>
                <w:rFonts w:eastAsiaTheme="minorEastAsia" w:cstheme="minorBidi"/>
                <w:lang w:val="es"/>
              </w:rPr>
            </w:pPr>
            <w:r w:rsidRPr="3AD87A11">
              <w:rPr>
                <w:rFonts w:eastAsiaTheme="minorEastAsia" w:cstheme="minorBidi"/>
                <w:lang w:val="es"/>
              </w:rPr>
              <w:t xml:space="preserve">Los detalles de la actividad no pudieron ser presentados por un error al momento de guardar.  </w:t>
            </w:r>
          </w:p>
          <w:p w14:paraId="7F200316" w14:textId="16BC4178" w:rsidR="3AD87A11" w:rsidRDefault="3AD87A11">
            <w:pPr>
              <w:pStyle w:val="Prrafodelista"/>
              <w:numPr>
                <w:ilvl w:val="0"/>
                <w:numId w:val="69"/>
              </w:numPr>
              <w:rPr>
                <w:rFonts w:eastAsiaTheme="minorEastAsia" w:cstheme="minorBidi"/>
                <w:lang w:val="es"/>
              </w:rPr>
            </w:pPr>
            <w:r w:rsidRPr="3AD87A11">
              <w:rPr>
                <w:rFonts w:eastAsiaTheme="minorEastAsia" w:cstheme="minorBidi"/>
                <w:lang w:val="es"/>
              </w:rPr>
              <w:t>Los detalles de la actividad no son aceptados por el sistema.</w:t>
            </w:r>
          </w:p>
          <w:p w14:paraId="56ADD179" w14:textId="5752ADF7" w:rsidR="3AD87A11" w:rsidRDefault="3AD87A11" w:rsidP="3AD87A11">
            <w:pPr>
              <w:rPr>
                <w:rFonts w:eastAsiaTheme="minorEastAsia" w:cstheme="minorBidi"/>
                <w:i/>
                <w:iCs/>
                <w:lang w:val="es"/>
              </w:rPr>
            </w:pPr>
            <w:r w:rsidRPr="3AD87A11">
              <w:rPr>
                <w:rFonts w:eastAsiaTheme="minorEastAsia" w:cstheme="minorBidi"/>
                <w:b/>
                <w:bCs/>
                <w:lang w:val="es"/>
              </w:rPr>
              <w:t>RESULTADOS:</w:t>
            </w:r>
            <w:r w:rsidRPr="3AD87A11">
              <w:rPr>
                <w:rFonts w:eastAsiaTheme="minorEastAsia" w:cstheme="minorBidi"/>
                <w:i/>
                <w:iCs/>
                <w:lang w:val="es"/>
              </w:rPr>
              <w:t xml:space="preserve"> </w:t>
            </w:r>
          </w:p>
          <w:p w14:paraId="2AC1E444" w14:textId="0BB8E7BC" w:rsidR="3AD87A11" w:rsidRDefault="3AD87A11">
            <w:pPr>
              <w:pStyle w:val="Prrafodelista"/>
              <w:numPr>
                <w:ilvl w:val="0"/>
                <w:numId w:val="68"/>
              </w:numPr>
              <w:spacing w:line="254" w:lineRule="auto"/>
              <w:rPr>
                <w:rFonts w:eastAsiaTheme="minorEastAsia" w:cstheme="minorBidi"/>
                <w:lang w:val="es"/>
              </w:rPr>
            </w:pPr>
            <w:r w:rsidRPr="3AD87A11">
              <w:rPr>
                <w:rFonts w:eastAsiaTheme="minorEastAsia" w:cstheme="minorBidi"/>
                <w:lang w:val="es"/>
              </w:rPr>
              <w:t>La información no se muestra en el monitor.</w:t>
            </w:r>
          </w:p>
        </w:tc>
      </w:tr>
      <w:tr w:rsidR="3AD87A11" w14:paraId="024C061D" w14:textId="77777777" w:rsidTr="3AD87A11">
        <w:trPr>
          <w:trHeight w:val="2505"/>
        </w:trPr>
        <w:tc>
          <w:tcPr>
            <w:tcW w:w="1320" w:type="dxa"/>
          </w:tcPr>
          <w:p w14:paraId="039A6E37" w14:textId="72FA62DA" w:rsidR="3AD87A11" w:rsidRDefault="3AD87A11" w:rsidP="3AD87A11">
            <w:pPr>
              <w:rPr>
                <w:rFonts w:eastAsiaTheme="minorEastAsia" w:cstheme="minorBidi"/>
                <w:lang w:val="es"/>
              </w:rPr>
            </w:pPr>
            <w:r w:rsidRPr="3AD87A11">
              <w:rPr>
                <w:rFonts w:eastAsiaTheme="minorEastAsia" w:cstheme="minorBidi"/>
                <w:b/>
                <w:bCs/>
                <w:lang w:val="es"/>
              </w:rPr>
              <w:t>ES-6-3</w:t>
            </w:r>
          </w:p>
        </w:tc>
        <w:tc>
          <w:tcPr>
            <w:tcW w:w="7665" w:type="dxa"/>
            <w:gridSpan w:val="3"/>
          </w:tcPr>
          <w:p w14:paraId="447573CD" w14:textId="10A06616" w:rsidR="3AD87A11" w:rsidRDefault="3AD87A11" w:rsidP="3AD87A11">
            <w:pPr>
              <w:rPr>
                <w:rFonts w:eastAsiaTheme="minorEastAsia" w:cstheme="minorBidi"/>
                <w:lang w:val="es"/>
              </w:rPr>
            </w:pPr>
            <w:r w:rsidRPr="3AD87A11">
              <w:rPr>
                <w:rFonts w:eastAsiaTheme="minorEastAsia" w:cstheme="minorBidi"/>
                <w:b/>
                <w:bCs/>
                <w:lang w:val="es"/>
              </w:rPr>
              <w:t xml:space="preserve">DESCRIPCIÓN: </w:t>
            </w:r>
            <w:r w:rsidRPr="3AD87A11">
              <w:rPr>
                <w:rFonts w:eastAsiaTheme="minorEastAsia" w:cstheme="minorBidi"/>
                <w:lang w:val="es"/>
              </w:rPr>
              <w:t>Los detalles no pueden ser guardados en la base de datos debido a un error en la misma.</w:t>
            </w:r>
          </w:p>
          <w:p w14:paraId="642DED4E" w14:textId="527735C3" w:rsidR="3AD87A11" w:rsidRDefault="3AD87A11" w:rsidP="3AD87A11">
            <w:pPr>
              <w:rPr>
                <w:rFonts w:eastAsiaTheme="minorEastAsia" w:cstheme="minorBidi"/>
                <w:i/>
                <w:iCs/>
                <w:lang w:val="es"/>
              </w:rPr>
            </w:pPr>
            <w:r w:rsidRPr="3AD87A11">
              <w:rPr>
                <w:rFonts w:eastAsiaTheme="minorEastAsia" w:cstheme="minorBidi"/>
                <w:b/>
                <w:bCs/>
                <w:lang w:val="es"/>
              </w:rPr>
              <w:t>SUPOSICIONES/ASUNCIONES</w:t>
            </w:r>
            <w:r w:rsidRPr="3AD87A11">
              <w:rPr>
                <w:rFonts w:eastAsiaTheme="minorEastAsia" w:cstheme="minorBidi"/>
                <w:i/>
                <w:iCs/>
                <w:lang w:val="es"/>
              </w:rPr>
              <w:t xml:space="preserve">: </w:t>
            </w:r>
          </w:p>
          <w:p w14:paraId="082A0233" w14:textId="34133033" w:rsidR="3AD87A11" w:rsidRDefault="3AD87A11">
            <w:pPr>
              <w:pStyle w:val="Prrafodelista"/>
              <w:numPr>
                <w:ilvl w:val="0"/>
                <w:numId w:val="69"/>
              </w:numPr>
              <w:rPr>
                <w:rFonts w:eastAsiaTheme="minorEastAsia" w:cstheme="minorBidi"/>
                <w:lang w:val="es"/>
              </w:rPr>
            </w:pPr>
            <w:r w:rsidRPr="3AD87A11">
              <w:rPr>
                <w:rFonts w:eastAsiaTheme="minorEastAsia" w:cstheme="minorBidi"/>
                <w:lang w:val="es"/>
              </w:rPr>
              <w:t xml:space="preserve">La base de datos no funciona correctamente y no es posible guardar la información.  </w:t>
            </w:r>
          </w:p>
          <w:p w14:paraId="7200EB44" w14:textId="3CC0EB5B" w:rsidR="3AD87A11" w:rsidRDefault="3AD87A11">
            <w:pPr>
              <w:pStyle w:val="Prrafodelista"/>
              <w:numPr>
                <w:ilvl w:val="0"/>
                <w:numId w:val="69"/>
              </w:numPr>
              <w:rPr>
                <w:rFonts w:eastAsiaTheme="minorEastAsia" w:cstheme="minorBidi"/>
                <w:lang w:val="es"/>
              </w:rPr>
            </w:pPr>
            <w:r w:rsidRPr="3AD87A11">
              <w:rPr>
                <w:rFonts w:eastAsiaTheme="minorEastAsia" w:cstheme="minorBidi"/>
                <w:lang w:val="es"/>
              </w:rPr>
              <w:t>Existen problemas con el servidor de la base de datos.</w:t>
            </w:r>
          </w:p>
          <w:p w14:paraId="74E5FAC2" w14:textId="5752ADF7" w:rsidR="3AD87A11" w:rsidRDefault="3AD87A11" w:rsidP="3AD87A11">
            <w:pPr>
              <w:rPr>
                <w:rFonts w:eastAsiaTheme="minorEastAsia" w:cstheme="minorBidi"/>
                <w:i/>
                <w:iCs/>
                <w:lang w:val="es"/>
              </w:rPr>
            </w:pPr>
            <w:r w:rsidRPr="3AD87A11">
              <w:rPr>
                <w:rFonts w:eastAsiaTheme="minorEastAsia" w:cstheme="minorBidi"/>
                <w:b/>
                <w:bCs/>
                <w:lang w:val="es"/>
              </w:rPr>
              <w:t>RESULTADOS:</w:t>
            </w:r>
            <w:r w:rsidRPr="3AD87A11">
              <w:rPr>
                <w:rFonts w:eastAsiaTheme="minorEastAsia" w:cstheme="minorBidi"/>
                <w:i/>
                <w:iCs/>
                <w:lang w:val="es"/>
              </w:rPr>
              <w:t xml:space="preserve"> </w:t>
            </w:r>
          </w:p>
          <w:p w14:paraId="46352DB2" w14:textId="65B00810" w:rsidR="3AD87A11" w:rsidRDefault="3AD87A11">
            <w:pPr>
              <w:pStyle w:val="Prrafodelista"/>
              <w:numPr>
                <w:ilvl w:val="0"/>
                <w:numId w:val="68"/>
              </w:numPr>
              <w:spacing w:line="254" w:lineRule="auto"/>
              <w:rPr>
                <w:rFonts w:eastAsiaTheme="minorEastAsia" w:cstheme="minorBidi"/>
                <w:lang w:val="es"/>
              </w:rPr>
            </w:pPr>
            <w:r w:rsidRPr="3AD87A11">
              <w:rPr>
                <w:rFonts w:eastAsiaTheme="minorEastAsia" w:cstheme="minorBidi"/>
                <w:lang w:val="es"/>
              </w:rPr>
              <w:t>La información no logra ser guardada en la base de datos.</w:t>
            </w:r>
          </w:p>
        </w:tc>
      </w:tr>
      <w:tr w:rsidR="1E534AB8" w14:paraId="6E0D8A15" w14:textId="77777777" w:rsidTr="3AD87A11">
        <w:trPr>
          <w:trHeight w:val="660"/>
        </w:trPr>
        <w:tc>
          <w:tcPr>
            <w:tcW w:w="8985" w:type="dxa"/>
            <w:gridSpan w:val="4"/>
          </w:tcPr>
          <w:p w14:paraId="633875D8" w14:textId="08A57B7B" w:rsidR="1E534AB8" w:rsidRDefault="1E534AB8" w:rsidP="1E534AB8">
            <w:pPr>
              <w:rPr>
                <w:rFonts w:eastAsiaTheme="minorEastAsia" w:cstheme="minorBidi"/>
                <w:lang w:val="es"/>
              </w:rPr>
            </w:pPr>
            <w:r w:rsidRPr="1E534AB8">
              <w:rPr>
                <w:rFonts w:eastAsiaTheme="minorEastAsia" w:cstheme="minorBidi"/>
                <w:b/>
                <w:bCs/>
                <w:lang w:val="es"/>
              </w:rPr>
              <w:t>REQUERIMIENTOS ESPECIALES - REGLAS DEL NEGOCIO Y DEL SISTEMA:</w:t>
            </w:r>
            <w:r w:rsidRPr="1E534AB8">
              <w:rPr>
                <w:rFonts w:eastAsiaTheme="minorEastAsia" w:cstheme="minorBidi"/>
                <w:lang w:val="es"/>
              </w:rPr>
              <w:t xml:space="preserve"> </w:t>
            </w:r>
          </w:p>
          <w:p w14:paraId="70C31EAD" w14:textId="4519C90D" w:rsidR="1E534AB8" w:rsidRDefault="1E534AB8" w:rsidP="1E534AB8">
            <w:pPr>
              <w:rPr>
                <w:rFonts w:eastAsiaTheme="minorEastAsia" w:cstheme="minorBidi"/>
                <w:lang w:val="es"/>
              </w:rPr>
            </w:pPr>
            <w:r w:rsidRPr="1E534AB8">
              <w:rPr>
                <w:rFonts w:eastAsiaTheme="minorEastAsia" w:cstheme="minorBidi"/>
                <w:lang w:val="es"/>
              </w:rPr>
              <w:t>No aplica.</w:t>
            </w:r>
          </w:p>
        </w:tc>
      </w:tr>
      <w:tr w:rsidR="1E534AB8" w14:paraId="23620169" w14:textId="77777777" w:rsidTr="3AD87A11">
        <w:trPr>
          <w:trHeight w:val="645"/>
        </w:trPr>
        <w:tc>
          <w:tcPr>
            <w:tcW w:w="8985" w:type="dxa"/>
            <w:gridSpan w:val="4"/>
          </w:tcPr>
          <w:p w14:paraId="15BBB30F" w14:textId="02E6E8C8" w:rsidR="1E534AB8" w:rsidRDefault="1E534AB8" w:rsidP="1E534AB8">
            <w:pPr>
              <w:rPr>
                <w:rFonts w:eastAsiaTheme="minorEastAsia" w:cstheme="minorBidi"/>
                <w:lang w:val="es"/>
              </w:rPr>
            </w:pPr>
            <w:r w:rsidRPr="1E534AB8">
              <w:rPr>
                <w:rFonts w:eastAsiaTheme="minorEastAsia" w:cstheme="minorBidi"/>
                <w:b/>
                <w:bCs/>
                <w:lang w:val="es"/>
              </w:rPr>
              <w:t>RIESGOS:</w:t>
            </w:r>
            <w:r w:rsidRPr="1E534AB8">
              <w:rPr>
                <w:rFonts w:eastAsiaTheme="minorEastAsia" w:cstheme="minorBidi"/>
                <w:lang w:val="es"/>
              </w:rPr>
              <w:t xml:space="preserve"> </w:t>
            </w:r>
          </w:p>
          <w:p w14:paraId="7632002D" w14:textId="531651D6" w:rsidR="1E534AB8" w:rsidRDefault="1E534AB8" w:rsidP="1E534AB8">
            <w:pPr>
              <w:rPr>
                <w:rFonts w:eastAsiaTheme="minorEastAsia" w:cstheme="minorBidi"/>
                <w:lang w:val="es"/>
              </w:rPr>
            </w:pPr>
            <w:r w:rsidRPr="1E534AB8">
              <w:rPr>
                <w:rFonts w:eastAsiaTheme="minorEastAsia" w:cstheme="minorBidi"/>
                <w:lang w:val="es"/>
              </w:rPr>
              <w:t>No se guardaron correctamente los datos.</w:t>
            </w:r>
          </w:p>
        </w:tc>
      </w:tr>
      <w:tr w:rsidR="1E534AB8" w14:paraId="1CFA07A3" w14:textId="77777777" w:rsidTr="3AD87A11">
        <w:trPr>
          <w:trHeight w:val="600"/>
        </w:trPr>
        <w:tc>
          <w:tcPr>
            <w:tcW w:w="8985" w:type="dxa"/>
            <w:gridSpan w:val="4"/>
          </w:tcPr>
          <w:p w14:paraId="6A6F244B" w14:textId="70B2629F" w:rsidR="1E534AB8" w:rsidRDefault="1E534AB8" w:rsidP="1E534AB8">
            <w:pPr>
              <w:rPr>
                <w:rFonts w:eastAsiaTheme="minorEastAsia" w:cstheme="minorBidi"/>
                <w:lang w:val="es"/>
              </w:rPr>
            </w:pPr>
            <w:r w:rsidRPr="1E534AB8">
              <w:rPr>
                <w:rFonts w:eastAsiaTheme="minorEastAsia" w:cstheme="minorBidi"/>
                <w:b/>
                <w:bCs/>
                <w:lang w:val="es"/>
              </w:rPr>
              <w:t>PROTOTIPO EXPLORATORIO</w:t>
            </w:r>
            <w:r w:rsidRPr="1E534AB8">
              <w:rPr>
                <w:rFonts w:eastAsiaTheme="minorEastAsia" w:cstheme="minorBidi"/>
                <w:lang w:val="es"/>
              </w:rPr>
              <w:t xml:space="preserve"> </w:t>
            </w:r>
          </w:p>
          <w:p w14:paraId="30DECA42" w14:textId="3FB8EA5F" w:rsidR="1E534AB8" w:rsidRDefault="1E534AB8" w:rsidP="1E534AB8">
            <w:pPr>
              <w:jc w:val="both"/>
              <w:rPr>
                <w:rFonts w:eastAsiaTheme="minorEastAsia" w:cstheme="minorBidi"/>
                <w:lang w:val="es"/>
              </w:rPr>
            </w:pPr>
            <w:r w:rsidRPr="1E534AB8">
              <w:rPr>
                <w:rFonts w:eastAsiaTheme="minorEastAsia" w:cstheme="minorBidi"/>
                <w:lang w:val="es"/>
              </w:rPr>
              <w:t>No aplica.</w:t>
            </w:r>
          </w:p>
        </w:tc>
      </w:tr>
    </w:tbl>
    <w:p w14:paraId="70A111CB" w14:textId="67F0966C" w:rsidR="1E534AB8" w:rsidRDefault="1E534AB8" w:rsidP="1E534AB8"/>
    <w:p w14:paraId="5592A24E" w14:textId="530EC426" w:rsidR="1E534AB8" w:rsidRDefault="1E534AB8" w:rsidP="1E534AB8"/>
    <w:tbl>
      <w:tblPr>
        <w:tblStyle w:val="Tablaconcuadrcula"/>
        <w:tblW w:w="0" w:type="auto"/>
        <w:tblInd w:w="390" w:type="dxa"/>
        <w:tblLayout w:type="fixed"/>
        <w:tblLook w:val="04A0" w:firstRow="1" w:lastRow="0" w:firstColumn="1" w:lastColumn="0" w:noHBand="0" w:noVBand="1"/>
      </w:tblPr>
      <w:tblGrid>
        <w:gridCol w:w="1320"/>
        <w:gridCol w:w="2820"/>
        <w:gridCol w:w="1200"/>
        <w:gridCol w:w="3540"/>
      </w:tblGrid>
      <w:tr w:rsidR="1E534AB8" w14:paraId="7D5C15A4" w14:textId="77777777" w:rsidTr="3AD87A11">
        <w:tc>
          <w:tcPr>
            <w:tcW w:w="4140" w:type="dxa"/>
            <w:gridSpan w:val="2"/>
            <w:shd w:val="clear" w:color="auto" w:fill="D9D9D9" w:themeFill="background1" w:themeFillShade="D9"/>
          </w:tcPr>
          <w:p w14:paraId="4B2F52D8" w14:textId="4301ED89" w:rsidR="1E534AB8" w:rsidRDefault="1E534AB8" w:rsidP="1E534AB8">
            <w:pPr>
              <w:rPr>
                <w:rFonts w:eastAsiaTheme="minorEastAsia" w:cstheme="minorBidi"/>
                <w:color w:val="000000" w:themeColor="text1"/>
                <w:lang w:val="es"/>
              </w:rPr>
            </w:pPr>
            <w:r w:rsidRPr="1E534AB8">
              <w:rPr>
                <w:rFonts w:eastAsiaTheme="minorEastAsia" w:cstheme="minorBidi"/>
                <w:b/>
                <w:bCs/>
                <w:color w:val="000000" w:themeColor="text1"/>
                <w:lang w:val="es"/>
              </w:rPr>
              <w:t>IDENTIFICADOR CASO DE USO:</w:t>
            </w:r>
            <w:r w:rsidRPr="1E534AB8">
              <w:rPr>
                <w:rFonts w:eastAsiaTheme="minorEastAsia" w:cstheme="minorBidi"/>
                <w:color w:val="000000" w:themeColor="text1"/>
                <w:lang w:val="es"/>
              </w:rPr>
              <w:t xml:space="preserve"> </w:t>
            </w:r>
          </w:p>
          <w:p w14:paraId="388D5373" w14:textId="0EC9643C" w:rsidR="1E534AB8" w:rsidRDefault="1E534AB8" w:rsidP="1E534AB8">
            <w:pPr>
              <w:rPr>
                <w:rFonts w:eastAsiaTheme="minorEastAsia" w:cstheme="minorBidi"/>
                <w:b/>
                <w:bCs/>
                <w:color w:val="000000" w:themeColor="text1"/>
                <w:lang w:val="es"/>
              </w:rPr>
            </w:pPr>
            <w:r w:rsidRPr="1E534AB8">
              <w:rPr>
                <w:rFonts w:eastAsiaTheme="minorEastAsia" w:cstheme="minorBidi"/>
                <w:b/>
                <w:bCs/>
                <w:color w:val="000000" w:themeColor="text1"/>
                <w:lang w:val="es"/>
              </w:rPr>
              <w:t>CU-7</w:t>
            </w:r>
          </w:p>
        </w:tc>
        <w:tc>
          <w:tcPr>
            <w:tcW w:w="4740" w:type="dxa"/>
            <w:gridSpan w:val="2"/>
            <w:shd w:val="clear" w:color="auto" w:fill="D9D9D9" w:themeFill="background1" w:themeFillShade="D9"/>
          </w:tcPr>
          <w:p w14:paraId="3765AE0B" w14:textId="3607DDA6" w:rsidR="1E534AB8" w:rsidRDefault="1E534AB8" w:rsidP="1E534AB8">
            <w:pPr>
              <w:rPr>
                <w:rFonts w:eastAsiaTheme="minorEastAsia" w:cstheme="minorBidi"/>
                <w:color w:val="000000" w:themeColor="text1"/>
                <w:lang w:val="es"/>
              </w:rPr>
            </w:pPr>
            <w:r w:rsidRPr="1E534AB8">
              <w:rPr>
                <w:rFonts w:eastAsiaTheme="minorEastAsia" w:cstheme="minorBidi"/>
                <w:b/>
                <w:bCs/>
                <w:color w:val="000000" w:themeColor="text1"/>
                <w:lang w:val="es"/>
              </w:rPr>
              <w:t>NOMBRE:</w:t>
            </w:r>
            <w:r w:rsidRPr="1E534AB8">
              <w:rPr>
                <w:rFonts w:eastAsiaTheme="minorEastAsia" w:cstheme="minorBidi"/>
                <w:color w:val="000000" w:themeColor="text1"/>
                <w:lang w:val="es"/>
              </w:rPr>
              <w:t xml:space="preserve"> </w:t>
            </w:r>
          </w:p>
          <w:p w14:paraId="4B941061" w14:textId="63FC9052" w:rsidR="1E534AB8" w:rsidRDefault="00A47273" w:rsidP="1E534AB8">
            <w:pPr>
              <w:jc w:val="center"/>
              <w:rPr>
                <w:rFonts w:eastAsiaTheme="minorEastAsia" w:cstheme="minorBidi"/>
                <w:color w:val="000000" w:themeColor="text1"/>
                <w:lang w:val="es"/>
              </w:rPr>
            </w:pPr>
            <w:r>
              <w:rPr>
                <w:rFonts w:eastAsiaTheme="minorEastAsia" w:cstheme="minorBidi"/>
                <w:color w:val="000000" w:themeColor="text1"/>
                <w:lang w:val="es"/>
              </w:rPr>
              <w:t xml:space="preserve">Modificar </w:t>
            </w:r>
            <w:r w:rsidR="1E534AB8" w:rsidRPr="1E534AB8">
              <w:rPr>
                <w:rFonts w:eastAsiaTheme="minorEastAsia" w:cstheme="minorBidi"/>
                <w:color w:val="000000" w:themeColor="text1"/>
                <w:lang w:val="es"/>
              </w:rPr>
              <w:t>actividad</w:t>
            </w:r>
          </w:p>
        </w:tc>
      </w:tr>
      <w:tr w:rsidR="1E534AB8" w14:paraId="5331A0E8" w14:textId="77777777" w:rsidTr="3AD87A11">
        <w:tc>
          <w:tcPr>
            <w:tcW w:w="5340" w:type="dxa"/>
            <w:gridSpan w:val="3"/>
          </w:tcPr>
          <w:p w14:paraId="3F185B5A" w14:textId="52CC8389" w:rsidR="1E534AB8" w:rsidRDefault="1E534AB8" w:rsidP="1E534AB8">
            <w:pPr>
              <w:rPr>
                <w:rFonts w:eastAsiaTheme="minorEastAsia" w:cstheme="minorBidi"/>
                <w:lang w:val="es"/>
              </w:rPr>
            </w:pPr>
            <w:r w:rsidRPr="1E534AB8">
              <w:rPr>
                <w:rFonts w:eastAsiaTheme="minorEastAsia" w:cstheme="minorBidi"/>
                <w:b/>
                <w:bCs/>
                <w:lang w:val="es"/>
              </w:rPr>
              <w:t>COMPLEJIDAD:</w:t>
            </w:r>
            <w:r w:rsidRPr="1E534AB8">
              <w:rPr>
                <w:rFonts w:eastAsiaTheme="minorEastAsia" w:cstheme="minorBidi"/>
                <w:lang w:val="es"/>
              </w:rPr>
              <w:t xml:space="preserve"> </w:t>
            </w:r>
          </w:p>
          <w:p w14:paraId="5AF96D00" w14:textId="3D782C81" w:rsidR="1E534AB8" w:rsidRDefault="1E534AB8" w:rsidP="1E534AB8">
            <w:pPr>
              <w:rPr>
                <w:rFonts w:eastAsiaTheme="minorEastAsia" w:cstheme="minorBidi"/>
                <w:lang w:val="es"/>
              </w:rPr>
            </w:pPr>
            <w:r w:rsidRPr="1E534AB8">
              <w:rPr>
                <w:rFonts w:eastAsiaTheme="minorEastAsia" w:cstheme="minorBidi"/>
                <w:lang w:val="es"/>
              </w:rPr>
              <w:t>Alta</w:t>
            </w:r>
          </w:p>
        </w:tc>
        <w:tc>
          <w:tcPr>
            <w:tcW w:w="3540" w:type="dxa"/>
          </w:tcPr>
          <w:p w14:paraId="4451DD99" w14:textId="06513742" w:rsidR="1E534AB8" w:rsidRDefault="1E534AB8" w:rsidP="1E534AB8">
            <w:pPr>
              <w:rPr>
                <w:rFonts w:eastAsiaTheme="minorEastAsia" w:cstheme="minorBidi"/>
                <w:lang w:val="es"/>
              </w:rPr>
            </w:pPr>
            <w:r w:rsidRPr="1E534AB8">
              <w:rPr>
                <w:rFonts w:eastAsiaTheme="minorEastAsia" w:cstheme="minorBidi"/>
                <w:b/>
                <w:bCs/>
                <w:lang w:val="es"/>
              </w:rPr>
              <w:t>PRIORIDAD:</w:t>
            </w:r>
            <w:r w:rsidRPr="1E534AB8">
              <w:rPr>
                <w:rFonts w:eastAsiaTheme="minorEastAsia" w:cstheme="minorBidi"/>
                <w:lang w:val="es"/>
              </w:rPr>
              <w:t xml:space="preserve">  </w:t>
            </w:r>
          </w:p>
          <w:p w14:paraId="0683D75A" w14:textId="3E3067D8" w:rsidR="1E534AB8" w:rsidRDefault="1E534AB8" w:rsidP="1E534AB8">
            <w:pPr>
              <w:rPr>
                <w:rFonts w:eastAsiaTheme="minorEastAsia" w:cstheme="minorBidi"/>
                <w:lang w:val="es"/>
              </w:rPr>
            </w:pPr>
            <w:r w:rsidRPr="1E534AB8">
              <w:rPr>
                <w:rFonts w:eastAsiaTheme="minorEastAsia" w:cstheme="minorBidi"/>
                <w:lang w:val="es"/>
              </w:rPr>
              <w:t>Alta</w:t>
            </w:r>
          </w:p>
        </w:tc>
      </w:tr>
      <w:tr w:rsidR="1E534AB8" w14:paraId="4EC65AC1" w14:textId="77777777" w:rsidTr="3AD87A11">
        <w:trPr>
          <w:trHeight w:val="345"/>
        </w:trPr>
        <w:tc>
          <w:tcPr>
            <w:tcW w:w="8880" w:type="dxa"/>
            <w:gridSpan w:val="4"/>
          </w:tcPr>
          <w:p w14:paraId="092BD4DF" w14:textId="715B2BE5" w:rsidR="1E534AB8" w:rsidRDefault="1E534AB8" w:rsidP="1E534AB8">
            <w:pPr>
              <w:rPr>
                <w:rFonts w:eastAsiaTheme="minorEastAsia" w:cstheme="minorBidi"/>
                <w:lang w:val="es"/>
              </w:rPr>
            </w:pPr>
            <w:r w:rsidRPr="1E534AB8">
              <w:rPr>
                <w:rFonts w:eastAsiaTheme="minorEastAsia" w:cstheme="minorBidi"/>
                <w:b/>
                <w:bCs/>
                <w:lang w:val="es"/>
              </w:rPr>
              <w:t>REQUERIMIENTO FUNCIONAL ASOCIADO:</w:t>
            </w:r>
            <w:r w:rsidRPr="1E534AB8">
              <w:rPr>
                <w:rFonts w:eastAsiaTheme="minorEastAsia" w:cstheme="minorBidi"/>
                <w:lang w:val="es"/>
              </w:rPr>
              <w:t xml:space="preserve"> </w:t>
            </w:r>
          </w:p>
          <w:p w14:paraId="205FFE71" w14:textId="4A2DDD82" w:rsidR="1E534AB8" w:rsidRDefault="1E534AB8" w:rsidP="1E534AB8">
            <w:pPr>
              <w:jc w:val="both"/>
              <w:rPr>
                <w:rFonts w:eastAsiaTheme="minorEastAsia" w:cstheme="minorBidi"/>
                <w:lang w:val="es"/>
              </w:rPr>
            </w:pPr>
            <w:r w:rsidRPr="1E534AB8">
              <w:rPr>
                <w:rFonts w:eastAsiaTheme="minorEastAsia" w:cstheme="minorBidi"/>
                <w:lang w:val="es"/>
              </w:rPr>
              <w:t>RF-20.</w:t>
            </w:r>
          </w:p>
        </w:tc>
      </w:tr>
      <w:tr w:rsidR="1E534AB8" w14:paraId="57C73394" w14:textId="77777777" w:rsidTr="3AD87A11">
        <w:tc>
          <w:tcPr>
            <w:tcW w:w="8880" w:type="dxa"/>
            <w:gridSpan w:val="4"/>
          </w:tcPr>
          <w:p w14:paraId="0447296B" w14:textId="297298BC" w:rsidR="1E534AB8" w:rsidRDefault="1E534AB8" w:rsidP="1E534AB8">
            <w:pPr>
              <w:rPr>
                <w:rFonts w:eastAsiaTheme="minorEastAsia" w:cstheme="minorBidi"/>
                <w:lang w:val="es"/>
              </w:rPr>
            </w:pPr>
            <w:r w:rsidRPr="1E534AB8">
              <w:rPr>
                <w:rFonts w:eastAsiaTheme="minorEastAsia" w:cstheme="minorBidi"/>
                <w:b/>
                <w:bCs/>
                <w:lang w:val="es"/>
              </w:rPr>
              <w:t>ACTORES:</w:t>
            </w:r>
            <w:r w:rsidRPr="1E534AB8">
              <w:rPr>
                <w:rFonts w:eastAsiaTheme="minorEastAsia" w:cstheme="minorBidi"/>
                <w:lang w:val="es"/>
              </w:rPr>
              <w:t xml:space="preserve"> </w:t>
            </w:r>
          </w:p>
          <w:p w14:paraId="7BC27A8A" w14:textId="7648A655" w:rsidR="1E534AB8" w:rsidRDefault="000B1DEF" w:rsidP="1E534AB8">
            <w:pPr>
              <w:rPr>
                <w:rFonts w:eastAsiaTheme="minorEastAsia" w:cstheme="minorBidi"/>
                <w:lang w:val="es"/>
              </w:rPr>
            </w:pPr>
            <w:r w:rsidRPr="425D6325">
              <w:rPr>
                <w:rFonts w:ascii="Calibri" w:eastAsia="Calibri" w:hAnsi="Calibri" w:cs="Calibri"/>
                <w:color w:val="000000" w:themeColor="text1"/>
                <w:lang w:val="es-EC"/>
              </w:rPr>
              <w:t xml:space="preserve">Alcaide, </w:t>
            </w:r>
            <w:r>
              <w:rPr>
                <w:rFonts w:ascii="Calibri" w:eastAsia="Calibri" w:hAnsi="Calibri" w:cs="Calibri"/>
                <w:color w:val="000000" w:themeColor="text1"/>
                <w:lang w:val="es-EC"/>
              </w:rPr>
              <w:t>A</w:t>
            </w:r>
            <w:r w:rsidRPr="425D6325">
              <w:rPr>
                <w:rFonts w:ascii="Calibri" w:eastAsia="Calibri" w:hAnsi="Calibri" w:cs="Calibri"/>
                <w:color w:val="000000" w:themeColor="text1"/>
                <w:lang w:val="es-EC"/>
              </w:rPr>
              <w:t>dministrador.</w:t>
            </w:r>
          </w:p>
        </w:tc>
      </w:tr>
      <w:tr w:rsidR="1E534AB8" w14:paraId="33A06C55" w14:textId="77777777" w:rsidTr="3AD87A11">
        <w:tc>
          <w:tcPr>
            <w:tcW w:w="8880" w:type="dxa"/>
            <w:gridSpan w:val="4"/>
          </w:tcPr>
          <w:p w14:paraId="503924D3" w14:textId="3064BB9A" w:rsidR="1E534AB8" w:rsidRDefault="1E534AB8" w:rsidP="1E534AB8">
            <w:pPr>
              <w:rPr>
                <w:rFonts w:eastAsiaTheme="minorEastAsia" w:cstheme="minorBidi"/>
                <w:lang w:val="es"/>
              </w:rPr>
            </w:pPr>
            <w:r w:rsidRPr="1E534AB8">
              <w:rPr>
                <w:rFonts w:eastAsiaTheme="minorEastAsia" w:cstheme="minorBidi"/>
                <w:b/>
                <w:bCs/>
                <w:lang w:val="es"/>
              </w:rPr>
              <w:t>CASOS DE USO ASOCIADOS:</w:t>
            </w:r>
            <w:r w:rsidRPr="1E534AB8">
              <w:rPr>
                <w:rFonts w:eastAsiaTheme="minorEastAsia" w:cstheme="minorBidi"/>
                <w:lang w:val="es"/>
              </w:rPr>
              <w:t xml:space="preserve"> </w:t>
            </w:r>
          </w:p>
          <w:p w14:paraId="2821A612" w14:textId="1E3E528E" w:rsidR="1E534AB8" w:rsidRDefault="1E534AB8" w:rsidP="1E534AB8">
            <w:pPr>
              <w:rPr>
                <w:rFonts w:eastAsiaTheme="minorEastAsia" w:cstheme="minorBidi"/>
                <w:lang w:val="es"/>
              </w:rPr>
            </w:pPr>
            <w:r w:rsidRPr="1E534AB8">
              <w:rPr>
                <w:rFonts w:eastAsiaTheme="minorEastAsia" w:cstheme="minorBidi"/>
                <w:lang w:val="es"/>
              </w:rPr>
              <w:t>CU-5</w:t>
            </w:r>
          </w:p>
        </w:tc>
      </w:tr>
      <w:tr w:rsidR="1E534AB8" w14:paraId="719A912C" w14:textId="77777777" w:rsidTr="3AD87A11">
        <w:tc>
          <w:tcPr>
            <w:tcW w:w="8880" w:type="dxa"/>
            <w:gridSpan w:val="4"/>
          </w:tcPr>
          <w:p w14:paraId="306388DD" w14:textId="2344B610" w:rsidR="1E534AB8" w:rsidRDefault="1E534AB8" w:rsidP="1E534AB8">
            <w:pPr>
              <w:rPr>
                <w:rFonts w:eastAsiaTheme="minorEastAsia" w:cstheme="minorBidi"/>
                <w:lang w:val="es"/>
              </w:rPr>
            </w:pPr>
            <w:r w:rsidRPr="1E534AB8">
              <w:rPr>
                <w:rFonts w:eastAsiaTheme="minorEastAsia" w:cstheme="minorBidi"/>
                <w:b/>
                <w:bCs/>
                <w:lang w:val="es"/>
              </w:rPr>
              <w:t>DESCRIPCIÓN:</w:t>
            </w:r>
            <w:r w:rsidRPr="1E534AB8">
              <w:rPr>
                <w:rFonts w:eastAsiaTheme="minorEastAsia" w:cstheme="minorBidi"/>
                <w:lang w:val="es"/>
              </w:rPr>
              <w:t xml:space="preserve"> </w:t>
            </w:r>
          </w:p>
          <w:p w14:paraId="452CDCA7" w14:textId="1626DBF0" w:rsidR="1E534AB8" w:rsidRDefault="1E534AB8" w:rsidP="1E534AB8">
            <w:pPr>
              <w:rPr>
                <w:rFonts w:eastAsiaTheme="minorEastAsia" w:cstheme="minorBidi"/>
                <w:lang w:val="es"/>
              </w:rPr>
            </w:pPr>
            <w:r w:rsidRPr="1E534AB8">
              <w:rPr>
                <w:rFonts w:eastAsiaTheme="minorEastAsia" w:cstheme="minorBidi"/>
                <w:lang w:val="es"/>
              </w:rPr>
              <w:t xml:space="preserve">El sistema permitirá al administrador </w:t>
            </w:r>
            <w:r w:rsidR="00A47273">
              <w:rPr>
                <w:rFonts w:eastAsiaTheme="minorEastAsia" w:cstheme="minorBidi"/>
                <w:lang w:val="es"/>
              </w:rPr>
              <w:t>modificar</w:t>
            </w:r>
            <w:r w:rsidRPr="1E534AB8">
              <w:rPr>
                <w:rFonts w:eastAsiaTheme="minorEastAsia" w:cstheme="minorBidi"/>
                <w:lang w:val="es"/>
              </w:rPr>
              <w:t xml:space="preserve"> las actividades dispuestas en </w:t>
            </w:r>
            <w:r w:rsidR="00A47273" w:rsidRPr="1E534AB8">
              <w:rPr>
                <w:rFonts w:eastAsiaTheme="minorEastAsia" w:cstheme="minorBidi"/>
                <w:lang w:val="es"/>
              </w:rPr>
              <w:t>el sistema</w:t>
            </w:r>
            <w:r w:rsidRPr="1E534AB8">
              <w:rPr>
                <w:rFonts w:eastAsiaTheme="minorEastAsia" w:cstheme="minorBidi"/>
                <w:lang w:val="es"/>
              </w:rPr>
              <w:t xml:space="preserve">, para que sean tomadas por los reclusos. </w:t>
            </w:r>
          </w:p>
        </w:tc>
      </w:tr>
      <w:tr w:rsidR="1E534AB8" w14:paraId="392B04F6" w14:textId="77777777" w:rsidTr="3AD87A11">
        <w:tc>
          <w:tcPr>
            <w:tcW w:w="8880" w:type="dxa"/>
            <w:gridSpan w:val="4"/>
          </w:tcPr>
          <w:p w14:paraId="50E3B8DE" w14:textId="6AB24A4A" w:rsidR="1E534AB8" w:rsidRDefault="1E534AB8" w:rsidP="1E534AB8">
            <w:pPr>
              <w:rPr>
                <w:rFonts w:eastAsiaTheme="minorEastAsia" w:cstheme="minorBidi"/>
                <w:lang w:val="es"/>
              </w:rPr>
            </w:pPr>
            <w:r w:rsidRPr="1E534AB8">
              <w:rPr>
                <w:rFonts w:eastAsiaTheme="minorEastAsia" w:cstheme="minorBidi"/>
                <w:b/>
                <w:bCs/>
                <w:lang w:val="es"/>
              </w:rPr>
              <w:t>NOTAS:</w:t>
            </w:r>
            <w:r w:rsidRPr="1E534AB8">
              <w:rPr>
                <w:rFonts w:eastAsiaTheme="minorEastAsia" w:cstheme="minorBidi"/>
                <w:lang w:val="es"/>
              </w:rPr>
              <w:t xml:space="preserve"> </w:t>
            </w:r>
          </w:p>
          <w:p w14:paraId="5A7E6888" w14:textId="7F2FEDE9" w:rsidR="1E534AB8" w:rsidRDefault="1E534AB8" w:rsidP="1E534AB8">
            <w:pPr>
              <w:rPr>
                <w:rFonts w:eastAsiaTheme="minorEastAsia" w:cstheme="minorBidi"/>
                <w:lang w:val="es"/>
              </w:rPr>
            </w:pPr>
            <w:r w:rsidRPr="1E534AB8">
              <w:rPr>
                <w:rFonts w:eastAsiaTheme="minorEastAsia" w:cstheme="minorBidi"/>
                <w:lang w:val="es"/>
              </w:rPr>
              <w:t>Las actividades mostradas serán aquellas que tengan al menos un cupo disponible.</w:t>
            </w:r>
          </w:p>
        </w:tc>
      </w:tr>
      <w:tr w:rsidR="1E534AB8" w14:paraId="0535179B" w14:textId="77777777" w:rsidTr="3AD87A11">
        <w:tc>
          <w:tcPr>
            <w:tcW w:w="8880" w:type="dxa"/>
            <w:gridSpan w:val="4"/>
          </w:tcPr>
          <w:p w14:paraId="41DDBDFF" w14:textId="677E2F32" w:rsidR="1E534AB8" w:rsidRDefault="1E534AB8" w:rsidP="1E534AB8">
            <w:pPr>
              <w:rPr>
                <w:rFonts w:eastAsiaTheme="minorEastAsia" w:cstheme="minorBidi"/>
                <w:b/>
                <w:bCs/>
                <w:lang w:val="es"/>
              </w:rPr>
            </w:pPr>
            <w:r w:rsidRPr="1E534AB8">
              <w:rPr>
                <w:rFonts w:eastAsiaTheme="minorEastAsia" w:cstheme="minorBidi"/>
                <w:b/>
                <w:bCs/>
                <w:lang w:val="es"/>
              </w:rPr>
              <w:t xml:space="preserve">CRITERIOS DE ACEPTACIÓN: </w:t>
            </w:r>
          </w:p>
          <w:p w14:paraId="695B2474" w14:textId="0D67EC28" w:rsidR="1E534AB8" w:rsidRDefault="1E534AB8">
            <w:pPr>
              <w:pStyle w:val="Prrafodelista"/>
              <w:numPr>
                <w:ilvl w:val="0"/>
                <w:numId w:val="65"/>
              </w:numPr>
              <w:rPr>
                <w:rFonts w:eastAsiaTheme="minorEastAsia" w:cstheme="minorBidi"/>
                <w:lang w:val="es"/>
              </w:rPr>
            </w:pPr>
            <w:r w:rsidRPr="1E534AB8">
              <w:rPr>
                <w:rFonts w:eastAsiaTheme="minorEastAsia" w:cstheme="minorBidi"/>
                <w:lang w:val="es"/>
              </w:rPr>
              <w:t>Se mostrará por pantalla las actividades disponibles.</w:t>
            </w:r>
          </w:p>
        </w:tc>
      </w:tr>
      <w:tr w:rsidR="1E534AB8" w14:paraId="54D7C9D1" w14:textId="77777777" w:rsidTr="3AD87A11">
        <w:trPr>
          <w:trHeight w:val="345"/>
        </w:trPr>
        <w:tc>
          <w:tcPr>
            <w:tcW w:w="8880" w:type="dxa"/>
            <w:gridSpan w:val="4"/>
            <w:shd w:val="clear" w:color="auto" w:fill="D9D9D9" w:themeFill="background1" w:themeFillShade="D9"/>
          </w:tcPr>
          <w:p w14:paraId="17F836B7" w14:textId="733E2C51" w:rsidR="1E534AB8" w:rsidRDefault="1E534AB8" w:rsidP="1E534AB8">
            <w:pPr>
              <w:rPr>
                <w:rFonts w:eastAsiaTheme="minorEastAsia" w:cstheme="minorBidi"/>
                <w:color w:val="000000" w:themeColor="text1"/>
                <w:lang w:val="es"/>
              </w:rPr>
            </w:pPr>
            <w:r w:rsidRPr="1E534AB8">
              <w:rPr>
                <w:rFonts w:eastAsiaTheme="minorEastAsia" w:cstheme="minorBidi"/>
                <w:b/>
                <w:bCs/>
                <w:color w:val="000000" w:themeColor="text1"/>
                <w:lang w:val="es"/>
              </w:rPr>
              <w:t xml:space="preserve">ESCENARIOS: </w:t>
            </w:r>
            <w:r w:rsidRPr="1E534AB8">
              <w:rPr>
                <w:rFonts w:eastAsiaTheme="minorEastAsia" w:cstheme="minorBidi"/>
                <w:color w:val="000000" w:themeColor="text1"/>
                <w:lang w:val="es"/>
              </w:rPr>
              <w:t xml:space="preserve"> </w:t>
            </w:r>
          </w:p>
        </w:tc>
      </w:tr>
      <w:tr w:rsidR="1E534AB8" w14:paraId="10452684" w14:textId="77777777" w:rsidTr="3AD87A11">
        <w:trPr>
          <w:trHeight w:val="690"/>
        </w:trPr>
        <w:tc>
          <w:tcPr>
            <w:tcW w:w="1320" w:type="dxa"/>
          </w:tcPr>
          <w:p w14:paraId="205FBEBA" w14:textId="13E608DE" w:rsidR="1E534AB8" w:rsidRDefault="1E534AB8" w:rsidP="1E534AB8">
            <w:pPr>
              <w:rPr>
                <w:rFonts w:eastAsiaTheme="minorEastAsia" w:cstheme="minorBidi"/>
                <w:lang w:val="es"/>
              </w:rPr>
            </w:pPr>
            <w:r w:rsidRPr="1E534AB8">
              <w:rPr>
                <w:rFonts w:eastAsiaTheme="minorEastAsia" w:cstheme="minorBidi"/>
                <w:b/>
                <w:bCs/>
                <w:lang w:val="es"/>
              </w:rPr>
              <w:t>ES-7-1</w:t>
            </w:r>
            <w:r w:rsidRPr="1E534AB8">
              <w:rPr>
                <w:rFonts w:eastAsiaTheme="minorEastAsia" w:cstheme="minorBidi"/>
                <w:lang w:val="es"/>
              </w:rPr>
              <w:t xml:space="preserve">    </w:t>
            </w:r>
          </w:p>
          <w:p w14:paraId="0AAC773A" w14:textId="1C142522" w:rsidR="1E534AB8" w:rsidRDefault="1E534AB8" w:rsidP="1E534AB8">
            <w:pPr>
              <w:rPr>
                <w:rFonts w:eastAsiaTheme="minorEastAsia" w:cstheme="minorBidi"/>
                <w:color w:val="0000FF"/>
                <w:lang w:val="es"/>
              </w:rPr>
            </w:pPr>
            <w:r w:rsidRPr="1E534AB8">
              <w:rPr>
                <w:rFonts w:eastAsiaTheme="minorEastAsia" w:cstheme="minorBidi"/>
                <w:color w:val="0000FF"/>
                <w:lang w:val="es"/>
              </w:rPr>
              <w:t xml:space="preserve"> </w:t>
            </w:r>
          </w:p>
        </w:tc>
        <w:tc>
          <w:tcPr>
            <w:tcW w:w="7560" w:type="dxa"/>
            <w:gridSpan w:val="3"/>
          </w:tcPr>
          <w:p w14:paraId="7E236A27" w14:textId="2BBFF833" w:rsidR="1E534AB8" w:rsidRDefault="3AD87A11" w:rsidP="3AD87A11">
            <w:pPr>
              <w:rPr>
                <w:rFonts w:eastAsiaTheme="minorEastAsia" w:cstheme="minorBidi"/>
                <w:lang w:val="es"/>
              </w:rPr>
            </w:pPr>
            <w:r w:rsidRPr="3AD87A11">
              <w:rPr>
                <w:rFonts w:eastAsiaTheme="minorEastAsia" w:cstheme="minorBidi"/>
                <w:b/>
                <w:bCs/>
                <w:lang w:val="es"/>
              </w:rPr>
              <w:t xml:space="preserve">DESCRIPCIÓN: </w:t>
            </w:r>
            <w:r w:rsidRPr="3AD87A11">
              <w:rPr>
                <w:rFonts w:eastAsiaTheme="minorEastAsia" w:cstheme="minorBidi"/>
                <w:lang w:val="es"/>
              </w:rPr>
              <w:t xml:space="preserve">La </w:t>
            </w:r>
            <w:r w:rsidR="00A47273">
              <w:rPr>
                <w:rFonts w:eastAsiaTheme="minorEastAsia" w:cstheme="minorBidi"/>
                <w:lang w:val="es"/>
              </w:rPr>
              <w:t>actividad</w:t>
            </w:r>
            <w:r w:rsidRPr="3AD87A11">
              <w:rPr>
                <w:rFonts w:eastAsiaTheme="minorEastAsia" w:cstheme="minorBidi"/>
                <w:lang w:val="es"/>
              </w:rPr>
              <w:t xml:space="preserve"> es </w:t>
            </w:r>
            <w:r w:rsidR="00A47273">
              <w:rPr>
                <w:rFonts w:eastAsiaTheme="minorEastAsia" w:cstheme="minorBidi"/>
                <w:lang w:val="es"/>
              </w:rPr>
              <w:t>modificada</w:t>
            </w:r>
            <w:r w:rsidRPr="3AD87A11">
              <w:rPr>
                <w:rFonts w:eastAsiaTheme="minorEastAsia" w:cstheme="minorBidi"/>
                <w:lang w:val="es"/>
              </w:rPr>
              <w:t xml:space="preserve"> con éxito por el administrado</w:t>
            </w:r>
            <w:r w:rsidR="00A47273">
              <w:rPr>
                <w:rFonts w:eastAsiaTheme="minorEastAsia" w:cstheme="minorBidi"/>
                <w:lang w:val="es"/>
              </w:rPr>
              <w:t>r</w:t>
            </w:r>
            <w:r w:rsidRPr="3AD87A11">
              <w:rPr>
                <w:rFonts w:eastAsiaTheme="minorEastAsia" w:cstheme="minorBidi"/>
                <w:lang w:val="es"/>
              </w:rPr>
              <w:t xml:space="preserve"> debido a que los datos son correctos.</w:t>
            </w:r>
          </w:p>
          <w:p w14:paraId="0A258A32" w14:textId="0E51E8F2" w:rsidR="1E534AB8" w:rsidRDefault="1E534AB8" w:rsidP="1E534AB8">
            <w:pPr>
              <w:rPr>
                <w:rFonts w:eastAsiaTheme="minorEastAsia" w:cstheme="minorBidi"/>
                <w:i/>
                <w:iCs/>
                <w:lang w:val="es"/>
              </w:rPr>
            </w:pPr>
            <w:r w:rsidRPr="1E534AB8">
              <w:rPr>
                <w:rFonts w:eastAsiaTheme="minorEastAsia" w:cstheme="minorBidi"/>
                <w:b/>
                <w:bCs/>
                <w:lang w:val="es"/>
              </w:rPr>
              <w:t>SUPOSICIONES/ASUNCIONES</w:t>
            </w:r>
            <w:r w:rsidRPr="1E534AB8">
              <w:rPr>
                <w:rFonts w:eastAsiaTheme="minorEastAsia" w:cstheme="minorBidi"/>
                <w:i/>
                <w:iCs/>
                <w:lang w:val="es"/>
              </w:rPr>
              <w:t xml:space="preserve">: </w:t>
            </w:r>
          </w:p>
          <w:p w14:paraId="6CEE2271" w14:textId="6B5B2BC5" w:rsidR="1E534AB8" w:rsidRDefault="3AD87A11">
            <w:pPr>
              <w:pStyle w:val="Prrafodelista"/>
              <w:numPr>
                <w:ilvl w:val="0"/>
                <w:numId w:val="64"/>
              </w:numPr>
              <w:rPr>
                <w:rFonts w:eastAsiaTheme="minorEastAsia" w:cstheme="minorBidi"/>
                <w:lang w:val="es"/>
              </w:rPr>
            </w:pPr>
            <w:r w:rsidRPr="3AD87A11">
              <w:rPr>
                <w:rFonts w:eastAsiaTheme="minorEastAsia" w:cstheme="minorBidi"/>
                <w:lang w:val="es"/>
              </w:rPr>
              <w:t>Las actividades mostradas serán publicadas en el monitor de informaciones una vez que las actividades y la información ingresada al respecto haya sido validada por el sistema y guardada correctamente en la base de datos.</w:t>
            </w:r>
          </w:p>
          <w:p w14:paraId="1C149F75" w14:textId="11E07D0F" w:rsidR="1E534AB8" w:rsidRDefault="3AD87A11">
            <w:pPr>
              <w:pStyle w:val="Prrafodelista"/>
              <w:numPr>
                <w:ilvl w:val="0"/>
                <w:numId w:val="64"/>
              </w:numPr>
              <w:rPr>
                <w:rFonts w:eastAsiaTheme="minorEastAsia" w:cstheme="minorBidi"/>
                <w:lang w:val="es"/>
              </w:rPr>
            </w:pPr>
            <w:r w:rsidRPr="3AD87A11">
              <w:rPr>
                <w:rFonts w:eastAsiaTheme="minorEastAsia" w:cstheme="minorBidi"/>
                <w:lang w:val="es"/>
              </w:rPr>
              <w:t>Si el sistema no presenta ningún problema o error en los procesos que permiten mostrar la información por los monitores, esta será mostrada sin ningún problema.</w:t>
            </w:r>
          </w:p>
          <w:p w14:paraId="44EAC834" w14:textId="4E89158E" w:rsidR="1E534AB8" w:rsidRDefault="1E534AB8">
            <w:pPr>
              <w:pStyle w:val="Prrafodelista"/>
              <w:numPr>
                <w:ilvl w:val="0"/>
                <w:numId w:val="64"/>
              </w:numPr>
              <w:rPr>
                <w:rFonts w:eastAsiaTheme="minorEastAsia" w:cstheme="minorBidi"/>
                <w:lang w:val="es"/>
              </w:rPr>
            </w:pPr>
            <w:r w:rsidRPr="1E534AB8">
              <w:rPr>
                <w:rFonts w:eastAsiaTheme="minorEastAsia" w:cstheme="minorBidi"/>
                <w:lang w:val="es"/>
              </w:rPr>
              <w:t>Las actividades que ya no tengan cupo serán omitidas de la publicación.</w:t>
            </w:r>
          </w:p>
          <w:p w14:paraId="3C1E0DBB" w14:textId="6929012C" w:rsidR="1E534AB8" w:rsidRDefault="1E534AB8" w:rsidP="1E534AB8">
            <w:pPr>
              <w:rPr>
                <w:rFonts w:eastAsiaTheme="minorEastAsia" w:cstheme="minorBidi"/>
                <w:i/>
                <w:iCs/>
                <w:lang w:val="es"/>
              </w:rPr>
            </w:pPr>
            <w:r w:rsidRPr="1E534AB8">
              <w:rPr>
                <w:rFonts w:eastAsiaTheme="minorEastAsia" w:cstheme="minorBidi"/>
                <w:b/>
                <w:bCs/>
                <w:lang w:val="es"/>
              </w:rPr>
              <w:t>RESULTADOS:</w:t>
            </w:r>
            <w:r w:rsidRPr="1E534AB8">
              <w:rPr>
                <w:rFonts w:eastAsiaTheme="minorEastAsia" w:cstheme="minorBidi"/>
                <w:i/>
                <w:iCs/>
                <w:lang w:val="es"/>
              </w:rPr>
              <w:t xml:space="preserve"> </w:t>
            </w:r>
          </w:p>
          <w:p w14:paraId="3A149F2A" w14:textId="6B953B06" w:rsidR="1E534AB8" w:rsidRDefault="3AD87A11">
            <w:pPr>
              <w:pStyle w:val="Prrafodelista"/>
              <w:numPr>
                <w:ilvl w:val="0"/>
                <w:numId w:val="63"/>
              </w:numPr>
              <w:spacing w:line="254" w:lineRule="auto"/>
              <w:rPr>
                <w:rFonts w:eastAsiaTheme="minorEastAsia" w:cstheme="minorBidi"/>
                <w:lang w:val="es"/>
              </w:rPr>
            </w:pPr>
            <w:r w:rsidRPr="3AD87A11">
              <w:rPr>
                <w:rFonts w:eastAsiaTheme="minorEastAsia" w:cstheme="minorBidi"/>
                <w:lang w:val="es"/>
              </w:rPr>
              <w:t>Se Visualizan las actividades dispuestas.</w:t>
            </w:r>
          </w:p>
        </w:tc>
      </w:tr>
      <w:tr w:rsidR="3AD87A11" w14:paraId="16A6B864" w14:textId="77777777" w:rsidTr="3AD87A11">
        <w:trPr>
          <w:trHeight w:val="690"/>
        </w:trPr>
        <w:tc>
          <w:tcPr>
            <w:tcW w:w="1320" w:type="dxa"/>
          </w:tcPr>
          <w:p w14:paraId="61D1BE60" w14:textId="460532FC" w:rsidR="3AD87A11" w:rsidRDefault="3AD87A11" w:rsidP="3AD87A11">
            <w:pPr>
              <w:rPr>
                <w:rFonts w:eastAsiaTheme="minorEastAsia" w:cstheme="minorBidi"/>
                <w:lang w:val="es"/>
              </w:rPr>
            </w:pPr>
            <w:r w:rsidRPr="3AD87A11">
              <w:rPr>
                <w:rFonts w:eastAsiaTheme="minorEastAsia" w:cstheme="minorBidi"/>
                <w:b/>
                <w:bCs/>
                <w:lang w:val="es"/>
              </w:rPr>
              <w:t>ES-7-2</w:t>
            </w:r>
          </w:p>
        </w:tc>
        <w:tc>
          <w:tcPr>
            <w:tcW w:w="7560" w:type="dxa"/>
            <w:gridSpan w:val="3"/>
          </w:tcPr>
          <w:p w14:paraId="5478BDB1" w14:textId="73E1A115" w:rsidR="3AD87A11" w:rsidRDefault="3AD87A11" w:rsidP="3AD87A11">
            <w:pPr>
              <w:rPr>
                <w:rFonts w:eastAsiaTheme="minorEastAsia" w:cstheme="minorBidi"/>
                <w:lang w:val="es"/>
              </w:rPr>
            </w:pPr>
            <w:r w:rsidRPr="3AD87A11">
              <w:rPr>
                <w:rFonts w:eastAsiaTheme="minorEastAsia" w:cstheme="minorBidi"/>
                <w:b/>
                <w:bCs/>
                <w:lang w:val="es"/>
              </w:rPr>
              <w:t xml:space="preserve">DESCRIPCIÓN: </w:t>
            </w:r>
            <w:r w:rsidR="00A47273" w:rsidRPr="3AD87A11">
              <w:rPr>
                <w:rFonts w:eastAsiaTheme="minorEastAsia" w:cstheme="minorBidi"/>
                <w:lang w:val="es"/>
              </w:rPr>
              <w:t xml:space="preserve">La </w:t>
            </w:r>
            <w:r w:rsidR="00A47273">
              <w:rPr>
                <w:rFonts w:eastAsiaTheme="minorEastAsia" w:cstheme="minorBidi"/>
                <w:lang w:val="es"/>
              </w:rPr>
              <w:t>actividad</w:t>
            </w:r>
            <w:r w:rsidR="00A47273" w:rsidRPr="3AD87A11">
              <w:rPr>
                <w:rFonts w:eastAsiaTheme="minorEastAsia" w:cstheme="minorBidi"/>
                <w:lang w:val="es"/>
              </w:rPr>
              <w:t xml:space="preserve"> </w:t>
            </w:r>
            <w:r w:rsidR="00A47273">
              <w:rPr>
                <w:rFonts w:eastAsiaTheme="minorEastAsia" w:cstheme="minorBidi"/>
                <w:lang w:val="es"/>
              </w:rPr>
              <w:t xml:space="preserve">no </w:t>
            </w:r>
            <w:r w:rsidR="00A47273" w:rsidRPr="3AD87A11">
              <w:rPr>
                <w:rFonts w:eastAsiaTheme="minorEastAsia" w:cstheme="minorBidi"/>
                <w:lang w:val="es"/>
              </w:rPr>
              <w:t xml:space="preserve">es </w:t>
            </w:r>
            <w:r w:rsidR="00A47273">
              <w:rPr>
                <w:rFonts w:eastAsiaTheme="minorEastAsia" w:cstheme="minorBidi"/>
                <w:lang w:val="es"/>
              </w:rPr>
              <w:t>modificada</w:t>
            </w:r>
            <w:r w:rsidR="00A47273" w:rsidRPr="3AD87A11">
              <w:rPr>
                <w:rFonts w:eastAsiaTheme="minorEastAsia" w:cstheme="minorBidi"/>
                <w:lang w:val="es"/>
              </w:rPr>
              <w:t xml:space="preserve"> </w:t>
            </w:r>
            <w:r w:rsidR="00A47273">
              <w:rPr>
                <w:rFonts w:eastAsiaTheme="minorEastAsia" w:cstheme="minorBidi"/>
                <w:lang w:val="es"/>
              </w:rPr>
              <w:t xml:space="preserve">con éxito </w:t>
            </w:r>
            <w:r w:rsidRPr="3AD87A11">
              <w:rPr>
                <w:rFonts w:eastAsiaTheme="minorEastAsia" w:cstheme="minorBidi"/>
                <w:lang w:val="es"/>
              </w:rPr>
              <w:t>en el monitor porque los datos no son correctos.</w:t>
            </w:r>
          </w:p>
          <w:p w14:paraId="104548FA" w14:textId="32ECB4ED" w:rsidR="3AD87A11" w:rsidRDefault="3AD87A11" w:rsidP="3AD87A11">
            <w:pPr>
              <w:rPr>
                <w:rFonts w:eastAsiaTheme="minorEastAsia" w:cstheme="minorBidi"/>
                <w:i/>
                <w:iCs/>
                <w:lang w:val="es"/>
              </w:rPr>
            </w:pPr>
            <w:r w:rsidRPr="3AD87A11">
              <w:rPr>
                <w:rFonts w:eastAsiaTheme="minorEastAsia" w:cstheme="minorBidi"/>
                <w:b/>
                <w:bCs/>
                <w:lang w:val="es"/>
              </w:rPr>
              <w:t>SUPOSICIONES/ASUNCIONES</w:t>
            </w:r>
            <w:r w:rsidRPr="3AD87A11">
              <w:rPr>
                <w:rFonts w:eastAsiaTheme="minorEastAsia" w:cstheme="minorBidi"/>
                <w:i/>
                <w:iCs/>
                <w:lang w:val="es"/>
              </w:rPr>
              <w:t xml:space="preserve">: </w:t>
            </w:r>
          </w:p>
          <w:p w14:paraId="258D84CC" w14:textId="31ED872F" w:rsidR="3AD87A11" w:rsidRDefault="3AD87A11">
            <w:pPr>
              <w:pStyle w:val="Prrafodelista"/>
              <w:numPr>
                <w:ilvl w:val="0"/>
                <w:numId w:val="64"/>
              </w:numPr>
              <w:rPr>
                <w:rFonts w:eastAsiaTheme="minorEastAsia" w:cstheme="minorBidi"/>
                <w:lang w:val="es"/>
              </w:rPr>
            </w:pPr>
            <w:r w:rsidRPr="3AD87A11">
              <w:rPr>
                <w:rFonts w:eastAsiaTheme="minorEastAsia" w:cstheme="minorBidi"/>
                <w:lang w:val="es"/>
              </w:rPr>
              <w:t>Si el sistema tiene errores al momento de ejecutar los procesos que permitan mostrar la lista, esta no será publicada.</w:t>
            </w:r>
          </w:p>
          <w:p w14:paraId="0B054181" w14:textId="35BC313A" w:rsidR="3AD87A11" w:rsidRDefault="3AD87A11">
            <w:pPr>
              <w:pStyle w:val="Prrafodelista"/>
              <w:numPr>
                <w:ilvl w:val="0"/>
                <w:numId w:val="64"/>
              </w:numPr>
              <w:rPr>
                <w:rFonts w:eastAsiaTheme="minorEastAsia" w:cstheme="minorBidi"/>
                <w:lang w:val="es"/>
              </w:rPr>
            </w:pPr>
            <w:r w:rsidRPr="3AD87A11">
              <w:rPr>
                <w:rFonts w:eastAsiaTheme="minorEastAsia" w:cstheme="minorBidi"/>
                <w:lang w:val="es"/>
              </w:rPr>
              <w:t xml:space="preserve">Si el encargado no ejecuta los procesos para hacer públicas las actividades </w:t>
            </w:r>
            <w:r w:rsidR="00A47273" w:rsidRPr="3AD87A11">
              <w:rPr>
                <w:rFonts w:eastAsiaTheme="minorEastAsia" w:cstheme="minorBidi"/>
                <w:lang w:val="es"/>
              </w:rPr>
              <w:t>están</w:t>
            </w:r>
            <w:r w:rsidRPr="3AD87A11">
              <w:rPr>
                <w:rFonts w:eastAsiaTheme="minorEastAsia" w:cstheme="minorBidi"/>
                <w:lang w:val="es"/>
              </w:rPr>
              <w:t xml:space="preserve"> no se </w:t>
            </w:r>
            <w:r w:rsidR="00A47273" w:rsidRPr="3AD87A11">
              <w:rPr>
                <w:rFonts w:eastAsiaTheme="minorEastAsia" w:cstheme="minorBidi"/>
                <w:lang w:val="es"/>
              </w:rPr>
              <w:t>mostrarán</w:t>
            </w:r>
            <w:r w:rsidRPr="3AD87A11">
              <w:rPr>
                <w:rFonts w:eastAsiaTheme="minorEastAsia" w:cstheme="minorBidi"/>
                <w:lang w:val="es"/>
              </w:rPr>
              <w:t xml:space="preserve">, ya que el proceso no se realiza de manera automática. </w:t>
            </w:r>
          </w:p>
          <w:p w14:paraId="5A85D6C4" w14:textId="51B0F6DF" w:rsidR="3AD87A11" w:rsidRDefault="3AD87A11">
            <w:pPr>
              <w:pStyle w:val="Prrafodelista"/>
              <w:numPr>
                <w:ilvl w:val="0"/>
                <w:numId w:val="64"/>
              </w:numPr>
              <w:rPr>
                <w:rFonts w:eastAsiaTheme="minorEastAsia" w:cstheme="minorBidi"/>
                <w:lang w:val="es"/>
              </w:rPr>
            </w:pPr>
            <w:r w:rsidRPr="3AD87A11">
              <w:rPr>
                <w:rFonts w:eastAsiaTheme="minorEastAsia" w:cstheme="minorBidi"/>
                <w:lang w:val="es"/>
              </w:rPr>
              <w:t xml:space="preserve">Si las actividades no tienen cupo, </w:t>
            </w:r>
            <w:r w:rsidR="00A47273" w:rsidRPr="3AD87A11">
              <w:rPr>
                <w:rFonts w:eastAsiaTheme="minorEastAsia" w:cstheme="minorBidi"/>
                <w:lang w:val="es"/>
              </w:rPr>
              <w:t>están</w:t>
            </w:r>
            <w:r w:rsidRPr="3AD87A11">
              <w:rPr>
                <w:rFonts w:eastAsiaTheme="minorEastAsia" w:cstheme="minorBidi"/>
                <w:lang w:val="es"/>
              </w:rPr>
              <w:t xml:space="preserve"> en procesos de modificación o la fecha de inscripción paso estas no serán mostradas.</w:t>
            </w:r>
          </w:p>
          <w:p w14:paraId="388E36ED" w14:textId="32ECB4ED" w:rsidR="3AD87A11" w:rsidRDefault="3AD87A11" w:rsidP="3AD87A11">
            <w:pPr>
              <w:rPr>
                <w:rFonts w:eastAsiaTheme="minorEastAsia" w:cstheme="minorBidi"/>
                <w:i/>
                <w:iCs/>
                <w:lang w:val="es"/>
              </w:rPr>
            </w:pPr>
            <w:r w:rsidRPr="3AD87A11">
              <w:rPr>
                <w:rFonts w:eastAsiaTheme="minorEastAsia" w:cstheme="minorBidi"/>
                <w:b/>
                <w:bCs/>
                <w:lang w:val="es"/>
              </w:rPr>
              <w:t>RESULTADOS:</w:t>
            </w:r>
            <w:r w:rsidRPr="3AD87A11">
              <w:rPr>
                <w:rFonts w:eastAsiaTheme="minorEastAsia" w:cstheme="minorBidi"/>
                <w:i/>
                <w:iCs/>
                <w:lang w:val="es"/>
              </w:rPr>
              <w:t xml:space="preserve"> </w:t>
            </w:r>
          </w:p>
          <w:p w14:paraId="0E5B9418" w14:textId="6382EEB2" w:rsidR="3AD87A11" w:rsidRDefault="3AD87A11">
            <w:pPr>
              <w:pStyle w:val="Prrafodelista"/>
              <w:numPr>
                <w:ilvl w:val="0"/>
                <w:numId w:val="63"/>
              </w:numPr>
              <w:rPr>
                <w:rFonts w:eastAsiaTheme="minorEastAsia" w:cstheme="minorBidi"/>
                <w:lang w:val="es"/>
              </w:rPr>
            </w:pPr>
            <w:r w:rsidRPr="3AD87A11">
              <w:rPr>
                <w:rFonts w:eastAsiaTheme="minorEastAsia" w:cstheme="minorBidi"/>
                <w:lang w:val="es"/>
              </w:rPr>
              <w:t>No se Visualizan las actividades dispuestas.</w:t>
            </w:r>
          </w:p>
        </w:tc>
      </w:tr>
      <w:tr w:rsidR="3AD87A11" w14:paraId="062895B4" w14:textId="77777777" w:rsidTr="3AD87A11">
        <w:trPr>
          <w:trHeight w:val="690"/>
        </w:trPr>
        <w:tc>
          <w:tcPr>
            <w:tcW w:w="1320" w:type="dxa"/>
          </w:tcPr>
          <w:p w14:paraId="0D379EE7" w14:textId="10BBB54C" w:rsidR="3AD87A11" w:rsidRDefault="3AD87A11" w:rsidP="3AD87A11">
            <w:pPr>
              <w:rPr>
                <w:rFonts w:eastAsiaTheme="minorEastAsia" w:cstheme="minorBidi"/>
                <w:lang w:val="es"/>
              </w:rPr>
            </w:pPr>
            <w:r w:rsidRPr="3AD87A11">
              <w:rPr>
                <w:rFonts w:eastAsiaTheme="minorEastAsia" w:cstheme="minorBidi"/>
                <w:b/>
                <w:bCs/>
                <w:lang w:val="es"/>
              </w:rPr>
              <w:t>ES-7-3</w:t>
            </w:r>
          </w:p>
        </w:tc>
        <w:tc>
          <w:tcPr>
            <w:tcW w:w="7560" w:type="dxa"/>
            <w:gridSpan w:val="3"/>
          </w:tcPr>
          <w:p w14:paraId="31BC3BEC" w14:textId="4C79C1A6" w:rsidR="3AD87A11" w:rsidRDefault="3AD87A11" w:rsidP="3AD87A11">
            <w:pPr>
              <w:rPr>
                <w:rFonts w:eastAsiaTheme="minorEastAsia" w:cstheme="minorBidi"/>
                <w:lang w:val="es"/>
              </w:rPr>
            </w:pPr>
            <w:r w:rsidRPr="3AD87A11">
              <w:rPr>
                <w:rFonts w:eastAsiaTheme="minorEastAsia" w:cstheme="minorBidi"/>
                <w:b/>
                <w:bCs/>
                <w:lang w:val="es"/>
              </w:rPr>
              <w:t xml:space="preserve">DESCRIPCIÓN: </w:t>
            </w:r>
            <w:r w:rsidR="00A47273" w:rsidRPr="3AD87A11">
              <w:rPr>
                <w:rFonts w:eastAsiaTheme="minorEastAsia" w:cstheme="minorBidi"/>
                <w:lang w:val="es"/>
              </w:rPr>
              <w:t xml:space="preserve">La </w:t>
            </w:r>
            <w:r w:rsidR="00A47273">
              <w:rPr>
                <w:rFonts w:eastAsiaTheme="minorEastAsia" w:cstheme="minorBidi"/>
                <w:lang w:val="es"/>
              </w:rPr>
              <w:t>actividad</w:t>
            </w:r>
            <w:r w:rsidR="00A47273" w:rsidRPr="3AD87A11">
              <w:rPr>
                <w:rFonts w:eastAsiaTheme="minorEastAsia" w:cstheme="minorBidi"/>
                <w:lang w:val="es"/>
              </w:rPr>
              <w:t xml:space="preserve"> </w:t>
            </w:r>
            <w:r w:rsidR="00A47273">
              <w:rPr>
                <w:rFonts w:eastAsiaTheme="minorEastAsia" w:cstheme="minorBidi"/>
                <w:lang w:val="es"/>
              </w:rPr>
              <w:t xml:space="preserve">no </w:t>
            </w:r>
            <w:r w:rsidR="00A47273" w:rsidRPr="3AD87A11">
              <w:rPr>
                <w:rFonts w:eastAsiaTheme="minorEastAsia" w:cstheme="minorBidi"/>
                <w:lang w:val="es"/>
              </w:rPr>
              <w:t xml:space="preserve">es </w:t>
            </w:r>
            <w:r w:rsidR="00A47273">
              <w:rPr>
                <w:rFonts w:eastAsiaTheme="minorEastAsia" w:cstheme="minorBidi"/>
                <w:lang w:val="es"/>
              </w:rPr>
              <w:t>modificada</w:t>
            </w:r>
            <w:r w:rsidR="00A47273" w:rsidRPr="3AD87A11">
              <w:rPr>
                <w:rFonts w:eastAsiaTheme="minorEastAsia" w:cstheme="minorBidi"/>
                <w:lang w:val="es"/>
              </w:rPr>
              <w:t xml:space="preserve"> </w:t>
            </w:r>
            <w:r w:rsidR="00A47273">
              <w:rPr>
                <w:rFonts w:eastAsiaTheme="minorEastAsia" w:cstheme="minorBidi"/>
                <w:lang w:val="es"/>
              </w:rPr>
              <w:t xml:space="preserve">exitosamente </w:t>
            </w:r>
            <w:r w:rsidRPr="3AD87A11">
              <w:rPr>
                <w:rFonts w:eastAsiaTheme="minorEastAsia" w:cstheme="minorBidi"/>
                <w:lang w:val="es"/>
              </w:rPr>
              <w:t>por problemas con la base de datos.</w:t>
            </w:r>
          </w:p>
          <w:p w14:paraId="79578A7D" w14:textId="18453A36" w:rsidR="3AD87A11" w:rsidRDefault="3AD87A11" w:rsidP="3AD87A11">
            <w:pPr>
              <w:rPr>
                <w:rFonts w:eastAsiaTheme="minorEastAsia" w:cstheme="minorBidi"/>
                <w:i/>
                <w:iCs/>
                <w:lang w:val="es"/>
              </w:rPr>
            </w:pPr>
            <w:r w:rsidRPr="3AD87A11">
              <w:rPr>
                <w:rFonts w:eastAsiaTheme="minorEastAsia" w:cstheme="minorBidi"/>
                <w:b/>
                <w:bCs/>
                <w:lang w:val="es"/>
              </w:rPr>
              <w:t>SUPOSICIONES/ASUNCIONES</w:t>
            </w:r>
            <w:r w:rsidRPr="3AD87A11">
              <w:rPr>
                <w:rFonts w:eastAsiaTheme="minorEastAsia" w:cstheme="minorBidi"/>
                <w:i/>
                <w:iCs/>
                <w:lang w:val="es"/>
              </w:rPr>
              <w:t xml:space="preserve">: </w:t>
            </w:r>
          </w:p>
          <w:p w14:paraId="1732D7F6" w14:textId="79492125" w:rsidR="3AD87A11" w:rsidRDefault="3AD87A11">
            <w:pPr>
              <w:pStyle w:val="Prrafodelista"/>
              <w:numPr>
                <w:ilvl w:val="0"/>
                <w:numId w:val="64"/>
              </w:numPr>
              <w:rPr>
                <w:rFonts w:eastAsiaTheme="minorEastAsia" w:cstheme="minorBidi"/>
                <w:lang w:val="es"/>
              </w:rPr>
            </w:pPr>
            <w:r w:rsidRPr="3AD87A11">
              <w:rPr>
                <w:rFonts w:eastAsiaTheme="minorEastAsia" w:cstheme="minorBidi"/>
                <w:lang w:val="es"/>
              </w:rPr>
              <w:t>Si se pierde la comunicación entre la capa de negocio y la capa de datos las actividades no podrán ser mostradas.</w:t>
            </w:r>
          </w:p>
          <w:p w14:paraId="09260E58" w14:textId="5C23B66B" w:rsidR="3AD87A11" w:rsidRDefault="3AD87A11">
            <w:pPr>
              <w:pStyle w:val="Prrafodelista"/>
              <w:numPr>
                <w:ilvl w:val="0"/>
                <w:numId w:val="64"/>
              </w:numPr>
              <w:rPr>
                <w:rFonts w:eastAsiaTheme="minorEastAsia" w:cstheme="minorBidi"/>
                <w:lang w:val="es"/>
              </w:rPr>
            </w:pPr>
            <w:r w:rsidRPr="3AD87A11">
              <w:rPr>
                <w:rFonts w:eastAsiaTheme="minorEastAsia" w:cstheme="minorBidi"/>
                <w:lang w:val="es"/>
              </w:rPr>
              <w:t xml:space="preserve">Si por error se borran las actividades primero deben activarse los procesos de respaldo para poder recuperar la información, caso contrario las actividades no serán visibles. </w:t>
            </w:r>
          </w:p>
          <w:p w14:paraId="48A1DEA5" w14:textId="18453A36" w:rsidR="3AD87A11" w:rsidRDefault="3AD87A11" w:rsidP="3AD87A11">
            <w:pPr>
              <w:rPr>
                <w:rFonts w:eastAsiaTheme="minorEastAsia" w:cstheme="minorBidi"/>
                <w:i/>
                <w:iCs/>
                <w:lang w:val="es"/>
              </w:rPr>
            </w:pPr>
            <w:r w:rsidRPr="3AD87A11">
              <w:rPr>
                <w:rFonts w:eastAsiaTheme="minorEastAsia" w:cstheme="minorBidi"/>
                <w:b/>
                <w:bCs/>
                <w:lang w:val="es"/>
              </w:rPr>
              <w:t>RESULTADOS:</w:t>
            </w:r>
            <w:r w:rsidRPr="3AD87A11">
              <w:rPr>
                <w:rFonts w:eastAsiaTheme="minorEastAsia" w:cstheme="minorBidi"/>
                <w:i/>
                <w:iCs/>
                <w:lang w:val="es"/>
              </w:rPr>
              <w:t xml:space="preserve"> </w:t>
            </w:r>
          </w:p>
          <w:p w14:paraId="0B903685" w14:textId="3A963C45" w:rsidR="3AD87A11" w:rsidRDefault="3AD87A11">
            <w:pPr>
              <w:pStyle w:val="Prrafodelista"/>
              <w:numPr>
                <w:ilvl w:val="0"/>
                <w:numId w:val="63"/>
              </w:numPr>
              <w:rPr>
                <w:rFonts w:eastAsiaTheme="minorEastAsia" w:cstheme="minorBidi"/>
                <w:lang w:val="es"/>
              </w:rPr>
            </w:pPr>
            <w:r w:rsidRPr="3AD87A11">
              <w:rPr>
                <w:rFonts w:eastAsiaTheme="minorEastAsia" w:cstheme="minorBidi"/>
                <w:lang w:val="es"/>
              </w:rPr>
              <w:t>No se visualizan las actividades dispuestas.</w:t>
            </w:r>
          </w:p>
        </w:tc>
      </w:tr>
      <w:tr w:rsidR="1E534AB8" w14:paraId="19BA9ABB" w14:textId="77777777" w:rsidTr="3AD87A11">
        <w:trPr>
          <w:trHeight w:val="690"/>
        </w:trPr>
        <w:tc>
          <w:tcPr>
            <w:tcW w:w="8880" w:type="dxa"/>
            <w:gridSpan w:val="4"/>
          </w:tcPr>
          <w:p w14:paraId="15B8E0A7" w14:textId="11D114E6" w:rsidR="1E534AB8" w:rsidRDefault="1E534AB8" w:rsidP="1E534AB8">
            <w:pPr>
              <w:rPr>
                <w:rFonts w:eastAsiaTheme="minorEastAsia" w:cstheme="minorBidi"/>
                <w:lang w:val="es"/>
              </w:rPr>
            </w:pPr>
            <w:r w:rsidRPr="1E534AB8">
              <w:rPr>
                <w:rFonts w:eastAsiaTheme="minorEastAsia" w:cstheme="minorBidi"/>
                <w:b/>
                <w:bCs/>
                <w:lang w:val="es"/>
              </w:rPr>
              <w:t>REQUERIMIENTOS ESPECIALES - REGLAS DEL NEGOCIO Y DEL SISTEMA:</w:t>
            </w:r>
            <w:r w:rsidRPr="1E534AB8">
              <w:rPr>
                <w:rFonts w:eastAsiaTheme="minorEastAsia" w:cstheme="minorBidi"/>
                <w:lang w:val="es"/>
              </w:rPr>
              <w:t xml:space="preserve"> </w:t>
            </w:r>
          </w:p>
          <w:p w14:paraId="32E812DD" w14:textId="02117B2B" w:rsidR="1E534AB8" w:rsidRDefault="1E534AB8" w:rsidP="1E534AB8">
            <w:pPr>
              <w:rPr>
                <w:rFonts w:eastAsiaTheme="minorEastAsia" w:cstheme="minorBidi"/>
                <w:lang w:val="es"/>
              </w:rPr>
            </w:pPr>
            <w:r w:rsidRPr="1E534AB8">
              <w:rPr>
                <w:rFonts w:eastAsiaTheme="minorEastAsia" w:cstheme="minorBidi"/>
                <w:lang w:val="es"/>
              </w:rPr>
              <w:t>No aplica.</w:t>
            </w:r>
          </w:p>
        </w:tc>
      </w:tr>
      <w:tr w:rsidR="1E534AB8" w14:paraId="13853C35" w14:textId="77777777" w:rsidTr="3AD87A11">
        <w:trPr>
          <w:trHeight w:val="645"/>
        </w:trPr>
        <w:tc>
          <w:tcPr>
            <w:tcW w:w="8880" w:type="dxa"/>
            <w:gridSpan w:val="4"/>
          </w:tcPr>
          <w:p w14:paraId="5A8BB8AE" w14:textId="05EEE953" w:rsidR="1E534AB8" w:rsidRDefault="1E534AB8" w:rsidP="1E534AB8">
            <w:pPr>
              <w:rPr>
                <w:rFonts w:eastAsiaTheme="minorEastAsia" w:cstheme="minorBidi"/>
                <w:lang w:val="es"/>
              </w:rPr>
            </w:pPr>
            <w:r w:rsidRPr="1E534AB8">
              <w:rPr>
                <w:rFonts w:eastAsiaTheme="minorEastAsia" w:cstheme="minorBidi"/>
                <w:b/>
                <w:bCs/>
                <w:lang w:val="es"/>
              </w:rPr>
              <w:t>RIESGOS:</w:t>
            </w:r>
            <w:r w:rsidRPr="1E534AB8">
              <w:rPr>
                <w:rFonts w:eastAsiaTheme="minorEastAsia" w:cstheme="minorBidi"/>
                <w:lang w:val="es"/>
              </w:rPr>
              <w:t xml:space="preserve"> </w:t>
            </w:r>
          </w:p>
          <w:p w14:paraId="02E359FC" w14:textId="6F7A02E6" w:rsidR="1E534AB8" w:rsidRDefault="1E534AB8" w:rsidP="1E534AB8">
            <w:pPr>
              <w:rPr>
                <w:rFonts w:eastAsiaTheme="minorEastAsia" w:cstheme="minorBidi"/>
                <w:lang w:val="es"/>
              </w:rPr>
            </w:pPr>
            <w:r w:rsidRPr="1E534AB8">
              <w:rPr>
                <w:rFonts w:eastAsiaTheme="minorEastAsia" w:cstheme="minorBidi"/>
                <w:lang w:val="es"/>
              </w:rPr>
              <w:t>No aplica.</w:t>
            </w:r>
          </w:p>
        </w:tc>
      </w:tr>
      <w:tr w:rsidR="1E534AB8" w14:paraId="19CFD228" w14:textId="77777777" w:rsidTr="3AD87A11">
        <w:trPr>
          <w:trHeight w:val="600"/>
        </w:trPr>
        <w:tc>
          <w:tcPr>
            <w:tcW w:w="8880" w:type="dxa"/>
            <w:gridSpan w:val="4"/>
          </w:tcPr>
          <w:p w14:paraId="7C16BE2A" w14:textId="5A66AF5F" w:rsidR="1E534AB8" w:rsidRDefault="1E534AB8" w:rsidP="1E534AB8">
            <w:pPr>
              <w:rPr>
                <w:rFonts w:eastAsiaTheme="minorEastAsia" w:cstheme="minorBidi"/>
                <w:lang w:val="es"/>
              </w:rPr>
            </w:pPr>
            <w:r w:rsidRPr="1E534AB8">
              <w:rPr>
                <w:rFonts w:eastAsiaTheme="minorEastAsia" w:cstheme="minorBidi"/>
                <w:b/>
                <w:bCs/>
                <w:lang w:val="es"/>
              </w:rPr>
              <w:t>PROTOTIPO EXPLORATORIO</w:t>
            </w:r>
            <w:r w:rsidRPr="1E534AB8">
              <w:rPr>
                <w:rFonts w:eastAsiaTheme="minorEastAsia" w:cstheme="minorBidi"/>
                <w:lang w:val="es"/>
              </w:rPr>
              <w:t xml:space="preserve"> </w:t>
            </w:r>
          </w:p>
          <w:p w14:paraId="7305290C" w14:textId="2481D35A" w:rsidR="1E534AB8" w:rsidRDefault="1E534AB8" w:rsidP="1E534AB8">
            <w:pPr>
              <w:jc w:val="both"/>
              <w:rPr>
                <w:rFonts w:eastAsiaTheme="minorEastAsia" w:cstheme="minorBidi"/>
                <w:lang w:val="es"/>
              </w:rPr>
            </w:pPr>
            <w:r w:rsidRPr="1E534AB8">
              <w:rPr>
                <w:rFonts w:eastAsiaTheme="minorEastAsia" w:cstheme="minorBidi"/>
                <w:lang w:val="es"/>
              </w:rPr>
              <w:t>No aplica.</w:t>
            </w:r>
          </w:p>
        </w:tc>
      </w:tr>
    </w:tbl>
    <w:p w14:paraId="1BE0EB53" w14:textId="3860E224" w:rsidR="1E534AB8" w:rsidRDefault="1E534AB8" w:rsidP="1E534AB8"/>
    <w:p w14:paraId="24F3AD9C" w14:textId="78A2E6F9" w:rsidR="1E534AB8" w:rsidRDefault="1E534AB8" w:rsidP="1E534AB8"/>
    <w:tbl>
      <w:tblPr>
        <w:tblStyle w:val="Tablaconcuadrcula"/>
        <w:tblW w:w="0" w:type="auto"/>
        <w:tblInd w:w="390" w:type="dxa"/>
        <w:tblLayout w:type="fixed"/>
        <w:tblLook w:val="04A0" w:firstRow="1" w:lastRow="0" w:firstColumn="1" w:lastColumn="0" w:noHBand="0" w:noVBand="1"/>
      </w:tblPr>
      <w:tblGrid>
        <w:gridCol w:w="1320"/>
        <w:gridCol w:w="2820"/>
        <w:gridCol w:w="1200"/>
        <w:gridCol w:w="3570"/>
      </w:tblGrid>
      <w:tr w:rsidR="1E534AB8" w14:paraId="581315B9" w14:textId="77777777" w:rsidTr="3AD87A11">
        <w:tc>
          <w:tcPr>
            <w:tcW w:w="4140" w:type="dxa"/>
            <w:gridSpan w:val="2"/>
            <w:shd w:val="clear" w:color="auto" w:fill="D9D9D9" w:themeFill="background1" w:themeFillShade="D9"/>
          </w:tcPr>
          <w:p w14:paraId="2C72CD50" w14:textId="27BB995F" w:rsidR="1E534AB8" w:rsidRDefault="1E534AB8" w:rsidP="1E534AB8">
            <w:pPr>
              <w:rPr>
                <w:rFonts w:eastAsiaTheme="minorEastAsia" w:cstheme="minorBidi"/>
                <w:color w:val="000000" w:themeColor="text1"/>
                <w:lang w:val="es"/>
              </w:rPr>
            </w:pPr>
            <w:r w:rsidRPr="1E534AB8">
              <w:rPr>
                <w:rFonts w:eastAsiaTheme="minorEastAsia" w:cstheme="minorBidi"/>
                <w:b/>
                <w:bCs/>
                <w:color w:val="000000" w:themeColor="text1"/>
                <w:lang w:val="es"/>
              </w:rPr>
              <w:t>IDENTIFICADOR CASO DE USO:</w:t>
            </w:r>
            <w:r w:rsidRPr="1E534AB8">
              <w:rPr>
                <w:rFonts w:eastAsiaTheme="minorEastAsia" w:cstheme="minorBidi"/>
                <w:color w:val="000000" w:themeColor="text1"/>
                <w:lang w:val="es"/>
              </w:rPr>
              <w:t xml:space="preserve"> </w:t>
            </w:r>
          </w:p>
          <w:p w14:paraId="4CEFAFFA" w14:textId="1D07B2E0" w:rsidR="1E534AB8" w:rsidRDefault="1E534AB8" w:rsidP="1E534AB8">
            <w:pPr>
              <w:rPr>
                <w:rFonts w:eastAsiaTheme="minorEastAsia" w:cstheme="minorBidi"/>
                <w:b/>
                <w:bCs/>
                <w:color w:val="000000" w:themeColor="text1"/>
                <w:lang w:val="es"/>
              </w:rPr>
            </w:pPr>
            <w:r w:rsidRPr="1E534AB8">
              <w:rPr>
                <w:rFonts w:eastAsiaTheme="minorEastAsia" w:cstheme="minorBidi"/>
                <w:b/>
                <w:bCs/>
                <w:color w:val="000000" w:themeColor="text1"/>
                <w:lang w:val="es"/>
              </w:rPr>
              <w:t>CU-8</w:t>
            </w:r>
          </w:p>
        </w:tc>
        <w:tc>
          <w:tcPr>
            <w:tcW w:w="4770" w:type="dxa"/>
            <w:gridSpan w:val="2"/>
            <w:shd w:val="clear" w:color="auto" w:fill="D9D9D9" w:themeFill="background1" w:themeFillShade="D9"/>
          </w:tcPr>
          <w:p w14:paraId="13D332DE" w14:textId="34571CC9" w:rsidR="1E534AB8" w:rsidRDefault="1E534AB8" w:rsidP="1E534AB8">
            <w:pPr>
              <w:rPr>
                <w:rFonts w:eastAsiaTheme="minorEastAsia" w:cstheme="minorBidi"/>
                <w:color w:val="000000" w:themeColor="text1"/>
                <w:lang w:val="es"/>
              </w:rPr>
            </w:pPr>
            <w:r w:rsidRPr="1E534AB8">
              <w:rPr>
                <w:rFonts w:eastAsiaTheme="minorEastAsia" w:cstheme="minorBidi"/>
                <w:b/>
                <w:bCs/>
                <w:color w:val="000000" w:themeColor="text1"/>
                <w:lang w:val="es"/>
              </w:rPr>
              <w:t>NOMBRE:</w:t>
            </w:r>
            <w:r w:rsidRPr="1E534AB8">
              <w:rPr>
                <w:rFonts w:eastAsiaTheme="minorEastAsia" w:cstheme="minorBidi"/>
                <w:color w:val="000000" w:themeColor="text1"/>
                <w:lang w:val="es"/>
              </w:rPr>
              <w:t xml:space="preserve"> </w:t>
            </w:r>
          </w:p>
          <w:p w14:paraId="5B264432" w14:textId="4B83FE55" w:rsidR="1E534AB8" w:rsidRDefault="1E534AB8" w:rsidP="1E534AB8">
            <w:pPr>
              <w:jc w:val="center"/>
              <w:rPr>
                <w:rFonts w:eastAsiaTheme="minorEastAsia" w:cstheme="minorBidi"/>
                <w:color w:val="000000" w:themeColor="text1"/>
                <w:lang w:val="es"/>
              </w:rPr>
            </w:pPr>
            <w:r w:rsidRPr="1E534AB8">
              <w:rPr>
                <w:rFonts w:eastAsiaTheme="minorEastAsia" w:cstheme="minorBidi"/>
                <w:color w:val="000000" w:themeColor="text1"/>
                <w:lang w:val="es"/>
              </w:rPr>
              <w:t xml:space="preserve">Actualizar actividades </w:t>
            </w:r>
          </w:p>
        </w:tc>
      </w:tr>
      <w:tr w:rsidR="1E534AB8" w14:paraId="3C12C883" w14:textId="77777777" w:rsidTr="3AD87A11">
        <w:tc>
          <w:tcPr>
            <w:tcW w:w="5340" w:type="dxa"/>
            <w:gridSpan w:val="3"/>
          </w:tcPr>
          <w:p w14:paraId="3B40FC9F" w14:textId="723AE454" w:rsidR="1E534AB8" w:rsidRDefault="1E534AB8" w:rsidP="1E534AB8">
            <w:pPr>
              <w:rPr>
                <w:rFonts w:eastAsiaTheme="minorEastAsia" w:cstheme="minorBidi"/>
                <w:lang w:val="es"/>
              </w:rPr>
            </w:pPr>
            <w:r w:rsidRPr="1E534AB8">
              <w:rPr>
                <w:rFonts w:eastAsiaTheme="minorEastAsia" w:cstheme="minorBidi"/>
                <w:b/>
                <w:bCs/>
                <w:lang w:val="es"/>
              </w:rPr>
              <w:t>COMPLEJIDAD:</w:t>
            </w:r>
            <w:r w:rsidRPr="1E534AB8">
              <w:rPr>
                <w:rFonts w:eastAsiaTheme="minorEastAsia" w:cstheme="minorBidi"/>
                <w:lang w:val="es"/>
              </w:rPr>
              <w:t xml:space="preserve"> </w:t>
            </w:r>
          </w:p>
          <w:p w14:paraId="0E3885F7" w14:textId="4C96FEC9" w:rsidR="1E534AB8" w:rsidRDefault="1E534AB8" w:rsidP="1E534AB8">
            <w:pPr>
              <w:rPr>
                <w:rFonts w:eastAsiaTheme="minorEastAsia" w:cstheme="minorBidi"/>
                <w:lang w:val="es"/>
              </w:rPr>
            </w:pPr>
            <w:r w:rsidRPr="1E534AB8">
              <w:rPr>
                <w:rFonts w:eastAsiaTheme="minorEastAsia" w:cstheme="minorBidi"/>
                <w:lang w:val="es"/>
              </w:rPr>
              <w:t>Media</w:t>
            </w:r>
          </w:p>
        </w:tc>
        <w:tc>
          <w:tcPr>
            <w:tcW w:w="3570" w:type="dxa"/>
          </w:tcPr>
          <w:p w14:paraId="0AE57236" w14:textId="0C74A975" w:rsidR="1E534AB8" w:rsidRDefault="1E534AB8" w:rsidP="1E534AB8">
            <w:pPr>
              <w:rPr>
                <w:rFonts w:eastAsiaTheme="minorEastAsia" w:cstheme="minorBidi"/>
                <w:lang w:val="es"/>
              </w:rPr>
            </w:pPr>
            <w:r w:rsidRPr="1E534AB8">
              <w:rPr>
                <w:rFonts w:eastAsiaTheme="minorEastAsia" w:cstheme="minorBidi"/>
                <w:b/>
                <w:bCs/>
                <w:lang w:val="es"/>
              </w:rPr>
              <w:t>PRIORIDAD:</w:t>
            </w:r>
            <w:r w:rsidRPr="1E534AB8">
              <w:rPr>
                <w:rFonts w:eastAsiaTheme="minorEastAsia" w:cstheme="minorBidi"/>
                <w:lang w:val="es"/>
              </w:rPr>
              <w:t xml:space="preserve">  </w:t>
            </w:r>
          </w:p>
          <w:p w14:paraId="6A32E20C" w14:textId="20E972F2" w:rsidR="1E534AB8" w:rsidRDefault="1E534AB8" w:rsidP="1E534AB8">
            <w:pPr>
              <w:rPr>
                <w:rFonts w:eastAsiaTheme="minorEastAsia" w:cstheme="minorBidi"/>
                <w:lang w:val="es"/>
              </w:rPr>
            </w:pPr>
            <w:r w:rsidRPr="1E534AB8">
              <w:rPr>
                <w:rFonts w:eastAsiaTheme="minorEastAsia" w:cstheme="minorBidi"/>
                <w:lang w:val="es"/>
              </w:rPr>
              <w:t>Baja</w:t>
            </w:r>
          </w:p>
        </w:tc>
      </w:tr>
      <w:tr w:rsidR="1E534AB8" w14:paraId="6E30DD14" w14:textId="77777777" w:rsidTr="3AD87A11">
        <w:trPr>
          <w:trHeight w:val="345"/>
        </w:trPr>
        <w:tc>
          <w:tcPr>
            <w:tcW w:w="8910" w:type="dxa"/>
            <w:gridSpan w:val="4"/>
          </w:tcPr>
          <w:p w14:paraId="714D4229" w14:textId="0A996E31" w:rsidR="1E534AB8" w:rsidRDefault="1E534AB8" w:rsidP="1E534AB8">
            <w:pPr>
              <w:rPr>
                <w:rFonts w:eastAsiaTheme="minorEastAsia" w:cstheme="minorBidi"/>
                <w:lang w:val="es"/>
              </w:rPr>
            </w:pPr>
            <w:r w:rsidRPr="1E534AB8">
              <w:rPr>
                <w:rFonts w:eastAsiaTheme="minorEastAsia" w:cstheme="minorBidi"/>
                <w:b/>
                <w:bCs/>
                <w:lang w:val="es"/>
              </w:rPr>
              <w:t>REQUERIMIENTO FUNCIONAL ASOCIADO:</w:t>
            </w:r>
            <w:r w:rsidRPr="1E534AB8">
              <w:rPr>
                <w:rFonts w:eastAsiaTheme="minorEastAsia" w:cstheme="minorBidi"/>
                <w:lang w:val="es"/>
              </w:rPr>
              <w:t xml:space="preserve"> </w:t>
            </w:r>
          </w:p>
          <w:p w14:paraId="64F1499B" w14:textId="4B9D7126" w:rsidR="1E534AB8" w:rsidRDefault="1E534AB8" w:rsidP="1E534AB8">
            <w:pPr>
              <w:jc w:val="both"/>
              <w:rPr>
                <w:rFonts w:eastAsiaTheme="minorEastAsia" w:cstheme="minorBidi"/>
                <w:lang w:val="es"/>
              </w:rPr>
            </w:pPr>
            <w:r w:rsidRPr="1E534AB8">
              <w:rPr>
                <w:rFonts w:eastAsiaTheme="minorEastAsia" w:cstheme="minorBidi"/>
                <w:lang w:val="es"/>
              </w:rPr>
              <w:t>RF-21 RF-19</w:t>
            </w:r>
          </w:p>
        </w:tc>
      </w:tr>
      <w:tr w:rsidR="1E534AB8" w14:paraId="302C18C4" w14:textId="77777777" w:rsidTr="3AD87A11">
        <w:tc>
          <w:tcPr>
            <w:tcW w:w="8910" w:type="dxa"/>
            <w:gridSpan w:val="4"/>
          </w:tcPr>
          <w:p w14:paraId="59F3D8E5" w14:textId="09B0E8DA" w:rsidR="1E534AB8" w:rsidRDefault="1E534AB8" w:rsidP="1E534AB8">
            <w:pPr>
              <w:rPr>
                <w:rFonts w:eastAsiaTheme="minorEastAsia" w:cstheme="minorBidi"/>
                <w:lang w:val="es"/>
              </w:rPr>
            </w:pPr>
            <w:r w:rsidRPr="1E534AB8">
              <w:rPr>
                <w:rFonts w:eastAsiaTheme="minorEastAsia" w:cstheme="minorBidi"/>
                <w:b/>
                <w:bCs/>
                <w:lang w:val="es"/>
              </w:rPr>
              <w:t>ACTORES:</w:t>
            </w:r>
            <w:r w:rsidRPr="1E534AB8">
              <w:rPr>
                <w:rFonts w:eastAsiaTheme="minorEastAsia" w:cstheme="minorBidi"/>
                <w:lang w:val="es"/>
              </w:rPr>
              <w:t xml:space="preserve"> </w:t>
            </w:r>
          </w:p>
          <w:p w14:paraId="7DB6FFAC" w14:textId="42411D49" w:rsidR="1E534AB8" w:rsidRDefault="1E534AB8" w:rsidP="1E534AB8">
            <w:pPr>
              <w:rPr>
                <w:rFonts w:eastAsiaTheme="minorEastAsia" w:cstheme="minorBidi"/>
                <w:lang w:val="es"/>
              </w:rPr>
            </w:pPr>
            <w:r w:rsidRPr="1E534AB8">
              <w:rPr>
                <w:rFonts w:eastAsiaTheme="minorEastAsia" w:cstheme="minorBidi"/>
                <w:lang w:val="es"/>
              </w:rPr>
              <w:t xml:space="preserve">Administrador </w:t>
            </w:r>
          </w:p>
        </w:tc>
      </w:tr>
      <w:tr w:rsidR="1E534AB8" w14:paraId="472ACB32" w14:textId="77777777" w:rsidTr="3AD87A11">
        <w:tc>
          <w:tcPr>
            <w:tcW w:w="8910" w:type="dxa"/>
            <w:gridSpan w:val="4"/>
          </w:tcPr>
          <w:p w14:paraId="12686336" w14:textId="2EAF8815" w:rsidR="1E534AB8" w:rsidRDefault="1E534AB8" w:rsidP="1E534AB8">
            <w:pPr>
              <w:rPr>
                <w:rFonts w:eastAsiaTheme="minorEastAsia" w:cstheme="minorBidi"/>
                <w:lang w:val="es"/>
              </w:rPr>
            </w:pPr>
            <w:r w:rsidRPr="1E534AB8">
              <w:rPr>
                <w:rFonts w:eastAsiaTheme="minorEastAsia" w:cstheme="minorBidi"/>
                <w:b/>
                <w:bCs/>
                <w:lang w:val="es"/>
              </w:rPr>
              <w:t>CASOS DE USO ASOCIADOS:</w:t>
            </w:r>
            <w:r w:rsidRPr="1E534AB8">
              <w:rPr>
                <w:rFonts w:eastAsiaTheme="minorEastAsia" w:cstheme="minorBidi"/>
                <w:lang w:val="es"/>
              </w:rPr>
              <w:t xml:space="preserve"> </w:t>
            </w:r>
          </w:p>
          <w:p w14:paraId="0237B52C" w14:textId="1FFF3B74" w:rsidR="1E534AB8" w:rsidRDefault="1E534AB8" w:rsidP="1E534AB8">
            <w:pPr>
              <w:rPr>
                <w:rFonts w:eastAsiaTheme="minorEastAsia" w:cstheme="minorBidi"/>
                <w:lang w:val="es"/>
              </w:rPr>
            </w:pPr>
            <w:r w:rsidRPr="1E534AB8">
              <w:rPr>
                <w:rFonts w:eastAsiaTheme="minorEastAsia" w:cstheme="minorBidi"/>
                <w:lang w:val="es"/>
              </w:rPr>
              <w:t>CU-5</w:t>
            </w:r>
          </w:p>
        </w:tc>
      </w:tr>
      <w:tr w:rsidR="1E534AB8" w14:paraId="33986D89" w14:textId="77777777" w:rsidTr="3AD87A11">
        <w:tc>
          <w:tcPr>
            <w:tcW w:w="8910" w:type="dxa"/>
            <w:gridSpan w:val="4"/>
          </w:tcPr>
          <w:p w14:paraId="33ED598E" w14:textId="63BAAC8B" w:rsidR="1E534AB8" w:rsidRDefault="1E534AB8" w:rsidP="1E534AB8">
            <w:pPr>
              <w:rPr>
                <w:rFonts w:eastAsiaTheme="minorEastAsia" w:cstheme="minorBidi"/>
                <w:lang w:val="es"/>
              </w:rPr>
            </w:pPr>
            <w:r w:rsidRPr="1E534AB8">
              <w:rPr>
                <w:rFonts w:eastAsiaTheme="minorEastAsia" w:cstheme="minorBidi"/>
                <w:b/>
                <w:bCs/>
                <w:lang w:val="es"/>
              </w:rPr>
              <w:t>DESCRIPCIÓN:</w:t>
            </w:r>
            <w:r w:rsidRPr="1E534AB8">
              <w:rPr>
                <w:rFonts w:eastAsiaTheme="minorEastAsia" w:cstheme="minorBidi"/>
                <w:lang w:val="es"/>
              </w:rPr>
              <w:t xml:space="preserve"> </w:t>
            </w:r>
          </w:p>
          <w:p w14:paraId="456E8D36" w14:textId="00306FD7" w:rsidR="1E534AB8" w:rsidRDefault="1E534AB8" w:rsidP="1E534AB8">
            <w:pPr>
              <w:rPr>
                <w:rFonts w:eastAsiaTheme="minorEastAsia" w:cstheme="minorBidi"/>
                <w:lang w:val="es"/>
              </w:rPr>
            </w:pPr>
            <w:r w:rsidRPr="1E534AB8">
              <w:rPr>
                <w:rFonts w:eastAsiaTheme="minorEastAsia" w:cstheme="minorBidi"/>
                <w:lang w:val="es"/>
              </w:rPr>
              <w:t xml:space="preserve">El sistema permitirá al administrador modificar la información referente a las actividades, tales como el nombre, la </w:t>
            </w:r>
            <w:r w:rsidR="00A47273" w:rsidRPr="1E534AB8">
              <w:rPr>
                <w:rFonts w:eastAsiaTheme="minorEastAsia" w:cstheme="minorBidi"/>
                <w:lang w:val="es"/>
              </w:rPr>
              <w:t>descripción, los</w:t>
            </w:r>
            <w:r w:rsidRPr="1E534AB8">
              <w:rPr>
                <w:rFonts w:eastAsiaTheme="minorEastAsia" w:cstheme="minorBidi"/>
                <w:lang w:val="es"/>
              </w:rPr>
              <w:t xml:space="preserve"> cupos disponibles o incluso podrá ser eliminada.</w:t>
            </w:r>
          </w:p>
        </w:tc>
      </w:tr>
      <w:tr w:rsidR="1E534AB8" w14:paraId="02B68EED" w14:textId="77777777" w:rsidTr="3AD87A11">
        <w:tc>
          <w:tcPr>
            <w:tcW w:w="8910" w:type="dxa"/>
            <w:gridSpan w:val="4"/>
          </w:tcPr>
          <w:p w14:paraId="1513AB2A" w14:textId="1223E6C3" w:rsidR="1E534AB8" w:rsidRDefault="1E534AB8" w:rsidP="1E534AB8">
            <w:pPr>
              <w:rPr>
                <w:rFonts w:eastAsiaTheme="minorEastAsia" w:cstheme="minorBidi"/>
                <w:lang w:val="es"/>
              </w:rPr>
            </w:pPr>
            <w:r w:rsidRPr="1E534AB8">
              <w:rPr>
                <w:rFonts w:eastAsiaTheme="minorEastAsia" w:cstheme="minorBidi"/>
                <w:b/>
                <w:bCs/>
                <w:lang w:val="es"/>
              </w:rPr>
              <w:t>NOTAS:</w:t>
            </w:r>
            <w:r w:rsidRPr="1E534AB8">
              <w:rPr>
                <w:rFonts w:eastAsiaTheme="minorEastAsia" w:cstheme="minorBidi"/>
                <w:lang w:val="es"/>
              </w:rPr>
              <w:t xml:space="preserve"> </w:t>
            </w:r>
          </w:p>
          <w:p w14:paraId="47220A79" w14:textId="588060F9" w:rsidR="1E534AB8" w:rsidRDefault="1E534AB8" w:rsidP="1E534AB8">
            <w:pPr>
              <w:rPr>
                <w:rFonts w:eastAsiaTheme="minorEastAsia" w:cstheme="minorBidi"/>
                <w:lang w:val="es"/>
              </w:rPr>
            </w:pPr>
            <w:r w:rsidRPr="1E534AB8">
              <w:rPr>
                <w:rFonts w:eastAsiaTheme="minorEastAsia" w:cstheme="minorBidi"/>
                <w:lang w:val="es"/>
              </w:rPr>
              <w:t>Para eliminar la actividad se requiere que ningún recluso se esté inscrito o que el alcaide decida eliminarla del plan de actividades.</w:t>
            </w:r>
          </w:p>
        </w:tc>
      </w:tr>
      <w:tr w:rsidR="1E534AB8" w14:paraId="0DB3217A" w14:textId="77777777" w:rsidTr="3AD87A11">
        <w:tc>
          <w:tcPr>
            <w:tcW w:w="8910" w:type="dxa"/>
            <w:gridSpan w:val="4"/>
          </w:tcPr>
          <w:p w14:paraId="03397DB4" w14:textId="6332B707" w:rsidR="1E534AB8" w:rsidRDefault="1E534AB8" w:rsidP="1E534AB8">
            <w:pPr>
              <w:rPr>
                <w:rFonts w:eastAsiaTheme="minorEastAsia" w:cstheme="minorBidi"/>
                <w:b/>
                <w:bCs/>
                <w:lang w:val="es"/>
              </w:rPr>
            </w:pPr>
            <w:r w:rsidRPr="1E534AB8">
              <w:rPr>
                <w:rFonts w:eastAsiaTheme="minorEastAsia" w:cstheme="minorBidi"/>
                <w:b/>
                <w:bCs/>
                <w:lang w:val="es"/>
              </w:rPr>
              <w:t xml:space="preserve">CRITERIOS DE ACEPTACIÓN: </w:t>
            </w:r>
          </w:p>
          <w:p w14:paraId="765A54FD" w14:textId="5EFD240B" w:rsidR="1E534AB8" w:rsidRDefault="1E534AB8">
            <w:pPr>
              <w:pStyle w:val="Prrafodelista"/>
              <w:numPr>
                <w:ilvl w:val="0"/>
                <w:numId w:val="67"/>
              </w:numPr>
              <w:rPr>
                <w:rFonts w:eastAsiaTheme="minorEastAsia" w:cstheme="minorBidi"/>
                <w:lang w:val="es"/>
              </w:rPr>
            </w:pPr>
            <w:r w:rsidRPr="1E534AB8">
              <w:rPr>
                <w:rFonts w:eastAsiaTheme="minorEastAsia" w:cstheme="minorBidi"/>
                <w:lang w:val="es"/>
              </w:rPr>
              <w:t xml:space="preserve">Actualiza lo referente a la </w:t>
            </w:r>
            <w:r w:rsidR="00A47273" w:rsidRPr="1E534AB8">
              <w:rPr>
                <w:rFonts w:eastAsiaTheme="minorEastAsia" w:cstheme="minorBidi"/>
                <w:lang w:val="es"/>
              </w:rPr>
              <w:t>actividad.</w:t>
            </w:r>
          </w:p>
        </w:tc>
      </w:tr>
      <w:tr w:rsidR="1E534AB8" w14:paraId="472E2190" w14:textId="77777777" w:rsidTr="3AD87A11">
        <w:trPr>
          <w:trHeight w:val="345"/>
        </w:trPr>
        <w:tc>
          <w:tcPr>
            <w:tcW w:w="8910" w:type="dxa"/>
            <w:gridSpan w:val="4"/>
            <w:shd w:val="clear" w:color="auto" w:fill="D9D9D9" w:themeFill="background1" w:themeFillShade="D9"/>
          </w:tcPr>
          <w:p w14:paraId="25751939" w14:textId="59765EF0" w:rsidR="1E534AB8" w:rsidRDefault="1E534AB8" w:rsidP="1E534AB8">
            <w:pPr>
              <w:rPr>
                <w:rFonts w:eastAsiaTheme="minorEastAsia" w:cstheme="minorBidi"/>
                <w:color w:val="000000" w:themeColor="text1"/>
                <w:lang w:val="es"/>
              </w:rPr>
            </w:pPr>
            <w:r w:rsidRPr="1E534AB8">
              <w:rPr>
                <w:rFonts w:eastAsiaTheme="minorEastAsia" w:cstheme="minorBidi"/>
                <w:b/>
                <w:bCs/>
                <w:color w:val="000000" w:themeColor="text1"/>
                <w:lang w:val="es"/>
              </w:rPr>
              <w:t xml:space="preserve">ESCENARIOS: </w:t>
            </w:r>
            <w:r w:rsidRPr="1E534AB8">
              <w:rPr>
                <w:rFonts w:eastAsiaTheme="minorEastAsia" w:cstheme="minorBidi"/>
                <w:color w:val="000000" w:themeColor="text1"/>
                <w:lang w:val="es"/>
              </w:rPr>
              <w:t xml:space="preserve"> </w:t>
            </w:r>
          </w:p>
        </w:tc>
      </w:tr>
      <w:tr w:rsidR="1E534AB8" w14:paraId="49BD5F06" w14:textId="77777777" w:rsidTr="3AD87A11">
        <w:trPr>
          <w:trHeight w:val="690"/>
        </w:trPr>
        <w:tc>
          <w:tcPr>
            <w:tcW w:w="1320" w:type="dxa"/>
          </w:tcPr>
          <w:p w14:paraId="0015A3A6" w14:textId="7CE430C8" w:rsidR="1E534AB8" w:rsidRDefault="1E534AB8" w:rsidP="1E534AB8">
            <w:pPr>
              <w:rPr>
                <w:rFonts w:eastAsiaTheme="minorEastAsia" w:cstheme="minorBidi"/>
                <w:lang w:val="es"/>
              </w:rPr>
            </w:pPr>
            <w:r w:rsidRPr="1E534AB8">
              <w:rPr>
                <w:rFonts w:eastAsiaTheme="minorEastAsia" w:cstheme="minorBidi"/>
                <w:b/>
                <w:bCs/>
                <w:lang w:val="es"/>
              </w:rPr>
              <w:t>ES-8-1</w:t>
            </w:r>
            <w:r w:rsidRPr="1E534AB8">
              <w:rPr>
                <w:rFonts w:eastAsiaTheme="minorEastAsia" w:cstheme="minorBidi"/>
                <w:lang w:val="es"/>
              </w:rPr>
              <w:t xml:space="preserve">   </w:t>
            </w:r>
          </w:p>
          <w:p w14:paraId="3801590F" w14:textId="6D7C7945" w:rsidR="1E534AB8" w:rsidRDefault="1E534AB8" w:rsidP="1E534AB8">
            <w:pPr>
              <w:rPr>
                <w:rFonts w:eastAsiaTheme="minorEastAsia" w:cstheme="minorBidi"/>
                <w:color w:val="0000FF"/>
                <w:lang w:val="es"/>
              </w:rPr>
            </w:pPr>
            <w:r w:rsidRPr="1E534AB8">
              <w:rPr>
                <w:rFonts w:eastAsiaTheme="minorEastAsia" w:cstheme="minorBidi"/>
                <w:color w:val="0000FF"/>
                <w:lang w:val="es"/>
              </w:rPr>
              <w:t xml:space="preserve"> </w:t>
            </w:r>
          </w:p>
        </w:tc>
        <w:tc>
          <w:tcPr>
            <w:tcW w:w="7590" w:type="dxa"/>
            <w:gridSpan w:val="3"/>
          </w:tcPr>
          <w:p w14:paraId="0C100912" w14:textId="2A9FD576" w:rsidR="1E534AB8" w:rsidRDefault="3AD87A11" w:rsidP="3AD87A11">
            <w:pPr>
              <w:rPr>
                <w:rFonts w:eastAsiaTheme="minorEastAsia" w:cstheme="minorBidi"/>
                <w:lang w:val="es"/>
              </w:rPr>
            </w:pPr>
            <w:r w:rsidRPr="3AD87A11">
              <w:rPr>
                <w:rFonts w:eastAsiaTheme="minorEastAsia" w:cstheme="minorBidi"/>
                <w:b/>
                <w:bCs/>
                <w:lang w:val="es"/>
              </w:rPr>
              <w:t xml:space="preserve">DESCRIPCIÓN: </w:t>
            </w:r>
            <w:r w:rsidRPr="3AD87A11">
              <w:rPr>
                <w:rFonts w:eastAsiaTheme="minorEastAsia" w:cstheme="minorBidi"/>
                <w:lang w:val="es"/>
              </w:rPr>
              <w:t>La información referente a la actividad se alteró con éxito por parte del administrador porque los datos son correctos.</w:t>
            </w:r>
          </w:p>
          <w:p w14:paraId="14C73163" w14:textId="4493D1B3" w:rsidR="1E534AB8" w:rsidRDefault="1E534AB8" w:rsidP="1E534AB8">
            <w:pPr>
              <w:rPr>
                <w:rFonts w:eastAsiaTheme="minorEastAsia" w:cstheme="minorBidi"/>
                <w:i/>
                <w:iCs/>
                <w:lang w:val="es"/>
              </w:rPr>
            </w:pPr>
            <w:r w:rsidRPr="1E534AB8">
              <w:rPr>
                <w:rFonts w:eastAsiaTheme="minorEastAsia" w:cstheme="minorBidi"/>
                <w:b/>
                <w:bCs/>
                <w:lang w:val="es"/>
              </w:rPr>
              <w:t>SUPOSICIONES/ASUNCIONES</w:t>
            </w:r>
            <w:r w:rsidRPr="1E534AB8">
              <w:rPr>
                <w:rFonts w:eastAsiaTheme="minorEastAsia" w:cstheme="minorBidi"/>
                <w:i/>
                <w:iCs/>
                <w:lang w:val="es"/>
              </w:rPr>
              <w:t xml:space="preserve">: </w:t>
            </w:r>
          </w:p>
          <w:p w14:paraId="2FBF8EA4" w14:textId="6A278FD8" w:rsidR="1E534AB8" w:rsidRDefault="3AD87A11">
            <w:pPr>
              <w:pStyle w:val="Prrafodelista"/>
              <w:numPr>
                <w:ilvl w:val="0"/>
                <w:numId w:val="66"/>
              </w:numPr>
              <w:rPr>
                <w:rFonts w:eastAsiaTheme="minorEastAsia" w:cstheme="minorBidi"/>
                <w:lang w:val="es"/>
              </w:rPr>
            </w:pPr>
            <w:r w:rsidRPr="3AD87A11">
              <w:rPr>
                <w:rFonts w:eastAsiaTheme="minorEastAsia" w:cstheme="minorBidi"/>
                <w:lang w:val="es"/>
              </w:rPr>
              <w:t xml:space="preserve">Las actividades podrán ser modificadas según sea requerido por el sistema carcelario, podrán modificarse los horarios, el instructor, el área donde se </w:t>
            </w:r>
            <w:r w:rsidR="00A47273" w:rsidRPr="3AD87A11">
              <w:rPr>
                <w:rFonts w:eastAsiaTheme="minorEastAsia" w:cstheme="minorBidi"/>
                <w:lang w:val="es"/>
              </w:rPr>
              <w:t>desarrollará</w:t>
            </w:r>
            <w:r w:rsidRPr="3AD87A11">
              <w:rPr>
                <w:rFonts w:eastAsiaTheme="minorEastAsia" w:cstheme="minorBidi"/>
                <w:lang w:val="es"/>
              </w:rPr>
              <w:t xml:space="preserve"> siempre y cuando esto haya sido aprobado.</w:t>
            </w:r>
          </w:p>
          <w:p w14:paraId="58F1520E" w14:textId="72582643" w:rsidR="1E534AB8" w:rsidRDefault="3AD87A11">
            <w:pPr>
              <w:pStyle w:val="Prrafodelista"/>
              <w:numPr>
                <w:ilvl w:val="0"/>
                <w:numId w:val="66"/>
              </w:numPr>
              <w:rPr>
                <w:rFonts w:eastAsiaTheme="minorEastAsia" w:cstheme="minorBidi"/>
                <w:lang w:val="es"/>
              </w:rPr>
            </w:pPr>
            <w:r w:rsidRPr="3AD87A11">
              <w:rPr>
                <w:rFonts w:eastAsiaTheme="minorEastAsia" w:cstheme="minorBidi"/>
                <w:lang w:val="es"/>
              </w:rPr>
              <w:t xml:space="preserve"> Esta función permite alterar toda la información y los detalles referentes a las actividades anteriormente creadas y </w:t>
            </w:r>
            <w:r w:rsidR="00A47273" w:rsidRPr="3AD87A11">
              <w:rPr>
                <w:rFonts w:eastAsiaTheme="minorEastAsia" w:cstheme="minorBidi"/>
                <w:lang w:val="es"/>
              </w:rPr>
              <w:t>publicadas.</w:t>
            </w:r>
          </w:p>
          <w:p w14:paraId="05FC735A" w14:textId="09772471" w:rsidR="1E534AB8" w:rsidRDefault="1E534AB8" w:rsidP="1E534AB8">
            <w:pPr>
              <w:rPr>
                <w:rFonts w:eastAsiaTheme="minorEastAsia" w:cstheme="minorBidi"/>
                <w:i/>
                <w:iCs/>
                <w:lang w:val="es"/>
              </w:rPr>
            </w:pPr>
            <w:r w:rsidRPr="1E534AB8">
              <w:rPr>
                <w:rFonts w:eastAsiaTheme="minorEastAsia" w:cstheme="minorBidi"/>
                <w:b/>
                <w:bCs/>
                <w:lang w:val="es"/>
              </w:rPr>
              <w:t>RESULTADOS:</w:t>
            </w:r>
            <w:r w:rsidRPr="1E534AB8">
              <w:rPr>
                <w:rFonts w:eastAsiaTheme="minorEastAsia" w:cstheme="minorBidi"/>
                <w:i/>
                <w:iCs/>
                <w:lang w:val="es"/>
              </w:rPr>
              <w:t xml:space="preserve"> </w:t>
            </w:r>
          </w:p>
          <w:p w14:paraId="476DAE2A" w14:textId="27BD798F" w:rsidR="1E534AB8" w:rsidRDefault="3AD87A11">
            <w:pPr>
              <w:pStyle w:val="Prrafodelista"/>
              <w:numPr>
                <w:ilvl w:val="0"/>
                <w:numId w:val="66"/>
              </w:numPr>
              <w:spacing w:line="254" w:lineRule="auto"/>
              <w:rPr>
                <w:rFonts w:eastAsiaTheme="minorEastAsia" w:cstheme="minorBidi"/>
                <w:lang w:val="es"/>
              </w:rPr>
            </w:pPr>
            <w:r w:rsidRPr="3AD87A11">
              <w:rPr>
                <w:rFonts w:eastAsiaTheme="minorEastAsia" w:cstheme="minorBidi"/>
                <w:lang w:val="es"/>
              </w:rPr>
              <w:t>La nueva información se guardará de manera exitosa.</w:t>
            </w:r>
          </w:p>
        </w:tc>
      </w:tr>
      <w:tr w:rsidR="3AD87A11" w14:paraId="089A0F7B" w14:textId="77777777" w:rsidTr="3AD87A11">
        <w:trPr>
          <w:trHeight w:val="690"/>
        </w:trPr>
        <w:tc>
          <w:tcPr>
            <w:tcW w:w="1320" w:type="dxa"/>
          </w:tcPr>
          <w:p w14:paraId="48607556" w14:textId="587A454C" w:rsidR="3AD87A11" w:rsidRDefault="3AD87A11" w:rsidP="3AD87A11">
            <w:pPr>
              <w:rPr>
                <w:rFonts w:eastAsiaTheme="minorEastAsia" w:cstheme="minorBidi"/>
                <w:lang w:val="es"/>
              </w:rPr>
            </w:pPr>
            <w:r w:rsidRPr="3AD87A11">
              <w:rPr>
                <w:rFonts w:eastAsiaTheme="minorEastAsia" w:cstheme="minorBidi"/>
                <w:b/>
                <w:bCs/>
                <w:lang w:val="es"/>
              </w:rPr>
              <w:t>ES-8-1</w:t>
            </w:r>
            <w:r w:rsidRPr="3AD87A11">
              <w:rPr>
                <w:rFonts w:eastAsiaTheme="minorEastAsia" w:cstheme="minorBidi"/>
                <w:lang w:val="es"/>
              </w:rPr>
              <w:t xml:space="preserve">  </w:t>
            </w:r>
          </w:p>
        </w:tc>
        <w:tc>
          <w:tcPr>
            <w:tcW w:w="7590" w:type="dxa"/>
            <w:gridSpan w:val="3"/>
          </w:tcPr>
          <w:p w14:paraId="14FA45FE" w14:textId="3CCDF87C" w:rsidR="3AD87A11" w:rsidRDefault="3AD87A11" w:rsidP="3AD87A11">
            <w:pPr>
              <w:rPr>
                <w:rFonts w:eastAsiaTheme="minorEastAsia" w:cstheme="minorBidi"/>
                <w:lang w:val="es"/>
              </w:rPr>
            </w:pPr>
            <w:r w:rsidRPr="3AD87A11">
              <w:rPr>
                <w:rFonts w:eastAsiaTheme="minorEastAsia" w:cstheme="minorBidi"/>
                <w:b/>
                <w:bCs/>
                <w:lang w:val="es"/>
              </w:rPr>
              <w:t xml:space="preserve">DESCRIPCIÓN: </w:t>
            </w:r>
            <w:r w:rsidRPr="3AD87A11">
              <w:rPr>
                <w:rFonts w:eastAsiaTheme="minorEastAsia" w:cstheme="minorBidi"/>
                <w:lang w:val="es"/>
              </w:rPr>
              <w:t>La información referente a la actividad no se alteró con éxito por parte del administrador porque los datos no son correctos.</w:t>
            </w:r>
          </w:p>
          <w:p w14:paraId="76B8758B" w14:textId="22428113" w:rsidR="3AD87A11" w:rsidRDefault="3AD87A11" w:rsidP="3AD87A11">
            <w:pPr>
              <w:rPr>
                <w:rFonts w:eastAsiaTheme="minorEastAsia" w:cstheme="minorBidi"/>
                <w:i/>
                <w:iCs/>
                <w:lang w:val="es"/>
              </w:rPr>
            </w:pPr>
            <w:r w:rsidRPr="3AD87A11">
              <w:rPr>
                <w:rFonts w:eastAsiaTheme="minorEastAsia" w:cstheme="minorBidi"/>
                <w:b/>
                <w:bCs/>
                <w:lang w:val="es"/>
              </w:rPr>
              <w:t>SUPOSICIONES/ASUNCIONES</w:t>
            </w:r>
            <w:r w:rsidRPr="3AD87A11">
              <w:rPr>
                <w:rFonts w:eastAsiaTheme="minorEastAsia" w:cstheme="minorBidi"/>
                <w:i/>
                <w:iCs/>
                <w:lang w:val="es"/>
              </w:rPr>
              <w:t xml:space="preserve">: </w:t>
            </w:r>
          </w:p>
          <w:p w14:paraId="4BC57C29" w14:textId="0FA19A23" w:rsidR="3AD87A11" w:rsidRDefault="3AD87A11">
            <w:pPr>
              <w:pStyle w:val="Prrafodelista"/>
              <w:numPr>
                <w:ilvl w:val="0"/>
                <w:numId w:val="66"/>
              </w:numPr>
              <w:rPr>
                <w:rFonts w:eastAsiaTheme="minorEastAsia" w:cstheme="minorBidi"/>
                <w:lang w:val="es"/>
              </w:rPr>
            </w:pPr>
            <w:r w:rsidRPr="3AD87A11">
              <w:rPr>
                <w:rFonts w:eastAsiaTheme="minorEastAsia" w:cstheme="minorBidi"/>
                <w:lang w:val="es"/>
              </w:rPr>
              <w:t>No se podrá modificar información si el administrador ingresa mal el nombre de la actividad que desea modificar o si la actividad que ingreso no existe.</w:t>
            </w:r>
          </w:p>
          <w:p w14:paraId="48797576" w14:textId="41C4B187" w:rsidR="3AD87A11" w:rsidRDefault="3AD87A11">
            <w:pPr>
              <w:pStyle w:val="Prrafodelista"/>
              <w:numPr>
                <w:ilvl w:val="0"/>
                <w:numId w:val="66"/>
              </w:numPr>
              <w:rPr>
                <w:rFonts w:eastAsiaTheme="minorEastAsia" w:cstheme="minorBidi"/>
                <w:lang w:val="es"/>
              </w:rPr>
            </w:pPr>
            <w:r w:rsidRPr="3AD87A11">
              <w:rPr>
                <w:rFonts w:eastAsiaTheme="minorEastAsia" w:cstheme="minorBidi"/>
                <w:lang w:val="es"/>
              </w:rPr>
              <w:t xml:space="preserve"> </w:t>
            </w:r>
            <w:r w:rsidR="00A47273" w:rsidRPr="3AD87A11">
              <w:rPr>
                <w:rFonts w:eastAsiaTheme="minorEastAsia" w:cstheme="minorBidi"/>
                <w:lang w:val="es"/>
              </w:rPr>
              <w:t>Las actividades</w:t>
            </w:r>
            <w:r w:rsidRPr="3AD87A11">
              <w:rPr>
                <w:rFonts w:eastAsiaTheme="minorEastAsia" w:cstheme="minorBidi"/>
                <w:lang w:val="es"/>
              </w:rPr>
              <w:t xml:space="preserve"> no podrán ser modificadas si los datos ingresados son erróneos o no son validados por el sistema.</w:t>
            </w:r>
          </w:p>
          <w:p w14:paraId="50D84A3F" w14:textId="22428113" w:rsidR="3AD87A11" w:rsidRDefault="3AD87A11" w:rsidP="3AD87A11">
            <w:pPr>
              <w:rPr>
                <w:rFonts w:eastAsiaTheme="minorEastAsia" w:cstheme="minorBidi"/>
                <w:i/>
                <w:iCs/>
                <w:lang w:val="es"/>
              </w:rPr>
            </w:pPr>
            <w:r w:rsidRPr="3AD87A11">
              <w:rPr>
                <w:rFonts w:eastAsiaTheme="minorEastAsia" w:cstheme="minorBidi"/>
                <w:b/>
                <w:bCs/>
                <w:lang w:val="es"/>
              </w:rPr>
              <w:t>RESULTADOS:</w:t>
            </w:r>
            <w:r w:rsidRPr="3AD87A11">
              <w:rPr>
                <w:rFonts w:eastAsiaTheme="minorEastAsia" w:cstheme="minorBidi"/>
                <w:i/>
                <w:iCs/>
                <w:lang w:val="es"/>
              </w:rPr>
              <w:t xml:space="preserve"> </w:t>
            </w:r>
          </w:p>
          <w:p w14:paraId="75112413" w14:textId="172AEC53" w:rsidR="3AD87A11" w:rsidRDefault="3AD87A11">
            <w:pPr>
              <w:pStyle w:val="Prrafodelista"/>
              <w:numPr>
                <w:ilvl w:val="0"/>
                <w:numId w:val="66"/>
              </w:numPr>
              <w:rPr>
                <w:rFonts w:eastAsiaTheme="minorEastAsia" w:cstheme="minorBidi"/>
                <w:lang w:val="es"/>
              </w:rPr>
            </w:pPr>
            <w:r w:rsidRPr="3AD87A11">
              <w:rPr>
                <w:rFonts w:eastAsiaTheme="minorEastAsia" w:cstheme="minorBidi"/>
                <w:lang w:val="es"/>
              </w:rPr>
              <w:t>La nueva información no se logra guardar de manera exitosa.</w:t>
            </w:r>
          </w:p>
        </w:tc>
      </w:tr>
      <w:tr w:rsidR="3AD87A11" w14:paraId="6D3AE880" w14:textId="77777777" w:rsidTr="3AD87A11">
        <w:trPr>
          <w:trHeight w:val="690"/>
        </w:trPr>
        <w:tc>
          <w:tcPr>
            <w:tcW w:w="1320" w:type="dxa"/>
          </w:tcPr>
          <w:p w14:paraId="171D6DD9" w14:textId="5C07F748" w:rsidR="3AD87A11" w:rsidRDefault="3AD87A11" w:rsidP="3AD87A11">
            <w:pPr>
              <w:rPr>
                <w:rFonts w:eastAsiaTheme="minorEastAsia" w:cstheme="minorBidi"/>
                <w:lang w:val="es"/>
              </w:rPr>
            </w:pPr>
            <w:r w:rsidRPr="3AD87A11">
              <w:rPr>
                <w:rFonts w:eastAsiaTheme="minorEastAsia" w:cstheme="minorBidi"/>
                <w:b/>
                <w:bCs/>
                <w:lang w:val="es"/>
              </w:rPr>
              <w:t>ES-8-1</w:t>
            </w:r>
            <w:r w:rsidRPr="3AD87A11">
              <w:rPr>
                <w:rFonts w:eastAsiaTheme="minorEastAsia" w:cstheme="minorBidi"/>
                <w:lang w:val="es"/>
              </w:rPr>
              <w:t xml:space="preserve">  </w:t>
            </w:r>
          </w:p>
        </w:tc>
        <w:tc>
          <w:tcPr>
            <w:tcW w:w="7590" w:type="dxa"/>
            <w:gridSpan w:val="3"/>
          </w:tcPr>
          <w:p w14:paraId="4C658C95" w14:textId="46B555A2" w:rsidR="3AD87A11" w:rsidRDefault="3AD87A11" w:rsidP="3AD87A11">
            <w:pPr>
              <w:rPr>
                <w:rFonts w:eastAsiaTheme="minorEastAsia" w:cstheme="minorBidi"/>
                <w:lang w:val="es"/>
              </w:rPr>
            </w:pPr>
            <w:r w:rsidRPr="3AD87A11">
              <w:rPr>
                <w:rFonts w:eastAsiaTheme="minorEastAsia" w:cstheme="minorBidi"/>
                <w:b/>
                <w:bCs/>
                <w:lang w:val="es"/>
              </w:rPr>
              <w:t xml:space="preserve">DESCRIPCIÓN: </w:t>
            </w:r>
            <w:r w:rsidRPr="3AD87A11">
              <w:rPr>
                <w:rFonts w:eastAsiaTheme="minorEastAsia" w:cstheme="minorBidi"/>
                <w:lang w:val="es"/>
              </w:rPr>
              <w:t>La información referente a la actividad no se alteró con éxito por parte del administrador porque existe un error en la base de datos.</w:t>
            </w:r>
          </w:p>
          <w:p w14:paraId="19D61D67" w14:textId="4493D1B3" w:rsidR="3AD87A11" w:rsidRDefault="3AD87A11" w:rsidP="3AD87A11">
            <w:pPr>
              <w:rPr>
                <w:rFonts w:eastAsiaTheme="minorEastAsia" w:cstheme="minorBidi"/>
                <w:i/>
                <w:iCs/>
                <w:lang w:val="es"/>
              </w:rPr>
            </w:pPr>
            <w:r w:rsidRPr="3AD87A11">
              <w:rPr>
                <w:rFonts w:eastAsiaTheme="minorEastAsia" w:cstheme="minorBidi"/>
                <w:b/>
                <w:bCs/>
                <w:lang w:val="es"/>
              </w:rPr>
              <w:t>SUPOSICIONES/ASUNCIONES</w:t>
            </w:r>
            <w:r w:rsidRPr="3AD87A11">
              <w:rPr>
                <w:rFonts w:eastAsiaTheme="minorEastAsia" w:cstheme="minorBidi"/>
                <w:i/>
                <w:iCs/>
                <w:lang w:val="es"/>
              </w:rPr>
              <w:t xml:space="preserve">: </w:t>
            </w:r>
          </w:p>
          <w:p w14:paraId="77488167" w14:textId="4874EAB4" w:rsidR="3AD87A11" w:rsidRDefault="3AD87A11">
            <w:pPr>
              <w:pStyle w:val="Prrafodelista"/>
              <w:numPr>
                <w:ilvl w:val="0"/>
                <w:numId w:val="66"/>
              </w:numPr>
              <w:rPr>
                <w:rFonts w:eastAsiaTheme="minorEastAsia" w:cstheme="minorBidi"/>
                <w:lang w:val="es"/>
              </w:rPr>
            </w:pPr>
            <w:r w:rsidRPr="3AD87A11">
              <w:rPr>
                <w:rFonts w:eastAsiaTheme="minorEastAsia" w:cstheme="minorBidi"/>
                <w:lang w:val="es"/>
              </w:rPr>
              <w:t xml:space="preserve">Los cambios o las alteraciones constantes pueden causar ciertos errores en el sistema y por lo tanto esto también afecta al momento de guardar en la base de datos, los nuevos datos ingresados podrían no ser guardados de manera </w:t>
            </w:r>
            <w:r w:rsidR="00A47273" w:rsidRPr="3AD87A11">
              <w:rPr>
                <w:rFonts w:eastAsiaTheme="minorEastAsia" w:cstheme="minorBidi"/>
                <w:lang w:val="es"/>
              </w:rPr>
              <w:t>correcta.</w:t>
            </w:r>
          </w:p>
          <w:p w14:paraId="24202CCC" w14:textId="7C7B1914" w:rsidR="3AD87A11" w:rsidRDefault="3AD87A11">
            <w:pPr>
              <w:pStyle w:val="Prrafodelista"/>
              <w:numPr>
                <w:ilvl w:val="0"/>
                <w:numId w:val="66"/>
              </w:numPr>
              <w:rPr>
                <w:rFonts w:eastAsiaTheme="minorEastAsia" w:cstheme="minorBidi"/>
                <w:lang w:val="es"/>
              </w:rPr>
            </w:pPr>
            <w:r w:rsidRPr="3AD87A11">
              <w:rPr>
                <w:rFonts w:eastAsiaTheme="minorEastAsia" w:cstheme="minorBidi"/>
                <w:lang w:val="es"/>
              </w:rPr>
              <w:t xml:space="preserve"> La base de datos está saturada y necesita más espacio o borrar información que ya no sea de utilidad.</w:t>
            </w:r>
          </w:p>
          <w:p w14:paraId="79881CB1" w14:textId="09772471" w:rsidR="3AD87A11" w:rsidRDefault="3AD87A11" w:rsidP="3AD87A11">
            <w:pPr>
              <w:rPr>
                <w:rFonts w:eastAsiaTheme="minorEastAsia" w:cstheme="minorBidi"/>
                <w:i/>
                <w:iCs/>
                <w:lang w:val="es"/>
              </w:rPr>
            </w:pPr>
            <w:r w:rsidRPr="3AD87A11">
              <w:rPr>
                <w:rFonts w:eastAsiaTheme="minorEastAsia" w:cstheme="minorBidi"/>
                <w:b/>
                <w:bCs/>
                <w:lang w:val="es"/>
              </w:rPr>
              <w:t>RESULTADOS:</w:t>
            </w:r>
            <w:r w:rsidRPr="3AD87A11">
              <w:rPr>
                <w:rFonts w:eastAsiaTheme="minorEastAsia" w:cstheme="minorBidi"/>
                <w:i/>
                <w:iCs/>
                <w:lang w:val="es"/>
              </w:rPr>
              <w:t xml:space="preserve"> </w:t>
            </w:r>
          </w:p>
          <w:p w14:paraId="39613FD2" w14:textId="06C6F029" w:rsidR="3AD87A11" w:rsidRDefault="3AD87A11">
            <w:pPr>
              <w:pStyle w:val="Prrafodelista"/>
              <w:numPr>
                <w:ilvl w:val="0"/>
                <w:numId w:val="66"/>
              </w:numPr>
              <w:rPr>
                <w:rFonts w:eastAsiaTheme="minorEastAsia" w:cstheme="minorBidi"/>
                <w:lang w:val="es"/>
              </w:rPr>
            </w:pPr>
            <w:r w:rsidRPr="3AD87A11">
              <w:rPr>
                <w:rFonts w:eastAsiaTheme="minorEastAsia" w:cstheme="minorBidi"/>
                <w:lang w:val="es"/>
              </w:rPr>
              <w:t>La nueva información no se guardará de manera exitosa en la base de datos.</w:t>
            </w:r>
          </w:p>
        </w:tc>
      </w:tr>
      <w:tr w:rsidR="1E534AB8" w14:paraId="3ACB1269" w14:textId="77777777" w:rsidTr="3AD87A11">
        <w:trPr>
          <w:trHeight w:val="630"/>
        </w:trPr>
        <w:tc>
          <w:tcPr>
            <w:tcW w:w="8910" w:type="dxa"/>
            <w:gridSpan w:val="4"/>
          </w:tcPr>
          <w:p w14:paraId="6E56BB05" w14:textId="36993395" w:rsidR="1E534AB8" w:rsidRDefault="1E534AB8" w:rsidP="1E534AB8">
            <w:pPr>
              <w:rPr>
                <w:rFonts w:eastAsiaTheme="minorEastAsia" w:cstheme="minorBidi"/>
                <w:lang w:val="es"/>
              </w:rPr>
            </w:pPr>
            <w:r w:rsidRPr="1E534AB8">
              <w:rPr>
                <w:rFonts w:eastAsiaTheme="minorEastAsia" w:cstheme="minorBidi"/>
                <w:b/>
                <w:bCs/>
                <w:lang w:val="es"/>
              </w:rPr>
              <w:t>REQUERIMIENTOS ESPECIALES - REGLAS DEL NEGOCIO Y DEL SISTEMA:</w:t>
            </w:r>
            <w:r w:rsidRPr="1E534AB8">
              <w:rPr>
                <w:rFonts w:eastAsiaTheme="minorEastAsia" w:cstheme="minorBidi"/>
                <w:lang w:val="es"/>
              </w:rPr>
              <w:t xml:space="preserve"> </w:t>
            </w:r>
          </w:p>
          <w:p w14:paraId="7607D39E" w14:textId="6C16EC51" w:rsidR="1E534AB8" w:rsidRDefault="1E534AB8" w:rsidP="1E534AB8">
            <w:pPr>
              <w:rPr>
                <w:rFonts w:eastAsiaTheme="minorEastAsia" w:cstheme="minorBidi"/>
                <w:lang w:val="es"/>
              </w:rPr>
            </w:pPr>
            <w:r w:rsidRPr="1E534AB8">
              <w:rPr>
                <w:rFonts w:eastAsiaTheme="minorEastAsia" w:cstheme="minorBidi"/>
                <w:lang w:val="es"/>
              </w:rPr>
              <w:t>No aplica.</w:t>
            </w:r>
          </w:p>
        </w:tc>
      </w:tr>
      <w:tr w:rsidR="1E534AB8" w14:paraId="5DD0915D" w14:textId="77777777" w:rsidTr="3AD87A11">
        <w:trPr>
          <w:trHeight w:val="645"/>
        </w:trPr>
        <w:tc>
          <w:tcPr>
            <w:tcW w:w="8910" w:type="dxa"/>
            <w:gridSpan w:val="4"/>
          </w:tcPr>
          <w:p w14:paraId="08DDE228" w14:textId="7CB4DCDA" w:rsidR="1E534AB8" w:rsidRDefault="1E534AB8" w:rsidP="1E534AB8">
            <w:pPr>
              <w:rPr>
                <w:rFonts w:eastAsiaTheme="minorEastAsia" w:cstheme="minorBidi"/>
                <w:lang w:val="es"/>
              </w:rPr>
            </w:pPr>
            <w:r w:rsidRPr="1E534AB8">
              <w:rPr>
                <w:rFonts w:eastAsiaTheme="minorEastAsia" w:cstheme="minorBidi"/>
                <w:b/>
                <w:bCs/>
                <w:lang w:val="es"/>
              </w:rPr>
              <w:t>RIESGOS:</w:t>
            </w:r>
            <w:r w:rsidRPr="1E534AB8">
              <w:rPr>
                <w:rFonts w:eastAsiaTheme="minorEastAsia" w:cstheme="minorBidi"/>
                <w:lang w:val="es"/>
              </w:rPr>
              <w:t xml:space="preserve"> </w:t>
            </w:r>
          </w:p>
          <w:p w14:paraId="5438E76B" w14:textId="51B575D4" w:rsidR="1E534AB8" w:rsidRDefault="1E534AB8" w:rsidP="1E534AB8">
            <w:pPr>
              <w:rPr>
                <w:rFonts w:eastAsiaTheme="minorEastAsia" w:cstheme="minorBidi"/>
                <w:lang w:val="es"/>
              </w:rPr>
            </w:pPr>
            <w:r w:rsidRPr="1E534AB8">
              <w:rPr>
                <w:rFonts w:eastAsiaTheme="minorEastAsia" w:cstheme="minorBidi"/>
                <w:lang w:val="es"/>
              </w:rPr>
              <w:t>No aplica.</w:t>
            </w:r>
          </w:p>
        </w:tc>
      </w:tr>
      <w:tr w:rsidR="1E534AB8" w14:paraId="5EEAC774" w14:textId="77777777" w:rsidTr="3AD87A11">
        <w:trPr>
          <w:trHeight w:val="600"/>
        </w:trPr>
        <w:tc>
          <w:tcPr>
            <w:tcW w:w="8910" w:type="dxa"/>
            <w:gridSpan w:val="4"/>
          </w:tcPr>
          <w:p w14:paraId="2230E6EB" w14:textId="51556241" w:rsidR="1E534AB8" w:rsidRDefault="1E534AB8" w:rsidP="1E534AB8">
            <w:pPr>
              <w:rPr>
                <w:rFonts w:eastAsiaTheme="minorEastAsia" w:cstheme="minorBidi"/>
                <w:lang w:val="es"/>
              </w:rPr>
            </w:pPr>
            <w:r w:rsidRPr="1E534AB8">
              <w:rPr>
                <w:rFonts w:eastAsiaTheme="minorEastAsia" w:cstheme="minorBidi"/>
                <w:b/>
                <w:bCs/>
                <w:lang w:val="es"/>
              </w:rPr>
              <w:t>PROTOTIPO EXPLORATORIO</w:t>
            </w:r>
            <w:r w:rsidRPr="1E534AB8">
              <w:rPr>
                <w:rFonts w:eastAsiaTheme="minorEastAsia" w:cstheme="minorBidi"/>
                <w:lang w:val="es"/>
              </w:rPr>
              <w:t xml:space="preserve"> </w:t>
            </w:r>
          </w:p>
          <w:p w14:paraId="43B9FCE7" w14:textId="338DD1FA" w:rsidR="1E534AB8" w:rsidRDefault="1E534AB8" w:rsidP="1E534AB8">
            <w:pPr>
              <w:jc w:val="both"/>
              <w:rPr>
                <w:rFonts w:eastAsiaTheme="minorEastAsia" w:cstheme="minorBidi"/>
                <w:lang w:val="es"/>
              </w:rPr>
            </w:pPr>
            <w:r w:rsidRPr="1E534AB8">
              <w:rPr>
                <w:rFonts w:eastAsiaTheme="minorEastAsia" w:cstheme="minorBidi"/>
                <w:lang w:val="es"/>
              </w:rPr>
              <w:t>No aplica.</w:t>
            </w:r>
          </w:p>
        </w:tc>
      </w:tr>
    </w:tbl>
    <w:p w14:paraId="0B1A5C02" w14:textId="25D72D72" w:rsidR="1E534AB8" w:rsidRDefault="1E534AB8" w:rsidP="1E534AB8"/>
    <w:p w14:paraId="68F05C86" w14:textId="18968CAC" w:rsidR="1E534AB8" w:rsidRDefault="1E534AB8" w:rsidP="1E534AB8"/>
    <w:tbl>
      <w:tblPr>
        <w:tblW w:w="0" w:type="auto"/>
        <w:tblInd w:w="390" w:type="dxa"/>
        <w:tblLayout w:type="fixed"/>
        <w:tblLook w:val="04A0" w:firstRow="1" w:lastRow="0" w:firstColumn="1" w:lastColumn="0" w:noHBand="0" w:noVBand="1"/>
      </w:tblPr>
      <w:tblGrid>
        <w:gridCol w:w="1320"/>
        <w:gridCol w:w="2820"/>
        <w:gridCol w:w="1200"/>
        <w:gridCol w:w="3615"/>
      </w:tblGrid>
      <w:tr w:rsidR="1E534AB8" w14:paraId="5FFF37D0" w14:textId="77777777" w:rsidTr="07E3C051">
        <w:tc>
          <w:tcPr>
            <w:tcW w:w="4140"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15FC0B1F" w14:textId="43AEF522" w:rsidR="1E534AB8" w:rsidRDefault="1E534AB8" w:rsidP="1E534AB8">
            <w:pPr>
              <w:rPr>
                <w:rFonts w:eastAsiaTheme="minorEastAsia" w:cstheme="minorBidi"/>
                <w:color w:val="000000" w:themeColor="text1"/>
                <w:lang w:val="es"/>
              </w:rPr>
            </w:pPr>
            <w:r w:rsidRPr="1E534AB8">
              <w:rPr>
                <w:rFonts w:eastAsiaTheme="minorEastAsia" w:cstheme="minorBidi"/>
                <w:b/>
                <w:bCs/>
                <w:color w:val="000000" w:themeColor="text1"/>
                <w:lang w:val="es"/>
              </w:rPr>
              <w:t>IDENTIFICADOR CASO DE USO:</w:t>
            </w:r>
            <w:r w:rsidRPr="1E534AB8">
              <w:rPr>
                <w:rFonts w:eastAsiaTheme="minorEastAsia" w:cstheme="minorBidi"/>
                <w:color w:val="000000" w:themeColor="text1"/>
                <w:lang w:val="es"/>
              </w:rPr>
              <w:t xml:space="preserve"> </w:t>
            </w:r>
          </w:p>
          <w:p w14:paraId="4D892347" w14:textId="714F090A" w:rsidR="1E534AB8" w:rsidRDefault="1E534AB8" w:rsidP="1E534AB8">
            <w:pPr>
              <w:rPr>
                <w:rFonts w:eastAsiaTheme="minorEastAsia" w:cstheme="minorBidi"/>
                <w:b/>
                <w:bCs/>
                <w:color w:val="000000" w:themeColor="text1"/>
                <w:lang w:val="es"/>
              </w:rPr>
            </w:pPr>
            <w:r w:rsidRPr="1E534AB8">
              <w:rPr>
                <w:rFonts w:eastAsiaTheme="minorEastAsia" w:cstheme="minorBidi"/>
                <w:b/>
                <w:bCs/>
                <w:color w:val="000000" w:themeColor="text1"/>
                <w:lang w:val="es"/>
              </w:rPr>
              <w:t>CU-</w:t>
            </w:r>
            <w:r w:rsidRPr="1E534AB8">
              <w:rPr>
                <w:rFonts w:eastAsiaTheme="minorEastAsia" w:cstheme="minorBidi"/>
                <w:b/>
                <w:bCs/>
                <w:color w:val="000000" w:themeColor="text1"/>
                <w:sz w:val="22"/>
                <w:szCs w:val="22"/>
                <w:lang w:val="es"/>
              </w:rPr>
              <w:t xml:space="preserve"> </w:t>
            </w:r>
            <w:r w:rsidRPr="1E534AB8">
              <w:rPr>
                <w:rFonts w:eastAsiaTheme="minorEastAsia" w:cstheme="minorBidi"/>
                <w:b/>
                <w:bCs/>
                <w:color w:val="000000" w:themeColor="text1"/>
                <w:lang w:val="es"/>
              </w:rPr>
              <w:t>9</w:t>
            </w:r>
          </w:p>
        </w:tc>
        <w:tc>
          <w:tcPr>
            <w:tcW w:w="4815" w:type="dxa"/>
            <w:gridSpan w:val="2"/>
            <w:tcBorders>
              <w:top w:val="single" w:sz="8" w:space="0" w:color="auto"/>
              <w:left w:val="nil"/>
              <w:bottom w:val="single" w:sz="8" w:space="0" w:color="auto"/>
              <w:right w:val="single" w:sz="8" w:space="0" w:color="auto"/>
            </w:tcBorders>
            <w:shd w:val="clear" w:color="auto" w:fill="D9D9D9" w:themeFill="background1" w:themeFillShade="D9"/>
          </w:tcPr>
          <w:p w14:paraId="58F537A7" w14:textId="6C173B90" w:rsidR="1E534AB8" w:rsidRDefault="1E534AB8" w:rsidP="1E534AB8">
            <w:pPr>
              <w:rPr>
                <w:rFonts w:eastAsiaTheme="minorEastAsia" w:cstheme="minorBidi"/>
                <w:color w:val="000000" w:themeColor="text1"/>
                <w:lang w:val="es"/>
              </w:rPr>
            </w:pPr>
            <w:r w:rsidRPr="1E534AB8">
              <w:rPr>
                <w:rFonts w:eastAsiaTheme="minorEastAsia" w:cstheme="minorBidi"/>
                <w:b/>
                <w:bCs/>
                <w:color w:val="000000" w:themeColor="text1"/>
                <w:lang w:val="es"/>
              </w:rPr>
              <w:t>NOMBRE:</w:t>
            </w:r>
            <w:r w:rsidRPr="1E534AB8">
              <w:rPr>
                <w:rFonts w:eastAsiaTheme="minorEastAsia" w:cstheme="minorBidi"/>
                <w:color w:val="000000" w:themeColor="text1"/>
                <w:lang w:val="es"/>
              </w:rPr>
              <w:t xml:space="preserve"> </w:t>
            </w:r>
          </w:p>
          <w:p w14:paraId="367C45A9" w14:textId="0BCD4DEC" w:rsidR="1E534AB8" w:rsidRDefault="1E534AB8" w:rsidP="1E534AB8">
            <w:pPr>
              <w:jc w:val="center"/>
              <w:rPr>
                <w:rFonts w:eastAsiaTheme="minorEastAsia" w:cstheme="minorBidi"/>
                <w:color w:val="000000" w:themeColor="text1"/>
                <w:lang w:val="es"/>
              </w:rPr>
            </w:pPr>
            <w:r w:rsidRPr="1E534AB8">
              <w:rPr>
                <w:rFonts w:eastAsiaTheme="minorEastAsia" w:cstheme="minorBidi"/>
                <w:color w:val="000000" w:themeColor="text1"/>
                <w:lang w:val="es"/>
              </w:rPr>
              <w:t xml:space="preserve">Eliminar actividad </w:t>
            </w:r>
          </w:p>
        </w:tc>
      </w:tr>
      <w:tr w:rsidR="1E534AB8" w14:paraId="42F2D017" w14:textId="77777777" w:rsidTr="07E3C051">
        <w:tc>
          <w:tcPr>
            <w:tcW w:w="5340" w:type="dxa"/>
            <w:gridSpan w:val="3"/>
            <w:tcBorders>
              <w:top w:val="single" w:sz="8" w:space="0" w:color="auto"/>
              <w:left w:val="single" w:sz="8" w:space="0" w:color="auto"/>
              <w:bottom w:val="single" w:sz="8" w:space="0" w:color="auto"/>
              <w:right w:val="single" w:sz="8" w:space="0" w:color="auto"/>
            </w:tcBorders>
          </w:tcPr>
          <w:p w14:paraId="027B75D5" w14:textId="39CA78F2" w:rsidR="1E534AB8" w:rsidRDefault="1E534AB8" w:rsidP="1E534AB8">
            <w:pPr>
              <w:rPr>
                <w:rFonts w:eastAsiaTheme="minorEastAsia" w:cstheme="minorBidi"/>
                <w:lang w:val="es"/>
              </w:rPr>
            </w:pPr>
            <w:r w:rsidRPr="1E534AB8">
              <w:rPr>
                <w:rFonts w:eastAsiaTheme="minorEastAsia" w:cstheme="minorBidi"/>
                <w:b/>
                <w:bCs/>
                <w:lang w:val="es"/>
              </w:rPr>
              <w:t>COMPLEJIDAD:</w:t>
            </w:r>
            <w:r w:rsidRPr="1E534AB8">
              <w:rPr>
                <w:rFonts w:eastAsiaTheme="minorEastAsia" w:cstheme="minorBidi"/>
                <w:lang w:val="es"/>
              </w:rPr>
              <w:t xml:space="preserve"> </w:t>
            </w:r>
          </w:p>
          <w:p w14:paraId="76DE807E" w14:textId="666D0089" w:rsidR="1E534AB8" w:rsidRDefault="1E534AB8" w:rsidP="1E534AB8">
            <w:pPr>
              <w:rPr>
                <w:rFonts w:eastAsiaTheme="minorEastAsia" w:cstheme="minorBidi"/>
                <w:lang w:val="es"/>
              </w:rPr>
            </w:pPr>
            <w:r w:rsidRPr="1E534AB8">
              <w:rPr>
                <w:rFonts w:eastAsiaTheme="minorEastAsia" w:cstheme="minorBidi"/>
                <w:lang w:val="es"/>
              </w:rPr>
              <w:t>Alta</w:t>
            </w:r>
          </w:p>
        </w:tc>
        <w:tc>
          <w:tcPr>
            <w:tcW w:w="3615" w:type="dxa"/>
            <w:tcBorders>
              <w:top w:val="nil"/>
              <w:left w:val="nil"/>
              <w:bottom w:val="single" w:sz="8" w:space="0" w:color="auto"/>
              <w:right w:val="single" w:sz="8" w:space="0" w:color="auto"/>
            </w:tcBorders>
          </w:tcPr>
          <w:p w14:paraId="373A9B61" w14:textId="13F3740B" w:rsidR="1E534AB8" w:rsidRDefault="1E534AB8" w:rsidP="1E534AB8">
            <w:pPr>
              <w:rPr>
                <w:rFonts w:eastAsiaTheme="minorEastAsia" w:cstheme="minorBidi"/>
                <w:lang w:val="es"/>
              </w:rPr>
            </w:pPr>
            <w:r w:rsidRPr="1E534AB8">
              <w:rPr>
                <w:rFonts w:eastAsiaTheme="minorEastAsia" w:cstheme="minorBidi"/>
                <w:b/>
                <w:bCs/>
                <w:lang w:val="es"/>
              </w:rPr>
              <w:t>PRIORIDAD:</w:t>
            </w:r>
            <w:r w:rsidRPr="1E534AB8">
              <w:rPr>
                <w:rFonts w:eastAsiaTheme="minorEastAsia" w:cstheme="minorBidi"/>
                <w:lang w:val="es"/>
              </w:rPr>
              <w:t xml:space="preserve"> </w:t>
            </w:r>
          </w:p>
          <w:p w14:paraId="452F9A99" w14:textId="7C7D8951" w:rsidR="1E534AB8" w:rsidRDefault="1E534AB8" w:rsidP="1E534AB8">
            <w:pPr>
              <w:rPr>
                <w:rFonts w:eastAsiaTheme="minorEastAsia" w:cstheme="minorBidi"/>
                <w:lang w:val="es"/>
              </w:rPr>
            </w:pPr>
            <w:r w:rsidRPr="1E534AB8">
              <w:rPr>
                <w:rFonts w:eastAsiaTheme="minorEastAsia" w:cstheme="minorBidi"/>
                <w:lang w:val="es"/>
              </w:rPr>
              <w:t>Baja</w:t>
            </w:r>
          </w:p>
        </w:tc>
      </w:tr>
      <w:tr w:rsidR="1E534AB8" w14:paraId="2C552B63" w14:textId="77777777" w:rsidTr="07E3C051">
        <w:trPr>
          <w:trHeight w:val="345"/>
        </w:trPr>
        <w:tc>
          <w:tcPr>
            <w:tcW w:w="8955" w:type="dxa"/>
            <w:gridSpan w:val="4"/>
            <w:tcBorders>
              <w:top w:val="single" w:sz="8" w:space="0" w:color="auto"/>
              <w:left w:val="single" w:sz="8" w:space="0" w:color="auto"/>
              <w:bottom w:val="single" w:sz="8" w:space="0" w:color="auto"/>
              <w:right w:val="single" w:sz="8" w:space="0" w:color="auto"/>
            </w:tcBorders>
          </w:tcPr>
          <w:p w14:paraId="2FC50DAC" w14:textId="3EBF45E0" w:rsidR="1E534AB8" w:rsidRDefault="1E534AB8" w:rsidP="1E534AB8">
            <w:pPr>
              <w:rPr>
                <w:rFonts w:eastAsiaTheme="minorEastAsia" w:cstheme="minorBidi"/>
                <w:lang w:val="es"/>
              </w:rPr>
            </w:pPr>
            <w:r w:rsidRPr="1E534AB8">
              <w:rPr>
                <w:rFonts w:eastAsiaTheme="minorEastAsia" w:cstheme="minorBidi"/>
                <w:b/>
                <w:bCs/>
                <w:lang w:val="es"/>
              </w:rPr>
              <w:t>REQUERIMIENTO FUNCIONAL ASOCIADO:</w:t>
            </w:r>
            <w:r w:rsidRPr="1E534AB8">
              <w:rPr>
                <w:rFonts w:eastAsiaTheme="minorEastAsia" w:cstheme="minorBidi"/>
                <w:lang w:val="es"/>
              </w:rPr>
              <w:t xml:space="preserve"> </w:t>
            </w:r>
          </w:p>
          <w:p w14:paraId="6EBCB320" w14:textId="0DDB457C" w:rsidR="1E534AB8" w:rsidRDefault="1E534AB8" w:rsidP="1E534AB8">
            <w:pPr>
              <w:jc w:val="both"/>
              <w:rPr>
                <w:rFonts w:eastAsiaTheme="minorEastAsia" w:cstheme="minorBidi"/>
                <w:lang w:val="es"/>
              </w:rPr>
            </w:pPr>
            <w:r w:rsidRPr="1E534AB8">
              <w:rPr>
                <w:rFonts w:eastAsiaTheme="minorEastAsia" w:cstheme="minorBidi"/>
                <w:lang w:val="es"/>
              </w:rPr>
              <w:t>RF-23</w:t>
            </w:r>
          </w:p>
        </w:tc>
      </w:tr>
      <w:tr w:rsidR="1E534AB8" w14:paraId="0BD150CB" w14:textId="77777777" w:rsidTr="07E3C051">
        <w:tc>
          <w:tcPr>
            <w:tcW w:w="8955" w:type="dxa"/>
            <w:gridSpan w:val="4"/>
            <w:tcBorders>
              <w:top w:val="single" w:sz="8" w:space="0" w:color="auto"/>
              <w:left w:val="single" w:sz="8" w:space="0" w:color="auto"/>
              <w:bottom w:val="single" w:sz="8" w:space="0" w:color="auto"/>
              <w:right w:val="single" w:sz="8" w:space="0" w:color="auto"/>
            </w:tcBorders>
          </w:tcPr>
          <w:p w14:paraId="65A233F5" w14:textId="2D2986F9" w:rsidR="1E534AB8" w:rsidRDefault="1E534AB8" w:rsidP="1E534AB8">
            <w:pPr>
              <w:rPr>
                <w:rFonts w:eastAsiaTheme="minorEastAsia" w:cstheme="minorBidi"/>
                <w:lang w:val="es"/>
              </w:rPr>
            </w:pPr>
            <w:r w:rsidRPr="1E534AB8">
              <w:rPr>
                <w:rFonts w:eastAsiaTheme="minorEastAsia" w:cstheme="minorBidi"/>
                <w:b/>
                <w:bCs/>
                <w:lang w:val="es"/>
              </w:rPr>
              <w:t>ACTORES:</w:t>
            </w:r>
            <w:r w:rsidRPr="1E534AB8">
              <w:rPr>
                <w:rFonts w:eastAsiaTheme="minorEastAsia" w:cstheme="minorBidi"/>
                <w:lang w:val="es"/>
              </w:rPr>
              <w:t xml:space="preserve"> </w:t>
            </w:r>
          </w:p>
          <w:p w14:paraId="161753C9" w14:textId="68585A86" w:rsidR="1E534AB8" w:rsidRDefault="00BE42BC" w:rsidP="1E534AB8">
            <w:pPr>
              <w:rPr>
                <w:rFonts w:eastAsiaTheme="minorEastAsia" w:cstheme="minorBidi"/>
                <w:lang w:val="es"/>
              </w:rPr>
            </w:pPr>
            <w:r w:rsidRPr="425D6325">
              <w:rPr>
                <w:rFonts w:ascii="Calibri" w:eastAsia="Calibri" w:hAnsi="Calibri" w:cs="Calibri"/>
                <w:color w:val="000000" w:themeColor="text1"/>
                <w:lang w:val="es-EC"/>
              </w:rPr>
              <w:t xml:space="preserve">Alcaide, </w:t>
            </w:r>
            <w:r>
              <w:rPr>
                <w:rFonts w:ascii="Calibri" w:eastAsia="Calibri" w:hAnsi="Calibri" w:cs="Calibri"/>
                <w:color w:val="000000" w:themeColor="text1"/>
                <w:lang w:val="es-EC"/>
              </w:rPr>
              <w:t>A</w:t>
            </w:r>
            <w:r w:rsidRPr="425D6325">
              <w:rPr>
                <w:rFonts w:ascii="Calibri" w:eastAsia="Calibri" w:hAnsi="Calibri" w:cs="Calibri"/>
                <w:color w:val="000000" w:themeColor="text1"/>
                <w:lang w:val="es-EC"/>
              </w:rPr>
              <w:t>dministrador.</w:t>
            </w:r>
          </w:p>
        </w:tc>
      </w:tr>
      <w:tr w:rsidR="1E534AB8" w14:paraId="66F24683" w14:textId="77777777" w:rsidTr="07E3C051">
        <w:tc>
          <w:tcPr>
            <w:tcW w:w="8955" w:type="dxa"/>
            <w:gridSpan w:val="4"/>
            <w:tcBorders>
              <w:top w:val="single" w:sz="8" w:space="0" w:color="auto"/>
              <w:left w:val="single" w:sz="8" w:space="0" w:color="auto"/>
              <w:bottom w:val="single" w:sz="8" w:space="0" w:color="auto"/>
              <w:right w:val="single" w:sz="8" w:space="0" w:color="auto"/>
            </w:tcBorders>
          </w:tcPr>
          <w:p w14:paraId="7E1424E1" w14:textId="5C84D366" w:rsidR="1E534AB8" w:rsidRDefault="1E534AB8" w:rsidP="1E534AB8">
            <w:pPr>
              <w:rPr>
                <w:rFonts w:eastAsiaTheme="minorEastAsia" w:cstheme="minorBidi"/>
                <w:lang w:val="es"/>
              </w:rPr>
            </w:pPr>
            <w:r w:rsidRPr="1E534AB8">
              <w:rPr>
                <w:rFonts w:eastAsiaTheme="minorEastAsia" w:cstheme="minorBidi"/>
                <w:b/>
                <w:bCs/>
                <w:lang w:val="es"/>
              </w:rPr>
              <w:t>CASOS DE USO ASOCIADOS:</w:t>
            </w:r>
            <w:r w:rsidRPr="1E534AB8">
              <w:rPr>
                <w:rFonts w:eastAsiaTheme="minorEastAsia" w:cstheme="minorBidi"/>
                <w:lang w:val="es"/>
              </w:rPr>
              <w:t xml:space="preserve"> </w:t>
            </w:r>
          </w:p>
          <w:p w14:paraId="4AAAF594" w14:textId="0A76C33D" w:rsidR="1E534AB8" w:rsidRDefault="1E534AB8" w:rsidP="1E534AB8">
            <w:pPr>
              <w:jc w:val="both"/>
              <w:rPr>
                <w:rFonts w:ascii="Calibri" w:eastAsia="Calibri" w:hAnsi="Calibri" w:cs="Calibri"/>
                <w:color w:val="000000" w:themeColor="text1"/>
              </w:rPr>
            </w:pPr>
            <w:r w:rsidRPr="1E534AB8">
              <w:rPr>
                <w:rFonts w:ascii="Calibri" w:eastAsia="Calibri" w:hAnsi="Calibri" w:cs="Calibri"/>
                <w:color w:val="000000" w:themeColor="text1"/>
              </w:rPr>
              <w:t>No aplica.</w:t>
            </w:r>
          </w:p>
        </w:tc>
      </w:tr>
      <w:tr w:rsidR="1E534AB8" w14:paraId="66B0CA17" w14:textId="77777777" w:rsidTr="07E3C051">
        <w:tc>
          <w:tcPr>
            <w:tcW w:w="8955" w:type="dxa"/>
            <w:gridSpan w:val="4"/>
            <w:tcBorders>
              <w:top w:val="single" w:sz="8" w:space="0" w:color="auto"/>
              <w:left w:val="single" w:sz="8" w:space="0" w:color="auto"/>
              <w:bottom w:val="single" w:sz="8" w:space="0" w:color="auto"/>
              <w:right w:val="single" w:sz="8" w:space="0" w:color="auto"/>
            </w:tcBorders>
          </w:tcPr>
          <w:p w14:paraId="3795CFE0" w14:textId="70A5F036" w:rsidR="1E534AB8" w:rsidRDefault="1E534AB8" w:rsidP="1E534AB8">
            <w:pPr>
              <w:rPr>
                <w:rFonts w:eastAsiaTheme="minorEastAsia" w:cstheme="minorBidi"/>
                <w:lang w:val="es"/>
              </w:rPr>
            </w:pPr>
            <w:r w:rsidRPr="1E534AB8">
              <w:rPr>
                <w:rFonts w:eastAsiaTheme="minorEastAsia" w:cstheme="minorBidi"/>
                <w:b/>
                <w:bCs/>
                <w:lang w:val="es"/>
              </w:rPr>
              <w:t>DESCRIPCIÓN:</w:t>
            </w:r>
            <w:r w:rsidRPr="1E534AB8">
              <w:rPr>
                <w:rFonts w:eastAsiaTheme="minorEastAsia" w:cstheme="minorBidi"/>
                <w:lang w:val="es"/>
              </w:rPr>
              <w:t xml:space="preserve"> </w:t>
            </w:r>
          </w:p>
          <w:p w14:paraId="34D59779" w14:textId="4119E641" w:rsidR="1E534AB8" w:rsidRDefault="1E534AB8" w:rsidP="1E534AB8">
            <w:pPr>
              <w:rPr>
                <w:rFonts w:eastAsiaTheme="minorEastAsia" w:cstheme="minorBidi"/>
                <w:lang w:val="es"/>
              </w:rPr>
            </w:pPr>
            <w:r w:rsidRPr="1E534AB8">
              <w:rPr>
                <w:rFonts w:eastAsiaTheme="minorEastAsia" w:cstheme="minorBidi"/>
                <w:lang w:val="es"/>
              </w:rPr>
              <w:t>El sistema permitirá el eliminar la actividad.</w:t>
            </w:r>
          </w:p>
        </w:tc>
      </w:tr>
      <w:tr w:rsidR="1E534AB8" w14:paraId="4D20FA9B" w14:textId="77777777" w:rsidTr="07E3C051">
        <w:tc>
          <w:tcPr>
            <w:tcW w:w="8955" w:type="dxa"/>
            <w:gridSpan w:val="4"/>
            <w:tcBorders>
              <w:top w:val="single" w:sz="8" w:space="0" w:color="auto"/>
              <w:left w:val="single" w:sz="8" w:space="0" w:color="auto"/>
              <w:bottom w:val="single" w:sz="8" w:space="0" w:color="auto"/>
              <w:right w:val="single" w:sz="8" w:space="0" w:color="auto"/>
            </w:tcBorders>
          </w:tcPr>
          <w:p w14:paraId="64BB9ED9" w14:textId="155B5039" w:rsidR="1E534AB8" w:rsidRDefault="1E534AB8" w:rsidP="1E534AB8">
            <w:pPr>
              <w:rPr>
                <w:rFonts w:eastAsiaTheme="minorEastAsia" w:cstheme="minorBidi"/>
                <w:lang w:val="es"/>
              </w:rPr>
            </w:pPr>
            <w:r w:rsidRPr="1E534AB8">
              <w:rPr>
                <w:rFonts w:eastAsiaTheme="minorEastAsia" w:cstheme="minorBidi"/>
                <w:b/>
                <w:bCs/>
                <w:lang w:val="es"/>
              </w:rPr>
              <w:t>NOTAS:</w:t>
            </w:r>
            <w:r w:rsidRPr="1E534AB8">
              <w:rPr>
                <w:rFonts w:eastAsiaTheme="minorEastAsia" w:cstheme="minorBidi"/>
                <w:lang w:val="es"/>
              </w:rPr>
              <w:t xml:space="preserve"> </w:t>
            </w:r>
          </w:p>
          <w:p w14:paraId="1B161AAD" w14:textId="455EE203" w:rsidR="1E534AB8" w:rsidRDefault="1E534AB8" w:rsidP="1E534AB8">
            <w:pPr>
              <w:rPr>
                <w:rFonts w:eastAsiaTheme="minorEastAsia" w:cstheme="minorBidi"/>
                <w:lang w:val="es"/>
              </w:rPr>
            </w:pPr>
            <w:r w:rsidRPr="1E534AB8">
              <w:rPr>
                <w:rFonts w:eastAsiaTheme="minorEastAsia" w:cstheme="minorBidi"/>
                <w:lang w:val="es"/>
              </w:rPr>
              <w:t>El sistema debe permitir la eliminación y actualización de registro después de borrar una actividad del sistema.</w:t>
            </w:r>
          </w:p>
        </w:tc>
      </w:tr>
      <w:tr w:rsidR="1E534AB8" w14:paraId="0E22934C" w14:textId="77777777" w:rsidTr="07E3C051">
        <w:tc>
          <w:tcPr>
            <w:tcW w:w="8955" w:type="dxa"/>
            <w:gridSpan w:val="4"/>
            <w:tcBorders>
              <w:top w:val="single" w:sz="8" w:space="0" w:color="auto"/>
              <w:left w:val="single" w:sz="8" w:space="0" w:color="auto"/>
              <w:bottom w:val="single" w:sz="8" w:space="0" w:color="auto"/>
              <w:right w:val="single" w:sz="8" w:space="0" w:color="auto"/>
            </w:tcBorders>
          </w:tcPr>
          <w:p w14:paraId="3766AE6F" w14:textId="72157578" w:rsidR="1E534AB8" w:rsidRDefault="1E534AB8" w:rsidP="1E534AB8">
            <w:pPr>
              <w:rPr>
                <w:rFonts w:eastAsiaTheme="minorEastAsia" w:cstheme="minorBidi"/>
                <w:b/>
                <w:bCs/>
                <w:lang w:val="es"/>
              </w:rPr>
            </w:pPr>
            <w:r w:rsidRPr="1E534AB8">
              <w:rPr>
                <w:rFonts w:eastAsiaTheme="minorEastAsia" w:cstheme="minorBidi"/>
                <w:b/>
                <w:bCs/>
                <w:lang w:val="es"/>
              </w:rPr>
              <w:t xml:space="preserve">CRITERIOS DE ACEPTACIÓN: </w:t>
            </w:r>
          </w:p>
          <w:p w14:paraId="608EF2FA" w14:textId="7C00D999" w:rsidR="1E534AB8" w:rsidRDefault="1E534AB8">
            <w:pPr>
              <w:pStyle w:val="Prrafodelista"/>
              <w:numPr>
                <w:ilvl w:val="0"/>
                <w:numId w:val="91"/>
              </w:numPr>
              <w:rPr>
                <w:rFonts w:eastAsiaTheme="minorEastAsia" w:cstheme="minorBidi"/>
                <w:lang w:val="es"/>
              </w:rPr>
            </w:pPr>
            <w:r w:rsidRPr="1E534AB8">
              <w:rPr>
                <w:rFonts w:eastAsiaTheme="minorEastAsia" w:cstheme="minorBidi"/>
                <w:lang w:val="es"/>
              </w:rPr>
              <w:t>Estar registrado en una actividad</w:t>
            </w:r>
          </w:p>
        </w:tc>
      </w:tr>
      <w:tr w:rsidR="1E534AB8" w14:paraId="2A8FCED3" w14:textId="77777777" w:rsidTr="07E3C051">
        <w:trPr>
          <w:trHeight w:val="345"/>
        </w:trPr>
        <w:tc>
          <w:tcPr>
            <w:tcW w:w="8955"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50028FA4" w14:textId="0E163E11" w:rsidR="1E534AB8" w:rsidRDefault="1E534AB8" w:rsidP="1E534AB8">
            <w:pPr>
              <w:rPr>
                <w:rFonts w:eastAsiaTheme="minorEastAsia" w:cstheme="minorBidi"/>
                <w:color w:val="000000" w:themeColor="text1"/>
                <w:lang w:val="es"/>
              </w:rPr>
            </w:pPr>
            <w:r w:rsidRPr="1E534AB8">
              <w:rPr>
                <w:rFonts w:eastAsiaTheme="minorEastAsia" w:cstheme="minorBidi"/>
                <w:b/>
                <w:bCs/>
                <w:color w:val="000000" w:themeColor="text1"/>
                <w:lang w:val="es"/>
              </w:rPr>
              <w:t xml:space="preserve">ESCENARIOS: </w:t>
            </w:r>
            <w:r w:rsidRPr="1E534AB8">
              <w:rPr>
                <w:rFonts w:eastAsiaTheme="minorEastAsia" w:cstheme="minorBidi"/>
                <w:color w:val="000000" w:themeColor="text1"/>
                <w:lang w:val="es"/>
              </w:rPr>
              <w:t xml:space="preserve"> </w:t>
            </w:r>
          </w:p>
        </w:tc>
      </w:tr>
      <w:tr w:rsidR="1E534AB8" w14:paraId="6A0AB79D" w14:textId="77777777" w:rsidTr="07E3C051">
        <w:trPr>
          <w:trHeight w:val="690"/>
        </w:trPr>
        <w:tc>
          <w:tcPr>
            <w:tcW w:w="1320" w:type="dxa"/>
            <w:tcBorders>
              <w:top w:val="single" w:sz="8" w:space="0" w:color="auto"/>
              <w:left w:val="single" w:sz="8" w:space="0" w:color="auto"/>
              <w:bottom w:val="single" w:sz="8" w:space="0" w:color="auto"/>
              <w:right w:val="single" w:sz="8" w:space="0" w:color="auto"/>
            </w:tcBorders>
          </w:tcPr>
          <w:p w14:paraId="64AF6F5D" w14:textId="56354B21" w:rsidR="1E534AB8" w:rsidRDefault="1E534AB8" w:rsidP="1E534AB8">
            <w:pPr>
              <w:rPr>
                <w:rFonts w:eastAsiaTheme="minorEastAsia" w:cstheme="minorBidi"/>
                <w:lang w:val="es"/>
              </w:rPr>
            </w:pPr>
            <w:r w:rsidRPr="1E534AB8">
              <w:rPr>
                <w:rFonts w:eastAsiaTheme="minorEastAsia" w:cstheme="minorBidi"/>
                <w:b/>
                <w:bCs/>
                <w:lang w:val="es"/>
              </w:rPr>
              <w:t>ES-9-1</w:t>
            </w:r>
          </w:p>
          <w:p w14:paraId="528A32ED" w14:textId="70AA041A" w:rsidR="1E534AB8" w:rsidRDefault="1E534AB8" w:rsidP="1E534AB8">
            <w:pPr>
              <w:rPr>
                <w:rFonts w:eastAsiaTheme="minorEastAsia" w:cstheme="minorBidi"/>
                <w:color w:val="0000FF"/>
                <w:lang w:val="es"/>
              </w:rPr>
            </w:pPr>
            <w:r w:rsidRPr="1E534AB8">
              <w:rPr>
                <w:rFonts w:eastAsiaTheme="minorEastAsia" w:cstheme="minorBidi"/>
                <w:color w:val="0000FF"/>
                <w:lang w:val="es"/>
              </w:rPr>
              <w:t xml:space="preserve"> </w:t>
            </w:r>
          </w:p>
        </w:tc>
        <w:tc>
          <w:tcPr>
            <w:tcW w:w="7635" w:type="dxa"/>
            <w:gridSpan w:val="3"/>
            <w:tcBorders>
              <w:top w:val="nil"/>
              <w:left w:val="single" w:sz="8" w:space="0" w:color="auto"/>
              <w:bottom w:val="single" w:sz="8" w:space="0" w:color="auto"/>
              <w:right w:val="single" w:sz="8" w:space="0" w:color="auto"/>
            </w:tcBorders>
          </w:tcPr>
          <w:p w14:paraId="6C810AF6" w14:textId="78EC4D85" w:rsidR="3AD87A11" w:rsidRDefault="3AD87A11" w:rsidP="3AD87A11">
            <w:pPr>
              <w:rPr>
                <w:rFonts w:ascii="Calibri" w:eastAsia="Calibri" w:hAnsi="Calibri" w:cs="Calibri"/>
                <w:color w:val="000000" w:themeColor="text1"/>
              </w:rPr>
            </w:pPr>
            <w:r w:rsidRPr="3AD87A11">
              <w:rPr>
                <w:rFonts w:eastAsiaTheme="minorEastAsia" w:cstheme="minorBidi"/>
                <w:b/>
                <w:bCs/>
                <w:lang w:val="es"/>
              </w:rPr>
              <w:t xml:space="preserve">DESCRIPCIÓN: </w:t>
            </w:r>
            <w:r w:rsidRPr="3AD87A11">
              <w:rPr>
                <w:rFonts w:eastAsiaTheme="minorEastAsia" w:cstheme="minorBidi"/>
                <w:lang w:val="es"/>
              </w:rPr>
              <w:t xml:space="preserve">Eliminación de la actividad, exitosa </w:t>
            </w:r>
            <w:r w:rsidRPr="3AD87A11">
              <w:rPr>
                <w:rFonts w:ascii="Calibri" w:eastAsia="Calibri" w:hAnsi="Calibri" w:cs="Calibri"/>
                <w:color w:val="000000" w:themeColor="text1"/>
              </w:rPr>
              <w:t>porque los datos son correctos.</w:t>
            </w:r>
          </w:p>
          <w:p w14:paraId="1D450A23" w14:textId="554B6B37" w:rsidR="1E534AB8" w:rsidRDefault="1E534AB8" w:rsidP="1E534AB8">
            <w:pPr>
              <w:rPr>
                <w:rFonts w:eastAsiaTheme="minorEastAsia" w:cstheme="minorBidi"/>
                <w:i/>
                <w:iCs/>
                <w:lang w:val="es"/>
              </w:rPr>
            </w:pPr>
            <w:r w:rsidRPr="1E534AB8">
              <w:rPr>
                <w:rFonts w:eastAsiaTheme="minorEastAsia" w:cstheme="minorBidi"/>
                <w:b/>
                <w:bCs/>
                <w:lang w:val="es"/>
              </w:rPr>
              <w:t>SUPOSICIONES/ASUNCIONES</w:t>
            </w:r>
            <w:r w:rsidRPr="1E534AB8">
              <w:rPr>
                <w:rFonts w:eastAsiaTheme="minorEastAsia" w:cstheme="minorBidi"/>
                <w:i/>
                <w:iCs/>
                <w:lang w:val="es"/>
              </w:rPr>
              <w:t xml:space="preserve">: </w:t>
            </w:r>
          </w:p>
          <w:p w14:paraId="356EEA08" w14:textId="30E16CE6" w:rsidR="1E534AB8" w:rsidRDefault="1E534AB8">
            <w:pPr>
              <w:pStyle w:val="Prrafodelista"/>
              <w:numPr>
                <w:ilvl w:val="0"/>
                <w:numId w:val="90"/>
              </w:numPr>
              <w:rPr>
                <w:rFonts w:eastAsiaTheme="minorEastAsia" w:cstheme="minorBidi"/>
                <w:lang w:val="es"/>
              </w:rPr>
            </w:pPr>
            <w:r w:rsidRPr="1E534AB8">
              <w:rPr>
                <w:rFonts w:eastAsiaTheme="minorEastAsia" w:cstheme="minorBidi"/>
                <w:lang w:val="es"/>
              </w:rPr>
              <w:t>El alcaide se autentica y accede al sistema.</w:t>
            </w:r>
          </w:p>
          <w:p w14:paraId="7CF3146E" w14:textId="34621803" w:rsidR="1E534AB8" w:rsidRDefault="1E534AB8">
            <w:pPr>
              <w:pStyle w:val="Prrafodelista"/>
              <w:numPr>
                <w:ilvl w:val="0"/>
                <w:numId w:val="90"/>
              </w:numPr>
              <w:rPr>
                <w:rFonts w:eastAsiaTheme="minorEastAsia" w:cstheme="minorBidi"/>
                <w:lang w:val="es"/>
              </w:rPr>
            </w:pPr>
            <w:r w:rsidRPr="1E534AB8">
              <w:rPr>
                <w:rFonts w:eastAsiaTheme="minorEastAsia" w:cstheme="minorBidi"/>
                <w:lang w:val="es"/>
              </w:rPr>
              <w:t>El alcaide aprueba la petición para eliminar la actividad</w:t>
            </w:r>
          </w:p>
          <w:p w14:paraId="6E56A109" w14:textId="4D1C1EC5" w:rsidR="1E534AB8" w:rsidRDefault="1E534AB8">
            <w:pPr>
              <w:pStyle w:val="Prrafodelista"/>
              <w:numPr>
                <w:ilvl w:val="0"/>
                <w:numId w:val="90"/>
              </w:numPr>
              <w:rPr>
                <w:rFonts w:eastAsiaTheme="minorEastAsia" w:cstheme="minorBidi"/>
                <w:lang w:val="es"/>
              </w:rPr>
            </w:pPr>
            <w:r w:rsidRPr="1E534AB8">
              <w:rPr>
                <w:rFonts w:eastAsiaTheme="minorEastAsia" w:cstheme="minorBidi"/>
                <w:lang w:val="es"/>
              </w:rPr>
              <w:t>El alcaide envía los datos actualizados al sistema</w:t>
            </w:r>
          </w:p>
          <w:p w14:paraId="5B7BC4DE" w14:textId="1D4E5A78" w:rsidR="1E534AB8" w:rsidRDefault="1E534AB8">
            <w:pPr>
              <w:pStyle w:val="Prrafodelista"/>
              <w:numPr>
                <w:ilvl w:val="0"/>
                <w:numId w:val="90"/>
              </w:numPr>
              <w:rPr>
                <w:rFonts w:eastAsiaTheme="minorEastAsia" w:cstheme="minorBidi"/>
                <w:lang w:val="es"/>
              </w:rPr>
            </w:pPr>
            <w:r w:rsidRPr="1E534AB8">
              <w:rPr>
                <w:rFonts w:eastAsiaTheme="minorEastAsia" w:cstheme="minorBidi"/>
                <w:lang w:val="es"/>
              </w:rPr>
              <w:t>El alcaide notifica la eliminación de la actividad</w:t>
            </w:r>
          </w:p>
          <w:p w14:paraId="501A26E9" w14:textId="5F6F0C1B" w:rsidR="1E534AB8" w:rsidRDefault="1E534AB8" w:rsidP="1E534AB8">
            <w:pPr>
              <w:rPr>
                <w:rFonts w:eastAsiaTheme="minorEastAsia" w:cstheme="minorBidi"/>
                <w:i/>
                <w:iCs/>
                <w:lang w:val="es"/>
              </w:rPr>
            </w:pPr>
            <w:r w:rsidRPr="1E534AB8">
              <w:rPr>
                <w:rFonts w:eastAsiaTheme="minorEastAsia" w:cstheme="minorBidi"/>
                <w:b/>
                <w:bCs/>
                <w:lang w:val="es"/>
              </w:rPr>
              <w:t>RESULTADOS:</w:t>
            </w:r>
            <w:r w:rsidRPr="1E534AB8">
              <w:rPr>
                <w:rFonts w:eastAsiaTheme="minorEastAsia" w:cstheme="minorBidi"/>
                <w:i/>
                <w:iCs/>
                <w:lang w:val="es"/>
              </w:rPr>
              <w:t xml:space="preserve"> </w:t>
            </w:r>
          </w:p>
          <w:p w14:paraId="72575778" w14:textId="6529A7CA" w:rsidR="1E534AB8" w:rsidRDefault="3AD87A11">
            <w:pPr>
              <w:pStyle w:val="Prrafodelista"/>
              <w:numPr>
                <w:ilvl w:val="0"/>
                <w:numId w:val="89"/>
              </w:numPr>
              <w:spacing w:line="254" w:lineRule="auto"/>
              <w:rPr>
                <w:rFonts w:eastAsiaTheme="minorEastAsia" w:cstheme="minorBidi"/>
                <w:lang w:val="es"/>
              </w:rPr>
            </w:pPr>
            <w:r w:rsidRPr="3AD87A11">
              <w:rPr>
                <w:rFonts w:eastAsiaTheme="minorEastAsia" w:cstheme="minorBidi"/>
                <w:lang w:val="es"/>
              </w:rPr>
              <w:t>El alcaide ha eliminado correctamente la actividad</w:t>
            </w:r>
          </w:p>
        </w:tc>
      </w:tr>
      <w:tr w:rsidR="1E534AB8" w14:paraId="11A674A3" w14:textId="77777777" w:rsidTr="07E3C051">
        <w:trPr>
          <w:trHeight w:val="1665"/>
        </w:trPr>
        <w:tc>
          <w:tcPr>
            <w:tcW w:w="1320" w:type="dxa"/>
            <w:tcBorders>
              <w:top w:val="single" w:sz="8" w:space="0" w:color="auto"/>
              <w:left w:val="single" w:sz="8" w:space="0" w:color="auto"/>
              <w:bottom w:val="single" w:sz="8" w:space="0" w:color="auto"/>
              <w:right w:val="single" w:sz="8" w:space="0" w:color="auto"/>
            </w:tcBorders>
          </w:tcPr>
          <w:p w14:paraId="7AE4E008" w14:textId="77D13406" w:rsidR="1E534AB8" w:rsidRDefault="1E534AB8" w:rsidP="1E534AB8">
            <w:pPr>
              <w:rPr>
                <w:rFonts w:eastAsiaTheme="minorEastAsia" w:cstheme="minorBidi"/>
                <w:b/>
                <w:bCs/>
                <w:lang w:val="es"/>
              </w:rPr>
            </w:pPr>
            <w:r w:rsidRPr="1E534AB8">
              <w:rPr>
                <w:rFonts w:eastAsiaTheme="minorEastAsia" w:cstheme="minorBidi"/>
                <w:b/>
                <w:bCs/>
                <w:lang w:val="es"/>
              </w:rPr>
              <w:t>ES-9-2</w:t>
            </w:r>
          </w:p>
          <w:p w14:paraId="25F646B3" w14:textId="1355B73E" w:rsidR="1E534AB8" w:rsidRDefault="1E534AB8" w:rsidP="1E534AB8">
            <w:pPr>
              <w:rPr>
                <w:rFonts w:eastAsiaTheme="minorEastAsia" w:cstheme="minorBidi"/>
                <w:color w:val="0000FF"/>
                <w:lang w:val="es"/>
              </w:rPr>
            </w:pPr>
            <w:r w:rsidRPr="1E534AB8">
              <w:rPr>
                <w:rFonts w:eastAsiaTheme="minorEastAsia" w:cstheme="minorBidi"/>
                <w:color w:val="0000FF"/>
                <w:lang w:val="es"/>
              </w:rPr>
              <w:t xml:space="preserve"> </w:t>
            </w:r>
          </w:p>
        </w:tc>
        <w:tc>
          <w:tcPr>
            <w:tcW w:w="7635" w:type="dxa"/>
            <w:gridSpan w:val="3"/>
            <w:tcBorders>
              <w:top w:val="single" w:sz="8" w:space="0" w:color="auto"/>
              <w:left w:val="single" w:sz="8" w:space="0" w:color="auto"/>
              <w:bottom w:val="single" w:sz="8" w:space="0" w:color="auto"/>
              <w:right w:val="single" w:sz="8" w:space="0" w:color="auto"/>
            </w:tcBorders>
          </w:tcPr>
          <w:p w14:paraId="6C029BB1" w14:textId="35098CCA" w:rsidR="1E534AB8" w:rsidRDefault="07E3C051" w:rsidP="07E3C051">
            <w:pPr>
              <w:rPr>
                <w:rFonts w:eastAsiaTheme="minorEastAsia" w:cstheme="minorBidi"/>
                <w:lang w:val="es"/>
              </w:rPr>
            </w:pPr>
            <w:r w:rsidRPr="07E3C051">
              <w:rPr>
                <w:rFonts w:eastAsiaTheme="minorEastAsia" w:cstheme="minorBidi"/>
                <w:b/>
                <w:bCs/>
                <w:lang w:val="es"/>
              </w:rPr>
              <w:t xml:space="preserve">DESCRIPCIÓN: </w:t>
            </w:r>
            <w:r w:rsidRPr="07E3C051">
              <w:rPr>
                <w:rFonts w:eastAsiaTheme="minorEastAsia" w:cstheme="minorBidi"/>
                <w:lang w:val="es"/>
              </w:rPr>
              <w:t>Fallo en la eliminación de la actividad por datos erróneos.</w:t>
            </w:r>
          </w:p>
          <w:p w14:paraId="1600B821" w14:textId="5A7674CF" w:rsidR="1E534AB8" w:rsidRDefault="1E534AB8" w:rsidP="1E534AB8">
            <w:pPr>
              <w:rPr>
                <w:rFonts w:eastAsiaTheme="minorEastAsia" w:cstheme="minorBidi"/>
                <w:i/>
                <w:iCs/>
                <w:lang w:val="es"/>
              </w:rPr>
            </w:pPr>
            <w:r w:rsidRPr="1E534AB8">
              <w:rPr>
                <w:rFonts w:eastAsiaTheme="minorEastAsia" w:cstheme="minorBidi"/>
                <w:b/>
                <w:bCs/>
                <w:lang w:val="es"/>
              </w:rPr>
              <w:t>SUPOSICIONES/ASUNCIONES</w:t>
            </w:r>
            <w:r w:rsidRPr="1E534AB8">
              <w:rPr>
                <w:rFonts w:eastAsiaTheme="minorEastAsia" w:cstheme="minorBidi"/>
                <w:i/>
                <w:iCs/>
                <w:lang w:val="es"/>
              </w:rPr>
              <w:t xml:space="preserve">: </w:t>
            </w:r>
          </w:p>
          <w:p w14:paraId="5149EB79" w14:textId="5F8B9B5A" w:rsidR="1E534AB8" w:rsidRDefault="1E534AB8">
            <w:pPr>
              <w:pStyle w:val="Prrafodelista"/>
              <w:numPr>
                <w:ilvl w:val="0"/>
                <w:numId w:val="88"/>
              </w:numPr>
              <w:rPr>
                <w:rFonts w:eastAsiaTheme="minorEastAsia" w:cstheme="minorBidi"/>
                <w:lang w:val="es"/>
              </w:rPr>
            </w:pPr>
            <w:r w:rsidRPr="1E534AB8">
              <w:rPr>
                <w:rFonts w:eastAsiaTheme="minorEastAsia" w:cstheme="minorBidi"/>
                <w:lang w:val="es"/>
              </w:rPr>
              <w:t>El alcaide se autentica y accede al sistema.</w:t>
            </w:r>
          </w:p>
          <w:p w14:paraId="38202ADD" w14:textId="5FF3B376" w:rsidR="1E534AB8" w:rsidRDefault="1E534AB8">
            <w:pPr>
              <w:pStyle w:val="Prrafodelista"/>
              <w:numPr>
                <w:ilvl w:val="0"/>
                <w:numId w:val="88"/>
              </w:numPr>
              <w:rPr>
                <w:rFonts w:eastAsiaTheme="minorEastAsia" w:cstheme="minorBidi"/>
                <w:lang w:val="es"/>
              </w:rPr>
            </w:pPr>
            <w:r w:rsidRPr="1E534AB8">
              <w:rPr>
                <w:rFonts w:eastAsiaTheme="minorEastAsia" w:cstheme="minorBidi"/>
                <w:lang w:val="es"/>
              </w:rPr>
              <w:t>El sistema verifica si los datos son correctos.</w:t>
            </w:r>
          </w:p>
          <w:p w14:paraId="0C1B4075" w14:textId="216774E9" w:rsidR="1E534AB8" w:rsidRDefault="1E534AB8">
            <w:pPr>
              <w:pStyle w:val="Prrafodelista"/>
              <w:numPr>
                <w:ilvl w:val="0"/>
                <w:numId w:val="88"/>
              </w:numPr>
              <w:rPr>
                <w:rFonts w:eastAsiaTheme="minorEastAsia" w:cstheme="minorBidi"/>
                <w:lang w:val="es"/>
              </w:rPr>
            </w:pPr>
            <w:r w:rsidRPr="1E534AB8">
              <w:rPr>
                <w:rFonts w:eastAsiaTheme="minorEastAsia" w:cstheme="minorBidi"/>
                <w:lang w:val="es"/>
              </w:rPr>
              <w:t>El sistema notifica que los datos son erróneos.</w:t>
            </w:r>
          </w:p>
          <w:p w14:paraId="150F751D" w14:textId="3F11031D" w:rsidR="1E534AB8" w:rsidRDefault="1E534AB8" w:rsidP="1E534AB8">
            <w:pPr>
              <w:rPr>
                <w:rFonts w:eastAsiaTheme="minorEastAsia" w:cstheme="minorBidi"/>
                <w:lang w:val="es"/>
              </w:rPr>
            </w:pPr>
            <w:r w:rsidRPr="1E534AB8">
              <w:rPr>
                <w:rFonts w:eastAsiaTheme="minorEastAsia" w:cstheme="minorBidi"/>
                <w:lang w:val="es"/>
              </w:rPr>
              <w:t>.</w:t>
            </w:r>
          </w:p>
          <w:p w14:paraId="1C04EF2E" w14:textId="2864D12D" w:rsidR="1E534AB8" w:rsidRDefault="1E534AB8" w:rsidP="1E534AB8">
            <w:pPr>
              <w:rPr>
                <w:rFonts w:eastAsiaTheme="minorEastAsia" w:cstheme="minorBidi"/>
                <w:i/>
                <w:iCs/>
                <w:lang w:val="es"/>
              </w:rPr>
            </w:pPr>
            <w:r w:rsidRPr="1E534AB8">
              <w:rPr>
                <w:rFonts w:eastAsiaTheme="minorEastAsia" w:cstheme="minorBidi"/>
                <w:b/>
                <w:bCs/>
                <w:lang w:val="es"/>
              </w:rPr>
              <w:t>RESULTADOS:</w:t>
            </w:r>
            <w:r w:rsidRPr="1E534AB8">
              <w:rPr>
                <w:rFonts w:eastAsiaTheme="minorEastAsia" w:cstheme="minorBidi"/>
                <w:i/>
                <w:iCs/>
                <w:lang w:val="es"/>
              </w:rPr>
              <w:t xml:space="preserve"> </w:t>
            </w:r>
          </w:p>
          <w:p w14:paraId="3893B1CD" w14:textId="4FA98701" w:rsidR="1E534AB8" w:rsidRDefault="1E534AB8">
            <w:pPr>
              <w:pStyle w:val="Prrafodelista"/>
              <w:numPr>
                <w:ilvl w:val="0"/>
                <w:numId w:val="88"/>
              </w:numPr>
              <w:rPr>
                <w:rFonts w:eastAsiaTheme="minorEastAsia" w:cstheme="minorBidi"/>
                <w:lang w:val="es"/>
              </w:rPr>
            </w:pPr>
            <w:r w:rsidRPr="1E534AB8">
              <w:rPr>
                <w:rFonts w:eastAsiaTheme="minorEastAsia" w:cstheme="minorBidi"/>
                <w:lang w:val="es"/>
              </w:rPr>
              <w:t>El alcaide no puede ingresar al sistema por datos erróneos.</w:t>
            </w:r>
          </w:p>
        </w:tc>
      </w:tr>
      <w:tr w:rsidR="1E534AB8" w14:paraId="126BBED4" w14:textId="77777777" w:rsidTr="07E3C051">
        <w:trPr>
          <w:trHeight w:val="1665"/>
        </w:trPr>
        <w:tc>
          <w:tcPr>
            <w:tcW w:w="1320" w:type="dxa"/>
            <w:tcBorders>
              <w:top w:val="single" w:sz="8" w:space="0" w:color="auto"/>
              <w:left w:val="single" w:sz="8" w:space="0" w:color="auto"/>
              <w:bottom w:val="single" w:sz="8" w:space="0" w:color="auto"/>
              <w:right w:val="single" w:sz="8" w:space="0" w:color="auto"/>
            </w:tcBorders>
          </w:tcPr>
          <w:p w14:paraId="39754C36" w14:textId="7133F3CC" w:rsidR="1E534AB8" w:rsidRDefault="1E534AB8" w:rsidP="1E534AB8">
            <w:pPr>
              <w:rPr>
                <w:rFonts w:eastAsiaTheme="minorEastAsia" w:cstheme="minorBidi"/>
                <w:b/>
                <w:bCs/>
                <w:lang w:val="es"/>
              </w:rPr>
            </w:pPr>
            <w:r w:rsidRPr="1E534AB8">
              <w:rPr>
                <w:rFonts w:eastAsiaTheme="minorEastAsia" w:cstheme="minorBidi"/>
                <w:b/>
                <w:bCs/>
                <w:lang w:val="es"/>
              </w:rPr>
              <w:t>ES-9-3</w:t>
            </w:r>
          </w:p>
          <w:p w14:paraId="4AC69DDE" w14:textId="0AF05A00" w:rsidR="1E534AB8" w:rsidRDefault="1E534AB8" w:rsidP="1E534AB8">
            <w:pPr>
              <w:rPr>
                <w:rFonts w:eastAsiaTheme="minorEastAsia" w:cstheme="minorBidi"/>
                <w:b/>
                <w:bCs/>
                <w:lang w:val="es"/>
              </w:rPr>
            </w:pPr>
            <w:r w:rsidRPr="1E534AB8">
              <w:rPr>
                <w:rFonts w:eastAsiaTheme="minorEastAsia" w:cstheme="minorBidi"/>
                <w:b/>
                <w:bCs/>
                <w:lang w:val="es"/>
              </w:rPr>
              <w:t xml:space="preserve"> </w:t>
            </w:r>
          </w:p>
        </w:tc>
        <w:tc>
          <w:tcPr>
            <w:tcW w:w="7635" w:type="dxa"/>
            <w:gridSpan w:val="3"/>
            <w:tcBorders>
              <w:top w:val="single" w:sz="8" w:space="0" w:color="auto"/>
              <w:left w:val="single" w:sz="8" w:space="0" w:color="auto"/>
              <w:bottom w:val="single" w:sz="8" w:space="0" w:color="auto"/>
              <w:right w:val="single" w:sz="8" w:space="0" w:color="auto"/>
            </w:tcBorders>
          </w:tcPr>
          <w:p w14:paraId="5A410873" w14:textId="527D7948" w:rsidR="1E534AB8" w:rsidRDefault="1E534AB8" w:rsidP="1E534AB8">
            <w:pPr>
              <w:rPr>
                <w:rFonts w:eastAsiaTheme="minorEastAsia" w:cstheme="minorBidi"/>
                <w:lang w:val="es"/>
              </w:rPr>
            </w:pPr>
            <w:r w:rsidRPr="1E534AB8">
              <w:rPr>
                <w:rFonts w:eastAsiaTheme="minorEastAsia" w:cstheme="minorBidi"/>
                <w:b/>
                <w:bCs/>
                <w:lang w:val="es"/>
              </w:rPr>
              <w:t xml:space="preserve">DESCRIPCIÓN: </w:t>
            </w:r>
            <w:r w:rsidRPr="1E534AB8">
              <w:rPr>
                <w:rFonts w:eastAsiaTheme="minorEastAsia" w:cstheme="minorBidi"/>
                <w:lang w:val="es"/>
              </w:rPr>
              <w:t xml:space="preserve">Fallo en la eliminación de una actividad por problemas en la base de datos. </w:t>
            </w:r>
          </w:p>
          <w:p w14:paraId="2AE132B9" w14:textId="1FCF7CFA" w:rsidR="1E534AB8" w:rsidRDefault="1E534AB8" w:rsidP="1E534AB8">
            <w:pPr>
              <w:rPr>
                <w:rFonts w:eastAsiaTheme="minorEastAsia" w:cstheme="minorBidi"/>
                <w:i/>
                <w:iCs/>
                <w:lang w:val="es"/>
              </w:rPr>
            </w:pPr>
            <w:r w:rsidRPr="1E534AB8">
              <w:rPr>
                <w:rFonts w:eastAsiaTheme="minorEastAsia" w:cstheme="minorBidi"/>
                <w:b/>
                <w:bCs/>
                <w:lang w:val="es"/>
              </w:rPr>
              <w:t>SUPOSICIONES/ASUNCIONES</w:t>
            </w:r>
            <w:r w:rsidRPr="1E534AB8">
              <w:rPr>
                <w:rFonts w:eastAsiaTheme="minorEastAsia" w:cstheme="minorBidi"/>
                <w:i/>
                <w:iCs/>
                <w:lang w:val="es"/>
              </w:rPr>
              <w:t xml:space="preserve">: </w:t>
            </w:r>
          </w:p>
          <w:p w14:paraId="64B54BE7" w14:textId="59CB9BB9" w:rsidR="1E534AB8" w:rsidRDefault="1E534AB8">
            <w:pPr>
              <w:pStyle w:val="Prrafodelista"/>
              <w:numPr>
                <w:ilvl w:val="0"/>
                <w:numId w:val="88"/>
              </w:numPr>
              <w:rPr>
                <w:rFonts w:eastAsiaTheme="minorEastAsia" w:cstheme="minorBidi"/>
                <w:lang w:val="es"/>
              </w:rPr>
            </w:pPr>
            <w:r w:rsidRPr="1E534AB8">
              <w:rPr>
                <w:rFonts w:eastAsiaTheme="minorEastAsia" w:cstheme="minorBidi"/>
                <w:lang w:val="es"/>
              </w:rPr>
              <w:t>El alcaide se autentica y accede al sistema.</w:t>
            </w:r>
          </w:p>
          <w:p w14:paraId="55621DE9" w14:textId="2D73E670" w:rsidR="1E534AB8" w:rsidRDefault="1E534AB8">
            <w:pPr>
              <w:pStyle w:val="Prrafodelista"/>
              <w:numPr>
                <w:ilvl w:val="0"/>
                <w:numId w:val="88"/>
              </w:numPr>
              <w:rPr>
                <w:rFonts w:eastAsiaTheme="minorEastAsia" w:cstheme="minorBidi"/>
                <w:lang w:val="es"/>
              </w:rPr>
            </w:pPr>
            <w:r w:rsidRPr="1E534AB8">
              <w:rPr>
                <w:rFonts w:eastAsiaTheme="minorEastAsia" w:cstheme="minorBidi"/>
                <w:lang w:val="es"/>
              </w:rPr>
              <w:t>El sistema verifica si los datos son correctos.</w:t>
            </w:r>
          </w:p>
          <w:p w14:paraId="23A56A9B" w14:textId="1CC79F9E" w:rsidR="1E534AB8" w:rsidRDefault="1E534AB8">
            <w:pPr>
              <w:pStyle w:val="Prrafodelista"/>
              <w:numPr>
                <w:ilvl w:val="0"/>
                <w:numId w:val="88"/>
              </w:numPr>
              <w:rPr>
                <w:rFonts w:eastAsiaTheme="minorEastAsia" w:cstheme="minorBidi"/>
                <w:lang w:val="es"/>
              </w:rPr>
            </w:pPr>
            <w:r w:rsidRPr="1E534AB8">
              <w:rPr>
                <w:rFonts w:eastAsiaTheme="minorEastAsia" w:cstheme="minorBidi"/>
                <w:lang w:val="es"/>
              </w:rPr>
              <w:t>El sistema notifica que los datos son erróneos debido a un problema en la base de datos.</w:t>
            </w:r>
          </w:p>
          <w:p w14:paraId="1E9FA426" w14:textId="22ABF6AF" w:rsidR="1E534AB8" w:rsidRDefault="1E534AB8" w:rsidP="1E534AB8">
            <w:pPr>
              <w:rPr>
                <w:rFonts w:eastAsiaTheme="minorEastAsia" w:cstheme="minorBidi"/>
                <w:i/>
                <w:iCs/>
                <w:lang w:val="es"/>
              </w:rPr>
            </w:pPr>
            <w:r w:rsidRPr="1E534AB8">
              <w:rPr>
                <w:rFonts w:eastAsiaTheme="minorEastAsia" w:cstheme="minorBidi"/>
                <w:b/>
                <w:bCs/>
                <w:lang w:val="es"/>
              </w:rPr>
              <w:t>RESULTADOS:</w:t>
            </w:r>
            <w:r w:rsidRPr="1E534AB8">
              <w:rPr>
                <w:rFonts w:eastAsiaTheme="minorEastAsia" w:cstheme="minorBidi"/>
                <w:i/>
                <w:iCs/>
                <w:lang w:val="es"/>
              </w:rPr>
              <w:t xml:space="preserve"> </w:t>
            </w:r>
          </w:p>
          <w:p w14:paraId="7893B9BD" w14:textId="11871509" w:rsidR="1E534AB8" w:rsidRDefault="1E534AB8">
            <w:pPr>
              <w:pStyle w:val="Prrafodelista"/>
              <w:numPr>
                <w:ilvl w:val="0"/>
                <w:numId w:val="88"/>
              </w:numPr>
              <w:rPr>
                <w:rFonts w:eastAsiaTheme="minorEastAsia" w:cstheme="minorBidi"/>
                <w:lang w:val="es"/>
              </w:rPr>
            </w:pPr>
            <w:r w:rsidRPr="1E534AB8">
              <w:rPr>
                <w:rFonts w:eastAsiaTheme="minorEastAsia" w:cstheme="minorBidi"/>
                <w:lang w:val="es"/>
              </w:rPr>
              <w:t>El alcaide no puede ingresar al sistema por problemas en la base de datos.</w:t>
            </w:r>
          </w:p>
        </w:tc>
      </w:tr>
      <w:tr w:rsidR="1E534AB8" w14:paraId="1487D52F" w14:textId="77777777" w:rsidTr="07E3C051">
        <w:trPr>
          <w:trHeight w:val="825"/>
        </w:trPr>
        <w:tc>
          <w:tcPr>
            <w:tcW w:w="8955" w:type="dxa"/>
            <w:gridSpan w:val="4"/>
            <w:tcBorders>
              <w:top w:val="single" w:sz="8" w:space="0" w:color="auto"/>
              <w:left w:val="single" w:sz="8" w:space="0" w:color="auto"/>
              <w:bottom w:val="single" w:sz="8" w:space="0" w:color="auto"/>
              <w:right w:val="single" w:sz="8" w:space="0" w:color="auto"/>
            </w:tcBorders>
          </w:tcPr>
          <w:p w14:paraId="65343CEC" w14:textId="74D21632" w:rsidR="1E534AB8" w:rsidRDefault="1E534AB8" w:rsidP="1E534AB8">
            <w:pPr>
              <w:rPr>
                <w:rFonts w:eastAsiaTheme="minorEastAsia" w:cstheme="minorBidi"/>
                <w:lang w:val="es"/>
              </w:rPr>
            </w:pPr>
            <w:r w:rsidRPr="1E534AB8">
              <w:rPr>
                <w:rFonts w:eastAsiaTheme="minorEastAsia" w:cstheme="minorBidi"/>
                <w:b/>
                <w:bCs/>
                <w:lang w:val="es"/>
              </w:rPr>
              <w:t>REQUERIMIENTOS ESPECIALES - REGLAS DEL NEGOCIO Y DEL SISTEMA:</w:t>
            </w:r>
            <w:r w:rsidRPr="1E534AB8">
              <w:rPr>
                <w:rFonts w:eastAsiaTheme="minorEastAsia" w:cstheme="minorBidi"/>
                <w:lang w:val="es"/>
              </w:rPr>
              <w:t xml:space="preserve"> </w:t>
            </w:r>
          </w:p>
          <w:p w14:paraId="25DE71C1" w14:textId="2E035984" w:rsidR="1E534AB8" w:rsidRDefault="1E534AB8" w:rsidP="1E534AB8">
            <w:pPr>
              <w:jc w:val="both"/>
              <w:rPr>
                <w:rFonts w:ascii="Calibri" w:eastAsia="Calibri" w:hAnsi="Calibri" w:cs="Calibri"/>
                <w:color w:val="000000" w:themeColor="text1"/>
              </w:rPr>
            </w:pPr>
            <w:r w:rsidRPr="1E534AB8">
              <w:rPr>
                <w:rFonts w:ascii="Calibri" w:eastAsia="Calibri" w:hAnsi="Calibri" w:cs="Calibri"/>
                <w:color w:val="000000" w:themeColor="text1"/>
              </w:rPr>
              <w:t>No aplica.</w:t>
            </w:r>
          </w:p>
        </w:tc>
      </w:tr>
      <w:tr w:rsidR="1E534AB8" w14:paraId="133A4F2C" w14:textId="77777777" w:rsidTr="07E3C051">
        <w:trPr>
          <w:trHeight w:val="645"/>
        </w:trPr>
        <w:tc>
          <w:tcPr>
            <w:tcW w:w="8955" w:type="dxa"/>
            <w:gridSpan w:val="4"/>
            <w:tcBorders>
              <w:top w:val="single" w:sz="8" w:space="0" w:color="auto"/>
              <w:left w:val="single" w:sz="8" w:space="0" w:color="auto"/>
              <w:bottom w:val="single" w:sz="8" w:space="0" w:color="auto"/>
              <w:right w:val="single" w:sz="8" w:space="0" w:color="auto"/>
            </w:tcBorders>
          </w:tcPr>
          <w:p w14:paraId="4F0EDE4E" w14:textId="2A1B0C36" w:rsidR="1E534AB8" w:rsidRDefault="1E534AB8" w:rsidP="1E534AB8">
            <w:pPr>
              <w:rPr>
                <w:rFonts w:eastAsiaTheme="minorEastAsia" w:cstheme="minorBidi"/>
                <w:lang w:val="es"/>
              </w:rPr>
            </w:pPr>
            <w:r w:rsidRPr="1E534AB8">
              <w:rPr>
                <w:rFonts w:eastAsiaTheme="minorEastAsia" w:cstheme="minorBidi"/>
                <w:b/>
                <w:bCs/>
                <w:lang w:val="es"/>
              </w:rPr>
              <w:t>RIESGOS:</w:t>
            </w:r>
            <w:r w:rsidRPr="1E534AB8">
              <w:rPr>
                <w:rFonts w:eastAsiaTheme="minorEastAsia" w:cstheme="minorBidi"/>
                <w:lang w:val="es"/>
              </w:rPr>
              <w:t xml:space="preserve"> </w:t>
            </w:r>
          </w:p>
          <w:p w14:paraId="4F01802C" w14:textId="1A7EA596" w:rsidR="1E534AB8" w:rsidRDefault="1E534AB8">
            <w:pPr>
              <w:pStyle w:val="Prrafodelista"/>
              <w:numPr>
                <w:ilvl w:val="0"/>
                <w:numId w:val="88"/>
              </w:numPr>
              <w:rPr>
                <w:rFonts w:eastAsiaTheme="minorEastAsia" w:cstheme="minorBidi"/>
                <w:lang w:val="es"/>
              </w:rPr>
            </w:pPr>
            <w:r w:rsidRPr="1E534AB8">
              <w:rPr>
                <w:rFonts w:eastAsiaTheme="minorEastAsia" w:cstheme="minorBidi"/>
                <w:lang w:val="es"/>
              </w:rPr>
              <w:t>Fallo al ingresar al sistema por datos erróneos.</w:t>
            </w:r>
          </w:p>
          <w:p w14:paraId="4F400AE1" w14:textId="0D890993" w:rsidR="1E534AB8" w:rsidRDefault="1E534AB8">
            <w:pPr>
              <w:pStyle w:val="Prrafodelista"/>
              <w:numPr>
                <w:ilvl w:val="0"/>
                <w:numId w:val="88"/>
              </w:numPr>
              <w:rPr>
                <w:rFonts w:eastAsiaTheme="minorEastAsia" w:cstheme="minorBidi"/>
                <w:lang w:val="es"/>
              </w:rPr>
            </w:pPr>
            <w:r w:rsidRPr="1E534AB8">
              <w:rPr>
                <w:rFonts w:eastAsiaTheme="minorEastAsia" w:cstheme="minorBidi"/>
                <w:lang w:val="es"/>
              </w:rPr>
              <w:t>Fallos internos por la base de datos.</w:t>
            </w:r>
          </w:p>
          <w:p w14:paraId="0E203AF6" w14:textId="135F3628" w:rsidR="1E534AB8" w:rsidRDefault="1E534AB8" w:rsidP="1E534AB8">
            <w:pPr>
              <w:rPr>
                <w:rFonts w:eastAsiaTheme="minorEastAsia" w:cstheme="minorBidi"/>
                <w:lang w:val="es"/>
              </w:rPr>
            </w:pPr>
            <w:r w:rsidRPr="1E534AB8">
              <w:rPr>
                <w:rFonts w:eastAsiaTheme="minorEastAsia" w:cstheme="minorBidi"/>
                <w:lang w:val="es"/>
              </w:rPr>
              <w:t xml:space="preserve"> </w:t>
            </w:r>
          </w:p>
        </w:tc>
      </w:tr>
      <w:tr w:rsidR="1E534AB8" w14:paraId="719BDEEC" w14:textId="77777777" w:rsidTr="07E3C051">
        <w:trPr>
          <w:trHeight w:val="600"/>
        </w:trPr>
        <w:tc>
          <w:tcPr>
            <w:tcW w:w="8955" w:type="dxa"/>
            <w:gridSpan w:val="4"/>
            <w:tcBorders>
              <w:top w:val="single" w:sz="8" w:space="0" w:color="auto"/>
              <w:left w:val="single" w:sz="8" w:space="0" w:color="auto"/>
              <w:bottom w:val="single" w:sz="8" w:space="0" w:color="auto"/>
              <w:right w:val="single" w:sz="8" w:space="0" w:color="auto"/>
            </w:tcBorders>
          </w:tcPr>
          <w:p w14:paraId="6F9BCD38" w14:textId="7A426BE6" w:rsidR="1E534AB8" w:rsidRDefault="1E534AB8" w:rsidP="1E534AB8">
            <w:pPr>
              <w:rPr>
                <w:rFonts w:eastAsiaTheme="minorEastAsia" w:cstheme="minorBidi"/>
                <w:lang w:val="es"/>
              </w:rPr>
            </w:pPr>
            <w:r w:rsidRPr="1E534AB8">
              <w:rPr>
                <w:rFonts w:eastAsiaTheme="minorEastAsia" w:cstheme="minorBidi"/>
                <w:b/>
                <w:bCs/>
                <w:lang w:val="es"/>
              </w:rPr>
              <w:t>PROTOTIPO EXPLORATORIO</w:t>
            </w:r>
            <w:r w:rsidRPr="1E534AB8">
              <w:rPr>
                <w:rFonts w:eastAsiaTheme="minorEastAsia" w:cstheme="minorBidi"/>
                <w:lang w:val="es"/>
              </w:rPr>
              <w:t xml:space="preserve"> </w:t>
            </w:r>
          </w:p>
          <w:p w14:paraId="279857D8" w14:textId="2A0B22AC" w:rsidR="1E534AB8" w:rsidRDefault="1E534AB8" w:rsidP="1E534AB8">
            <w:pPr>
              <w:jc w:val="both"/>
              <w:rPr>
                <w:rFonts w:ascii="Calibri" w:eastAsia="Calibri" w:hAnsi="Calibri" w:cs="Calibri"/>
                <w:color w:val="000000" w:themeColor="text1"/>
              </w:rPr>
            </w:pPr>
            <w:r w:rsidRPr="1E534AB8">
              <w:rPr>
                <w:rFonts w:ascii="Calibri" w:eastAsia="Calibri" w:hAnsi="Calibri" w:cs="Calibri"/>
                <w:color w:val="000000" w:themeColor="text1"/>
              </w:rPr>
              <w:t>No aplica.</w:t>
            </w:r>
          </w:p>
        </w:tc>
      </w:tr>
    </w:tbl>
    <w:p w14:paraId="737DED62" w14:textId="77BF300D" w:rsidR="1E534AB8" w:rsidRDefault="1E534AB8" w:rsidP="1E534AB8"/>
    <w:p w14:paraId="63CDCB90" w14:textId="5C3FA086" w:rsidR="1E534AB8" w:rsidRDefault="1E534AB8" w:rsidP="1E534AB8"/>
    <w:tbl>
      <w:tblPr>
        <w:tblW w:w="0" w:type="auto"/>
        <w:tblInd w:w="390" w:type="dxa"/>
        <w:tblLayout w:type="fixed"/>
        <w:tblLook w:val="04A0" w:firstRow="1" w:lastRow="0" w:firstColumn="1" w:lastColumn="0" w:noHBand="0" w:noVBand="1"/>
      </w:tblPr>
      <w:tblGrid>
        <w:gridCol w:w="1320"/>
        <w:gridCol w:w="2820"/>
        <w:gridCol w:w="1200"/>
        <w:gridCol w:w="3615"/>
      </w:tblGrid>
      <w:tr w:rsidR="1E534AB8" w14:paraId="7C78A07C" w14:textId="77777777" w:rsidTr="07E3C051">
        <w:tc>
          <w:tcPr>
            <w:tcW w:w="4140"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168BDB07" w14:textId="56CC7912" w:rsidR="1E534AB8" w:rsidRDefault="1E534AB8" w:rsidP="1E534AB8">
            <w:pPr>
              <w:rPr>
                <w:rFonts w:eastAsiaTheme="minorEastAsia" w:cstheme="minorBidi"/>
                <w:color w:val="000000" w:themeColor="text1"/>
                <w:lang w:val="es"/>
              </w:rPr>
            </w:pPr>
            <w:r w:rsidRPr="1E534AB8">
              <w:rPr>
                <w:rFonts w:eastAsiaTheme="minorEastAsia" w:cstheme="minorBidi"/>
                <w:b/>
                <w:bCs/>
                <w:color w:val="000000" w:themeColor="text1"/>
                <w:lang w:val="es"/>
              </w:rPr>
              <w:t>IDENTIFICADOR CASO DE USO:</w:t>
            </w:r>
            <w:r w:rsidRPr="1E534AB8">
              <w:rPr>
                <w:rFonts w:eastAsiaTheme="minorEastAsia" w:cstheme="minorBidi"/>
                <w:color w:val="000000" w:themeColor="text1"/>
                <w:lang w:val="es"/>
              </w:rPr>
              <w:t xml:space="preserve"> </w:t>
            </w:r>
          </w:p>
          <w:p w14:paraId="1E8EBBCD" w14:textId="75A8EECE" w:rsidR="1E534AB8" w:rsidRDefault="1E534AB8" w:rsidP="1E534AB8">
            <w:pPr>
              <w:rPr>
                <w:rFonts w:eastAsiaTheme="minorEastAsia" w:cstheme="minorBidi"/>
                <w:b/>
                <w:bCs/>
                <w:color w:val="000000" w:themeColor="text1"/>
                <w:lang w:val="es"/>
              </w:rPr>
            </w:pPr>
            <w:r w:rsidRPr="1E534AB8">
              <w:rPr>
                <w:rFonts w:eastAsiaTheme="minorEastAsia" w:cstheme="minorBidi"/>
                <w:b/>
                <w:bCs/>
                <w:color w:val="000000" w:themeColor="text1"/>
                <w:lang w:val="es"/>
              </w:rPr>
              <w:t>CU-</w:t>
            </w:r>
            <w:r w:rsidRPr="1E534AB8">
              <w:rPr>
                <w:rFonts w:eastAsiaTheme="minorEastAsia" w:cstheme="minorBidi"/>
                <w:b/>
                <w:bCs/>
                <w:color w:val="000000" w:themeColor="text1"/>
                <w:sz w:val="22"/>
                <w:szCs w:val="22"/>
                <w:lang w:val="es"/>
              </w:rPr>
              <w:t xml:space="preserve"> </w:t>
            </w:r>
            <w:r w:rsidRPr="1E534AB8">
              <w:rPr>
                <w:rFonts w:eastAsiaTheme="minorEastAsia" w:cstheme="minorBidi"/>
                <w:b/>
                <w:bCs/>
                <w:color w:val="000000" w:themeColor="text1"/>
                <w:lang w:val="es"/>
              </w:rPr>
              <w:t>10</w:t>
            </w:r>
          </w:p>
        </w:tc>
        <w:tc>
          <w:tcPr>
            <w:tcW w:w="4815" w:type="dxa"/>
            <w:gridSpan w:val="2"/>
            <w:tcBorders>
              <w:top w:val="single" w:sz="8" w:space="0" w:color="auto"/>
              <w:left w:val="nil"/>
              <w:bottom w:val="single" w:sz="8" w:space="0" w:color="auto"/>
              <w:right w:val="single" w:sz="8" w:space="0" w:color="auto"/>
            </w:tcBorders>
            <w:shd w:val="clear" w:color="auto" w:fill="D9D9D9" w:themeFill="background1" w:themeFillShade="D9"/>
          </w:tcPr>
          <w:p w14:paraId="6CEC39D5" w14:textId="11AA5C5C" w:rsidR="1E534AB8" w:rsidRDefault="1E534AB8" w:rsidP="1E534AB8">
            <w:pPr>
              <w:rPr>
                <w:rFonts w:eastAsiaTheme="minorEastAsia" w:cstheme="minorBidi"/>
                <w:color w:val="000000" w:themeColor="text1"/>
                <w:lang w:val="es"/>
              </w:rPr>
            </w:pPr>
            <w:r w:rsidRPr="1E534AB8">
              <w:rPr>
                <w:rFonts w:eastAsiaTheme="minorEastAsia" w:cstheme="minorBidi"/>
                <w:b/>
                <w:bCs/>
                <w:color w:val="000000" w:themeColor="text1"/>
                <w:lang w:val="es"/>
              </w:rPr>
              <w:t>NOMBRE:</w:t>
            </w:r>
            <w:r w:rsidRPr="1E534AB8">
              <w:rPr>
                <w:rFonts w:eastAsiaTheme="minorEastAsia" w:cstheme="minorBidi"/>
                <w:color w:val="000000" w:themeColor="text1"/>
                <w:lang w:val="es"/>
              </w:rPr>
              <w:t xml:space="preserve"> </w:t>
            </w:r>
          </w:p>
          <w:p w14:paraId="1E2DE817" w14:textId="513E49F3" w:rsidR="1E534AB8" w:rsidRDefault="1E534AB8" w:rsidP="1E534AB8">
            <w:pPr>
              <w:jc w:val="center"/>
              <w:rPr>
                <w:rFonts w:eastAsiaTheme="minorEastAsia" w:cstheme="minorBidi"/>
                <w:color w:val="000000" w:themeColor="text1"/>
                <w:lang w:val="es"/>
              </w:rPr>
            </w:pPr>
            <w:r w:rsidRPr="1E534AB8">
              <w:rPr>
                <w:rFonts w:eastAsiaTheme="minorEastAsia" w:cstheme="minorBidi"/>
                <w:color w:val="000000" w:themeColor="text1"/>
                <w:lang w:val="es"/>
              </w:rPr>
              <w:t>Consultar Actividad</w:t>
            </w:r>
          </w:p>
        </w:tc>
      </w:tr>
      <w:tr w:rsidR="1E534AB8" w14:paraId="02381EF1" w14:textId="77777777" w:rsidTr="07E3C051">
        <w:tc>
          <w:tcPr>
            <w:tcW w:w="5340" w:type="dxa"/>
            <w:gridSpan w:val="3"/>
            <w:tcBorders>
              <w:top w:val="single" w:sz="8" w:space="0" w:color="auto"/>
              <w:left w:val="single" w:sz="8" w:space="0" w:color="auto"/>
              <w:bottom w:val="single" w:sz="8" w:space="0" w:color="auto"/>
              <w:right w:val="single" w:sz="8" w:space="0" w:color="auto"/>
            </w:tcBorders>
          </w:tcPr>
          <w:p w14:paraId="257219DE" w14:textId="347052BA" w:rsidR="1E534AB8" w:rsidRDefault="1E534AB8" w:rsidP="1E534AB8">
            <w:pPr>
              <w:rPr>
                <w:rFonts w:eastAsiaTheme="minorEastAsia" w:cstheme="minorBidi"/>
                <w:lang w:val="es"/>
              </w:rPr>
            </w:pPr>
            <w:r w:rsidRPr="1E534AB8">
              <w:rPr>
                <w:rFonts w:eastAsiaTheme="minorEastAsia" w:cstheme="minorBidi"/>
                <w:b/>
                <w:bCs/>
                <w:lang w:val="es"/>
              </w:rPr>
              <w:t>COMPLEJIDAD:</w:t>
            </w:r>
            <w:r w:rsidRPr="1E534AB8">
              <w:rPr>
                <w:rFonts w:eastAsiaTheme="minorEastAsia" w:cstheme="minorBidi"/>
                <w:lang w:val="es"/>
              </w:rPr>
              <w:t xml:space="preserve"> </w:t>
            </w:r>
          </w:p>
          <w:p w14:paraId="2DA6DCF6" w14:textId="18CF9FF2" w:rsidR="1E534AB8" w:rsidRDefault="1E534AB8" w:rsidP="1E534AB8">
            <w:pPr>
              <w:rPr>
                <w:rFonts w:eastAsiaTheme="minorEastAsia" w:cstheme="minorBidi"/>
                <w:lang w:val="es"/>
              </w:rPr>
            </w:pPr>
            <w:r w:rsidRPr="1E534AB8">
              <w:rPr>
                <w:rFonts w:eastAsiaTheme="minorEastAsia" w:cstheme="minorBidi"/>
                <w:lang w:val="es"/>
              </w:rPr>
              <w:t>Media</w:t>
            </w:r>
          </w:p>
        </w:tc>
        <w:tc>
          <w:tcPr>
            <w:tcW w:w="3615" w:type="dxa"/>
            <w:tcBorders>
              <w:top w:val="nil"/>
              <w:left w:val="nil"/>
              <w:bottom w:val="single" w:sz="8" w:space="0" w:color="auto"/>
              <w:right w:val="single" w:sz="8" w:space="0" w:color="auto"/>
            </w:tcBorders>
          </w:tcPr>
          <w:p w14:paraId="11F01017" w14:textId="1D868DF6" w:rsidR="1E534AB8" w:rsidRDefault="1E534AB8" w:rsidP="1E534AB8">
            <w:pPr>
              <w:rPr>
                <w:rFonts w:eastAsiaTheme="minorEastAsia" w:cstheme="minorBidi"/>
                <w:lang w:val="es"/>
              </w:rPr>
            </w:pPr>
            <w:r w:rsidRPr="1E534AB8">
              <w:rPr>
                <w:rFonts w:eastAsiaTheme="minorEastAsia" w:cstheme="minorBidi"/>
                <w:b/>
                <w:bCs/>
                <w:lang w:val="es"/>
              </w:rPr>
              <w:t>PRIORIDAD:</w:t>
            </w:r>
            <w:r w:rsidRPr="1E534AB8">
              <w:rPr>
                <w:rFonts w:eastAsiaTheme="minorEastAsia" w:cstheme="minorBidi"/>
                <w:lang w:val="es"/>
              </w:rPr>
              <w:t xml:space="preserve"> </w:t>
            </w:r>
          </w:p>
          <w:p w14:paraId="338B47CC" w14:textId="3BF4C5EF" w:rsidR="1E534AB8" w:rsidRDefault="1E534AB8" w:rsidP="1E534AB8">
            <w:pPr>
              <w:rPr>
                <w:rFonts w:eastAsiaTheme="minorEastAsia" w:cstheme="minorBidi"/>
                <w:lang w:val="es"/>
              </w:rPr>
            </w:pPr>
            <w:r w:rsidRPr="1E534AB8">
              <w:rPr>
                <w:rFonts w:eastAsiaTheme="minorEastAsia" w:cstheme="minorBidi"/>
                <w:lang w:val="es"/>
              </w:rPr>
              <w:t>Baja</w:t>
            </w:r>
          </w:p>
        </w:tc>
      </w:tr>
      <w:tr w:rsidR="1E534AB8" w14:paraId="1E2050C1" w14:textId="77777777" w:rsidTr="07E3C051">
        <w:trPr>
          <w:trHeight w:val="345"/>
        </w:trPr>
        <w:tc>
          <w:tcPr>
            <w:tcW w:w="8955" w:type="dxa"/>
            <w:gridSpan w:val="4"/>
            <w:tcBorders>
              <w:top w:val="single" w:sz="8" w:space="0" w:color="auto"/>
              <w:left w:val="single" w:sz="8" w:space="0" w:color="auto"/>
              <w:bottom w:val="single" w:sz="8" w:space="0" w:color="auto"/>
              <w:right w:val="single" w:sz="8" w:space="0" w:color="auto"/>
            </w:tcBorders>
          </w:tcPr>
          <w:p w14:paraId="1DBE5A9F" w14:textId="39B42212" w:rsidR="1E534AB8" w:rsidRDefault="1E534AB8" w:rsidP="1E534AB8">
            <w:pPr>
              <w:rPr>
                <w:rFonts w:eastAsiaTheme="minorEastAsia" w:cstheme="minorBidi"/>
                <w:lang w:val="es"/>
              </w:rPr>
            </w:pPr>
            <w:r w:rsidRPr="1E534AB8">
              <w:rPr>
                <w:rFonts w:eastAsiaTheme="minorEastAsia" w:cstheme="minorBidi"/>
                <w:b/>
                <w:bCs/>
                <w:lang w:val="es"/>
              </w:rPr>
              <w:t>REQUERIMIENTO FUNCIONAL ASOCIADO:</w:t>
            </w:r>
            <w:r w:rsidRPr="1E534AB8">
              <w:rPr>
                <w:rFonts w:eastAsiaTheme="minorEastAsia" w:cstheme="minorBidi"/>
                <w:lang w:val="es"/>
              </w:rPr>
              <w:t xml:space="preserve"> </w:t>
            </w:r>
          </w:p>
          <w:p w14:paraId="7F5AC736" w14:textId="518DCB39" w:rsidR="1E534AB8" w:rsidRDefault="1E534AB8" w:rsidP="1E534AB8">
            <w:pPr>
              <w:jc w:val="both"/>
              <w:rPr>
                <w:rFonts w:eastAsiaTheme="minorEastAsia" w:cstheme="minorBidi"/>
                <w:lang w:val="es"/>
              </w:rPr>
            </w:pPr>
            <w:r w:rsidRPr="1E534AB8">
              <w:rPr>
                <w:rFonts w:eastAsiaTheme="minorEastAsia" w:cstheme="minorBidi"/>
                <w:lang w:val="es"/>
              </w:rPr>
              <w:t>RF-19</w:t>
            </w:r>
          </w:p>
        </w:tc>
      </w:tr>
      <w:tr w:rsidR="1E534AB8" w14:paraId="7CE10AC1" w14:textId="77777777" w:rsidTr="07E3C051">
        <w:tc>
          <w:tcPr>
            <w:tcW w:w="8955" w:type="dxa"/>
            <w:gridSpan w:val="4"/>
            <w:tcBorders>
              <w:top w:val="single" w:sz="8" w:space="0" w:color="auto"/>
              <w:left w:val="single" w:sz="8" w:space="0" w:color="auto"/>
              <w:bottom w:val="single" w:sz="8" w:space="0" w:color="auto"/>
              <w:right w:val="single" w:sz="8" w:space="0" w:color="auto"/>
            </w:tcBorders>
          </w:tcPr>
          <w:p w14:paraId="6D59A878" w14:textId="271EBB42" w:rsidR="1E534AB8" w:rsidRDefault="1E534AB8" w:rsidP="1E534AB8">
            <w:pPr>
              <w:rPr>
                <w:rFonts w:eastAsiaTheme="minorEastAsia" w:cstheme="minorBidi"/>
                <w:lang w:val="es"/>
              </w:rPr>
            </w:pPr>
            <w:r w:rsidRPr="1E534AB8">
              <w:rPr>
                <w:rFonts w:eastAsiaTheme="minorEastAsia" w:cstheme="minorBidi"/>
                <w:b/>
                <w:bCs/>
                <w:lang w:val="es"/>
              </w:rPr>
              <w:t>ACTORES:</w:t>
            </w:r>
            <w:r w:rsidRPr="1E534AB8">
              <w:rPr>
                <w:rFonts w:eastAsiaTheme="minorEastAsia" w:cstheme="minorBidi"/>
                <w:lang w:val="es"/>
              </w:rPr>
              <w:t xml:space="preserve"> </w:t>
            </w:r>
          </w:p>
          <w:p w14:paraId="67FB112B" w14:textId="2C855429" w:rsidR="1E534AB8" w:rsidRDefault="00BE42BC" w:rsidP="1E534AB8">
            <w:pPr>
              <w:rPr>
                <w:rFonts w:eastAsiaTheme="minorEastAsia" w:cstheme="minorBidi"/>
                <w:lang w:val="es"/>
              </w:rPr>
            </w:pPr>
            <w:r w:rsidRPr="425D6325">
              <w:rPr>
                <w:rFonts w:ascii="Calibri" w:eastAsia="Calibri" w:hAnsi="Calibri" w:cs="Calibri"/>
                <w:color w:val="000000" w:themeColor="text1"/>
                <w:lang w:val="es-EC"/>
              </w:rPr>
              <w:t xml:space="preserve">Alcaide, </w:t>
            </w:r>
            <w:r>
              <w:rPr>
                <w:rFonts w:ascii="Calibri" w:eastAsia="Calibri" w:hAnsi="Calibri" w:cs="Calibri"/>
                <w:color w:val="000000" w:themeColor="text1"/>
                <w:lang w:val="es-EC"/>
              </w:rPr>
              <w:t>A</w:t>
            </w:r>
            <w:r w:rsidRPr="425D6325">
              <w:rPr>
                <w:rFonts w:ascii="Calibri" w:eastAsia="Calibri" w:hAnsi="Calibri" w:cs="Calibri"/>
                <w:color w:val="000000" w:themeColor="text1"/>
                <w:lang w:val="es-EC"/>
              </w:rPr>
              <w:t>dministrador.</w:t>
            </w:r>
          </w:p>
        </w:tc>
      </w:tr>
      <w:tr w:rsidR="1E534AB8" w14:paraId="6D138E1F" w14:textId="77777777" w:rsidTr="07E3C051">
        <w:tc>
          <w:tcPr>
            <w:tcW w:w="8955" w:type="dxa"/>
            <w:gridSpan w:val="4"/>
            <w:tcBorders>
              <w:top w:val="single" w:sz="8" w:space="0" w:color="auto"/>
              <w:left w:val="single" w:sz="8" w:space="0" w:color="auto"/>
              <w:bottom w:val="single" w:sz="8" w:space="0" w:color="auto"/>
              <w:right w:val="single" w:sz="8" w:space="0" w:color="auto"/>
            </w:tcBorders>
          </w:tcPr>
          <w:p w14:paraId="44D312F3" w14:textId="4F18D63A" w:rsidR="1E534AB8" w:rsidRDefault="1E534AB8" w:rsidP="1E534AB8">
            <w:pPr>
              <w:rPr>
                <w:rFonts w:eastAsiaTheme="minorEastAsia" w:cstheme="minorBidi"/>
                <w:lang w:val="es"/>
              </w:rPr>
            </w:pPr>
            <w:r w:rsidRPr="1E534AB8">
              <w:rPr>
                <w:rFonts w:eastAsiaTheme="minorEastAsia" w:cstheme="minorBidi"/>
                <w:b/>
                <w:bCs/>
                <w:lang w:val="es"/>
              </w:rPr>
              <w:t>CASOS DE USO ASOCIADOS:</w:t>
            </w:r>
            <w:r w:rsidRPr="1E534AB8">
              <w:rPr>
                <w:rFonts w:eastAsiaTheme="minorEastAsia" w:cstheme="minorBidi"/>
                <w:lang w:val="es"/>
              </w:rPr>
              <w:t xml:space="preserve"> </w:t>
            </w:r>
          </w:p>
          <w:p w14:paraId="35A7B509" w14:textId="557DD9A3" w:rsidR="1E534AB8" w:rsidRDefault="1E534AB8" w:rsidP="1E534AB8">
            <w:pPr>
              <w:jc w:val="both"/>
              <w:rPr>
                <w:rFonts w:ascii="Calibri" w:eastAsia="Calibri" w:hAnsi="Calibri" w:cs="Calibri"/>
                <w:color w:val="000000" w:themeColor="text1"/>
              </w:rPr>
            </w:pPr>
            <w:r w:rsidRPr="1E534AB8">
              <w:rPr>
                <w:rFonts w:ascii="Calibri" w:eastAsia="Calibri" w:hAnsi="Calibri" w:cs="Calibri"/>
                <w:color w:val="000000" w:themeColor="text1"/>
              </w:rPr>
              <w:t>No aplica.</w:t>
            </w:r>
          </w:p>
        </w:tc>
      </w:tr>
      <w:tr w:rsidR="1E534AB8" w14:paraId="2964DD71" w14:textId="77777777" w:rsidTr="07E3C051">
        <w:tc>
          <w:tcPr>
            <w:tcW w:w="8955" w:type="dxa"/>
            <w:gridSpan w:val="4"/>
            <w:tcBorders>
              <w:top w:val="single" w:sz="8" w:space="0" w:color="auto"/>
              <w:left w:val="single" w:sz="8" w:space="0" w:color="auto"/>
              <w:bottom w:val="single" w:sz="8" w:space="0" w:color="auto"/>
              <w:right w:val="single" w:sz="8" w:space="0" w:color="auto"/>
            </w:tcBorders>
          </w:tcPr>
          <w:p w14:paraId="6E38706D" w14:textId="430C2396" w:rsidR="1E534AB8" w:rsidRDefault="1E534AB8" w:rsidP="1E534AB8">
            <w:pPr>
              <w:rPr>
                <w:rFonts w:eastAsiaTheme="minorEastAsia" w:cstheme="minorBidi"/>
                <w:lang w:val="es"/>
              </w:rPr>
            </w:pPr>
            <w:r w:rsidRPr="1E534AB8">
              <w:rPr>
                <w:rFonts w:eastAsiaTheme="minorEastAsia" w:cstheme="minorBidi"/>
                <w:b/>
                <w:bCs/>
                <w:lang w:val="es"/>
              </w:rPr>
              <w:t>DESCRIPCIÓN:</w:t>
            </w:r>
            <w:r w:rsidRPr="1E534AB8">
              <w:rPr>
                <w:rFonts w:eastAsiaTheme="minorEastAsia" w:cstheme="minorBidi"/>
                <w:lang w:val="es"/>
              </w:rPr>
              <w:t xml:space="preserve"> </w:t>
            </w:r>
          </w:p>
          <w:p w14:paraId="275B47D1" w14:textId="391A91E1" w:rsidR="1E534AB8" w:rsidRDefault="1E534AB8" w:rsidP="1E534AB8">
            <w:pPr>
              <w:rPr>
                <w:rFonts w:eastAsiaTheme="minorEastAsia" w:cstheme="minorBidi"/>
                <w:lang w:val="es"/>
              </w:rPr>
            </w:pPr>
            <w:r w:rsidRPr="1E534AB8">
              <w:rPr>
                <w:rFonts w:eastAsiaTheme="minorEastAsia" w:cstheme="minorBidi"/>
                <w:lang w:val="es"/>
              </w:rPr>
              <w:t>El sistema permitirá el consultar la actividad</w:t>
            </w:r>
          </w:p>
        </w:tc>
      </w:tr>
      <w:tr w:rsidR="1E534AB8" w14:paraId="47FEC907" w14:textId="77777777" w:rsidTr="07E3C051">
        <w:tc>
          <w:tcPr>
            <w:tcW w:w="8955" w:type="dxa"/>
            <w:gridSpan w:val="4"/>
            <w:tcBorders>
              <w:top w:val="single" w:sz="8" w:space="0" w:color="auto"/>
              <w:left w:val="single" w:sz="8" w:space="0" w:color="auto"/>
              <w:bottom w:val="single" w:sz="8" w:space="0" w:color="auto"/>
              <w:right w:val="single" w:sz="8" w:space="0" w:color="auto"/>
            </w:tcBorders>
          </w:tcPr>
          <w:p w14:paraId="1AEBEE8A" w14:textId="28AB12D8" w:rsidR="1E534AB8" w:rsidRDefault="1E534AB8" w:rsidP="1E534AB8">
            <w:pPr>
              <w:rPr>
                <w:rFonts w:eastAsiaTheme="minorEastAsia" w:cstheme="minorBidi"/>
                <w:lang w:val="es"/>
              </w:rPr>
            </w:pPr>
            <w:r w:rsidRPr="1E534AB8">
              <w:rPr>
                <w:rFonts w:eastAsiaTheme="minorEastAsia" w:cstheme="minorBidi"/>
                <w:b/>
                <w:bCs/>
                <w:lang w:val="es"/>
              </w:rPr>
              <w:t>NOTAS:</w:t>
            </w:r>
            <w:r w:rsidRPr="1E534AB8">
              <w:rPr>
                <w:rFonts w:eastAsiaTheme="minorEastAsia" w:cstheme="minorBidi"/>
                <w:lang w:val="es"/>
              </w:rPr>
              <w:t xml:space="preserve"> </w:t>
            </w:r>
          </w:p>
          <w:p w14:paraId="378F7D49" w14:textId="7B9C144B" w:rsidR="1E534AB8" w:rsidRDefault="1E534AB8" w:rsidP="1E534AB8">
            <w:pPr>
              <w:rPr>
                <w:rFonts w:eastAsiaTheme="minorEastAsia" w:cstheme="minorBidi"/>
                <w:lang w:val="es"/>
              </w:rPr>
            </w:pPr>
            <w:r w:rsidRPr="1E534AB8">
              <w:rPr>
                <w:rFonts w:eastAsiaTheme="minorEastAsia" w:cstheme="minorBidi"/>
                <w:lang w:val="es"/>
              </w:rPr>
              <w:t xml:space="preserve">El sistema debe permitir consultar la actividad y verificar si esta se encuentra disponible. </w:t>
            </w:r>
          </w:p>
        </w:tc>
      </w:tr>
      <w:tr w:rsidR="1E534AB8" w14:paraId="3B3C19AB" w14:textId="77777777" w:rsidTr="07E3C051">
        <w:tc>
          <w:tcPr>
            <w:tcW w:w="8955" w:type="dxa"/>
            <w:gridSpan w:val="4"/>
            <w:tcBorders>
              <w:top w:val="single" w:sz="8" w:space="0" w:color="auto"/>
              <w:left w:val="single" w:sz="8" w:space="0" w:color="auto"/>
              <w:bottom w:val="single" w:sz="8" w:space="0" w:color="auto"/>
              <w:right w:val="single" w:sz="8" w:space="0" w:color="auto"/>
            </w:tcBorders>
          </w:tcPr>
          <w:p w14:paraId="270A030C" w14:textId="6B313B4A" w:rsidR="1E534AB8" w:rsidRDefault="1E534AB8" w:rsidP="1E534AB8">
            <w:pPr>
              <w:rPr>
                <w:rFonts w:eastAsiaTheme="minorEastAsia" w:cstheme="minorBidi"/>
                <w:b/>
                <w:bCs/>
                <w:lang w:val="es"/>
              </w:rPr>
            </w:pPr>
            <w:r w:rsidRPr="1E534AB8">
              <w:rPr>
                <w:rFonts w:eastAsiaTheme="minorEastAsia" w:cstheme="minorBidi"/>
                <w:b/>
                <w:bCs/>
                <w:lang w:val="es"/>
              </w:rPr>
              <w:t xml:space="preserve">CRITERIOS DE ACEPTACIÓN: </w:t>
            </w:r>
          </w:p>
          <w:p w14:paraId="68EE0689" w14:textId="5E94E4D4" w:rsidR="1E534AB8" w:rsidRDefault="1E534AB8">
            <w:pPr>
              <w:pStyle w:val="Prrafodelista"/>
              <w:numPr>
                <w:ilvl w:val="0"/>
                <w:numId w:val="87"/>
              </w:numPr>
              <w:rPr>
                <w:rFonts w:eastAsiaTheme="minorEastAsia" w:cstheme="minorBidi"/>
                <w:lang w:val="es"/>
              </w:rPr>
            </w:pPr>
            <w:r w:rsidRPr="1E534AB8">
              <w:rPr>
                <w:rFonts w:eastAsiaTheme="minorEastAsia" w:cstheme="minorBidi"/>
                <w:lang w:val="es"/>
              </w:rPr>
              <w:t>Consultar actividades registradas en el sistema.</w:t>
            </w:r>
          </w:p>
        </w:tc>
      </w:tr>
      <w:tr w:rsidR="1E534AB8" w14:paraId="179ADFD7" w14:textId="77777777" w:rsidTr="07E3C051">
        <w:trPr>
          <w:trHeight w:val="345"/>
        </w:trPr>
        <w:tc>
          <w:tcPr>
            <w:tcW w:w="8955"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2E54DCB2" w14:textId="11073241" w:rsidR="1E534AB8" w:rsidRDefault="1E534AB8" w:rsidP="1E534AB8">
            <w:pPr>
              <w:rPr>
                <w:rFonts w:eastAsiaTheme="minorEastAsia" w:cstheme="minorBidi"/>
                <w:color w:val="000000" w:themeColor="text1"/>
                <w:lang w:val="es"/>
              </w:rPr>
            </w:pPr>
            <w:r w:rsidRPr="1E534AB8">
              <w:rPr>
                <w:rFonts w:eastAsiaTheme="minorEastAsia" w:cstheme="minorBidi"/>
                <w:b/>
                <w:bCs/>
                <w:color w:val="000000" w:themeColor="text1"/>
                <w:lang w:val="es"/>
              </w:rPr>
              <w:t xml:space="preserve">ESCENARIOS: </w:t>
            </w:r>
            <w:r w:rsidRPr="1E534AB8">
              <w:rPr>
                <w:rFonts w:eastAsiaTheme="minorEastAsia" w:cstheme="minorBidi"/>
                <w:color w:val="000000" w:themeColor="text1"/>
                <w:lang w:val="es"/>
              </w:rPr>
              <w:t xml:space="preserve"> </w:t>
            </w:r>
          </w:p>
        </w:tc>
      </w:tr>
      <w:tr w:rsidR="1E534AB8" w14:paraId="60476A9A" w14:textId="77777777" w:rsidTr="07E3C051">
        <w:trPr>
          <w:trHeight w:val="690"/>
        </w:trPr>
        <w:tc>
          <w:tcPr>
            <w:tcW w:w="1320" w:type="dxa"/>
            <w:tcBorders>
              <w:top w:val="single" w:sz="8" w:space="0" w:color="auto"/>
              <w:left w:val="single" w:sz="8" w:space="0" w:color="auto"/>
              <w:bottom w:val="single" w:sz="8" w:space="0" w:color="auto"/>
              <w:right w:val="single" w:sz="8" w:space="0" w:color="auto"/>
            </w:tcBorders>
          </w:tcPr>
          <w:p w14:paraId="2A5417F5" w14:textId="795D8549" w:rsidR="1E534AB8" w:rsidRDefault="1E534AB8" w:rsidP="1E534AB8">
            <w:pPr>
              <w:rPr>
                <w:rFonts w:eastAsiaTheme="minorEastAsia" w:cstheme="minorBidi"/>
                <w:lang w:val="es"/>
              </w:rPr>
            </w:pPr>
            <w:r w:rsidRPr="1E534AB8">
              <w:rPr>
                <w:rFonts w:eastAsiaTheme="minorEastAsia" w:cstheme="minorBidi"/>
                <w:b/>
                <w:bCs/>
                <w:lang w:val="es"/>
              </w:rPr>
              <w:t xml:space="preserve">ES-10-1 </w:t>
            </w:r>
            <w:r w:rsidRPr="1E534AB8">
              <w:rPr>
                <w:rFonts w:eastAsiaTheme="minorEastAsia" w:cstheme="minorBidi"/>
                <w:lang w:val="es"/>
              </w:rPr>
              <w:t xml:space="preserve">    </w:t>
            </w:r>
          </w:p>
          <w:p w14:paraId="389DF4BF" w14:textId="1BB62D12" w:rsidR="1E534AB8" w:rsidRDefault="1E534AB8" w:rsidP="1E534AB8">
            <w:pPr>
              <w:rPr>
                <w:rFonts w:eastAsiaTheme="minorEastAsia" w:cstheme="minorBidi"/>
                <w:color w:val="0000FF"/>
                <w:lang w:val="es"/>
              </w:rPr>
            </w:pPr>
            <w:r w:rsidRPr="1E534AB8">
              <w:rPr>
                <w:rFonts w:eastAsiaTheme="minorEastAsia" w:cstheme="minorBidi"/>
                <w:color w:val="0000FF"/>
                <w:lang w:val="es"/>
              </w:rPr>
              <w:t xml:space="preserve"> </w:t>
            </w:r>
          </w:p>
        </w:tc>
        <w:tc>
          <w:tcPr>
            <w:tcW w:w="7635" w:type="dxa"/>
            <w:gridSpan w:val="3"/>
            <w:tcBorders>
              <w:top w:val="nil"/>
              <w:left w:val="single" w:sz="8" w:space="0" w:color="auto"/>
              <w:bottom w:val="single" w:sz="8" w:space="0" w:color="auto"/>
              <w:right w:val="single" w:sz="8" w:space="0" w:color="auto"/>
            </w:tcBorders>
          </w:tcPr>
          <w:p w14:paraId="1478501F" w14:textId="6B1FCA16" w:rsidR="3AD87A11" w:rsidRDefault="07E3C051" w:rsidP="3AD87A11">
            <w:pPr>
              <w:rPr>
                <w:rFonts w:ascii="Calibri" w:eastAsia="Calibri" w:hAnsi="Calibri" w:cs="Calibri"/>
                <w:color w:val="000000" w:themeColor="text1"/>
              </w:rPr>
            </w:pPr>
            <w:r w:rsidRPr="07E3C051">
              <w:rPr>
                <w:rFonts w:eastAsiaTheme="minorEastAsia" w:cstheme="minorBidi"/>
                <w:b/>
                <w:bCs/>
                <w:lang w:val="es"/>
              </w:rPr>
              <w:t>DESCRIPCIÓN:</w:t>
            </w:r>
            <w:r w:rsidRPr="07E3C051">
              <w:rPr>
                <w:rFonts w:eastAsiaTheme="minorEastAsia" w:cstheme="minorBidi"/>
                <w:lang w:val="es"/>
              </w:rPr>
              <w:t xml:space="preserve"> Consulta de actividades exitosa </w:t>
            </w:r>
            <w:r w:rsidRPr="07E3C051">
              <w:rPr>
                <w:rFonts w:ascii="Calibri" w:eastAsia="Calibri" w:hAnsi="Calibri" w:cs="Calibri"/>
                <w:color w:val="000000" w:themeColor="text1"/>
              </w:rPr>
              <w:t>porque los datos son correctos.</w:t>
            </w:r>
          </w:p>
          <w:p w14:paraId="7B530459" w14:textId="63C87DFC" w:rsidR="1E534AB8" w:rsidRDefault="1E534AB8" w:rsidP="1E534AB8">
            <w:pPr>
              <w:rPr>
                <w:rFonts w:eastAsiaTheme="minorEastAsia" w:cstheme="minorBidi"/>
                <w:i/>
                <w:iCs/>
                <w:lang w:val="es"/>
              </w:rPr>
            </w:pPr>
            <w:r w:rsidRPr="1E534AB8">
              <w:rPr>
                <w:rFonts w:eastAsiaTheme="minorEastAsia" w:cstheme="minorBidi"/>
                <w:b/>
                <w:bCs/>
                <w:lang w:val="es"/>
              </w:rPr>
              <w:t>SUPOSICIONES/ASUNCIONES</w:t>
            </w:r>
            <w:r w:rsidRPr="1E534AB8">
              <w:rPr>
                <w:rFonts w:eastAsiaTheme="minorEastAsia" w:cstheme="minorBidi"/>
                <w:i/>
                <w:iCs/>
                <w:lang w:val="es"/>
              </w:rPr>
              <w:t xml:space="preserve">: </w:t>
            </w:r>
          </w:p>
          <w:p w14:paraId="7709779D" w14:textId="59FC9B51" w:rsidR="1E534AB8" w:rsidRDefault="1E534AB8">
            <w:pPr>
              <w:pStyle w:val="Prrafodelista"/>
              <w:numPr>
                <w:ilvl w:val="0"/>
                <w:numId w:val="86"/>
              </w:numPr>
              <w:rPr>
                <w:rFonts w:eastAsiaTheme="minorEastAsia" w:cstheme="minorBidi"/>
                <w:lang w:val="es"/>
              </w:rPr>
            </w:pPr>
            <w:r w:rsidRPr="1E534AB8">
              <w:rPr>
                <w:rFonts w:eastAsiaTheme="minorEastAsia" w:cstheme="minorBidi"/>
                <w:lang w:val="es"/>
              </w:rPr>
              <w:t>El recluso consulta la actividad en el sistema.</w:t>
            </w:r>
          </w:p>
          <w:p w14:paraId="406CD8F6" w14:textId="4F8B1FF4" w:rsidR="1E534AB8" w:rsidRDefault="1E534AB8">
            <w:pPr>
              <w:pStyle w:val="Prrafodelista"/>
              <w:numPr>
                <w:ilvl w:val="0"/>
                <w:numId w:val="86"/>
              </w:numPr>
              <w:rPr>
                <w:rFonts w:eastAsiaTheme="minorEastAsia" w:cstheme="minorBidi"/>
                <w:lang w:val="es"/>
              </w:rPr>
            </w:pPr>
            <w:r w:rsidRPr="1E534AB8">
              <w:rPr>
                <w:rFonts w:eastAsiaTheme="minorEastAsia" w:cstheme="minorBidi"/>
                <w:lang w:val="es"/>
              </w:rPr>
              <w:t>El recluso comprueba disponibilidad de la actividad.</w:t>
            </w:r>
          </w:p>
          <w:p w14:paraId="406F134C" w14:textId="4DD065CA" w:rsidR="1E534AB8" w:rsidRDefault="1E534AB8">
            <w:pPr>
              <w:pStyle w:val="Prrafodelista"/>
              <w:numPr>
                <w:ilvl w:val="0"/>
                <w:numId w:val="86"/>
              </w:numPr>
              <w:rPr>
                <w:rFonts w:eastAsiaTheme="minorEastAsia" w:cstheme="minorBidi"/>
                <w:lang w:val="es"/>
              </w:rPr>
            </w:pPr>
            <w:r w:rsidRPr="1E534AB8">
              <w:rPr>
                <w:rFonts w:eastAsiaTheme="minorEastAsia" w:cstheme="minorBidi"/>
                <w:lang w:val="es"/>
              </w:rPr>
              <w:t>El sistema informa la actividad.</w:t>
            </w:r>
          </w:p>
          <w:p w14:paraId="4EBE4E57" w14:textId="4E8F1A08" w:rsidR="1E534AB8" w:rsidRDefault="1E534AB8">
            <w:pPr>
              <w:pStyle w:val="Prrafodelista"/>
              <w:numPr>
                <w:ilvl w:val="0"/>
                <w:numId w:val="86"/>
              </w:numPr>
              <w:rPr>
                <w:rFonts w:eastAsiaTheme="minorEastAsia" w:cstheme="minorBidi"/>
                <w:lang w:val="es"/>
              </w:rPr>
            </w:pPr>
            <w:r w:rsidRPr="1E534AB8">
              <w:rPr>
                <w:rFonts w:eastAsiaTheme="minorEastAsia" w:cstheme="minorBidi"/>
                <w:lang w:val="es"/>
              </w:rPr>
              <w:t>Se consultó la actividad.</w:t>
            </w:r>
          </w:p>
          <w:p w14:paraId="45377AB0" w14:textId="4C59D9D0" w:rsidR="1E534AB8" w:rsidRDefault="1E534AB8" w:rsidP="1E534AB8">
            <w:pPr>
              <w:rPr>
                <w:rFonts w:eastAsiaTheme="minorEastAsia" w:cstheme="minorBidi"/>
                <w:i/>
                <w:iCs/>
                <w:lang w:val="es"/>
              </w:rPr>
            </w:pPr>
            <w:r w:rsidRPr="1E534AB8">
              <w:rPr>
                <w:rFonts w:eastAsiaTheme="minorEastAsia" w:cstheme="minorBidi"/>
                <w:b/>
                <w:bCs/>
                <w:lang w:val="es"/>
              </w:rPr>
              <w:t>RESULTADOS:</w:t>
            </w:r>
            <w:r w:rsidRPr="1E534AB8">
              <w:rPr>
                <w:rFonts w:eastAsiaTheme="minorEastAsia" w:cstheme="minorBidi"/>
                <w:i/>
                <w:iCs/>
                <w:lang w:val="es"/>
              </w:rPr>
              <w:t xml:space="preserve"> </w:t>
            </w:r>
          </w:p>
          <w:p w14:paraId="19589E27" w14:textId="371CCAFC" w:rsidR="1E534AB8" w:rsidRDefault="1E534AB8">
            <w:pPr>
              <w:pStyle w:val="Prrafodelista"/>
              <w:numPr>
                <w:ilvl w:val="0"/>
                <w:numId w:val="85"/>
              </w:numPr>
              <w:rPr>
                <w:rFonts w:eastAsiaTheme="minorEastAsia" w:cstheme="minorBidi"/>
                <w:lang w:val="es"/>
              </w:rPr>
            </w:pPr>
            <w:r w:rsidRPr="1E534AB8">
              <w:rPr>
                <w:rFonts w:eastAsiaTheme="minorEastAsia" w:cstheme="minorBidi"/>
                <w:lang w:val="es"/>
              </w:rPr>
              <w:t>Se consultó la actividad sin problemas.</w:t>
            </w:r>
          </w:p>
          <w:p w14:paraId="39DF9EBB" w14:textId="76B2C113" w:rsidR="1E534AB8" w:rsidRDefault="1E534AB8" w:rsidP="1E534AB8">
            <w:pPr>
              <w:spacing w:line="254" w:lineRule="auto"/>
              <w:rPr>
                <w:rFonts w:eastAsiaTheme="minorEastAsia" w:cstheme="minorBidi"/>
                <w:lang w:val="es"/>
              </w:rPr>
            </w:pPr>
            <w:r w:rsidRPr="1E534AB8">
              <w:rPr>
                <w:rFonts w:eastAsiaTheme="minorEastAsia" w:cstheme="minorBidi"/>
                <w:lang w:val="es"/>
              </w:rPr>
              <w:t xml:space="preserve"> </w:t>
            </w:r>
          </w:p>
        </w:tc>
      </w:tr>
      <w:tr w:rsidR="1E534AB8" w14:paraId="65D22624" w14:textId="77777777" w:rsidTr="07E3C051">
        <w:trPr>
          <w:trHeight w:val="840"/>
        </w:trPr>
        <w:tc>
          <w:tcPr>
            <w:tcW w:w="1320" w:type="dxa"/>
            <w:tcBorders>
              <w:top w:val="single" w:sz="8" w:space="0" w:color="auto"/>
              <w:left w:val="single" w:sz="8" w:space="0" w:color="auto"/>
              <w:bottom w:val="single" w:sz="8" w:space="0" w:color="auto"/>
              <w:right w:val="single" w:sz="8" w:space="0" w:color="auto"/>
            </w:tcBorders>
          </w:tcPr>
          <w:p w14:paraId="29BBEAEA" w14:textId="73FFB523" w:rsidR="1E534AB8" w:rsidRDefault="1E534AB8" w:rsidP="1E534AB8">
            <w:pPr>
              <w:rPr>
                <w:rFonts w:eastAsiaTheme="minorEastAsia" w:cstheme="minorBidi"/>
                <w:b/>
                <w:bCs/>
                <w:lang w:val="es"/>
              </w:rPr>
            </w:pPr>
            <w:r w:rsidRPr="1E534AB8">
              <w:rPr>
                <w:rFonts w:eastAsiaTheme="minorEastAsia" w:cstheme="minorBidi"/>
                <w:b/>
                <w:bCs/>
                <w:lang w:val="es"/>
              </w:rPr>
              <w:t xml:space="preserve">ES-10-2  </w:t>
            </w:r>
          </w:p>
          <w:p w14:paraId="3D12BB8E" w14:textId="534FF2B7" w:rsidR="1E534AB8" w:rsidRDefault="1E534AB8" w:rsidP="1E534AB8">
            <w:pPr>
              <w:rPr>
                <w:rFonts w:eastAsiaTheme="minorEastAsia" w:cstheme="minorBidi"/>
                <w:color w:val="0000FF"/>
                <w:lang w:val="es"/>
              </w:rPr>
            </w:pPr>
            <w:r w:rsidRPr="1E534AB8">
              <w:rPr>
                <w:rFonts w:eastAsiaTheme="minorEastAsia" w:cstheme="minorBidi"/>
                <w:color w:val="0000FF"/>
                <w:lang w:val="es"/>
              </w:rPr>
              <w:t xml:space="preserve"> </w:t>
            </w:r>
          </w:p>
        </w:tc>
        <w:tc>
          <w:tcPr>
            <w:tcW w:w="7635" w:type="dxa"/>
            <w:gridSpan w:val="3"/>
            <w:tcBorders>
              <w:top w:val="single" w:sz="8" w:space="0" w:color="auto"/>
              <w:left w:val="single" w:sz="8" w:space="0" w:color="auto"/>
              <w:bottom w:val="single" w:sz="8" w:space="0" w:color="auto"/>
              <w:right w:val="single" w:sz="8" w:space="0" w:color="auto"/>
            </w:tcBorders>
          </w:tcPr>
          <w:p w14:paraId="71365421" w14:textId="43CBDE84" w:rsidR="1E534AB8" w:rsidRDefault="07E3C051" w:rsidP="07E3C051">
            <w:pPr>
              <w:rPr>
                <w:rFonts w:eastAsiaTheme="minorEastAsia" w:cstheme="minorBidi"/>
                <w:lang w:val="es"/>
              </w:rPr>
            </w:pPr>
            <w:r w:rsidRPr="07E3C051">
              <w:rPr>
                <w:rFonts w:eastAsiaTheme="minorEastAsia" w:cstheme="minorBidi"/>
                <w:b/>
                <w:bCs/>
                <w:lang w:val="es"/>
              </w:rPr>
              <w:t xml:space="preserve">DESCRIPCIÓN: </w:t>
            </w:r>
            <w:r w:rsidRPr="07E3C051">
              <w:rPr>
                <w:rFonts w:eastAsiaTheme="minorEastAsia" w:cstheme="minorBidi"/>
                <w:lang w:val="es"/>
              </w:rPr>
              <w:t>Fallo en la consulta de la actividad por datos erróneos.</w:t>
            </w:r>
          </w:p>
          <w:p w14:paraId="4905A4AD" w14:textId="268A50EA" w:rsidR="1E534AB8" w:rsidRDefault="1E534AB8" w:rsidP="1E534AB8">
            <w:pPr>
              <w:rPr>
                <w:rFonts w:eastAsiaTheme="minorEastAsia" w:cstheme="minorBidi"/>
                <w:i/>
                <w:iCs/>
                <w:lang w:val="es"/>
              </w:rPr>
            </w:pPr>
            <w:r w:rsidRPr="1E534AB8">
              <w:rPr>
                <w:rFonts w:eastAsiaTheme="minorEastAsia" w:cstheme="minorBidi"/>
                <w:b/>
                <w:bCs/>
                <w:lang w:val="es"/>
              </w:rPr>
              <w:t>SUPOSICIONES/ASUNCIONES</w:t>
            </w:r>
            <w:r w:rsidRPr="1E534AB8">
              <w:rPr>
                <w:rFonts w:eastAsiaTheme="minorEastAsia" w:cstheme="minorBidi"/>
                <w:i/>
                <w:iCs/>
                <w:lang w:val="es"/>
              </w:rPr>
              <w:t xml:space="preserve">: </w:t>
            </w:r>
          </w:p>
          <w:p w14:paraId="78D785C5" w14:textId="51BC7588" w:rsidR="1E534AB8" w:rsidRDefault="1E534AB8">
            <w:pPr>
              <w:pStyle w:val="Prrafodelista"/>
              <w:numPr>
                <w:ilvl w:val="0"/>
                <w:numId w:val="86"/>
              </w:numPr>
              <w:rPr>
                <w:rFonts w:eastAsiaTheme="minorEastAsia" w:cstheme="minorBidi"/>
                <w:lang w:val="es"/>
              </w:rPr>
            </w:pPr>
            <w:r w:rsidRPr="1E534AB8">
              <w:rPr>
                <w:rFonts w:eastAsiaTheme="minorEastAsia" w:cstheme="minorBidi"/>
                <w:lang w:val="es"/>
              </w:rPr>
              <w:t>El recluso consulta la actividad en el sistema.</w:t>
            </w:r>
          </w:p>
          <w:p w14:paraId="0516C350" w14:textId="00692C21" w:rsidR="1E534AB8" w:rsidRDefault="1E534AB8">
            <w:pPr>
              <w:pStyle w:val="Prrafodelista"/>
              <w:numPr>
                <w:ilvl w:val="0"/>
                <w:numId w:val="86"/>
              </w:numPr>
              <w:rPr>
                <w:rFonts w:eastAsiaTheme="minorEastAsia" w:cstheme="minorBidi"/>
                <w:lang w:val="es"/>
              </w:rPr>
            </w:pPr>
            <w:r w:rsidRPr="1E534AB8">
              <w:rPr>
                <w:rFonts w:eastAsiaTheme="minorEastAsia" w:cstheme="minorBidi"/>
                <w:lang w:val="es"/>
              </w:rPr>
              <w:t>El recluso comprueba disponibilidad de la actividad.</w:t>
            </w:r>
          </w:p>
          <w:p w14:paraId="00F8FCDD" w14:textId="1926EB19" w:rsidR="1E534AB8" w:rsidRDefault="1E534AB8">
            <w:pPr>
              <w:pStyle w:val="Prrafodelista"/>
              <w:numPr>
                <w:ilvl w:val="0"/>
                <w:numId w:val="86"/>
              </w:numPr>
              <w:rPr>
                <w:rFonts w:eastAsiaTheme="minorEastAsia" w:cstheme="minorBidi"/>
                <w:lang w:val="es"/>
              </w:rPr>
            </w:pPr>
            <w:r w:rsidRPr="1E534AB8">
              <w:rPr>
                <w:rFonts w:eastAsiaTheme="minorEastAsia" w:cstheme="minorBidi"/>
                <w:lang w:val="es"/>
              </w:rPr>
              <w:t>El sistema informa erróneamente sobre la actividad.</w:t>
            </w:r>
          </w:p>
          <w:p w14:paraId="676BE816" w14:textId="0B586FE1" w:rsidR="1E534AB8" w:rsidRDefault="1E534AB8">
            <w:pPr>
              <w:pStyle w:val="Prrafodelista"/>
              <w:numPr>
                <w:ilvl w:val="0"/>
                <w:numId w:val="86"/>
              </w:numPr>
              <w:rPr>
                <w:rFonts w:eastAsiaTheme="minorEastAsia" w:cstheme="minorBidi"/>
                <w:lang w:val="es"/>
              </w:rPr>
            </w:pPr>
            <w:r w:rsidRPr="1E534AB8">
              <w:rPr>
                <w:rFonts w:eastAsiaTheme="minorEastAsia" w:cstheme="minorBidi"/>
                <w:lang w:val="es"/>
              </w:rPr>
              <w:t>Se consultó la actividad.</w:t>
            </w:r>
          </w:p>
          <w:p w14:paraId="3EFBF069" w14:textId="617CA1D8" w:rsidR="1E534AB8" w:rsidRDefault="1E534AB8" w:rsidP="1E534AB8">
            <w:pPr>
              <w:rPr>
                <w:rFonts w:eastAsiaTheme="minorEastAsia" w:cstheme="minorBidi"/>
                <w:lang w:val="es"/>
              </w:rPr>
            </w:pPr>
            <w:r w:rsidRPr="1E534AB8">
              <w:rPr>
                <w:rFonts w:eastAsiaTheme="minorEastAsia" w:cstheme="minorBidi"/>
                <w:lang w:val="es"/>
              </w:rPr>
              <w:t>.</w:t>
            </w:r>
          </w:p>
          <w:p w14:paraId="7C2F773C" w14:textId="5AAF269D" w:rsidR="1E534AB8" w:rsidRDefault="1E534AB8" w:rsidP="1E534AB8">
            <w:pPr>
              <w:rPr>
                <w:rFonts w:eastAsiaTheme="minorEastAsia" w:cstheme="minorBidi"/>
                <w:i/>
                <w:iCs/>
                <w:lang w:val="es"/>
              </w:rPr>
            </w:pPr>
            <w:r w:rsidRPr="1E534AB8">
              <w:rPr>
                <w:rFonts w:eastAsiaTheme="minorEastAsia" w:cstheme="minorBidi"/>
                <w:b/>
                <w:bCs/>
                <w:lang w:val="es"/>
              </w:rPr>
              <w:t>RESULTADOS:</w:t>
            </w:r>
            <w:r w:rsidRPr="1E534AB8">
              <w:rPr>
                <w:rFonts w:eastAsiaTheme="minorEastAsia" w:cstheme="minorBidi"/>
                <w:i/>
                <w:iCs/>
                <w:lang w:val="es"/>
              </w:rPr>
              <w:t xml:space="preserve"> </w:t>
            </w:r>
          </w:p>
          <w:p w14:paraId="39F9C005" w14:textId="51DB91EF" w:rsidR="1E534AB8" w:rsidRDefault="1E534AB8">
            <w:pPr>
              <w:pStyle w:val="Prrafodelista"/>
              <w:numPr>
                <w:ilvl w:val="0"/>
                <w:numId w:val="84"/>
              </w:numPr>
              <w:rPr>
                <w:rFonts w:eastAsiaTheme="minorEastAsia" w:cstheme="minorBidi"/>
                <w:lang w:val="es"/>
              </w:rPr>
            </w:pPr>
            <w:r w:rsidRPr="1E534AB8">
              <w:rPr>
                <w:rFonts w:eastAsiaTheme="minorEastAsia" w:cstheme="minorBidi"/>
                <w:lang w:val="es"/>
              </w:rPr>
              <w:t>Se consulto la actividad erróneamente.</w:t>
            </w:r>
          </w:p>
        </w:tc>
      </w:tr>
      <w:tr w:rsidR="1E534AB8" w14:paraId="06A5A307" w14:textId="77777777" w:rsidTr="07E3C051">
        <w:trPr>
          <w:trHeight w:val="1665"/>
        </w:trPr>
        <w:tc>
          <w:tcPr>
            <w:tcW w:w="1320" w:type="dxa"/>
            <w:tcBorders>
              <w:top w:val="single" w:sz="8" w:space="0" w:color="auto"/>
              <w:left w:val="single" w:sz="8" w:space="0" w:color="auto"/>
              <w:bottom w:val="single" w:sz="8" w:space="0" w:color="auto"/>
              <w:right w:val="single" w:sz="8" w:space="0" w:color="auto"/>
            </w:tcBorders>
          </w:tcPr>
          <w:p w14:paraId="3FEB1E23" w14:textId="17AC4B93" w:rsidR="1E534AB8" w:rsidRDefault="1E534AB8" w:rsidP="1E534AB8">
            <w:pPr>
              <w:rPr>
                <w:rFonts w:eastAsiaTheme="minorEastAsia" w:cstheme="minorBidi"/>
                <w:b/>
                <w:bCs/>
                <w:lang w:val="es"/>
              </w:rPr>
            </w:pPr>
            <w:r w:rsidRPr="1E534AB8">
              <w:rPr>
                <w:rFonts w:eastAsiaTheme="minorEastAsia" w:cstheme="minorBidi"/>
                <w:b/>
                <w:bCs/>
                <w:lang w:val="es"/>
              </w:rPr>
              <w:t xml:space="preserve">ES-10-3   </w:t>
            </w:r>
          </w:p>
          <w:p w14:paraId="5D382206" w14:textId="63C0065D" w:rsidR="1E534AB8" w:rsidRDefault="1E534AB8" w:rsidP="1E534AB8">
            <w:pPr>
              <w:rPr>
                <w:rFonts w:eastAsiaTheme="minorEastAsia" w:cstheme="minorBidi"/>
                <w:b/>
                <w:bCs/>
                <w:lang w:val="es"/>
              </w:rPr>
            </w:pPr>
            <w:r w:rsidRPr="1E534AB8">
              <w:rPr>
                <w:rFonts w:eastAsiaTheme="minorEastAsia" w:cstheme="minorBidi"/>
                <w:b/>
                <w:bCs/>
                <w:lang w:val="es"/>
              </w:rPr>
              <w:t xml:space="preserve"> </w:t>
            </w:r>
          </w:p>
        </w:tc>
        <w:tc>
          <w:tcPr>
            <w:tcW w:w="7635" w:type="dxa"/>
            <w:gridSpan w:val="3"/>
            <w:tcBorders>
              <w:top w:val="single" w:sz="8" w:space="0" w:color="auto"/>
              <w:left w:val="single" w:sz="8" w:space="0" w:color="auto"/>
              <w:bottom w:val="single" w:sz="8" w:space="0" w:color="auto"/>
              <w:right w:val="single" w:sz="8" w:space="0" w:color="auto"/>
            </w:tcBorders>
          </w:tcPr>
          <w:p w14:paraId="17FA5CAA" w14:textId="039DA261" w:rsidR="1E534AB8" w:rsidRDefault="1E534AB8" w:rsidP="1E534AB8">
            <w:pPr>
              <w:rPr>
                <w:rFonts w:eastAsiaTheme="minorEastAsia" w:cstheme="minorBidi"/>
                <w:lang w:val="es"/>
              </w:rPr>
            </w:pPr>
            <w:r w:rsidRPr="1E534AB8">
              <w:rPr>
                <w:rFonts w:eastAsiaTheme="minorEastAsia" w:cstheme="minorBidi"/>
                <w:b/>
                <w:bCs/>
                <w:lang w:val="es"/>
              </w:rPr>
              <w:t xml:space="preserve">DESCRIPCIÓN: </w:t>
            </w:r>
            <w:r w:rsidRPr="1E534AB8">
              <w:rPr>
                <w:rFonts w:eastAsiaTheme="minorEastAsia" w:cstheme="minorBidi"/>
                <w:lang w:val="es"/>
              </w:rPr>
              <w:t xml:space="preserve">Fallo en la consulta de una actividad por problemas en la base de datos. </w:t>
            </w:r>
          </w:p>
          <w:p w14:paraId="66F9B61B" w14:textId="2A55B68F" w:rsidR="1E534AB8" w:rsidRDefault="1E534AB8" w:rsidP="1E534AB8">
            <w:pPr>
              <w:rPr>
                <w:rFonts w:eastAsiaTheme="minorEastAsia" w:cstheme="minorBidi"/>
                <w:i/>
                <w:iCs/>
                <w:lang w:val="es"/>
              </w:rPr>
            </w:pPr>
            <w:r w:rsidRPr="1E534AB8">
              <w:rPr>
                <w:rFonts w:eastAsiaTheme="minorEastAsia" w:cstheme="minorBidi"/>
                <w:b/>
                <w:bCs/>
                <w:lang w:val="es"/>
              </w:rPr>
              <w:t>SUPOSICIONES/ASUNCIONES</w:t>
            </w:r>
            <w:r w:rsidRPr="1E534AB8">
              <w:rPr>
                <w:rFonts w:eastAsiaTheme="minorEastAsia" w:cstheme="minorBidi"/>
                <w:i/>
                <w:iCs/>
                <w:lang w:val="es"/>
              </w:rPr>
              <w:t xml:space="preserve">: </w:t>
            </w:r>
          </w:p>
          <w:p w14:paraId="61CB125C" w14:textId="1086332D" w:rsidR="1E534AB8" w:rsidRDefault="1E534AB8">
            <w:pPr>
              <w:pStyle w:val="Prrafodelista"/>
              <w:numPr>
                <w:ilvl w:val="0"/>
                <w:numId w:val="86"/>
              </w:numPr>
              <w:rPr>
                <w:rFonts w:eastAsiaTheme="minorEastAsia" w:cstheme="minorBidi"/>
                <w:lang w:val="es"/>
              </w:rPr>
            </w:pPr>
            <w:r w:rsidRPr="1E534AB8">
              <w:rPr>
                <w:rFonts w:eastAsiaTheme="minorEastAsia" w:cstheme="minorBidi"/>
                <w:lang w:val="es"/>
              </w:rPr>
              <w:t>El recluso consulta la actividad en el sistema.</w:t>
            </w:r>
          </w:p>
          <w:p w14:paraId="61167446" w14:textId="6E87DFA8" w:rsidR="1E534AB8" w:rsidRDefault="1E534AB8">
            <w:pPr>
              <w:pStyle w:val="Prrafodelista"/>
              <w:numPr>
                <w:ilvl w:val="0"/>
                <w:numId w:val="86"/>
              </w:numPr>
              <w:rPr>
                <w:rFonts w:eastAsiaTheme="minorEastAsia" w:cstheme="minorBidi"/>
                <w:lang w:val="es"/>
              </w:rPr>
            </w:pPr>
            <w:r w:rsidRPr="1E534AB8">
              <w:rPr>
                <w:rFonts w:eastAsiaTheme="minorEastAsia" w:cstheme="minorBidi"/>
                <w:lang w:val="es"/>
              </w:rPr>
              <w:t>El recluso comprueba disponibilidad de la actividad.</w:t>
            </w:r>
          </w:p>
          <w:p w14:paraId="5A95D173" w14:textId="0F57F3CC" w:rsidR="1E534AB8" w:rsidRDefault="1E534AB8">
            <w:pPr>
              <w:pStyle w:val="Prrafodelista"/>
              <w:numPr>
                <w:ilvl w:val="0"/>
                <w:numId w:val="86"/>
              </w:numPr>
              <w:rPr>
                <w:rFonts w:eastAsiaTheme="minorEastAsia" w:cstheme="minorBidi"/>
                <w:lang w:val="es"/>
              </w:rPr>
            </w:pPr>
            <w:r w:rsidRPr="1E534AB8">
              <w:rPr>
                <w:rFonts w:eastAsiaTheme="minorEastAsia" w:cstheme="minorBidi"/>
                <w:lang w:val="es"/>
              </w:rPr>
              <w:t>El sistema no puede informar la actividad por problemas en la base de datos.</w:t>
            </w:r>
          </w:p>
          <w:p w14:paraId="16260D62" w14:textId="3491E5B4" w:rsidR="1E534AB8" w:rsidRDefault="1E534AB8">
            <w:pPr>
              <w:pStyle w:val="Prrafodelista"/>
              <w:numPr>
                <w:ilvl w:val="0"/>
                <w:numId w:val="86"/>
              </w:numPr>
              <w:rPr>
                <w:rFonts w:eastAsiaTheme="minorEastAsia" w:cstheme="minorBidi"/>
                <w:lang w:val="es"/>
              </w:rPr>
            </w:pPr>
            <w:r w:rsidRPr="1E534AB8">
              <w:rPr>
                <w:rFonts w:eastAsiaTheme="minorEastAsia" w:cstheme="minorBidi"/>
                <w:lang w:val="es"/>
              </w:rPr>
              <w:t>No se consultó la actividad.</w:t>
            </w:r>
          </w:p>
          <w:p w14:paraId="6D7F799E" w14:textId="23A27571" w:rsidR="1E534AB8" w:rsidRDefault="1E534AB8" w:rsidP="1E534AB8">
            <w:pPr>
              <w:rPr>
                <w:rFonts w:eastAsiaTheme="minorEastAsia" w:cstheme="minorBidi"/>
                <w:i/>
                <w:iCs/>
                <w:lang w:val="es"/>
              </w:rPr>
            </w:pPr>
            <w:r w:rsidRPr="1E534AB8">
              <w:rPr>
                <w:rFonts w:eastAsiaTheme="minorEastAsia" w:cstheme="minorBidi"/>
                <w:b/>
                <w:bCs/>
                <w:lang w:val="es"/>
              </w:rPr>
              <w:t>RESULTADOS:</w:t>
            </w:r>
            <w:r w:rsidRPr="1E534AB8">
              <w:rPr>
                <w:rFonts w:eastAsiaTheme="minorEastAsia" w:cstheme="minorBidi"/>
                <w:i/>
                <w:iCs/>
                <w:lang w:val="es"/>
              </w:rPr>
              <w:t xml:space="preserve"> </w:t>
            </w:r>
          </w:p>
          <w:p w14:paraId="50D45702" w14:textId="2791B6E9" w:rsidR="1E534AB8" w:rsidRDefault="1E534AB8">
            <w:pPr>
              <w:pStyle w:val="Prrafodelista"/>
              <w:numPr>
                <w:ilvl w:val="0"/>
                <w:numId w:val="84"/>
              </w:numPr>
              <w:rPr>
                <w:rFonts w:eastAsiaTheme="minorEastAsia" w:cstheme="minorBidi"/>
                <w:lang w:val="es"/>
              </w:rPr>
            </w:pPr>
            <w:r w:rsidRPr="1E534AB8">
              <w:rPr>
                <w:rFonts w:eastAsiaTheme="minorEastAsia" w:cstheme="minorBidi"/>
                <w:lang w:val="es"/>
              </w:rPr>
              <w:t>El recluso no consulto la actividad.</w:t>
            </w:r>
          </w:p>
        </w:tc>
      </w:tr>
      <w:tr w:rsidR="1E534AB8" w14:paraId="6448C30E" w14:textId="77777777" w:rsidTr="07E3C051">
        <w:trPr>
          <w:trHeight w:val="645"/>
        </w:trPr>
        <w:tc>
          <w:tcPr>
            <w:tcW w:w="8955" w:type="dxa"/>
            <w:gridSpan w:val="4"/>
            <w:tcBorders>
              <w:top w:val="single" w:sz="8" w:space="0" w:color="auto"/>
              <w:left w:val="single" w:sz="8" w:space="0" w:color="auto"/>
              <w:bottom w:val="single" w:sz="8" w:space="0" w:color="auto"/>
              <w:right w:val="single" w:sz="8" w:space="0" w:color="auto"/>
            </w:tcBorders>
          </w:tcPr>
          <w:p w14:paraId="67E65E86" w14:textId="51E28ED0" w:rsidR="1E534AB8" w:rsidRDefault="1E534AB8" w:rsidP="1E534AB8">
            <w:pPr>
              <w:rPr>
                <w:rFonts w:eastAsiaTheme="minorEastAsia" w:cstheme="minorBidi"/>
                <w:lang w:val="es"/>
              </w:rPr>
            </w:pPr>
            <w:r w:rsidRPr="1E534AB8">
              <w:rPr>
                <w:rFonts w:eastAsiaTheme="minorEastAsia" w:cstheme="minorBidi"/>
                <w:b/>
                <w:bCs/>
                <w:lang w:val="es"/>
              </w:rPr>
              <w:t>REQUERIMIENTOS ESPECIALES - REGLAS DEL NEGOCIO Y DEL SISTEMA:</w:t>
            </w:r>
            <w:r w:rsidRPr="1E534AB8">
              <w:rPr>
                <w:rFonts w:eastAsiaTheme="minorEastAsia" w:cstheme="minorBidi"/>
                <w:lang w:val="es"/>
              </w:rPr>
              <w:t xml:space="preserve"> </w:t>
            </w:r>
          </w:p>
          <w:p w14:paraId="7C56945F" w14:textId="50112EA2" w:rsidR="1E534AB8" w:rsidRDefault="1E534AB8" w:rsidP="1E534AB8">
            <w:pPr>
              <w:jc w:val="both"/>
              <w:rPr>
                <w:rFonts w:ascii="Calibri" w:eastAsia="Calibri" w:hAnsi="Calibri" w:cs="Calibri"/>
                <w:color w:val="000000" w:themeColor="text1"/>
              </w:rPr>
            </w:pPr>
            <w:r w:rsidRPr="1E534AB8">
              <w:rPr>
                <w:rFonts w:ascii="Calibri" w:eastAsia="Calibri" w:hAnsi="Calibri" w:cs="Calibri"/>
                <w:color w:val="000000" w:themeColor="text1"/>
              </w:rPr>
              <w:t>No aplica.</w:t>
            </w:r>
          </w:p>
        </w:tc>
      </w:tr>
      <w:tr w:rsidR="1E534AB8" w14:paraId="6A602A11" w14:textId="77777777" w:rsidTr="07E3C051">
        <w:trPr>
          <w:trHeight w:val="645"/>
        </w:trPr>
        <w:tc>
          <w:tcPr>
            <w:tcW w:w="8955" w:type="dxa"/>
            <w:gridSpan w:val="4"/>
            <w:tcBorders>
              <w:top w:val="single" w:sz="8" w:space="0" w:color="auto"/>
              <w:left w:val="single" w:sz="8" w:space="0" w:color="auto"/>
              <w:bottom w:val="single" w:sz="8" w:space="0" w:color="auto"/>
              <w:right w:val="single" w:sz="8" w:space="0" w:color="auto"/>
            </w:tcBorders>
          </w:tcPr>
          <w:p w14:paraId="72E5B90A" w14:textId="6DF909FE" w:rsidR="1E534AB8" w:rsidRDefault="1E534AB8" w:rsidP="1E534AB8">
            <w:pPr>
              <w:rPr>
                <w:rFonts w:eastAsiaTheme="minorEastAsia" w:cstheme="minorBidi"/>
                <w:lang w:val="es"/>
              </w:rPr>
            </w:pPr>
            <w:r w:rsidRPr="1E534AB8">
              <w:rPr>
                <w:rFonts w:eastAsiaTheme="minorEastAsia" w:cstheme="minorBidi"/>
                <w:b/>
                <w:bCs/>
                <w:lang w:val="es"/>
              </w:rPr>
              <w:t>RIESGOS:</w:t>
            </w:r>
            <w:r w:rsidRPr="1E534AB8">
              <w:rPr>
                <w:rFonts w:eastAsiaTheme="minorEastAsia" w:cstheme="minorBidi"/>
                <w:lang w:val="es"/>
              </w:rPr>
              <w:t xml:space="preserve"> </w:t>
            </w:r>
          </w:p>
          <w:p w14:paraId="2F64607F" w14:textId="67600180" w:rsidR="1E534AB8" w:rsidRDefault="1E534AB8">
            <w:pPr>
              <w:pStyle w:val="Prrafodelista"/>
              <w:numPr>
                <w:ilvl w:val="0"/>
                <w:numId w:val="84"/>
              </w:numPr>
              <w:rPr>
                <w:rFonts w:eastAsiaTheme="minorEastAsia" w:cstheme="minorBidi"/>
                <w:lang w:val="es"/>
              </w:rPr>
            </w:pPr>
            <w:r w:rsidRPr="1E534AB8">
              <w:rPr>
                <w:rFonts w:eastAsiaTheme="minorEastAsia" w:cstheme="minorBidi"/>
                <w:lang w:val="es"/>
              </w:rPr>
              <w:t>Fallo al ingresar al sistema por datos erróneos.</w:t>
            </w:r>
          </w:p>
          <w:p w14:paraId="0CFBC0F9" w14:textId="3EE64083" w:rsidR="1E534AB8" w:rsidRDefault="1E534AB8">
            <w:pPr>
              <w:pStyle w:val="Prrafodelista"/>
              <w:numPr>
                <w:ilvl w:val="0"/>
                <w:numId w:val="84"/>
              </w:numPr>
              <w:rPr>
                <w:rFonts w:eastAsiaTheme="minorEastAsia" w:cstheme="minorBidi"/>
                <w:lang w:val="es"/>
              </w:rPr>
            </w:pPr>
            <w:r w:rsidRPr="1E534AB8">
              <w:rPr>
                <w:rFonts w:eastAsiaTheme="minorEastAsia" w:cstheme="minorBidi"/>
                <w:lang w:val="es"/>
              </w:rPr>
              <w:t>Fallos internos por la base de datos.</w:t>
            </w:r>
          </w:p>
        </w:tc>
      </w:tr>
      <w:tr w:rsidR="1E534AB8" w14:paraId="66F9A3D1" w14:textId="77777777" w:rsidTr="07E3C051">
        <w:trPr>
          <w:trHeight w:val="600"/>
        </w:trPr>
        <w:tc>
          <w:tcPr>
            <w:tcW w:w="8955" w:type="dxa"/>
            <w:gridSpan w:val="4"/>
            <w:tcBorders>
              <w:top w:val="single" w:sz="8" w:space="0" w:color="auto"/>
              <w:left w:val="single" w:sz="8" w:space="0" w:color="auto"/>
              <w:bottom w:val="single" w:sz="8" w:space="0" w:color="auto"/>
              <w:right w:val="single" w:sz="8" w:space="0" w:color="auto"/>
            </w:tcBorders>
          </w:tcPr>
          <w:p w14:paraId="3402A144" w14:textId="69FBFE74" w:rsidR="1E534AB8" w:rsidRDefault="1E534AB8" w:rsidP="1E534AB8">
            <w:pPr>
              <w:rPr>
                <w:rFonts w:eastAsiaTheme="minorEastAsia" w:cstheme="minorBidi"/>
                <w:lang w:val="es"/>
              </w:rPr>
            </w:pPr>
            <w:r w:rsidRPr="1E534AB8">
              <w:rPr>
                <w:rFonts w:eastAsiaTheme="minorEastAsia" w:cstheme="minorBidi"/>
                <w:b/>
                <w:bCs/>
                <w:lang w:val="es"/>
              </w:rPr>
              <w:t>PROTOTIPO EXPLORATORIO</w:t>
            </w:r>
            <w:r w:rsidRPr="1E534AB8">
              <w:rPr>
                <w:rFonts w:eastAsiaTheme="minorEastAsia" w:cstheme="minorBidi"/>
                <w:lang w:val="es"/>
              </w:rPr>
              <w:t xml:space="preserve"> </w:t>
            </w:r>
          </w:p>
          <w:p w14:paraId="276B0C75" w14:textId="092C32DC" w:rsidR="1E534AB8" w:rsidRDefault="1E534AB8" w:rsidP="1E534AB8">
            <w:pPr>
              <w:jc w:val="both"/>
              <w:rPr>
                <w:rFonts w:ascii="Calibri" w:eastAsia="Calibri" w:hAnsi="Calibri" w:cs="Calibri"/>
                <w:color w:val="000000" w:themeColor="text1"/>
              </w:rPr>
            </w:pPr>
            <w:r w:rsidRPr="1E534AB8">
              <w:rPr>
                <w:rFonts w:ascii="Calibri" w:eastAsia="Calibri" w:hAnsi="Calibri" w:cs="Calibri"/>
                <w:color w:val="000000" w:themeColor="text1"/>
              </w:rPr>
              <w:t>No aplica.</w:t>
            </w:r>
          </w:p>
        </w:tc>
      </w:tr>
    </w:tbl>
    <w:p w14:paraId="3A5367A3" w14:textId="2FB010BC" w:rsidR="1E534AB8" w:rsidRDefault="1E534AB8" w:rsidP="1E534AB8"/>
    <w:p w14:paraId="40139384" w14:textId="52C70406" w:rsidR="425D6325" w:rsidRDefault="425D6325" w:rsidP="425D6325"/>
    <w:tbl>
      <w:tblPr>
        <w:tblW w:w="0" w:type="auto"/>
        <w:tblInd w:w="390" w:type="dxa"/>
        <w:tblLayout w:type="fixed"/>
        <w:tblLook w:val="04A0" w:firstRow="1" w:lastRow="0" w:firstColumn="1" w:lastColumn="0" w:noHBand="0" w:noVBand="1"/>
      </w:tblPr>
      <w:tblGrid>
        <w:gridCol w:w="1320"/>
        <w:gridCol w:w="2820"/>
        <w:gridCol w:w="1200"/>
        <w:gridCol w:w="3615"/>
      </w:tblGrid>
      <w:tr w:rsidR="1E534AB8" w14:paraId="402E5F48" w14:textId="77777777" w:rsidTr="07E3C051">
        <w:tc>
          <w:tcPr>
            <w:tcW w:w="4140"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2140A6E2" w14:textId="2FE6F2D0" w:rsidR="1E534AB8" w:rsidRDefault="1E534AB8" w:rsidP="1E534AB8">
            <w:pPr>
              <w:rPr>
                <w:rFonts w:eastAsiaTheme="minorEastAsia" w:cstheme="minorBidi"/>
                <w:color w:val="000000" w:themeColor="text1"/>
                <w:lang w:val="es"/>
              </w:rPr>
            </w:pPr>
            <w:r w:rsidRPr="1E534AB8">
              <w:rPr>
                <w:rFonts w:eastAsiaTheme="minorEastAsia" w:cstheme="minorBidi"/>
                <w:b/>
                <w:bCs/>
                <w:color w:val="000000" w:themeColor="text1"/>
                <w:lang w:val="es"/>
              </w:rPr>
              <w:t>IDENTIFICADOR CASO DE USO:</w:t>
            </w:r>
            <w:r w:rsidRPr="1E534AB8">
              <w:rPr>
                <w:rFonts w:eastAsiaTheme="minorEastAsia" w:cstheme="minorBidi"/>
                <w:color w:val="000000" w:themeColor="text1"/>
                <w:lang w:val="es"/>
              </w:rPr>
              <w:t xml:space="preserve"> </w:t>
            </w:r>
          </w:p>
          <w:p w14:paraId="29D6A26A" w14:textId="3259915A" w:rsidR="1E534AB8" w:rsidRDefault="1E534AB8" w:rsidP="1E534AB8">
            <w:pPr>
              <w:rPr>
                <w:rFonts w:eastAsiaTheme="minorEastAsia" w:cstheme="minorBidi"/>
                <w:b/>
                <w:bCs/>
                <w:color w:val="000000" w:themeColor="text1"/>
                <w:lang w:val="es"/>
              </w:rPr>
            </w:pPr>
            <w:r w:rsidRPr="1E534AB8">
              <w:rPr>
                <w:rFonts w:eastAsiaTheme="minorEastAsia" w:cstheme="minorBidi"/>
                <w:b/>
                <w:bCs/>
                <w:color w:val="000000" w:themeColor="text1"/>
                <w:lang w:val="es"/>
              </w:rPr>
              <w:t>CU-</w:t>
            </w:r>
            <w:r w:rsidRPr="1E534AB8">
              <w:rPr>
                <w:rFonts w:eastAsiaTheme="minorEastAsia" w:cstheme="minorBidi"/>
                <w:b/>
                <w:bCs/>
                <w:color w:val="000000" w:themeColor="text1"/>
                <w:sz w:val="22"/>
                <w:szCs w:val="22"/>
                <w:lang w:val="es"/>
              </w:rPr>
              <w:t xml:space="preserve"> </w:t>
            </w:r>
            <w:r w:rsidRPr="1E534AB8">
              <w:rPr>
                <w:rFonts w:eastAsiaTheme="minorEastAsia" w:cstheme="minorBidi"/>
                <w:b/>
                <w:bCs/>
                <w:color w:val="000000" w:themeColor="text1"/>
                <w:lang w:val="es"/>
              </w:rPr>
              <w:t>11</w:t>
            </w:r>
          </w:p>
        </w:tc>
        <w:tc>
          <w:tcPr>
            <w:tcW w:w="4815" w:type="dxa"/>
            <w:gridSpan w:val="2"/>
            <w:tcBorders>
              <w:top w:val="single" w:sz="8" w:space="0" w:color="auto"/>
              <w:left w:val="nil"/>
              <w:bottom w:val="single" w:sz="8" w:space="0" w:color="auto"/>
              <w:right w:val="single" w:sz="8" w:space="0" w:color="auto"/>
            </w:tcBorders>
            <w:shd w:val="clear" w:color="auto" w:fill="D9D9D9" w:themeFill="background1" w:themeFillShade="D9"/>
          </w:tcPr>
          <w:p w14:paraId="4A5A6D1E" w14:textId="2E249C0F" w:rsidR="1E534AB8" w:rsidRDefault="1E534AB8" w:rsidP="1E534AB8">
            <w:pPr>
              <w:rPr>
                <w:rFonts w:eastAsiaTheme="minorEastAsia" w:cstheme="minorBidi"/>
                <w:color w:val="000000" w:themeColor="text1"/>
                <w:lang w:val="es"/>
              </w:rPr>
            </w:pPr>
            <w:r w:rsidRPr="1E534AB8">
              <w:rPr>
                <w:rFonts w:eastAsiaTheme="minorEastAsia" w:cstheme="minorBidi"/>
                <w:b/>
                <w:bCs/>
                <w:color w:val="000000" w:themeColor="text1"/>
                <w:lang w:val="es"/>
              </w:rPr>
              <w:t>NOMBRE:</w:t>
            </w:r>
            <w:r w:rsidRPr="1E534AB8">
              <w:rPr>
                <w:rFonts w:eastAsiaTheme="minorEastAsia" w:cstheme="minorBidi"/>
                <w:color w:val="000000" w:themeColor="text1"/>
                <w:lang w:val="es"/>
              </w:rPr>
              <w:t xml:space="preserve"> </w:t>
            </w:r>
          </w:p>
          <w:p w14:paraId="53C550B2" w14:textId="1157B9BD" w:rsidR="1E534AB8" w:rsidRDefault="00A47273" w:rsidP="1E534AB8">
            <w:pPr>
              <w:jc w:val="center"/>
              <w:rPr>
                <w:rFonts w:eastAsiaTheme="minorEastAsia" w:cstheme="minorBidi"/>
                <w:color w:val="000000" w:themeColor="text1"/>
                <w:lang w:val="es"/>
              </w:rPr>
            </w:pPr>
            <w:r>
              <w:rPr>
                <w:rFonts w:eastAsiaTheme="minorEastAsia" w:cstheme="minorBidi"/>
                <w:color w:val="000000" w:themeColor="text1"/>
                <w:lang w:val="es"/>
              </w:rPr>
              <w:t>Ver</w:t>
            </w:r>
            <w:r w:rsidR="1E534AB8" w:rsidRPr="1E534AB8">
              <w:rPr>
                <w:rFonts w:eastAsiaTheme="minorEastAsia" w:cstheme="minorBidi"/>
                <w:color w:val="000000" w:themeColor="text1"/>
                <w:lang w:val="es"/>
              </w:rPr>
              <w:t xml:space="preserve"> duración de la actividad</w:t>
            </w:r>
          </w:p>
        </w:tc>
      </w:tr>
      <w:tr w:rsidR="1E534AB8" w14:paraId="2C1A7368" w14:textId="77777777" w:rsidTr="07E3C051">
        <w:tc>
          <w:tcPr>
            <w:tcW w:w="5340" w:type="dxa"/>
            <w:gridSpan w:val="3"/>
            <w:tcBorders>
              <w:top w:val="single" w:sz="8" w:space="0" w:color="auto"/>
              <w:left w:val="single" w:sz="8" w:space="0" w:color="auto"/>
              <w:bottom w:val="single" w:sz="8" w:space="0" w:color="auto"/>
              <w:right w:val="single" w:sz="8" w:space="0" w:color="auto"/>
            </w:tcBorders>
          </w:tcPr>
          <w:p w14:paraId="7DA671C1" w14:textId="6DF22316" w:rsidR="1E534AB8" w:rsidRDefault="1E534AB8" w:rsidP="1E534AB8">
            <w:pPr>
              <w:rPr>
                <w:rFonts w:eastAsiaTheme="minorEastAsia" w:cstheme="minorBidi"/>
                <w:lang w:val="es"/>
              </w:rPr>
            </w:pPr>
            <w:r w:rsidRPr="1E534AB8">
              <w:rPr>
                <w:rFonts w:eastAsiaTheme="minorEastAsia" w:cstheme="minorBidi"/>
                <w:b/>
                <w:bCs/>
                <w:lang w:val="es"/>
              </w:rPr>
              <w:t>COMPLEJIDAD:</w:t>
            </w:r>
            <w:r w:rsidRPr="1E534AB8">
              <w:rPr>
                <w:rFonts w:eastAsiaTheme="minorEastAsia" w:cstheme="minorBidi"/>
                <w:lang w:val="es"/>
              </w:rPr>
              <w:t xml:space="preserve"> </w:t>
            </w:r>
          </w:p>
          <w:p w14:paraId="01E8F29B" w14:textId="45FAC9A6" w:rsidR="1E534AB8" w:rsidRDefault="1E534AB8" w:rsidP="1E534AB8">
            <w:pPr>
              <w:rPr>
                <w:rFonts w:eastAsiaTheme="minorEastAsia" w:cstheme="minorBidi"/>
                <w:lang w:val="es"/>
              </w:rPr>
            </w:pPr>
            <w:r w:rsidRPr="1E534AB8">
              <w:rPr>
                <w:rFonts w:eastAsiaTheme="minorEastAsia" w:cstheme="minorBidi"/>
                <w:lang w:val="es"/>
              </w:rPr>
              <w:t>Alta</w:t>
            </w:r>
          </w:p>
        </w:tc>
        <w:tc>
          <w:tcPr>
            <w:tcW w:w="3615" w:type="dxa"/>
            <w:tcBorders>
              <w:top w:val="nil"/>
              <w:left w:val="nil"/>
              <w:bottom w:val="single" w:sz="8" w:space="0" w:color="auto"/>
              <w:right w:val="single" w:sz="8" w:space="0" w:color="auto"/>
            </w:tcBorders>
          </w:tcPr>
          <w:p w14:paraId="5DECDF2B" w14:textId="6F6D0686" w:rsidR="1E534AB8" w:rsidRDefault="1E534AB8" w:rsidP="1E534AB8">
            <w:pPr>
              <w:rPr>
                <w:rFonts w:eastAsiaTheme="minorEastAsia" w:cstheme="minorBidi"/>
                <w:lang w:val="es"/>
              </w:rPr>
            </w:pPr>
            <w:r w:rsidRPr="1E534AB8">
              <w:rPr>
                <w:rFonts w:eastAsiaTheme="minorEastAsia" w:cstheme="minorBidi"/>
                <w:b/>
                <w:bCs/>
                <w:lang w:val="es"/>
              </w:rPr>
              <w:t>PRIORIDAD:</w:t>
            </w:r>
            <w:r w:rsidRPr="1E534AB8">
              <w:rPr>
                <w:rFonts w:eastAsiaTheme="minorEastAsia" w:cstheme="minorBidi"/>
                <w:lang w:val="es"/>
              </w:rPr>
              <w:t xml:space="preserve"> </w:t>
            </w:r>
          </w:p>
          <w:p w14:paraId="028A9A62" w14:textId="4CA24B0C" w:rsidR="1E534AB8" w:rsidRDefault="1E534AB8" w:rsidP="1E534AB8">
            <w:pPr>
              <w:rPr>
                <w:rFonts w:eastAsiaTheme="minorEastAsia" w:cstheme="minorBidi"/>
                <w:lang w:val="es"/>
              </w:rPr>
            </w:pPr>
            <w:r w:rsidRPr="1E534AB8">
              <w:rPr>
                <w:rFonts w:eastAsiaTheme="minorEastAsia" w:cstheme="minorBidi"/>
                <w:lang w:val="es"/>
              </w:rPr>
              <w:t>Baja</w:t>
            </w:r>
          </w:p>
        </w:tc>
      </w:tr>
      <w:tr w:rsidR="1E534AB8" w14:paraId="175558F7" w14:textId="77777777" w:rsidTr="07E3C051">
        <w:trPr>
          <w:trHeight w:val="345"/>
        </w:trPr>
        <w:tc>
          <w:tcPr>
            <w:tcW w:w="8955" w:type="dxa"/>
            <w:gridSpan w:val="4"/>
            <w:tcBorders>
              <w:top w:val="single" w:sz="8" w:space="0" w:color="auto"/>
              <w:left w:val="single" w:sz="8" w:space="0" w:color="auto"/>
              <w:bottom w:val="single" w:sz="8" w:space="0" w:color="auto"/>
              <w:right w:val="single" w:sz="8" w:space="0" w:color="auto"/>
            </w:tcBorders>
          </w:tcPr>
          <w:p w14:paraId="2F9A8C4F" w14:textId="65B22140" w:rsidR="1E534AB8" w:rsidRDefault="1E534AB8" w:rsidP="1E534AB8">
            <w:pPr>
              <w:rPr>
                <w:rFonts w:eastAsiaTheme="minorEastAsia" w:cstheme="minorBidi"/>
                <w:lang w:val="es"/>
              </w:rPr>
            </w:pPr>
            <w:r w:rsidRPr="1E534AB8">
              <w:rPr>
                <w:rFonts w:eastAsiaTheme="minorEastAsia" w:cstheme="minorBidi"/>
                <w:b/>
                <w:bCs/>
                <w:lang w:val="es"/>
              </w:rPr>
              <w:t>REQUERIMIENTO FUNCIONAL ASOCIADO:</w:t>
            </w:r>
            <w:r w:rsidRPr="1E534AB8">
              <w:rPr>
                <w:rFonts w:eastAsiaTheme="minorEastAsia" w:cstheme="minorBidi"/>
                <w:lang w:val="es"/>
              </w:rPr>
              <w:t xml:space="preserve"> </w:t>
            </w:r>
          </w:p>
          <w:p w14:paraId="5D4285F4" w14:textId="456F28A9" w:rsidR="1E534AB8" w:rsidRDefault="1E534AB8" w:rsidP="1E534AB8">
            <w:pPr>
              <w:jc w:val="both"/>
              <w:rPr>
                <w:rFonts w:eastAsiaTheme="minorEastAsia" w:cstheme="minorBidi"/>
                <w:lang w:val="es"/>
              </w:rPr>
            </w:pPr>
            <w:r w:rsidRPr="1E534AB8">
              <w:rPr>
                <w:rFonts w:eastAsiaTheme="minorEastAsia" w:cstheme="minorBidi"/>
                <w:lang w:val="es"/>
              </w:rPr>
              <w:t>RF-20</w:t>
            </w:r>
          </w:p>
        </w:tc>
      </w:tr>
      <w:tr w:rsidR="1E534AB8" w14:paraId="7B902581" w14:textId="77777777" w:rsidTr="07E3C051">
        <w:tc>
          <w:tcPr>
            <w:tcW w:w="8955" w:type="dxa"/>
            <w:gridSpan w:val="4"/>
            <w:tcBorders>
              <w:top w:val="single" w:sz="8" w:space="0" w:color="auto"/>
              <w:left w:val="single" w:sz="8" w:space="0" w:color="auto"/>
              <w:bottom w:val="single" w:sz="8" w:space="0" w:color="auto"/>
              <w:right w:val="single" w:sz="8" w:space="0" w:color="auto"/>
            </w:tcBorders>
          </w:tcPr>
          <w:p w14:paraId="0141FFC3" w14:textId="66BFDC4E" w:rsidR="1E534AB8" w:rsidRDefault="1E534AB8" w:rsidP="1E534AB8">
            <w:pPr>
              <w:rPr>
                <w:rFonts w:eastAsiaTheme="minorEastAsia" w:cstheme="minorBidi"/>
                <w:lang w:val="es"/>
              </w:rPr>
            </w:pPr>
            <w:r w:rsidRPr="1E534AB8">
              <w:rPr>
                <w:rFonts w:eastAsiaTheme="minorEastAsia" w:cstheme="minorBidi"/>
                <w:b/>
                <w:bCs/>
                <w:lang w:val="es"/>
              </w:rPr>
              <w:t>ACTORES:</w:t>
            </w:r>
            <w:r w:rsidRPr="1E534AB8">
              <w:rPr>
                <w:rFonts w:eastAsiaTheme="minorEastAsia" w:cstheme="minorBidi"/>
                <w:lang w:val="es"/>
              </w:rPr>
              <w:t xml:space="preserve"> </w:t>
            </w:r>
          </w:p>
          <w:p w14:paraId="5B786114" w14:textId="7716EAD9" w:rsidR="1E534AB8" w:rsidRDefault="00BE42BC" w:rsidP="1E534AB8">
            <w:pPr>
              <w:rPr>
                <w:rFonts w:eastAsiaTheme="minorEastAsia" w:cstheme="minorBidi"/>
                <w:lang w:val="es"/>
              </w:rPr>
            </w:pPr>
            <w:r w:rsidRPr="425D6325">
              <w:rPr>
                <w:rFonts w:ascii="Calibri" w:eastAsia="Calibri" w:hAnsi="Calibri" w:cs="Calibri"/>
                <w:color w:val="000000" w:themeColor="text1"/>
                <w:lang w:val="es-EC"/>
              </w:rPr>
              <w:t xml:space="preserve">Alcaide, </w:t>
            </w:r>
            <w:r>
              <w:rPr>
                <w:rFonts w:ascii="Calibri" w:eastAsia="Calibri" w:hAnsi="Calibri" w:cs="Calibri"/>
                <w:color w:val="000000" w:themeColor="text1"/>
                <w:lang w:val="es-EC"/>
              </w:rPr>
              <w:t>A</w:t>
            </w:r>
            <w:r w:rsidRPr="425D6325">
              <w:rPr>
                <w:rFonts w:ascii="Calibri" w:eastAsia="Calibri" w:hAnsi="Calibri" w:cs="Calibri"/>
                <w:color w:val="000000" w:themeColor="text1"/>
                <w:lang w:val="es-EC"/>
              </w:rPr>
              <w:t>dministrador.</w:t>
            </w:r>
          </w:p>
        </w:tc>
      </w:tr>
      <w:tr w:rsidR="1E534AB8" w14:paraId="6B8A3C0E" w14:textId="77777777" w:rsidTr="07E3C051">
        <w:tc>
          <w:tcPr>
            <w:tcW w:w="8955" w:type="dxa"/>
            <w:gridSpan w:val="4"/>
            <w:tcBorders>
              <w:top w:val="single" w:sz="8" w:space="0" w:color="auto"/>
              <w:left w:val="single" w:sz="8" w:space="0" w:color="auto"/>
              <w:bottom w:val="single" w:sz="8" w:space="0" w:color="auto"/>
              <w:right w:val="single" w:sz="8" w:space="0" w:color="auto"/>
            </w:tcBorders>
          </w:tcPr>
          <w:p w14:paraId="32A9CC22" w14:textId="1771F67E" w:rsidR="1E534AB8" w:rsidRDefault="1E534AB8" w:rsidP="1E534AB8">
            <w:pPr>
              <w:rPr>
                <w:rFonts w:eastAsiaTheme="minorEastAsia" w:cstheme="minorBidi"/>
                <w:lang w:val="es"/>
              </w:rPr>
            </w:pPr>
            <w:r w:rsidRPr="1E534AB8">
              <w:rPr>
                <w:rFonts w:eastAsiaTheme="minorEastAsia" w:cstheme="minorBidi"/>
                <w:b/>
                <w:bCs/>
                <w:lang w:val="es"/>
              </w:rPr>
              <w:t>CASOS DE USO ASOCIADOS:</w:t>
            </w:r>
            <w:r w:rsidRPr="1E534AB8">
              <w:rPr>
                <w:rFonts w:eastAsiaTheme="minorEastAsia" w:cstheme="minorBidi"/>
                <w:lang w:val="es"/>
              </w:rPr>
              <w:t xml:space="preserve"> </w:t>
            </w:r>
          </w:p>
          <w:p w14:paraId="19B4E057" w14:textId="796580A2" w:rsidR="1E534AB8" w:rsidRDefault="1E534AB8" w:rsidP="1E534AB8">
            <w:pPr>
              <w:jc w:val="both"/>
              <w:rPr>
                <w:rFonts w:ascii="Calibri" w:eastAsia="Calibri" w:hAnsi="Calibri" w:cs="Calibri"/>
                <w:color w:val="000000" w:themeColor="text1"/>
              </w:rPr>
            </w:pPr>
            <w:r w:rsidRPr="1E534AB8">
              <w:rPr>
                <w:rFonts w:ascii="Calibri" w:eastAsia="Calibri" w:hAnsi="Calibri" w:cs="Calibri"/>
                <w:color w:val="000000" w:themeColor="text1"/>
              </w:rPr>
              <w:t>No aplica.</w:t>
            </w:r>
          </w:p>
        </w:tc>
      </w:tr>
      <w:tr w:rsidR="1E534AB8" w14:paraId="5E3D549C" w14:textId="77777777" w:rsidTr="07E3C051">
        <w:tc>
          <w:tcPr>
            <w:tcW w:w="8955" w:type="dxa"/>
            <w:gridSpan w:val="4"/>
            <w:tcBorders>
              <w:top w:val="single" w:sz="8" w:space="0" w:color="auto"/>
              <w:left w:val="single" w:sz="8" w:space="0" w:color="auto"/>
              <w:bottom w:val="single" w:sz="8" w:space="0" w:color="auto"/>
              <w:right w:val="single" w:sz="8" w:space="0" w:color="auto"/>
            </w:tcBorders>
          </w:tcPr>
          <w:p w14:paraId="03B64911" w14:textId="1996CAEE" w:rsidR="1E534AB8" w:rsidRDefault="1E534AB8" w:rsidP="1E534AB8">
            <w:pPr>
              <w:rPr>
                <w:rFonts w:eastAsiaTheme="minorEastAsia" w:cstheme="minorBidi"/>
                <w:lang w:val="es"/>
              </w:rPr>
            </w:pPr>
            <w:r w:rsidRPr="1E534AB8">
              <w:rPr>
                <w:rFonts w:eastAsiaTheme="minorEastAsia" w:cstheme="minorBidi"/>
                <w:b/>
                <w:bCs/>
                <w:lang w:val="es"/>
              </w:rPr>
              <w:t>DESCRIPCIÓN:</w:t>
            </w:r>
            <w:r w:rsidRPr="1E534AB8">
              <w:rPr>
                <w:rFonts w:eastAsiaTheme="minorEastAsia" w:cstheme="minorBidi"/>
                <w:lang w:val="es"/>
              </w:rPr>
              <w:t xml:space="preserve"> </w:t>
            </w:r>
          </w:p>
          <w:p w14:paraId="57CE0D8B" w14:textId="602AB5D1" w:rsidR="1E534AB8" w:rsidRDefault="1E534AB8" w:rsidP="1E534AB8">
            <w:pPr>
              <w:rPr>
                <w:rFonts w:eastAsiaTheme="minorEastAsia" w:cstheme="minorBidi"/>
                <w:lang w:val="es"/>
              </w:rPr>
            </w:pPr>
            <w:r w:rsidRPr="1E534AB8">
              <w:rPr>
                <w:rFonts w:eastAsiaTheme="minorEastAsia" w:cstheme="minorBidi"/>
                <w:lang w:val="es"/>
              </w:rPr>
              <w:t xml:space="preserve">El sistema permitirá el </w:t>
            </w:r>
            <w:r w:rsidR="00A47273">
              <w:rPr>
                <w:rFonts w:eastAsiaTheme="minorEastAsia" w:cstheme="minorBidi"/>
                <w:lang w:val="es"/>
              </w:rPr>
              <w:t>visualizar</w:t>
            </w:r>
            <w:r w:rsidRPr="1E534AB8">
              <w:rPr>
                <w:rFonts w:eastAsiaTheme="minorEastAsia" w:cstheme="minorBidi"/>
                <w:lang w:val="es"/>
              </w:rPr>
              <w:t xml:space="preserve"> la duración de las actividades</w:t>
            </w:r>
          </w:p>
        </w:tc>
      </w:tr>
      <w:tr w:rsidR="1E534AB8" w14:paraId="0F50BD76" w14:textId="77777777" w:rsidTr="07E3C051">
        <w:tc>
          <w:tcPr>
            <w:tcW w:w="8955" w:type="dxa"/>
            <w:gridSpan w:val="4"/>
            <w:tcBorders>
              <w:top w:val="single" w:sz="8" w:space="0" w:color="auto"/>
              <w:left w:val="single" w:sz="8" w:space="0" w:color="auto"/>
              <w:bottom w:val="single" w:sz="8" w:space="0" w:color="auto"/>
              <w:right w:val="single" w:sz="8" w:space="0" w:color="auto"/>
            </w:tcBorders>
          </w:tcPr>
          <w:p w14:paraId="0C949EED" w14:textId="4BF2CEC6" w:rsidR="1E534AB8" w:rsidRDefault="1E534AB8" w:rsidP="1E534AB8">
            <w:pPr>
              <w:rPr>
                <w:rFonts w:eastAsiaTheme="minorEastAsia" w:cstheme="minorBidi"/>
                <w:lang w:val="es"/>
              </w:rPr>
            </w:pPr>
            <w:r w:rsidRPr="1E534AB8">
              <w:rPr>
                <w:rFonts w:eastAsiaTheme="minorEastAsia" w:cstheme="minorBidi"/>
                <w:b/>
                <w:bCs/>
                <w:lang w:val="es"/>
              </w:rPr>
              <w:t>NOTAS:</w:t>
            </w:r>
            <w:r w:rsidRPr="1E534AB8">
              <w:rPr>
                <w:rFonts w:eastAsiaTheme="minorEastAsia" w:cstheme="minorBidi"/>
                <w:lang w:val="es"/>
              </w:rPr>
              <w:t xml:space="preserve"> </w:t>
            </w:r>
          </w:p>
          <w:p w14:paraId="09F072F9" w14:textId="530814E9" w:rsidR="1E534AB8" w:rsidRDefault="1E534AB8" w:rsidP="1E534AB8">
            <w:pPr>
              <w:rPr>
                <w:rFonts w:eastAsiaTheme="minorEastAsia" w:cstheme="minorBidi"/>
                <w:lang w:val="es"/>
              </w:rPr>
            </w:pPr>
            <w:r w:rsidRPr="1E534AB8">
              <w:rPr>
                <w:rFonts w:eastAsiaTheme="minorEastAsia" w:cstheme="minorBidi"/>
                <w:lang w:val="es"/>
              </w:rPr>
              <w:t>El sistema debe validar y asignar la duración de las actividades que cumplirán los reclusos.</w:t>
            </w:r>
          </w:p>
        </w:tc>
      </w:tr>
      <w:tr w:rsidR="1E534AB8" w14:paraId="290F8BF1" w14:textId="77777777" w:rsidTr="07E3C051">
        <w:tc>
          <w:tcPr>
            <w:tcW w:w="8955" w:type="dxa"/>
            <w:gridSpan w:val="4"/>
            <w:tcBorders>
              <w:top w:val="single" w:sz="8" w:space="0" w:color="auto"/>
              <w:left w:val="single" w:sz="8" w:space="0" w:color="auto"/>
              <w:bottom w:val="single" w:sz="8" w:space="0" w:color="auto"/>
              <w:right w:val="single" w:sz="8" w:space="0" w:color="auto"/>
            </w:tcBorders>
          </w:tcPr>
          <w:p w14:paraId="7BB44FA0" w14:textId="126D6BB1" w:rsidR="1E534AB8" w:rsidRDefault="1E534AB8" w:rsidP="1E534AB8">
            <w:pPr>
              <w:rPr>
                <w:rFonts w:eastAsiaTheme="minorEastAsia" w:cstheme="minorBidi"/>
                <w:b/>
                <w:bCs/>
                <w:lang w:val="es"/>
              </w:rPr>
            </w:pPr>
            <w:r w:rsidRPr="1E534AB8">
              <w:rPr>
                <w:rFonts w:eastAsiaTheme="minorEastAsia" w:cstheme="minorBidi"/>
                <w:b/>
                <w:bCs/>
                <w:lang w:val="es"/>
              </w:rPr>
              <w:t xml:space="preserve">CRITERIOS DE ACEPTACIÓN: </w:t>
            </w:r>
          </w:p>
          <w:p w14:paraId="6B228711" w14:textId="5229E6CB" w:rsidR="1E534AB8" w:rsidRDefault="1E534AB8">
            <w:pPr>
              <w:pStyle w:val="Prrafodelista"/>
              <w:numPr>
                <w:ilvl w:val="0"/>
                <w:numId w:val="83"/>
              </w:numPr>
              <w:rPr>
                <w:rFonts w:eastAsiaTheme="minorEastAsia" w:cstheme="minorBidi"/>
                <w:lang w:val="es"/>
              </w:rPr>
            </w:pPr>
            <w:r w:rsidRPr="1E534AB8">
              <w:rPr>
                <w:rFonts w:eastAsiaTheme="minorEastAsia" w:cstheme="minorBidi"/>
                <w:lang w:val="es"/>
              </w:rPr>
              <w:t>Consultar actividades y estar en listas de información y registradas en el sistema.</w:t>
            </w:r>
          </w:p>
        </w:tc>
      </w:tr>
      <w:tr w:rsidR="1E534AB8" w14:paraId="11D5196F" w14:textId="77777777" w:rsidTr="07E3C051">
        <w:trPr>
          <w:trHeight w:val="345"/>
        </w:trPr>
        <w:tc>
          <w:tcPr>
            <w:tcW w:w="8955"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597E0202" w14:textId="0758F94A" w:rsidR="1E534AB8" w:rsidRDefault="1E534AB8" w:rsidP="1E534AB8">
            <w:pPr>
              <w:rPr>
                <w:rFonts w:eastAsiaTheme="minorEastAsia" w:cstheme="minorBidi"/>
                <w:color w:val="000000" w:themeColor="text1"/>
                <w:lang w:val="es"/>
              </w:rPr>
            </w:pPr>
            <w:r w:rsidRPr="1E534AB8">
              <w:rPr>
                <w:rFonts w:eastAsiaTheme="minorEastAsia" w:cstheme="minorBidi"/>
                <w:b/>
                <w:bCs/>
                <w:color w:val="000000" w:themeColor="text1"/>
                <w:lang w:val="es"/>
              </w:rPr>
              <w:t xml:space="preserve">ESCENARIOS: </w:t>
            </w:r>
            <w:r w:rsidRPr="1E534AB8">
              <w:rPr>
                <w:rFonts w:eastAsiaTheme="minorEastAsia" w:cstheme="minorBidi"/>
                <w:color w:val="000000" w:themeColor="text1"/>
                <w:lang w:val="es"/>
              </w:rPr>
              <w:t xml:space="preserve"> </w:t>
            </w:r>
          </w:p>
        </w:tc>
      </w:tr>
      <w:tr w:rsidR="1E534AB8" w14:paraId="38DF2600" w14:textId="77777777" w:rsidTr="07E3C051">
        <w:trPr>
          <w:trHeight w:val="690"/>
        </w:trPr>
        <w:tc>
          <w:tcPr>
            <w:tcW w:w="1320" w:type="dxa"/>
            <w:tcBorders>
              <w:top w:val="single" w:sz="8" w:space="0" w:color="auto"/>
              <w:left w:val="single" w:sz="8" w:space="0" w:color="auto"/>
              <w:bottom w:val="single" w:sz="8" w:space="0" w:color="auto"/>
              <w:right w:val="single" w:sz="8" w:space="0" w:color="auto"/>
            </w:tcBorders>
          </w:tcPr>
          <w:p w14:paraId="00DB49DB" w14:textId="70B57CAA" w:rsidR="1E534AB8" w:rsidRDefault="1E534AB8" w:rsidP="1E534AB8">
            <w:pPr>
              <w:rPr>
                <w:rFonts w:eastAsiaTheme="minorEastAsia" w:cstheme="minorBidi"/>
                <w:lang w:val="es"/>
              </w:rPr>
            </w:pPr>
            <w:r w:rsidRPr="1E534AB8">
              <w:rPr>
                <w:rFonts w:eastAsiaTheme="minorEastAsia" w:cstheme="minorBidi"/>
                <w:b/>
                <w:bCs/>
                <w:lang w:val="es"/>
              </w:rPr>
              <w:t xml:space="preserve">ES-11-1 </w:t>
            </w:r>
            <w:r w:rsidRPr="1E534AB8">
              <w:rPr>
                <w:rFonts w:eastAsiaTheme="minorEastAsia" w:cstheme="minorBidi"/>
                <w:lang w:val="es"/>
              </w:rPr>
              <w:t xml:space="preserve">    </w:t>
            </w:r>
          </w:p>
          <w:p w14:paraId="7743FC00" w14:textId="2A2CBA9E" w:rsidR="1E534AB8" w:rsidRDefault="1E534AB8" w:rsidP="1E534AB8">
            <w:pPr>
              <w:rPr>
                <w:rFonts w:eastAsiaTheme="minorEastAsia" w:cstheme="minorBidi"/>
                <w:color w:val="0000FF"/>
                <w:lang w:val="es"/>
              </w:rPr>
            </w:pPr>
            <w:r w:rsidRPr="1E534AB8">
              <w:rPr>
                <w:rFonts w:eastAsiaTheme="minorEastAsia" w:cstheme="minorBidi"/>
                <w:color w:val="0000FF"/>
                <w:lang w:val="es"/>
              </w:rPr>
              <w:t xml:space="preserve"> </w:t>
            </w:r>
          </w:p>
        </w:tc>
        <w:tc>
          <w:tcPr>
            <w:tcW w:w="7635" w:type="dxa"/>
            <w:gridSpan w:val="3"/>
            <w:tcBorders>
              <w:top w:val="nil"/>
              <w:left w:val="single" w:sz="8" w:space="0" w:color="auto"/>
              <w:bottom w:val="single" w:sz="8" w:space="0" w:color="auto"/>
              <w:right w:val="single" w:sz="8" w:space="0" w:color="auto"/>
            </w:tcBorders>
          </w:tcPr>
          <w:p w14:paraId="5A452A7F" w14:textId="62ED2F3F" w:rsidR="1E534AB8" w:rsidRDefault="07E3C051" w:rsidP="3AD87A11">
            <w:pPr>
              <w:rPr>
                <w:rFonts w:ascii="Calibri" w:eastAsia="Calibri" w:hAnsi="Calibri" w:cs="Calibri"/>
                <w:color w:val="000000" w:themeColor="text1"/>
                <w:lang w:val="es"/>
              </w:rPr>
            </w:pPr>
            <w:r w:rsidRPr="07E3C051">
              <w:rPr>
                <w:rFonts w:eastAsiaTheme="minorEastAsia" w:cstheme="minorBidi"/>
                <w:b/>
                <w:bCs/>
                <w:lang w:val="es"/>
              </w:rPr>
              <w:t>DESCRIPCIÓN:</w:t>
            </w:r>
            <w:r w:rsidRPr="07E3C051">
              <w:rPr>
                <w:rFonts w:eastAsiaTheme="minorEastAsia" w:cstheme="minorBidi"/>
                <w:lang w:val="es"/>
              </w:rPr>
              <w:t xml:space="preserve"> </w:t>
            </w:r>
            <w:r w:rsidR="00D82BBE">
              <w:rPr>
                <w:rFonts w:eastAsiaTheme="minorEastAsia" w:cstheme="minorBidi"/>
                <w:lang w:val="es"/>
              </w:rPr>
              <w:t>Visualización del valor</w:t>
            </w:r>
            <w:r w:rsidRPr="07E3C051">
              <w:rPr>
                <w:rFonts w:eastAsiaTheme="minorEastAsia" w:cstheme="minorBidi"/>
                <w:lang w:val="es"/>
              </w:rPr>
              <w:t xml:space="preserve"> de la actividad exitosa </w:t>
            </w:r>
            <w:r w:rsidRPr="07E3C051">
              <w:rPr>
                <w:rFonts w:ascii="Calibri" w:eastAsia="Calibri" w:hAnsi="Calibri" w:cs="Calibri"/>
                <w:color w:val="000000" w:themeColor="text1"/>
              </w:rPr>
              <w:t>porque los datos son correctos.</w:t>
            </w:r>
          </w:p>
          <w:p w14:paraId="15A7117A" w14:textId="263C931B" w:rsidR="1E534AB8" w:rsidRDefault="1E534AB8" w:rsidP="1E534AB8">
            <w:pPr>
              <w:rPr>
                <w:rFonts w:eastAsiaTheme="minorEastAsia" w:cstheme="minorBidi"/>
                <w:i/>
                <w:iCs/>
                <w:lang w:val="es"/>
              </w:rPr>
            </w:pPr>
            <w:r w:rsidRPr="1E534AB8">
              <w:rPr>
                <w:rFonts w:eastAsiaTheme="minorEastAsia" w:cstheme="minorBidi"/>
                <w:b/>
                <w:bCs/>
                <w:lang w:val="es"/>
              </w:rPr>
              <w:t>SUPOSICIONES/ASUNCIONES</w:t>
            </w:r>
            <w:r w:rsidRPr="1E534AB8">
              <w:rPr>
                <w:rFonts w:eastAsiaTheme="minorEastAsia" w:cstheme="minorBidi"/>
                <w:i/>
                <w:iCs/>
                <w:lang w:val="es"/>
              </w:rPr>
              <w:t xml:space="preserve">: </w:t>
            </w:r>
          </w:p>
          <w:p w14:paraId="72794DF1" w14:textId="5A2A088F" w:rsidR="1E534AB8" w:rsidRDefault="1E534AB8">
            <w:pPr>
              <w:pStyle w:val="Prrafodelista"/>
              <w:numPr>
                <w:ilvl w:val="0"/>
                <w:numId w:val="82"/>
              </w:numPr>
              <w:rPr>
                <w:rFonts w:eastAsiaTheme="minorEastAsia" w:cstheme="minorBidi"/>
                <w:lang w:val="es"/>
              </w:rPr>
            </w:pPr>
            <w:r w:rsidRPr="1E534AB8">
              <w:rPr>
                <w:rFonts w:eastAsiaTheme="minorEastAsia" w:cstheme="minorBidi"/>
                <w:lang w:val="es"/>
              </w:rPr>
              <w:t>El alcaide se autentica y accede al sistema.</w:t>
            </w:r>
          </w:p>
          <w:p w14:paraId="311B708F" w14:textId="6852094F" w:rsidR="1E534AB8" w:rsidRDefault="1E534AB8">
            <w:pPr>
              <w:pStyle w:val="Prrafodelista"/>
              <w:numPr>
                <w:ilvl w:val="0"/>
                <w:numId w:val="82"/>
              </w:numPr>
              <w:rPr>
                <w:rFonts w:eastAsiaTheme="minorEastAsia" w:cstheme="minorBidi"/>
                <w:lang w:val="es"/>
              </w:rPr>
            </w:pPr>
            <w:r w:rsidRPr="1E534AB8">
              <w:rPr>
                <w:rFonts w:eastAsiaTheme="minorEastAsia" w:cstheme="minorBidi"/>
                <w:lang w:val="es"/>
              </w:rPr>
              <w:t>El alcaide asigna duración de la actividad.</w:t>
            </w:r>
          </w:p>
          <w:p w14:paraId="03A4B9DB" w14:textId="37133FD0" w:rsidR="1E534AB8" w:rsidRDefault="1E534AB8">
            <w:pPr>
              <w:pStyle w:val="Prrafodelista"/>
              <w:numPr>
                <w:ilvl w:val="0"/>
                <w:numId w:val="82"/>
              </w:numPr>
              <w:rPr>
                <w:rFonts w:eastAsiaTheme="minorEastAsia" w:cstheme="minorBidi"/>
                <w:lang w:val="es"/>
              </w:rPr>
            </w:pPr>
            <w:r w:rsidRPr="1E534AB8">
              <w:rPr>
                <w:rFonts w:eastAsiaTheme="minorEastAsia" w:cstheme="minorBidi"/>
                <w:lang w:val="es"/>
              </w:rPr>
              <w:t>El alcaide envía los datos actualizados al sistema</w:t>
            </w:r>
          </w:p>
          <w:p w14:paraId="1A73DDF3" w14:textId="03EBA9BF" w:rsidR="1E534AB8" w:rsidRDefault="1E534AB8">
            <w:pPr>
              <w:pStyle w:val="Prrafodelista"/>
              <w:numPr>
                <w:ilvl w:val="0"/>
                <w:numId w:val="82"/>
              </w:numPr>
              <w:rPr>
                <w:rFonts w:eastAsiaTheme="minorEastAsia" w:cstheme="minorBidi"/>
                <w:lang w:val="es"/>
              </w:rPr>
            </w:pPr>
            <w:r w:rsidRPr="1E534AB8">
              <w:rPr>
                <w:rFonts w:eastAsiaTheme="minorEastAsia" w:cstheme="minorBidi"/>
                <w:lang w:val="es"/>
              </w:rPr>
              <w:t>El alcaide notifica la asignación de la duración de la actividad.</w:t>
            </w:r>
          </w:p>
          <w:p w14:paraId="46BF1F61" w14:textId="387C591A" w:rsidR="1E534AB8" w:rsidRDefault="1E534AB8" w:rsidP="1E534AB8">
            <w:pPr>
              <w:rPr>
                <w:rFonts w:eastAsiaTheme="minorEastAsia" w:cstheme="minorBidi"/>
                <w:i/>
                <w:iCs/>
                <w:lang w:val="es"/>
              </w:rPr>
            </w:pPr>
            <w:r w:rsidRPr="1E534AB8">
              <w:rPr>
                <w:rFonts w:eastAsiaTheme="minorEastAsia" w:cstheme="minorBidi"/>
                <w:b/>
                <w:bCs/>
                <w:lang w:val="es"/>
              </w:rPr>
              <w:t>RESULTADOS:</w:t>
            </w:r>
            <w:r w:rsidRPr="1E534AB8">
              <w:rPr>
                <w:rFonts w:eastAsiaTheme="minorEastAsia" w:cstheme="minorBidi"/>
                <w:i/>
                <w:iCs/>
                <w:lang w:val="es"/>
              </w:rPr>
              <w:t xml:space="preserve"> </w:t>
            </w:r>
          </w:p>
          <w:p w14:paraId="7C90A534" w14:textId="72BA1546" w:rsidR="1E534AB8" w:rsidRDefault="1E534AB8">
            <w:pPr>
              <w:pStyle w:val="Prrafodelista"/>
              <w:numPr>
                <w:ilvl w:val="0"/>
                <w:numId w:val="81"/>
              </w:numPr>
              <w:rPr>
                <w:rFonts w:eastAsiaTheme="minorEastAsia" w:cstheme="minorBidi"/>
                <w:lang w:val="es"/>
              </w:rPr>
            </w:pPr>
            <w:r w:rsidRPr="1E534AB8">
              <w:rPr>
                <w:rFonts w:eastAsiaTheme="minorEastAsia" w:cstheme="minorBidi"/>
                <w:lang w:val="es"/>
              </w:rPr>
              <w:t>Se asigno la duración de la actividad sin problemas.</w:t>
            </w:r>
          </w:p>
          <w:p w14:paraId="2DF0B84E" w14:textId="7C61BC55" w:rsidR="1E534AB8" w:rsidRDefault="1E534AB8" w:rsidP="1E534AB8">
            <w:pPr>
              <w:spacing w:line="254" w:lineRule="auto"/>
              <w:rPr>
                <w:rFonts w:eastAsiaTheme="minorEastAsia" w:cstheme="minorBidi"/>
                <w:lang w:val="es"/>
              </w:rPr>
            </w:pPr>
            <w:r w:rsidRPr="1E534AB8">
              <w:rPr>
                <w:rFonts w:eastAsiaTheme="minorEastAsia" w:cstheme="minorBidi"/>
                <w:lang w:val="es"/>
              </w:rPr>
              <w:t xml:space="preserve"> </w:t>
            </w:r>
          </w:p>
        </w:tc>
      </w:tr>
      <w:tr w:rsidR="1E534AB8" w14:paraId="20258213" w14:textId="77777777" w:rsidTr="07E3C051">
        <w:trPr>
          <w:trHeight w:val="840"/>
        </w:trPr>
        <w:tc>
          <w:tcPr>
            <w:tcW w:w="1320" w:type="dxa"/>
            <w:tcBorders>
              <w:top w:val="single" w:sz="8" w:space="0" w:color="auto"/>
              <w:left w:val="single" w:sz="8" w:space="0" w:color="auto"/>
              <w:bottom w:val="single" w:sz="8" w:space="0" w:color="auto"/>
              <w:right w:val="single" w:sz="8" w:space="0" w:color="auto"/>
            </w:tcBorders>
          </w:tcPr>
          <w:p w14:paraId="1934737E" w14:textId="23AAB6A4" w:rsidR="1E534AB8" w:rsidRDefault="1E534AB8" w:rsidP="1E534AB8">
            <w:pPr>
              <w:rPr>
                <w:rFonts w:eastAsiaTheme="minorEastAsia" w:cstheme="minorBidi"/>
                <w:b/>
                <w:bCs/>
                <w:lang w:val="es"/>
              </w:rPr>
            </w:pPr>
            <w:r w:rsidRPr="1E534AB8">
              <w:rPr>
                <w:rFonts w:eastAsiaTheme="minorEastAsia" w:cstheme="minorBidi"/>
                <w:b/>
                <w:bCs/>
                <w:lang w:val="es"/>
              </w:rPr>
              <w:t xml:space="preserve">ES-11-2 </w:t>
            </w:r>
          </w:p>
          <w:p w14:paraId="01F04389" w14:textId="495837BF" w:rsidR="1E534AB8" w:rsidRDefault="1E534AB8" w:rsidP="1E534AB8">
            <w:pPr>
              <w:rPr>
                <w:rFonts w:eastAsiaTheme="minorEastAsia" w:cstheme="minorBidi"/>
                <w:color w:val="0000FF"/>
                <w:lang w:val="es"/>
              </w:rPr>
            </w:pPr>
            <w:r w:rsidRPr="1E534AB8">
              <w:rPr>
                <w:rFonts w:eastAsiaTheme="minorEastAsia" w:cstheme="minorBidi"/>
                <w:color w:val="0000FF"/>
                <w:lang w:val="es"/>
              </w:rPr>
              <w:t xml:space="preserve"> </w:t>
            </w:r>
          </w:p>
        </w:tc>
        <w:tc>
          <w:tcPr>
            <w:tcW w:w="7635" w:type="dxa"/>
            <w:gridSpan w:val="3"/>
            <w:tcBorders>
              <w:top w:val="single" w:sz="8" w:space="0" w:color="auto"/>
              <w:left w:val="single" w:sz="8" w:space="0" w:color="auto"/>
              <w:bottom w:val="single" w:sz="8" w:space="0" w:color="auto"/>
              <w:right w:val="single" w:sz="8" w:space="0" w:color="auto"/>
            </w:tcBorders>
          </w:tcPr>
          <w:p w14:paraId="128647E4" w14:textId="4B1B5A8F" w:rsidR="1E534AB8" w:rsidRDefault="1E534AB8" w:rsidP="1E534AB8">
            <w:pPr>
              <w:rPr>
                <w:rFonts w:eastAsiaTheme="minorEastAsia" w:cstheme="minorBidi"/>
                <w:lang w:val="es"/>
              </w:rPr>
            </w:pPr>
            <w:r w:rsidRPr="1E534AB8">
              <w:rPr>
                <w:rFonts w:eastAsiaTheme="minorEastAsia" w:cstheme="minorBidi"/>
                <w:b/>
                <w:bCs/>
                <w:lang w:val="es"/>
              </w:rPr>
              <w:t xml:space="preserve">DESCRIPCIÓN: </w:t>
            </w:r>
            <w:r w:rsidRPr="1E534AB8">
              <w:rPr>
                <w:rFonts w:eastAsiaTheme="minorEastAsia" w:cstheme="minorBidi"/>
                <w:lang w:val="es"/>
              </w:rPr>
              <w:t xml:space="preserve">Fallo en </w:t>
            </w:r>
            <w:r w:rsidR="00D82BBE">
              <w:rPr>
                <w:rFonts w:eastAsiaTheme="minorEastAsia" w:cstheme="minorBidi"/>
                <w:lang w:val="es"/>
              </w:rPr>
              <w:t>visualización del valor</w:t>
            </w:r>
            <w:r w:rsidRPr="1E534AB8">
              <w:rPr>
                <w:rFonts w:eastAsiaTheme="minorEastAsia" w:cstheme="minorBidi"/>
                <w:lang w:val="es"/>
              </w:rPr>
              <w:t xml:space="preserve"> de la actividad por datos erróneos.</w:t>
            </w:r>
          </w:p>
          <w:p w14:paraId="48C88B30" w14:textId="4B65EE72" w:rsidR="1E534AB8" w:rsidRDefault="1E534AB8" w:rsidP="1E534AB8">
            <w:pPr>
              <w:rPr>
                <w:rFonts w:eastAsiaTheme="minorEastAsia" w:cstheme="minorBidi"/>
                <w:i/>
                <w:iCs/>
                <w:lang w:val="es"/>
              </w:rPr>
            </w:pPr>
            <w:r w:rsidRPr="1E534AB8">
              <w:rPr>
                <w:rFonts w:eastAsiaTheme="minorEastAsia" w:cstheme="minorBidi"/>
                <w:b/>
                <w:bCs/>
                <w:lang w:val="es"/>
              </w:rPr>
              <w:t>SUPOSICIONES/ASUNCIONES</w:t>
            </w:r>
            <w:r w:rsidRPr="1E534AB8">
              <w:rPr>
                <w:rFonts w:eastAsiaTheme="minorEastAsia" w:cstheme="minorBidi"/>
                <w:i/>
                <w:iCs/>
                <w:lang w:val="es"/>
              </w:rPr>
              <w:t xml:space="preserve">: </w:t>
            </w:r>
          </w:p>
          <w:p w14:paraId="5D8F02AC" w14:textId="40942785" w:rsidR="1E534AB8" w:rsidRDefault="1E534AB8">
            <w:pPr>
              <w:pStyle w:val="Prrafodelista"/>
              <w:numPr>
                <w:ilvl w:val="0"/>
                <w:numId w:val="80"/>
              </w:numPr>
              <w:rPr>
                <w:rFonts w:eastAsiaTheme="minorEastAsia" w:cstheme="minorBidi"/>
                <w:lang w:val="es"/>
              </w:rPr>
            </w:pPr>
            <w:r w:rsidRPr="1E534AB8">
              <w:rPr>
                <w:rFonts w:eastAsiaTheme="minorEastAsia" w:cstheme="minorBidi"/>
                <w:lang w:val="es"/>
              </w:rPr>
              <w:t>El alcaide se autentica y accede al sistema.</w:t>
            </w:r>
          </w:p>
          <w:p w14:paraId="32F1407E" w14:textId="13DF5B16" w:rsidR="1E534AB8" w:rsidRDefault="1E534AB8">
            <w:pPr>
              <w:pStyle w:val="Prrafodelista"/>
              <w:numPr>
                <w:ilvl w:val="0"/>
                <w:numId w:val="80"/>
              </w:numPr>
              <w:rPr>
                <w:rFonts w:eastAsiaTheme="minorEastAsia" w:cstheme="minorBidi"/>
                <w:lang w:val="es"/>
              </w:rPr>
            </w:pPr>
            <w:r w:rsidRPr="1E534AB8">
              <w:rPr>
                <w:rFonts w:eastAsiaTheme="minorEastAsia" w:cstheme="minorBidi"/>
                <w:lang w:val="es"/>
              </w:rPr>
              <w:t>El sistema verifica si los datos son correctos.</w:t>
            </w:r>
          </w:p>
          <w:p w14:paraId="016F135D" w14:textId="73EC5174" w:rsidR="1E534AB8" w:rsidRDefault="1E534AB8">
            <w:pPr>
              <w:pStyle w:val="Prrafodelista"/>
              <w:numPr>
                <w:ilvl w:val="0"/>
                <w:numId w:val="80"/>
              </w:numPr>
              <w:rPr>
                <w:rFonts w:eastAsiaTheme="minorEastAsia" w:cstheme="minorBidi"/>
                <w:lang w:val="es"/>
              </w:rPr>
            </w:pPr>
            <w:r w:rsidRPr="1E534AB8">
              <w:rPr>
                <w:rFonts w:eastAsiaTheme="minorEastAsia" w:cstheme="minorBidi"/>
                <w:lang w:val="es"/>
              </w:rPr>
              <w:t>El sistema notifica que los datos son erróneos.</w:t>
            </w:r>
          </w:p>
          <w:p w14:paraId="5420613E" w14:textId="6D51EB54" w:rsidR="1E534AB8" w:rsidRDefault="1E534AB8">
            <w:pPr>
              <w:pStyle w:val="Prrafodelista"/>
              <w:numPr>
                <w:ilvl w:val="0"/>
                <w:numId w:val="80"/>
              </w:numPr>
              <w:rPr>
                <w:rFonts w:eastAsiaTheme="minorEastAsia" w:cstheme="minorBidi"/>
                <w:lang w:val="es"/>
              </w:rPr>
            </w:pPr>
            <w:r w:rsidRPr="1E534AB8">
              <w:rPr>
                <w:rFonts w:eastAsiaTheme="minorEastAsia" w:cstheme="minorBidi"/>
                <w:lang w:val="es"/>
              </w:rPr>
              <w:t>El alcaide no puede asignar duración de la actividad por datos erróneos.</w:t>
            </w:r>
          </w:p>
          <w:p w14:paraId="7D99F6B6" w14:textId="02216136" w:rsidR="1E534AB8" w:rsidRDefault="1E534AB8" w:rsidP="1E534AB8">
            <w:pPr>
              <w:rPr>
                <w:rFonts w:eastAsiaTheme="minorEastAsia" w:cstheme="minorBidi"/>
                <w:i/>
                <w:iCs/>
                <w:lang w:val="es"/>
              </w:rPr>
            </w:pPr>
            <w:r w:rsidRPr="1E534AB8">
              <w:rPr>
                <w:rFonts w:eastAsiaTheme="minorEastAsia" w:cstheme="minorBidi"/>
                <w:b/>
                <w:bCs/>
                <w:lang w:val="es"/>
              </w:rPr>
              <w:t>RESULTADOS:</w:t>
            </w:r>
            <w:r w:rsidRPr="1E534AB8">
              <w:rPr>
                <w:rFonts w:eastAsiaTheme="minorEastAsia" w:cstheme="minorBidi"/>
                <w:i/>
                <w:iCs/>
                <w:lang w:val="es"/>
              </w:rPr>
              <w:t xml:space="preserve"> </w:t>
            </w:r>
          </w:p>
          <w:p w14:paraId="6DD51799" w14:textId="0FD6C17B" w:rsidR="1E534AB8" w:rsidRDefault="1E534AB8">
            <w:pPr>
              <w:pStyle w:val="Prrafodelista"/>
              <w:numPr>
                <w:ilvl w:val="0"/>
                <w:numId w:val="80"/>
              </w:numPr>
              <w:rPr>
                <w:rFonts w:eastAsiaTheme="minorEastAsia" w:cstheme="minorBidi"/>
                <w:lang w:val="es"/>
              </w:rPr>
            </w:pPr>
            <w:r w:rsidRPr="1E534AB8">
              <w:rPr>
                <w:rFonts w:eastAsiaTheme="minorEastAsia" w:cstheme="minorBidi"/>
                <w:lang w:val="es"/>
              </w:rPr>
              <w:t>El alcaide no puede ingresar al sistema por datos erróneos.</w:t>
            </w:r>
          </w:p>
        </w:tc>
      </w:tr>
      <w:tr w:rsidR="1E534AB8" w14:paraId="6B3420E7" w14:textId="77777777" w:rsidTr="07E3C051">
        <w:trPr>
          <w:trHeight w:val="1665"/>
        </w:trPr>
        <w:tc>
          <w:tcPr>
            <w:tcW w:w="1320" w:type="dxa"/>
            <w:tcBorders>
              <w:top w:val="single" w:sz="8" w:space="0" w:color="auto"/>
              <w:left w:val="single" w:sz="8" w:space="0" w:color="auto"/>
              <w:bottom w:val="single" w:sz="8" w:space="0" w:color="auto"/>
              <w:right w:val="single" w:sz="8" w:space="0" w:color="auto"/>
            </w:tcBorders>
          </w:tcPr>
          <w:p w14:paraId="0388AD98" w14:textId="391F00FC" w:rsidR="1E534AB8" w:rsidRDefault="1E534AB8" w:rsidP="1E534AB8">
            <w:pPr>
              <w:rPr>
                <w:rFonts w:eastAsiaTheme="minorEastAsia" w:cstheme="minorBidi"/>
                <w:b/>
                <w:bCs/>
                <w:lang w:val="es"/>
              </w:rPr>
            </w:pPr>
            <w:r w:rsidRPr="1E534AB8">
              <w:rPr>
                <w:rFonts w:eastAsiaTheme="minorEastAsia" w:cstheme="minorBidi"/>
                <w:b/>
                <w:bCs/>
                <w:lang w:val="es"/>
              </w:rPr>
              <w:t xml:space="preserve">ES-11-3  </w:t>
            </w:r>
          </w:p>
          <w:p w14:paraId="35D78F57" w14:textId="6DB32A56" w:rsidR="1E534AB8" w:rsidRDefault="1E534AB8" w:rsidP="1E534AB8">
            <w:pPr>
              <w:rPr>
                <w:rFonts w:eastAsiaTheme="minorEastAsia" w:cstheme="minorBidi"/>
                <w:b/>
                <w:bCs/>
                <w:lang w:val="es"/>
              </w:rPr>
            </w:pPr>
            <w:r w:rsidRPr="1E534AB8">
              <w:rPr>
                <w:rFonts w:eastAsiaTheme="minorEastAsia" w:cstheme="minorBidi"/>
                <w:b/>
                <w:bCs/>
                <w:lang w:val="es"/>
              </w:rPr>
              <w:t xml:space="preserve"> </w:t>
            </w:r>
          </w:p>
        </w:tc>
        <w:tc>
          <w:tcPr>
            <w:tcW w:w="7635" w:type="dxa"/>
            <w:gridSpan w:val="3"/>
            <w:tcBorders>
              <w:top w:val="single" w:sz="8" w:space="0" w:color="auto"/>
              <w:left w:val="single" w:sz="8" w:space="0" w:color="auto"/>
              <w:bottom w:val="single" w:sz="8" w:space="0" w:color="auto"/>
              <w:right w:val="single" w:sz="8" w:space="0" w:color="auto"/>
            </w:tcBorders>
          </w:tcPr>
          <w:p w14:paraId="3BB113C7" w14:textId="6453512D" w:rsidR="1E534AB8" w:rsidRDefault="1E534AB8" w:rsidP="1E534AB8">
            <w:pPr>
              <w:rPr>
                <w:rFonts w:eastAsiaTheme="minorEastAsia" w:cstheme="minorBidi"/>
                <w:lang w:val="es"/>
              </w:rPr>
            </w:pPr>
            <w:r w:rsidRPr="1E534AB8">
              <w:rPr>
                <w:rFonts w:eastAsiaTheme="minorEastAsia" w:cstheme="minorBidi"/>
                <w:b/>
                <w:bCs/>
                <w:lang w:val="es"/>
              </w:rPr>
              <w:t xml:space="preserve">DESCRIPCIÓN: </w:t>
            </w:r>
            <w:r w:rsidRPr="1E534AB8">
              <w:rPr>
                <w:rFonts w:eastAsiaTheme="minorEastAsia" w:cstheme="minorBidi"/>
                <w:lang w:val="es"/>
              </w:rPr>
              <w:t xml:space="preserve">Fallo en la </w:t>
            </w:r>
            <w:r w:rsidR="00D82BBE">
              <w:rPr>
                <w:rFonts w:eastAsiaTheme="minorEastAsia" w:cstheme="minorBidi"/>
                <w:lang w:val="es"/>
              </w:rPr>
              <w:t>visualización del valor</w:t>
            </w:r>
            <w:r w:rsidR="00D82BBE" w:rsidRPr="07E3C051">
              <w:rPr>
                <w:rFonts w:eastAsiaTheme="minorEastAsia" w:cstheme="minorBidi"/>
                <w:lang w:val="es"/>
              </w:rPr>
              <w:t xml:space="preserve"> </w:t>
            </w:r>
            <w:r w:rsidRPr="1E534AB8">
              <w:rPr>
                <w:rFonts w:eastAsiaTheme="minorEastAsia" w:cstheme="minorBidi"/>
                <w:lang w:val="es"/>
              </w:rPr>
              <w:t xml:space="preserve">de una actividad por problemas en la base de datos. </w:t>
            </w:r>
          </w:p>
          <w:p w14:paraId="3FA25D64" w14:textId="2FD62A40" w:rsidR="1E534AB8" w:rsidRDefault="1E534AB8" w:rsidP="1E534AB8">
            <w:pPr>
              <w:rPr>
                <w:rFonts w:eastAsiaTheme="minorEastAsia" w:cstheme="minorBidi"/>
                <w:i/>
                <w:iCs/>
                <w:lang w:val="es"/>
              </w:rPr>
            </w:pPr>
            <w:r w:rsidRPr="1E534AB8">
              <w:rPr>
                <w:rFonts w:eastAsiaTheme="minorEastAsia" w:cstheme="minorBidi"/>
                <w:b/>
                <w:bCs/>
                <w:lang w:val="es"/>
              </w:rPr>
              <w:t>SUPOSICIONES/ASUNCIONES</w:t>
            </w:r>
            <w:r w:rsidRPr="1E534AB8">
              <w:rPr>
                <w:rFonts w:eastAsiaTheme="minorEastAsia" w:cstheme="minorBidi"/>
                <w:i/>
                <w:iCs/>
                <w:lang w:val="es"/>
              </w:rPr>
              <w:t xml:space="preserve">: </w:t>
            </w:r>
          </w:p>
          <w:p w14:paraId="18B3F15E" w14:textId="6B575D07" w:rsidR="1E534AB8" w:rsidRDefault="1E534AB8">
            <w:pPr>
              <w:pStyle w:val="Prrafodelista"/>
              <w:numPr>
                <w:ilvl w:val="0"/>
                <w:numId w:val="80"/>
              </w:numPr>
              <w:rPr>
                <w:rFonts w:eastAsiaTheme="minorEastAsia" w:cstheme="minorBidi"/>
                <w:lang w:val="es"/>
              </w:rPr>
            </w:pPr>
            <w:r w:rsidRPr="1E534AB8">
              <w:rPr>
                <w:rFonts w:eastAsiaTheme="minorEastAsia" w:cstheme="minorBidi"/>
                <w:lang w:val="es"/>
              </w:rPr>
              <w:t>El alcaide se autentica y accede al sistema.</w:t>
            </w:r>
          </w:p>
          <w:p w14:paraId="47309AD7" w14:textId="16BB5203" w:rsidR="1E534AB8" w:rsidRDefault="1E534AB8">
            <w:pPr>
              <w:pStyle w:val="Prrafodelista"/>
              <w:numPr>
                <w:ilvl w:val="0"/>
                <w:numId w:val="80"/>
              </w:numPr>
              <w:rPr>
                <w:rFonts w:eastAsiaTheme="minorEastAsia" w:cstheme="minorBidi"/>
                <w:lang w:val="es"/>
              </w:rPr>
            </w:pPr>
            <w:r w:rsidRPr="1E534AB8">
              <w:rPr>
                <w:rFonts w:eastAsiaTheme="minorEastAsia" w:cstheme="minorBidi"/>
                <w:lang w:val="es"/>
              </w:rPr>
              <w:t>El alcaide asigna duración de la actividad.</w:t>
            </w:r>
          </w:p>
          <w:p w14:paraId="4AEF8331" w14:textId="07E2487B" w:rsidR="1E534AB8" w:rsidRDefault="1E534AB8">
            <w:pPr>
              <w:pStyle w:val="Prrafodelista"/>
              <w:numPr>
                <w:ilvl w:val="0"/>
                <w:numId w:val="80"/>
              </w:numPr>
              <w:rPr>
                <w:rFonts w:eastAsiaTheme="minorEastAsia" w:cstheme="minorBidi"/>
                <w:lang w:val="es"/>
              </w:rPr>
            </w:pPr>
            <w:r w:rsidRPr="1E534AB8">
              <w:rPr>
                <w:rFonts w:eastAsiaTheme="minorEastAsia" w:cstheme="minorBidi"/>
                <w:lang w:val="es"/>
              </w:rPr>
              <w:t>El alcaide envía los datos actualizados al sistema</w:t>
            </w:r>
          </w:p>
          <w:p w14:paraId="4A6580FB" w14:textId="21EFEFA7" w:rsidR="1E534AB8" w:rsidRDefault="1E534AB8">
            <w:pPr>
              <w:pStyle w:val="Prrafodelista"/>
              <w:numPr>
                <w:ilvl w:val="0"/>
                <w:numId w:val="80"/>
              </w:numPr>
              <w:rPr>
                <w:rFonts w:eastAsiaTheme="minorEastAsia" w:cstheme="minorBidi"/>
                <w:lang w:val="es"/>
              </w:rPr>
            </w:pPr>
            <w:r w:rsidRPr="1E534AB8">
              <w:rPr>
                <w:rFonts w:eastAsiaTheme="minorEastAsia" w:cstheme="minorBidi"/>
                <w:lang w:val="es"/>
              </w:rPr>
              <w:t>El sistema verifica si los datos son correctos.</w:t>
            </w:r>
          </w:p>
          <w:p w14:paraId="0ED06FAD" w14:textId="08E1D54E" w:rsidR="1E534AB8" w:rsidRDefault="1E534AB8">
            <w:pPr>
              <w:pStyle w:val="Prrafodelista"/>
              <w:numPr>
                <w:ilvl w:val="0"/>
                <w:numId w:val="80"/>
              </w:numPr>
              <w:rPr>
                <w:rFonts w:eastAsiaTheme="minorEastAsia" w:cstheme="minorBidi"/>
                <w:lang w:val="es"/>
              </w:rPr>
            </w:pPr>
            <w:r w:rsidRPr="1E534AB8">
              <w:rPr>
                <w:rFonts w:eastAsiaTheme="minorEastAsia" w:cstheme="minorBidi"/>
                <w:lang w:val="es"/>
              </w:rPr>
              <w:t>El sistema notifica que los datos son erróneos debido a un problema en la base de datos.</w:t>
            </w:r>
          </w:p>
          <w:p w14:paraId="78DC1737" w14:textId="5AE4C0F6" w:rsidR="1E534AB8" w:rsidRDefault="1E534AB8" w:rsidP="1E534AB8">
            <w:pPr>
              <w:rPr>
                <w:rFonts w:eastAsiaTheme="minorEastAsia" w:cstheme="minorBidi"/>
                <w:i/>
                <w:iCs/>
                <w:lang w:val="es"/>
              </w:rPr>
            </w:pPr>
            <w:r w:rsidRPr="1E534AB8">
              <w:rPr>
                <w:rFonts w:eastAsiaTheme="minorEastAsia" w:cstheme="minorBidi"/>
                <w:b/>
                <w:bCs/>
                <w:lang w:val="es"/>
              </w:rPr>
              <w:t>RESULTADOS:</w:t>
            </w:r>
            <w:r w:rsidRPr="1E534AB8">
              <w:rPr>
                <w:rFonts w:eastAsiaTheme="minorEastAsia" w:cstheme="minorBidi"/>
                <w:i/>
                <w:iCs/>
                <w:lang w:val="es"/>
              </w:rPr>
              <w:t xml:space="preserve"> </w:t>
            </w:r>
          </w:p>
          <w:p w14:paraId="4A673E08" w14:textId="641CA42D" w:rsidR="1E534AB8" w:rsidRDefault="1E534AB8">
            <w:pPr>
              <w:pStyle w:val="Prrafodelista"/>
              <w:numPr>
                <w:ilvl w:val="0"/>
                <w:numId w:val="80"/>
              </w:numPr>
              <w:rPr>
                <w:rFonts w:eastAsiaTheme="minorEastAsia" w:cstheme="minorBidi"/>
                <w:lang w:val="es"/>
              </w:rPr>
            </w:pPr>
            <w:r w:rsidRPr="1E534AB8">
              <w:rPr>
                <w:rFonts w:eastAsiaTheme="minorEastAsia" w:cstheme="minorBidi"/>
                <w:lang w:val="es"/>
              </w:rPr>
              <w:t>El alcaide no puede asignar duración de la actividad por problemas en la base de datos.</w:t>
            </w:r>
          </w:p>
        </w:tc>
      </w:tr>
      <w:tr w:rsidR="1E534AB8" w14:paraId="346A1BFF" w14:textId="77777777" w:rsidTr="07E3C051">
        <w:trPr>
          <w:trHeight w:val="630"/>
        </w:trPr>
        <w:tc>
          <w:tcPr>
            <w:tcW w:w="8955" w:type="dxa"/>
            <w:gridSpan w:val="4"/>
            <w:tcBorders>
              <w:top w:val="single" w:sz="8" w:space="0" w:color="auto"/>
              <w:left w:val="single" w:sz="8" w:space="0" w:color="auto"/>
              <w:bottom w:val="single" w:sz="8" w:space="0" w:color="auto"/>
              <w:right w:val="single" w:sz="8" w:space="0" w:color="auto"/>
            </w:tcBorders>
          </w:tcPr>
          <w:p w14:paraId="22280D99" w14:textId="20A84A80" w:rsidR="1E534AB8" w:rsidRDefault="1E534AB8" w:rsidP="1E534AB8">
            <w:pPr>
              <w:rPr>
                <w:rFonts w:eastAsiaTheme="minorEastAsia" w:cstheme="minorBidi"/>
                <w:lang w:val="es"/>
              </w:rPr>
            </w:pPr>
            <w:r w:rsidRPr="1E534AB8">
              <w:rPr>
                <w:rFonts w:eastAsiaTheme="minorEastAsia" w:cstheme="minorBidi"/>
                <w:b/>
                <w:bCs/>
                <w:lang w:val="es"/>
              </w:rPr>
              <w:t>REQUERIMIENTOS ESPECIALES - REGLAS DEL NEGOCIO Y DEL SISTEMA:</w:t>
            </w:r>
            <w:r w:rsidRPr="1E534AB8">
              <w:rPr>
                <w:rFonts w:eastAsiaTheme="minorEastAsia" w:cstheme="minorBidi"/>
                <w:lang w:val="es"/>
              </w:rPr>
              <w:t xml:space="preserve"> </w:t>
            </w:r>
          </w:p>
          <w:p w14:paraId="01AC6146" w14:textId="0BCDD732" w:rsidR="1E534AB8" w:rsidRDefault="1E534AB8" w:rsidP="1E534AB8">
            <w:pPr>
              <w:jc w:val="both"/>
              <w:rPr>
                <w:rFonts w:ascii="Calibri" w:eastAsia="Calibri" w:hAnsi="Calibri" w:cs="Calibri"/>
                <w:color w:val="000000" w:themeColor="text1"/>
              </w:rPr>
            </w:pPr>
            <w:r w:rsidRPr="1E534AB8">
              <w:rPr>
                <w:rFonts w:ascii="Calibri" w:eastAsia="Calibri" w:hAnsi="Calibri" w:cs="Calibri"/>
                <w:color w:val="000000" w:themeColor="text1"/>
              </w:rPr>
              <w:t>No aplica.</w:t>
            </w:r>
          </w:p>
        </w:tc>
      </w:tr>
      <w:tr w:rsidR="1E534AB8" w14:paraId="5E85AD03" w14:textId="77777777" w:rsidTr="07E3C051">
        <w:trPr>
          <w:trHeight w:val="645"/>
        </w:trPr>
        <w:tc>
          <w:tcPr>
            <w:tcW w:w="8955" w:type="dxa"/>
            <w:gridSpan w:val="4"/>
            <w:tcBorders>
              <w:top w:val="single" w:sz="8" w:space="0" w:color="auto"/>
              <w:left w:val="single" w:sz="8" w:space="0" w:color="auto"/>
              <w:bottom w:val="single" w:sz="8" w:space="0" w:color="auto"/>
              <w:right w:val="single" w:sz="8" w:space="0" w:color="auto"/>
            </w:tcBorders>
          </w:tcPr>
          <w:p w14:paraId="3633DFF1" w14:textId="34F582F2" w:rsidR="1E534AB8" w:rsidRDefault="1E534AB8" w:rsidP="1E534AB8">
            <w:pPr>
              <w:rPr>
                <w:rFonts w:eastAsiaTheme="minorEastAsia" w:cstheme="minorBidi"/>
                <w:lang w:val="es"/>
              </w:rPr>
            </w:pPr>
            <w:r w:rsidRPr="1E534AB8">
              <w:rPr>
                <w:rFonts w:eastAsiaTheme="minorEastAsia" w:cstheme="minorBidi"/>
                <w:b/>
                <w:bCs/>
                <w:lang w:val="es"/>
              </w:rPr>
              <w:t>RIESGOS:</w:t>
            </w:r>
            <w:r w:rsidRPr="1E534AB8">
              <w:rPr>
                <w:rFonts w:eastAsiaTheme="minorEastAsia" w:cstheme="minorBidi"/>
                <w:lang w:val="es"/>
              </w:rPr>
              <w:t xml:space="preserve"> </w:t>
            </w:r>
          </w:p>
          <w:p w14:paraId="110BB2C6" w14:textId="52729908" w:rsidR="1E534AB8" w:rsidRDefault="1E534AB8">
            <w:pPr>
              <w:pStyle w:val="Prrafodelista"/>
              <w:numPr>
                <w:ilvl w:val="0"/>
                <w:numId w:val="80"/>
              </w:numPr>
              <w:rPr>
                <w:rFonts w:eastAsiaTheme="minorEastAsia" w:cstheme="minorBidi"/>
                <w:lang w:val="es"/>
              </w:rPr>
            </w:pPr>
            <w:r w:rsidRPr="1E534AB8">
              <w:rPr>
                <w:rFonts w:eastAsiaTheme="minorEastAsia" w:cstheme="minorBidi"/>
                <w:lang w:val="es"/>
              </w:rPr>
              <w:t>Fallo al ingresar al sistema por datos erróneos.</w:t>
            </w:r>
          </w:p>
          <w:p w14:paraId="0C39330B" w14:textId="7200C5A8" w:rsidR="1E534AB8" w:rsidRDefault="1E534AB8">
            <w:pPr>
              <w:pStyle w:val="Prrafodelista"/>
              <w:numPr>
                <w:ilvl w:val="0"/>
                <w:numId w:val="80"/>
              </w:numPr>
              <w:rPr>
                <w:rFonts w:eastAsiaTheme="minorEastAsia" w:cstheme="minorBidi"/>
                <w:lang w:val="es"/>
              </w:rPr>
            </w:pPr>
            <w:r w:rsidRPr="1E534AB8">
              <w:rPr>
                <w:rFonts w:eastAsiaTheme="minorEastAsia" w:cstheme="minorBidi"/>
                <w:lang w:val="es"/>
              </w:rPr>
              <w:t>Fallos internos por la base de datos.</w:t>
            </w:r>
          </w:p>
        </w:tc>
      </w:tr>
      <w:tr w:rsidR="1E534AB8" w14:paraId="40A25455" w14:textId="77777777" w:rsidTr="07E3C051">
        <w:trPr>
          <w:trHeight w:val="600"/>
        </w:trPr>
        <w:tc>
          <w:tcPr>
            <w:tcW w:w="8955" w:type="dxa"/>
            <w:gridSpan w:val="4"/>
            <w:tcBorders>
              <w:top w:val="single" w:sz="8" w:space="0" w:color="auto"/>
              <w:left w:val="single" w:sz="8" w:space="0" w:color="auto"/>
              <w:bottom w:val="single" w:sz="8" w:space="0" w:color="auto"/>
              <w:right w:val="single" w:sz="8" w:space="0" w:color="auto"/>
            </w:tcBorders>
          </w:tcPr>
          <w:p w14:paraId="26D428C8" w14:textId="7BE17F69" w:rsidR="1E534AB8" w:rsidRDefault="1E534AB8" w:rsidP="1E534AB8">
            <w:pPr>
              <w:rPr>
                <w:rFonts w:eastAsiaTheme="minorEastAsia" w:cstheme="minorBidi"/>
                <w:lang w:val="es"/>
              </w:rPr>
            </w:pPr>
            <w:r w:rsidRPr="1E534AB8">
              <w:rPr>
                <w:rFonts w:eastAsiaTheme="minorEastAsia" w:cstheme="minorBidi"/>
                <w:b/>
                <w:bCs/>
                <w:lang w:val="es"/>
              </w:rPr>
              <w:t>PROTOTIPO EXPLORATORIO</w:t>
            </w:r>
            <w:r w:rsidRPr="1E534AB8">
              <w:rPr>
                <w:rFonts w:eastAsiaTheme="minorEastAsia" w:cstheme="minorBidi"/>
                <w:lang w:val="es"/>
              </w:rPr>
              <w:t xml:space="preserve"> </w:t>
            </w:r>
          </w:p>
          <w:p w14:paraId="75EA4663" w14:textId="24BB5275" w:rsidR="1E534AB8" w:rsidRDefault="1E534AB8" w:rsidP="1E534AB8">
            <w:pPr>
              <w:jc w:val="both"/>
              <w:rPr>
                <w:rFonts w:ascii="Calibri" w:eastAsia="Calibri" w:hAnsi="Calibri" w:cs="Calibri"/>
                <w:color w:val="000000" w:themeColor="text1"/>
              </w:rPr>
            </w:pPr>
            <w:r w:rsidRPr="1E534AB8">
              <w:rPr>
                <w:rFonts w:ascii="Calibri" w:eastAsia="Calibri" w:hAnsi="Calibri" w:cs="Calibri"/>
                <w:color w:val="000000" w:themeColor="text1"/>
              </w:rPr>
              <w:t>No aplica.</w:t>
            </w:r>
          </w:p>
        </w:tc>
      </w:tr>
    </w:tbl>
    <w:p w14:paraId="71BDAEB1" w14:textId="5E9FDCF8" w:rsidR="1E534AB8" w:rsidRDefault="1E534AB8" w:rsidP="1E534AB8"/>
    <w:p w14:paraId="5B5AB7B9" w14:textId="0281F1AE" w:rsidR="1E534AB8" w:rsidRDefault="1E534AB8" w:rsidP="1E534AB8"/>
    <w:tbl>
      <w:tblPr>
        <w:tblW w:w="0" w:type="auto"/>
        <w:tblInd w:w="390" w:type="dxa"/>
        <w:tblLayout w:type="fixed"/>
        <w:tblLook w:val="04A0" w:firstRow="1" w:lastRow="0" w:firstColumn="1" w:lastColumn="0" w:noHBand="0" w:noVBand="1"/>
      </w:tblPr>
      <w:tblGrid>
        <w:gridCol w:w="1320"/>
        <w:gridCol w:w="2820"/>
        <w:gridCol w:w="1200"/>
        <w:gridCol w:w="3630"/>
      </w:tblGrid>
      <w:tr w:rsidR="1E534AB8" w14:paraId="08B483A8" w14:textId="77777777" w:rsidTr="07E3C051">
        <w:tc>
          <w:tcPr>
            <w:tcW w:w="4140"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094D7A89" w14:textId="069B8CA9" w:rsidR="1E534AB8" w:rsidRDefault="1E534AB8" w:rsidP="1E534AB8">
            <w:pPr>
              <w:rPr>
                <w:rFonts w:eastAsiaTheme="minorEastAsia" w:cstheme="minorBidi"/>
                <w:color w:val="000000" w:themeColor="text1"/>
                <w:lang w:val="es"/>
              </w:rPr>
            </w:pPr>
            <w:r w:rsidRPr="1E534AB8">
              <w:rPr>
                <w:rFonts w:eastAsiaTheme="minorEastAsia" w:cstheme="minorBidi"/>
                <w:b/>
                <w:bCs/>
                <w:color w:val="000000" w:themeColor="text1"/>
                <w:lang w:val="es"/>
              </w:rPr>
              <w:t>IDENTIFICADOR CASO DE USO:</w:t>
            </w:r>
            <w:r w:rsidRPr="1E534AB8">
              <w:rPr>
                <w:rFonts w:eastAsiaTheme="minorEastAsia" w:cstheme="minorBidi"/>
                <w:color w:val="000000" w:themeColor="text1"/>
                <w:lang w:val="es"/>
              </w:rPr>
              <w:t xml:space="preserve"> </w:t>
            </w:r>
          </w:p>
          <w:p w14:paraId="38B54CFB" w14:textId="73ED9A87" w:rsidR="1E534AB8" w:rsidRDefault="1E534AB8" w:rsidP="1E534AB8">
            <w:pPr>
              <w:rPr>
                <w:rFonts w:eastAsiaTheme="minorEastAsia" w:cstheme="minorBidi"/>
                <w:b/>
                <w:bCs/>
                <w:color w:val="000000" w:themeColor="text1"/>
                <w:lang w:val="es"/>
              </w:rPr>
            </w:pPr>
            <w:r w:rsidRPr="1E534AB8">
              <w:rPr>
                <w:rFonts w:eastAsiaTheme="minorEastAsia" w:cstheme="minorBidi"/>
                <w:b/>
                <w:bCs/>
                <w:color w:val="000000" w:themeColor="text1"/>
                <w:lang w:val="es"/>
              </w:rPr>
              <w:t>CU-</w:t>
            </w:r>
            <w:r w:rsidRPr="1E534AB8">
              <w:rPr>
                <w:rFonts w:eastAsiaTheme="minorEastAsia" w:cstheme="minorBidi"/>
                <w:b/>
                <w:bCs/>
                <w:color w:val="000000" w:themeColor="text1"/>
                <w:sz w:val="22"/>
                <w:szCs w:val="22"/>
                <w:lang w:val="es"/>
              </w:rPr>
              <w:t xml:space="preserve"> </w:t>
            </w:r>
            <w:r w:rsidRPr="1E534AB8">
              <w:rPr>
                <w:rFonts w:eastAsiaTheme="minorEastAsia" w:cstheme="minorBidi"/>
                <w:b/>
                <w:bCs/>
                <w:color w:val="000000" w:themeColor="text1"/>
                <w:lang w:val="es"/>
              </w:rPr>
              <w:t>12</w:t>
            </w:r>
          </w:p>
        </w:tc>
        <w:tc>
          <w:tcPr>
            <w:tcW w:w="4830" w:type="dxa"/>
            <w:gridSpan w:val="2"/>
            <w:tcBorders>
              <w:top w:val="single" w:sz="8" w:space="0" w:color="auto"/>
              <w:left w:val="nil"/>
              <w:bottom w:val="single" w:sz="8" w:space="0" w:color="auto"/>
              <w:right w:val="single" w:sz="8" w:space="0" w:color="auto"/>
            </w:tcBorders>
            <w:shd w:val="clear" w:color="auto" w:fill="D9D9D9" w:themeFill="background1" w:themeFillShade="D9"/>
          </w:tcPr>
          <w:p w14:paraId="4697A7B4" w14:textId="4D71CA9E" w:rsidR="1E534AB8" w:rsidRDefault="1E534AB8" w:rsidP="1E534AB8">
            <w:pPr>
              <w:rPr>
                <w:rFonts w:eastAsiaTheme="minorEastAsia" w:cstheme="minorBidi"/>
                <w:color w:val="000000" w:themeColor="text1"/>
                <w:lang w:val="es"/>
              </w:rPr>
            </w:pPr>
            <w:r w:rsidRPr="1E534AB8">
              <w:rPr>
                <w:rFonts w:eastAsiaTheme="minorEastAsia" w:cstheme="minorBidi"/>
                <w:b/>
                <w:bCs/>
                <w:color w:val="000000" w:themeColor="text1"/>
                <w:lang w:val="es"/>
              </w:rPr>
              <w:t>NOMBRE:</w:t>
            </w:r>
            <w:r w:rsidRPr="1E534AB8">
              <w:rPr>
                <w:rFonts w:eastAsiaTheme="minorEastAsia" w:cstheme="minorBidi"/>
                <w:color w:val="000000" w:themeColor="text1"/>
                <w:lang w:val="es"/>
              </w:rPr>
              <w:t xml:space="preserve"> </w:t>
            </w:r>
          </w:p>
          <w:p w14:paraId="50FE87AC" w14:textId="4A3C2686" w:rsidR="1E534AB8" w:rsidRDefault="00D82BBE" w:rsidP="1E534AB8">
            <w:pPr>
              <w:jc w:val="center"/>
              <w:rPr>
                <w:rFonts w:eastAsiaTheme="minorEastAsia" w:cstheme="minorBidi"/>
                <w:color w:val="000000" w:themeColor="text1"/>
                <w:lang w:val="es"/>
              </w:rPr>
            </w:pPr>
            <w:r>
              <w:rPr>
                <w:rFonts w:eastAsiaTheme="minorEastAsia" w:cstheme="minorBidi"/>
                <w:color w:val="000000" w:themeColor="text1"/>
                <w:lang w:val="es"/>
              </w:rPr>
              <w:t>Ver</w:t>
            </w:r>
            <w:r w:rsidR="1E534AB8" w:rsidRPr="1E534AB8">
              <w:rPr>
                <w:rFonts w:eastAsiaTheme="minorEastAsia" w:cstheme="minorBidi"/>
                <w:color w:val="000000" w:themeColor="text1"/>
                <w:lang w:val="es"/>
              </w:rPr>
              <w:t xml:space="preserve"> valor</w:t>
            </w:r>
          </w:p>
        </w:tc>
      </w:tr>
      <w:tr w:rsidR="1E534AB8" w14:paraId="00CD3E3D" w14:textId="77777777" w:rsidTr="07E3C051">
        <w:tc>
          <w:tcPr>
            <w:tcW w:w="5340" w:type="dxa"/>
            <w:gridSpan w:val="3"/>
            <w:tcBorders>
              <w:top w:val="single" w:sz="8" w:space="0" w:color="auto"/>
              <w:left w:val="single" w:sz="8" w:space="0" w:color="auto"/>
              <w:bottom w:val="single" w:sz="8" w:space="0" w:color="auto"/>
              <w:right w:val="single" w:sz="8" w:space="0" w:color="auto"/>
            </w:tcBorders>
          </w:tcPr>
          <w:p w14:paraId="77D90D97" w14:textId="5F3E0A8B" w:rsidR="1E534AB8" w:rsidRDefault="1E534AB8" w:rsidP="1E534AB8">
            <w:pPr>
              <w:rPr>
                <w:rFonts w:eastAsiaTheme="minorEastAsia" w:cstheme="minorBidi"/>
                <w:lang w:val="es"/>
              </w:rPr>
            </w:pPr>
            <w:r w:rsidRPr="1E534AB8">
              <w:rPr>
                <w:rFonts w:eastAsiaTheme="minorEastAsia" w:cstheme="minorBidi"/>
                <w:b/>
                <w:bCs/>
                <w:lang w:val="es"/>
              </w:rPr>
              <w:t>COMPLEJIDAD:</w:t>
            </w:r>
            <w:r w:rsidRPr="1E534AB8">
              <w:rPr>
                <w:rFonts w:eastAsiaTheme="minorEastAsia" w:cstheme="minorBidi"/>
                <w:lang w:val="es"/>
              </w:rPr>
              <w:t xml:space="preserve"> </w:t>
            </w:r>
          </w:p>
          <w:p w14:paraId="3F66B2F6" w14:textId="66EF7D54" w:rsidR="1E534AB8" w:rsidRDefault="1E534AB8" w:rsidP="1E534AB8">
            <w:pPr>
              <w:rPr>
                <w:rFonts w:eastAsiaTheme="minorEastAsia" w:cstheme="minorBidi"/>
                <w:lang w:val="es"/>
              </w:rPr>
            </w:pPr>
            <w:r w:rsidRPr="1E534AB8">
              <w:rPr>
                <w:rFonts w:eastAsiaTheme="minorEastAsia" w:cstheme="minorBidi"/>
                <w:lang w:val="es"/>
              </w:rPr>
              <w:t>Alta</w:t>
            </w:r>
          </w:p>
        </w:tc>
        <w:tc>
          <w:tcPr>
            <w:tcW w:w="3630" w:type="dxa"/>
            <w:tcBorders>
              <w:top w:val="nil"/>
              <w:left w:val="nil"/>
              <w:bottom w:val="single" w:sz="8" w:space="0" w:color="auto"/>
              <w:right w:val="single" w:sz="8" w:space="0" w:color="auto"/>
            </w:tcBorders>
          </w:tcPr>
          <w:p w14:paraId="6C8B5276" w14:textId="199BF338" w:rsidR="1E534AB8" w:rsidRDefault="1E534AB8" w:rsidP="1E534AB8">
            <w:pPr>
              <w:rPr>
                <w:rFonts w:eastAsiaTheme="minorEastAsia" w:cstheme="minorBidi"/>
                <w:lang w:val="es"/>
              </w:rPr>
            </w:pPr>
            <w:r w:rsidRPr="1E534AB8">
              <w:rPr>
                <w:rFonts w:eastAsiaTheme="minorEastAsia" w:cstheme="minorBidi"/>
                <w:b/>
                <w:bCs/>
                <w:lang w:val="es"/>
              </w:rPr>
              <w:t>PRIORIDAD:</w:t>
            </w:r>
            <w:r w:rsidRPr="1E534AB8">
              <w:rPr>
                <w:rFonts w:eastAsiaTheme="minorEastAsia" w:cstheme="minorBidi"/>
                <w:lang w:val="es"/>
              </w:rPr>
              <w:t xml:space="preserve"> </w:t>
            </w:r>
          </w:p>
          <w:p w14:paraId="3F9FFC20" w14:textId="79E0C633" w:rsidR="1E534AB8" w:rsidRDefault="1E534AB8" w:rsidP="1E534AB8">
            <w:pPr>
              <w:rPr>
                <w:rFonts w:eastAsiaTheme="minorEastAsia" w:cstheme="minorBidi"/>
                <w:lang w:val="es"/>
              </w:rPr>
            </w:pPr>
            <w:r w:rsidRPr="1E534AB8">
              <w:rPr>
                <w:rFonts w:eastAsiaTheme="minorEastAsia" w:cstheme="minorBidi"/>
                <w:lang w:val="es"/>
              </w:rPr>
              <w:t>Media</w:t>
            </w:r>
          </w:p>
        </w:tc>
      </w:tr>
      <w:tr w:rsidR="1E534AB8" w14:paraId="507591B0" w14:textId="77777777" w:rsidTr="07E3C051">
        <w:trPr>
          <w:trHeight w:val="345"/>
        </w:trPr>
        <w:tc>
          <w:tcPr>
            <w:tcW w:w="8970" w:type="dxa"/>
            <w:gridSpan w:val="4"/>
            <w:tcBorders>
              <w:top w:val="single" w:sz="8" w:space="0" w:color="auto"/>
              <w:left w:val="single" w:sz="8" w:space="0" w:color="auto"/>
              <w:bottom w:val="single" w:sz="8" w:space="0" w:color="auto"/>
              <w:right w:val="single" w:sz="8" w:space="0" w:color="auto"/>
            </w:tcBorders>
          </w:tcPr>
          <w:p w14:paraId="2B65891C" w14:textId="13153C80" w:rsidR="1E534AB8" w:rsidRDefault="1E534AB8" w:rsidP="1E534AB8">
            <w:pPr>
              <w:rPr>
                <w:rFonts w:eastAsiaTheme="minorEastAsia" w:cstheme="minorBidi"/>
                <w:lang w:val="es"/>
              </w:rPr>
            </w:pPr>
            <w:r w:rsidRPr="1E534AB8">
              <w:rPr>
                <w:rFonts w:eastAsiaTheme="minorEastAsia" w:cstheme="minorBidi"/>
                <w:b/>
                <w:bCs/>
                <w:lang w:val="es"/>
              </w:rPr>
              <w:t>REQUERIMIENTO FUNCIONAL ASOCIADO:</w:t>
            </w:r>
            <w:r w:rsidRPr="1E534AB8">
              <w:rPr>
                <w:rFonts w:eastAsiaTheme="minorEastAsia" w:cstheme="minorBidi"/>
                <w:lang w:val="es"/>
              </w:rPr>
              <w:t xml:space="preserve"> </w:t>
            </w:r>
          </w:p>
          <w:p w14:paraId="5DA6B432" w14:textId="725FA4CA" w:rsidR="1E534AB8" w:rsidRDefault="1E534AB8" w:rsidP="1E534AB8">
            <w:pPr>
              <w:jc w:val="both"/>
              <w:rPr>
                <w:rFonts w:eastAsiaTheme="minorEastAsia" w:cstheme="minorBidi"/>
                <w:lang w:val="es"/>
              </w:rPr>
            </w:pPr>
            <w:r w:rsidRPr="1E534AB8">
              <w:rPr>
                <w:rFonts w:eastAsiaTheme="minorEastAsia" w:cstheme="minorBidi"/>
                <w:lang w:val="es"/>
              </w:rPr>
              <w:t>RF-20</w:t>
            </w:r>
          </w:p>
        </w:tc>
      </w:tr>
      <w:tr w:rsidR="1E534AB8" w14:paraId="14A49889" w14:textId="77777777" w:rsidTr="07E3C051">
        <w:tc>
          <w:tcPr>
            <w:tcW w:w="8970" w:type="dxa"/>
            <w:gridSpan w:val="4"/>
            <w:tcBorders>
              <w:top w:val="single" w:sz="8" w:space="0" w:color="auto"/>
              <w:left w:val="single" w:sz="8" w:space="0" w:color="auto"/>
              <w:bottom w:val="single" w:sz="8" w:space="0" w:color="auto"/>
              <w:right w:val="single" w:sz="8" w:space="0" w:color="auto"/>
            </w:tcBorders>
          </w:tcPr>
          <w:p w14:paraId="293A106D" w14:textId="6A62CF66" w:rsidR="1E534AB8" w:rsidRDefault="1E534AB8" w:rsidP="1E534AB8">
            <w:pPr>
              <w:rPr>
                <w:rFonts w:eastAsiaTheme="minorEastAsia" w:cstheme="minorBidi"/>
                <w:lang w:val="es"/>
              </w:rPr>
            </w:pPr>
            <w:r w:rsidRPr="1E534AB8">
              <w:rPr>
                <w:rFonts w:eastAsiaTheme="minorEastAsia" w:cstheme="minorBidi"/>
                <w:b/>
                <w:bCs/>
                <w:lang w:val="es"/>
              </w:rPr>
              <w:t>ACTORES:</w:t>
            </w:r>
            <w:r w:rsidRPr="1E534AB8">
              <w:rPr>
                <w:rFonts w:eastAsiaTheme="minorEastAsia" w:cstheme="minorBidi"/>
                <w:lang w:val="es"/>
              </w:rPr>
              <w:t xml:space="preserve"> </w:t>
            </w:r>
          </w:p>
          <w:p w14:paraId="51C38DBE" w14:textId="0AF2EA70" w:rsidR="1E534AB8" w:rsidRDefault="00BE42BC" w:rsidP="1E534AB8">
            <w:pPr>
              <w:rPr>
                <w:rFonts w:eastAsiaTheme="minorEastAsia" w:cstheme="minorBidi"/>
                <w:lang w:val="es"/>
              </w:rPr>
            </w:pPr>
            <w:r w:rsidRPr="425D6325">
              <w:rPr>
                <w:rFonts w:ascii="Calibri" w:eastAsia="Calibri" w:hAnsi="Calibri" w:cs="Calibri"/>
                <w:color w:val="000000" w:themeColor="text1"/>
                <w:lang w:val="es-EC"/>
              </w:rPr>
              <w:t xml:space="preserve">Alcaide, </w:t>
            </w:r>
            <w:r>
              <w:rPr>
                <w:rFonts w:ascii="Calibri" w:eastAsia="Calibri" w:hAnsi="Calibri" w:cs="Calibri"/>
                <w:color w:val="000000" w:themeColor="text1"/>
                <w:lang w:val="es-EC"/>
              </w:rPr>
              <w:t>A</w:t>
            </w:r>
            <w:r w:rsidRPr="425D6325">
              <w:rPr>
                <w:rFonts w:ascii="Calibri" w:eastAsia="Calibri" w:hAnsi="Calibri" w:cs="Calibri"/>
                <w:color w:val="000000" w:themeColor="text1"/>
                <w:lang w:val="es-EC"/>
              </w:rPr>
              <w:t>dministrador.</w:t>
            </w:r>
          </w:p>
        </w:tc>
      </w:tr>
      <w:tr w:rsidR="1E534AB8" w14:paraId="78E9FA78" w14:textId="77777777" w:rsidTr="07E3C051">
        <w:tc>
          <w:tcPr>
            <w:tcW w:w="8970" w:type="dxa"/>
            <w:gridSpan w:val="4"/>
            <w:tcBorders>
              <w:top w:val="single" w:sz="8" w:space="0" w:color="auto"/>
              <w:left w:val="single" w:sz="8" w:space="0" w:color="auto"/>
              <w:bottom w:val="single" w:sz="8" w:space="0" w:color="auto"/>
              <w:right w:val="single" w:sz="8" w:space="0" w:color="auto"/>
            </w:tcBorders>
          </w:tcPr>
          <w:p w14:paraId="66DCFAF2" w14:textId="4E69508C" w:rsidR="1E534AB8" w:rsidRDefault="1E534AB8" w:rsidP="1E534AB8">
            <w:pPr>
              <w:rPr>
                <w:rFonts w:eastAsiaTheme="minorEastAsia" w:cstheme="minorBidi"/>
                <w:lang w:val="es"/>
              </w:rPr>
            </w:pPr>
            <w:r w:rsidRPr="1E534AB8">
              <w:rPr>
                <w:rFonts w:eastAsiaTheme="minorEastAsia" w:cstheme="minorBidi"/>
                <w:b/>
                <w:bCs/>
                <w:lang w:val="es"/>
              </w:rPr>
              <w:t>CASOS DE USO ASOCIADOS:</w:t>
            </w:r>
            <w:r w:rsidRPr="1E534AB8">
              <w:rPr>
                <w:rFonts w:eastAsiaTheme="minorEastAsia" w:cstheme="minorBidi"/>
                <w:lang w:val="es"/>
              </w:rPr>
              <w:t xml:space="preserve"> </w:t>
            </w:r>
          </w:p>
          <w:p w14:paraId="39D47860" w14:textId="732A8697" w:rsidR="1E534AB8" w:rsidRDefault="1E534AB8" w:rsidP="1E534AB8">
            <w:pPr>
              <w:jc w:val="both"/>
              <w:rPr>
                <w:rFonts w:ascii="Calibri" w:eastAsia="Calibri" w:hAnsi="Calibri" w:cs="Calibri"/>
                <w:color w:val="000000" w:themeColor="text1"/>
              </w:rPr>
            </w:pPr>
            <w:r w:rsidRPr="1E534AB8">
              <w:rPr>
                <w:rFonts w:ascii="Calibri" w:eastAsia="Calibri" w:hAnsi="Calibri" w:cs="Calibri"/>
                <w:color w:val="000000" w:themeColor="text1"/>
              </w:rPr>
              <w:t>No aplica.</w:t>
            </w:r>
          </w:p>
        </w:tc>
      </w:tr>
      <w:tr w:rsidR="1E534AB8" w14:paraId="041177D1" w14:textId="77777777" w:rsidTr="07E3C051">
        <w:tc>
          <w:tcPr>
            <w:tcW w:w="8970" w:type="dxa"/>
            <w:gridSpan w:val="4"/>
            <w:tcBorders>
              <w:top w:val="single" w:sz="8" w:space="0" w:color="auto"/>
              <w:left w:val="single" w:sz="8" w:space="0" w:color="auto"/>
              <w:bottom w:val="single" w:sz="8" w:space="0" w:color="auto"/>
              <w:right w:val="single" w:sz="8" w:space="0" w:color="auto"/>
            </w:tcBorders>
          </w:tcPr>
          <w:p w14:paraId="203C517C" w14:textId="3F7BF6E3" w:rsidR="1E534AB8" w:rsidRDefault="1E534AB8" w:rsidP="1E534AB8">
            <w:pPr>
              <w:rPr>
                <w:rFonts w:eastAsiaTheme="minorEastAsia" w:cstheme="minorBidi"/>
                <w:lang w:val="es"/>
              </w:rPr>
            </w:pPr>
            <w:r w:rsidRPr="1E534AB8">
              <w:rPr>
                <w:rFonts w:eastAsiaTheme="minorEastAsia" w:cstheme="minorBidi"/>
                <w:b/>
                <w:bCs/>
                <w:lang w:val="es"/>
              </w:rPr>
              <w:t>DESCRIPCIÓN:</w:t>
            </w:r>
            <w:r w:rsidRPr="1E534AB8">
              <w:rPr>
                <w:rFonts w:eastAsiaTheme="minorEastAsia" w:cstheme="minorBidi"/>
                <w:lang w:val="es"/>
              </w:rPr>
              <w:t xml:space="preserve"> </w:t>
            </w:r>
          </w:p>
          <w:p w14:paraId="6275E267" w14:textId="41754DF4" w:rsidR="1E534AB8" w:rsidRDefault="1E534AB8" w:rsidP="1E534AB8">
            <w:pPr>
              <w:rPr>
                <w:rFonts w:eastAsiaTheme="minorEastAsia" w:cstheme="minorBidi"/>
                <w:color w:val="000000" w:themeColor="text1"/>
                <w:lang w:val="es"/>
              </w:rPr>
            </w:pPr>
            <w:r w:rsidRPr="1E534AB8">
              <w:rPr>
                <w:rFonts w:eastAsiaTheme="minorEastAsia" w:cstheme="minorBidi"/>
                <w:lang w:val="es"/>
              </w:rPr>
              <w:t xml:space="preserve">El sistema permitirá el </w:t>
            </w:r>
            <w:r w:rsidR="00D82BBE">
              <w:rPr>
                <w:rFonts w:eastAsiaTheme="minorEastAsia" w:cstheme="minorBidi"/>
                <w:color w:val="000000" w:themeColor="text1"/>
                <w:lang w:val="es"/>
              </w:rPr>
              <w:t>ver el</w:t>
            </w:r>
            <w:r w:rsidRPr="1E534AB8">
              <w:rPr>
                <w:rFonts w:eastAsiaTheme="minorEastAsia" w:cstheme="minorBidi"/>
                <w:color w:val="000000" w:themeColor="text1"/>
                <w:lang w:val="es"/>
              </w:rPr>
              <w:t xml:space="preserve"> valor en días de condena</w:t>
            </w:r>
          </w:p>
        </w:tc>
      </w:tr>
      <w:tr w:rsidR="1E534AB8" w14:paraId="43753A7F" w14:textId="77777777" w:rsidTr="07E3C051">
        <w:tc>
          <w:tcPr>
            <w:tcW w:w="8970" w:type="dxa"/>
            <w:gridSpan w:val="4"/>
            <w:tcBorders>
              <w:top w:val="single" w:sz="8" w:space="0" w:color="auto"/>
              <w:left w:val="single" w:sz="8" w:space="0" w:color="auto"/>
              <w:bottom w:val="single" w:sz="8" w:space="0" w:color="auto"/>
              <w:right w:val="single" w:sz="8" w:space="0" w:color="auto"/>
            </w:tcBorders>
          </w:tcPr>
          <w:p w14:paraId="1AB65851" w14:textId="470E9C56" w:rsidR="1E534AB8" w:rsidRDefault="1E534AB8" w:rsidP="1E534AB8">
            <w:pPr>
              <w:rPr>
                <w:rFonts w:eastAsiaTheme="minorEastAsia" w:cstheme="minorBidi"/>
                <w:lang w:val="es"/>
              </w:rPr>
            </w:pPr>
            <w:r w:rsidRPr="1E534AB8">
              <w:rPr>
                <w:rFonts w:eastAsiaTheme="minorEastAsia" w:cstheme="minorBidi"/>
                <w:b/>
                <w:bCs/>
                <w:lang w:val="es"/>
              </w:rPr>
              <w:t>NOTAS:</w:t>
            </w:r>
            <w:r w:rsidRPr="1E534AB8">
              <w:rPr>
                <w:rFonts w:eastAsiaTheme="minorEastAsia" w:cstheme="minorBidi"/>
                <w:lang w:val="es"/>
              </w:rPr>
              <w:t xml:space="preserve"> </w:t>
            </w:r>
          </w:p>
          <w:p w14:paraId="37A63A01" w14:textId="459E61E3" w:rsidR="1E534AB8" w:rsidRDefault="1E534AB8" w:rsidP="1E534AB8">
            <w:pPr>
              <w:rPr>
                <w:rFonts w:eastAsiaTheme="minorEastAsia" w:cstheme="minorBidi"/>
                <w:color w:val="000000" w:themeColor="text1"/>
                <w:lang w:val="es"/>
              </w:rPr>
            </w:pPr>
            <w:r w:rsidRPr="1E534AB8">
              <w:rPr>
                <w:rFonts w:eastAsiaTheme="minorEastAsia" w:cstheme="minorBidi"/>
                <w:lang w:val="es"/>
              </w:rPr>
              <w:t xml:space="preserve">El sistema debe validar y asignar la </w:t>
            </w:r>
            <w:r w:rsidRPr="1E534AB8">
              <w:rPr>
                <w:rFonts w:eastAsiaTheme="minorEastAsia" w:cstheme="minorBidi"/>
                <w:color w:val="000000" w:themeColor="text1"/>
                <w:lang w:val="es"/>
              </w:rPr>
              <w:t>Ingresar valor en días de condena</w:t>
            </w:r>
            <w:r w:rsidRPr="1E534AB8">
              <w:rPr>
                <w:rFonts w:eastAsiaTheme="minorEastAsia" w:cstheme="minorBidi"/>
                <w:color w:val="000000" w:themeColor="text1"/>
                <w:sz w:val="27"/>
                <w:szCs w:val="27"/>
                <w:lang w:val="es"/>
              </w:rPr>
              <w:t xml:space="preserve"> </w:t>
            </w:r>
            <w:r w:rsidRPr="1E534AB8">
              <w:rPr>
                <w:rFonts w:eastAsiaTheme="minorEastAsia" w:cstheme="minorBidi"/>
                <w:color w:val="000000" w:themeColor="text1"/>
                <w:lang w:val="es"/>
              </w:rPr>
              <w:t>mediante el alcaide</w:t>
            </w:r>
          </w:p>
        </w:tc>
      </w:tr>
      <w:tr w:rsidR="1E534AB8" w14:paraId="1665A0A2" w14:textId="77777777" w:rsidTr="07E3C051">
        <w:tc>
          <w:tcPr>
            <w:tcW w:w="8970" w:type="dxa"/>
            <w:gridSpan w:val="4"/>
            <w:tcBorders>
              <w:top w:val="single" w:sz="8" w:space="0" w:color="auto"/>
              <w:left w:val="single" w:sz="8" w:space="0" w:color="auto"/>
              <w:bottom w:val="single" w:sz="8" w:space="0" w:color="auto"/>
              <w:right w:val="single" w:sz="8" w:space="0" w:color="auto"/>
            </w:tcBorders>
          </w:tcPr>
          <w:p w14:paraId="04FF77EC" w14:textId="0771A99E" w:rsidR="1E534AB8" w:rsidRDefault="1E534AB8" w:rsidP="1E534AB8">
            <w:pPr>
              <w:rPr>
                <w:rFonts w:eastAsiaTheme="minorEastAsia" w:cstheme="minorBidi"/>
                <w:b/>
                <w:bCs/>
                <w:lang w:val="es"/>
              </w:rPr>
            </w:pPr>
            <w:r w:rsidRPr="1E534AB8">
              <w:rPr>
                <w:rFonts w:eastAsiaTheme="minorEastAsia" w:cstheme="minorBidi"/>
                <w:b/>
                <w:bCs/>
                <w:lang w:val="es"/>
              </w:rPr>
              <w:t xml:space="preserve">CRITERIOS DE ACEPTACIÓN: </w:t>
            </w:r>
          </w:p>
          <w:p w14:paraId="5822B246" w14:textId="3B569FD1" w:rsidR="1E534AB8" w:rsidRDefault="1E534AB8">
            <w:pPr>
              <w:pStyle w:val="Prrafodelista"/>
              <w:numPr>
                <w:ilvl w:val="0"/>
                <w:numId w:val="79"/>
              </w:numPr>
              <w:rPr>
                <w:rFonts w:eastAsiaTheme="minorEastAsia" w:cstheme="minorBidi"/>
                <w:lang w:val="es"/>
              </w:rPr>
            </w:pPr>
            <w:r w:rsidRPr="1E534AB8">
              <w:rPr>
                <w:rFonts w:eastAsiaTheme="minorEastAsia" w:cstheme="minorBidi"/>
                <w:lang w:val="es"/>
              </w:rPr>
              <w:t>Consultar actividades y estar en listas de información, registradas y actualizadas en el sistema.</w:t>
            </w:r>
          </w:p>
        </w:tc>
      </w:tr>
      <w:tr w:rsidR="1E534AB8" w14:paraId="6E875777" w14:textId="77777777" w:rsidTr="07E3C051">
        <w:trPr>
          <w:trHeight w:val="345"/>
        </w:trPr>
        <w:tc>
          <w:tcPr>
            <w:tcW w:w="8970" w:type="dxa"/>
            <w:gridSpan w:val="4"/>
            <w:tcBorders>
              <w:top w:val="single" w:sz="8" w:space="0" w:color="auto"/>
              <w:left w:val="single" w:sz="8" w:space="0" w:color="auto"/>
              <w:bottom w:val="single" w:sz="8" w:space="0" w:color="auto"/>
              <w:right w:val="single" w:sz="8" w:space="0" w:color="auto"/>
            </w:tcBorders>
            <w:shd w:val="clear" w:color="auto" w:fill="D9D9D9" w:themeFill="background1" w:themeFillShade="D9"/>
          </w:tcPr>
          <w:p w14:paraId="785BB0D1" w14:textId="473A1E38" w:rsidR="1E534AB8" w:rsidRDefault="1E534AB8" w:rsidP="1E534AB8">
            <w:pPr>
              <w:rPr>
                <w:rFonts w:eastAsiaTheme="minorEastAsia" w:cstheme="minorBidi"/>
                <w:color w:val="000000" w:themeColor="text1"/>
                <w:lang w:val="es"/>
              </w:rPr>
            </w:pPr>
            <w:r w:rsidRPr="1E534AB8">
              <w:rPr>
                <w:rFonts w:eastAsiaTheme="minorEastAsia" w:cstheme="minorBidi"/>
                <w:b/>
                <w:bCs/>
                <w:color w:val="000000" w:themeColor="text1"/>
                <w:lang w:val="es"/>
              </w:rPr>
              <w:t xml:space="preserve">ESCENARIOS: </w:t>
            </w:r>
            <w:r w:rsidRPr="1E534AB8">
              <w:rPr>
                <w:rFonts w:eastAsiaTheme="minorEastAsia" w:cstheme="minorBidi"/>
                <w:color w:val="000000" w:themeColor="text1"/>
                <w:lang w:val="es"/>
              </w:rPr>
              <w:t xml:space="preserve"> </w:t>
            </w:r>
          </w:p>
        </w:tc>
      </w:tr>
      <w:tr w:rsidR="1E534AB8" w14:paraId="69316723" w14:textId="77777777" w:rsidTr="07E3C051">
        <w:trPr>
          <w:trHeight w:val="690"/>
        </w:trPr>
        <w:tc>
          <w:tcPr>
            <w:tcW w:w="1320" w:type="dxa"/>
            <w:tcBorders>
              <w:top w:val="single" w:sz="8" w:space="0" w:color="auto"/>
              <w:left w:val="single" w:sz="8" w:space="0" w:color="auto"/>
              <w:bottom w:val="single" w:sz="8" w:space="0" w:color="auto"/>
              <w:right w:val="single" w:sz="8" w:space="0" w:color="auto"/>
            </w:tcBorders>
          </w:tcPr>
          <w:p w14:paraId="6FDDBB3A" w14:textId="3B3A8CD5" w:rsidR="1E534AB8" w:rsidRDefault="1E534AB8" w:rsidP="1E534AB8">
            <w:pPr>
              <w:rPr>
                <w:rFonts w:eastAsiaTheme="minorEastAsia" w:cstheme="minorBidi"/>
                <w:lang w:val="es"/>
              </w:rPr>
            </w:pPr>
            <w:r w:rsidRPr="1E534AB8">
              <w:rPr>
                <w:rFonts w:eastAsiaTheme="minorEastAsia" w:cstheme="minorBidi"/>
                <w:b/>
                <w:bCs/>
                <w:lang w:val="es"/>
              </w:rPr>
              <w:t xml:space="preserve">ES-12-1 </w:t>
            </w:r>
            <w:r w:rsidRPr="1E534AB8">
              <w:rPr>
                <w:rFonts w:eastAsiaTheme="minorEastAsia" w:cstheme="minorBidi"/>
                <w:lang w:val="es"/>
              </w:rPr>
              <w:t xml:space="preserve">    </w:t>
            </w:r>
          </w:p>
          <w:p w14:paraId="274A26B3" w14:textId="476AD7E7" w:rsidR="1E534AB8" w:rsidRDefault="1E534AB8" w:rsidP="1E534AB8">
            <w:pPr>
              <w:rPr>
                <w:rFonts w:eastAsiaTheme="minorEastAsia" w:cstheme="minorBidi"/>
                <w:color w:val="0000FF"/>
                <w:lang w:val="es"/>
              </w:rPr>
            </w:pPr>
            <w:r w:rsidRPr="1E534AB8">
              <w:rPr>
                <w:rFonts w:eastAsiaTheme="minorEastAsia" w:cstheme="minorBidi"/>
                <w:color w:val="0000FF"/>
                <w:lang w:val="es"/>
              </w:rPr>
              <w:t xml:space="preserve"> </w:t>
            </w:r>
          </w:p>
        </w:tc>
        <w:tc>
          <w:tcPr>
            <w:tcW w:w="7650" w:type="dxa"/>
            <w:gridSpan w:val="3"/>
            <w:tcBorders>
              <w:top w:val="nil"/>
              <w:left w:val="single" w:sz="8" w:space="0" w:color="auto"/>
              <w:bottom w:val="single" w:sz="8" w:space="0" w:color="auto"/>
              <w:right w:val="single" w:sz="8" w:space="0" w:color="auto"/>
            </w:tcBorders>
          </w:tcPr>
          <w:p w14:paraId="6686D721" w14:textId="020F2E82" w:rsidR="3AD87A11" w:rsidRDefault="07E3C051" w:rsidP="3AD87A11">
            <w:pPr>
              <w:rPr>
                <w:rFonts w:ascii="Calibri" w:eastAsia="Calibri" w:hAnsi="Calibri" w:cs="Calibri"/>
                <w:color w:val="000000" w:themeColor="text1"/>
              </w:rPr>
            </w:pPr>
            <w:r w:rsidRPr="07E3C051">
              <w:rPr>
                <w:rFonts w:eastAsiaTheme="minorEastAsia" w:cstheme="minorBidi"/>
                <w:b/>
                <w:bCs/>
                <w:lang w:val="es"/>
              </w:rPr>
              <w:t>DESCRIPCIÓN:</w:t>
            </w:r>
            <w:r w:rsidRPr="07E3C051">
              <w:rPr>
                <w:rFonts w:eastAsiaTheme="minorEastAsia" w:cstheme="minorBidi"/>
                <w:lang w:val="es"/>
              </w:rPr>
              <w:t xml:space="preserve"> </w:t>
            </w:r>
            <w:r w:rsidR="00D82BBE">
              <w:rPr>
                <w:rFonts w:eastAsiaTheme="minorEastAsia" w:cstheme="minorBidi"/>
                <w:lang w:val="es"/>
              </w:rPr>
              <w:t>Visualización</w:t>
            </w:r>
            <w:r w:rsidRPr="07E3C051">
              <w:rPr>
                <w:rFonts w:eastAsiaTheme="minorEastAsia" w:cstheme="minorBidi"/>
                <w:lang w:val="es"/>
              </w:rPr>
              <w:t xml:space="preserve"> del valor </w:t>
            </w:r>
            <w:r w:rsidR="00D82BBE">
              <w:rPr>
                <w:rFonts w:eastAsiaTheme="minorEastAsia" w:cstheme="minorBidi"/>
                <w:lang w:val="es"/>
              </w:rPr>
              <w:t xml:space="preserve">en </w:t>
            </w:r>
            <w:r w:rsidRPr="07E3C051">
              <w:rPr>
                <w:rFonts w:eastAsiaTheme="minorEastAsia" w:cstheme="minorBidi"/>
                <w:lang w:val="es"/>
              </w:rPr>
              <w:t xml:space="preserve">días de condena exitosa </w:t>
            </w:r>
            <w:r w:rsidRPr="07E3C051">
              <w:rPr>
                <w:rFonts w:ascii="Calibri" w:eastAsia="Calibri" w:hAnsi="Calibri" w:cs="Calibri"/>
                <w:color w:val="000000" w:themeColor="text1"/>
              </w:rPr>
              <w:t>porque los datos son correctos.</w:t>
            </w:r>
          </w:p>
          <w:p w14:paraId="64C6272A" w14:textId="2B1E437A" w:rsidR="1E534AB8" w:rsidRDefault="1E534AB8" w:rsidP="1E534AB8">
            <w:pPr>
              <w:rPr>
                <w:rFonts w:eastAsiaTheme="minorEastAsia" w:cstheme="minorBidi"/>
                <w:i/>
                <w:iCs/>
                <w:lang w:val="es"/>
              </w:rPr>
            </w:pPr>
            <w:r w:rsidRPr="1E534AB8">
              <w:rPr>
                <w:rFonts w:eastAsiaTheme="minorEastAsia" w:cstheme="minorBidi"/>
                <w:b/>
                <w:bCs/>
                <w:lang w:val="es"/>
              </w:rPr>
              <w:t>SUPOSICIONES/ASUNCIONES</w:t>
            </w:r>
            <w:r w:rsidRPr="1E534AB8">
              <w:rPr>
                <w:rFonts w:eastAsiaTheme="minorEastAsia" w:cstheme="minorBidi"/>
                <w:i/>
                <w:iCs/>
                <w:lang w:val="es"/>
              </w:rPr>
              <w:t xml:space="preserve">: </w:t>
            </w:r>
          </w:p>
          <w:p w14:paraId="673997E4" w14:textId="642AFB8B" w:rsidR="1E534AB8" w:rsidRDefault="1E534AB8">
            <w:pPr>
              <w:pStyle w:val="Prrafodelista"/>
              <w:numPr>
                <w:ilvl w:val="0"/>
                <w:numId w:val="78"/>
              </w:numPr>
              <w:rPr>
                <w:rFonts w:eastAsiaTheme="minorEastAsia" w:cstheme="minorBidi"/>
                <w:lang w:val="es"/>
              </w:rPr>
            </w:pPr>
            <w:r w:rsidRPr="1E534AB8">
              <w:rPr>
                <w:rFonts w:eastAsiaTheme="minorEastAsia" w:cstheme="minorBidi"/>
                <w:lang w:val="es"/>
              </w:rPr>
              <w:t>El alcaide se autentica y accede al sistema.</w:t>
            </w:r>
          </w:p>
          <w:p w14:paraId="2131D377" w14:textId="2B8CBFEF" w:rsidR="1E534AB8" w:rsidRDefault="1E534AB8">
            <w:pPr>
              <w:pStyle w:val="Prrafodelista"/>
              <w:numPr>
                <w:ilvl w:val="0"/>
                <w:numId w:val="78"/>
              </w:numPr>
              <w:rPr>
                <w:rFonts w:eastAsiaTheme="minorEastAsia" w:cstheme="minorBidi"/>
                <w:lang w:val="es"/>
              </w:rPr>
            </w:pPr>
            <w:r w:rsidRPr="1E534AB8">
              <w:rPr>
                <w:rFonts w:eastAsiaTheme="minorEastAsia" w:cstheme="minorBidi"/>
                <w:lang w:val="es"/>
              </w:rPr>
              <w:t>El alcaide ingresa valor (días de condena) de la actividad en el sistema.</w:t>
            </w:r>
          </w:p>
          <w:p w14:paraId="50C57D40" w14:textId="73DE8C85" w:rsidR="1E534AB8" w:rsidRDefault="1E534AB8">
            <w:pPr>
              <w:pStyle w:val="Prrafodelista"/>
              <w:numPr>
                <w:ilvl w:val="0"/>
                <w:numId w:val="78"/>
              </w:numPr>
              <w:rPr>
                <w:rFonts w:eastAsiaTheme="minorEastAsia" w:cstheme="minorBidi"/>
                <w:lang w:val="es"/>
              </w:rPr>
            </w:pPr>
            <w:r w:rsidRPr="1E534AB8">
              <w:rPr>
                <w:rFonts w:eastAsiaTheme="minorEastAsia" w:cstheme="minorBidi"/>
                <w:lang w:val="es"/>
              </w:rPr>
              <w:t>El alcaide envía los datos actualizados al sistema</w:t>
            </w:r>
          </w:p>
          <w:p w14:paraId="58EC713B" w14:textId="2A3CDB6D" w:rsidR="1E534AB8" w:rsidRDefault="1E534AB8">
            <w:pPr>
              <w:pStyle w:val="Prrafodelista"/>
              <w:numPr>
                <w:ilvl w:val="0"/>
                <w:numId w:val="78"/>
              </w:numPr>
              <w:rPr>
                <w:rFonts w:eastAsiaTheme="minorEastAsia" w:cstheme="minorBidi"/>
                <w:lang w:val="es"/>
              </w:rPr>
            </w:pPr>
            <w:r w:rsidRPr="1E534AB8">
              <w:rPr>
                <w:rFonts w:eastAsiaTheme="minorEastAsia" w:cstheme="minorBidi"/>
                <w:lang w:val="es"/>
              </w:rPr>
              <w:t>El alcaide notifica el valor (días de condena) de la actividad al recluso.</w:t>
            </w:r>
          </w:p>
          <w:p w14:paraId="02D27BB2" w14:textId="4E960BB1" w:rsidR="1E534AB8" w:rsidRDefault="1E534AB8" w:rsidP="1E534AB8">
            <w:pPr>
              <w:rPr>
                <w:rFonts w:eastAsiaTheme="minorEastAsia" w:cstheme="minorBidi"/>
                <w:i/>
                <w:iCs/>
                <w:lang w:val="es"/>
              </w:rPr>
            </w:pPr>
            <w:r w:rsidRPr="1E534AB8">
              <w:rPr>
                <w:rFonts w:eastAsiaTheme="minorEastAsia" w:cstheme="minorBidi"/>
                <w:b/>
                <w:bCs/>
                <w:lang w:val="es"/>
              </w:rPr>
              <w:t>RESULTADOS:</w:t>
            </w:r>
            <w:r w:rsidRPr="1E534AB8">
              <w:rPr>
                <w:rFonts w:eastAsiaTheme="minorEastAsia" w:cstheme="minorBidi"/>
                <w:i/>
                <w:iCs/>
                <w:lang w:val="es"/>
              </w:rPr>
              <w:t xml:space="preserve"> </w:t>
            </w:r>
          </w:p>
          <w:p w14:paraId="3EAC15D1" w14:textId="3C2A11DD" w:rsidR="1E534AB8" w:rsidRDefault="1E534AB8">
            <w:pPr>
              <w:pStyle w:val="Prrafodelista"/>
              <w:numPr>
                <w:ilvl w:val="0"/>
                <w:numId w:val="77"/>
              </w:numPr>
              <w:rPr>
                <w:rFonts w:eastAsiaTheme="minorEastAsia" w:cstheme="minorBidi"/>
                <w:lang w:val="es"/>
              </w:rPr>
            </w:pPr>
            <w:r w:rsidRPr="1E534AB8">
              <w:rPr>
                <w:rFonts w:eastAsiaTheme="minorEastAsia" w:cstheme="minorBidi"/>
                <w:lang w:val="es"/>
              </w:rPr>
              <w:t>Se Ingreso valor (días de condena) sin problemas.</w:t>
            </w:r>
          </w:p>
          <w:p w14:paraId="7435A4E5" w14:textId="1E6BD75D" w:rsidR="1E534AB8" w:rsidRDefault="1E534AB8" w:rsidP="1E534AB8">
            <w:pPr>
              <w:spacing w:line="254" w:lineRule="auto"/>
              <w:rPr>
                <w:rFonts w:eastAsiaTheme="minorEastAsia" w:cstheme="minorBidi"/>
                <w:lang w:val="es"/>
              </w:rPr>
            </w:pPr>
            <w:r w:rsidRPr="1E534AB8">
              <w:rPr>
                <w:rFonts w:eastAsiaTheme="minorEastAsia" w:cstheme="minorBidi"/>
                <w:lang w:val="es"/>
              </w:rPr>
              <w:t xml:space="preserve"> </w:t>
            </w:r>
          </w:p>
        </w:tc>
      </w:tr>
      <w:tr w:rsidR="1E534AB8" w14:paraId="591ED1BD" w14:textId="77777777" w:rsidTr="07E3C051">
        <w:trPr>
          <w:trHeight w:val="840"/>
        </w:trPr>
        <w:tc>
          <w:tcPr>
            <w:tcW w:w="1320" w:type="dxa"/>
            <w:tcBorders>
              <w:top w:val="single" w:sz="8" w:space="0" w:color="auto"/>
              <w:left w:val="single" w:sz="8" w:space="0" w:color="auto"/>
              <w:bottom w:val="single" w:sz="8" w:space="0" w:color="auto"/>
              <w:right w:val="single" w:sz="8" w:space="0" w:color="auto"/>
            </w:tcBorders>
          </w:tcPr>
          <w:p w14:paraId="16C1DFFD" w14:textId="70E5DF33" w:rsidR="1E534AB8" w:rsidRDefault="1E534AB8" w:rsidP="1E534AB8">
            <w:pPr>
              <w:rPr>
                <w:rFonts w:eastAsiaTheme="minorEastAsia" w:cstheme="minorBidi"/>
                <w:b/>
                <w:bCs/>
                <w:lang w:val="es"/>
              </w:rPr>
            </w:pPr>
            <w:r w:rsidRPr="1E534AB8">
              <w:rPr>
                <w:rFonts w:eastAsiaTheme="minorEastAsia" w:cstheme="minorBidi"/>
                <w:b/>
                <w:bCs/>
                <w:lang w:val="es"/>
              </w:rPr>
              <w:t xml:space="preserve">ES-12-2  </w:t>
            </w:r>
          </w:p>
          <w:p w14:paraId="74F71702" w14:textId="52D52C32" w:rsidR="1E534AB8" w:rsidRDefault="1E534AB8" w:rsidP="1E534AB8">
            <w:pPr>
              <w:rPr>
                <w:rFonts w:eastAsiaTheme="minorEastAsia" w:cstheme="minorBidi"/>
                <w:color w:val="0000FF"/>
                <w:lang w:val="es"/>
              </w:rPr>
            </w:pPr>
            <w:r w:rsidRPr="1E534AB8">
              <w:rPr>
                <w:rFonts w:eastAsiaTheme="minorEastAsia" w:cstheme="minorBidi"/>
                <w:color w:val="0000FF"/>
                <w:lang w:val="es"/>
              </w:rPr>
              <w:t xml:space="preserve"> </w:t>
            </w:r>
          </w:p>
        </w:tc>
        <w:tc>
          <w:tcPr>
            <w:tcW w:w="7650" w:type="dxa"/>
            <w:gridSpan w:val="3"/>
            <w:tcBorders>
              <w:top w:val="single" w:sz="8" w:space="0" w:color="auto"/>
              <w:left w:val="single" w:sz="8" w:space="0" w:color="auto"/>
              <w:bottom w:val="single" w:sz="8" w:space="0" w:color="auto"/>
              <w:right w:val="single" w:sz="8" w:space="0" w:color="auto"/>
            </w:tcBorders>
          </w:tcPr>
          <w:p w14:paraId="508A88A7" w14:textId="4BE53372" w:rsidR="1E534AB8" w:rsidRDefault="07E3C051" w:rsidP="07E3C051">
            <w:pPr>
              <w:rPr>
                <w:rFonts w:eastAsiaTheme="minorEastAsia" w:cstheme="minorBidi"/>
                <w:lang w:val="es"/>
              </w:rPr>
            </w:pPr>
            <w:r w:rsidRPr="07E3C051">
              <w:rPr>
                <w:rFonts w:eastAsiaTheme="minorEastAsia" w:cstheme="minorBidi"/>
                <w:b/>
                <w:bCs/>
                <w:lang w:val="es"/>
              </w:rPr>
              <w:t xml:space="preserve">DESCRIPCIÓN: </w:t>
            </w:r>
            <w:r w:rsidRPr="07E3C051">
              <w:rPr>
                <w:rFonts w:eastAsiaTheme="minorEastAsia" w:cstheme="minorBidi"/>
                <w:lang w:val="es"/>
              </w:rPr>
              <w:t xml:space="preserve">Fallo en </w:t>
            </w:r>
            <w:r w:rsidR="00D82BBE">
              <w:rPr>
                <w:rFonts w:eastAsiaTheme="minorEastAsia" w:cstheme="minorBidi"/>
                <w:lang w:val="es"/>
              </w:rPr>
              <w:t>la visualización</w:t>
            </w:r>
            <w:r w:rsidR="00D82BBE" w:rsidRPr="07E3C051">
              <w:rPr>
                <w:rFonts w:eastAsiaTheme="minorEastAsia" w:cstheme="minorBidi"/>
                <w:lang w:val="es"/>
              </w:rPr>
              <w:t xml:space="preserve"> del valor </w:t>
            </w:r>
            <w:r w:rsidR="00D82BBE">
              <w:rPr>
                <w:rFonts w:eastAsiaTheme="minorEastAsia" w:cstheme="minorBidi"/>
                <w:lang w:val="es"/>
              </w:rPr>
              <w:t xml:space="preserve">en </w:t>
            </w:r>
            <w:r w:rsidR="00D82BBE" w:rsidRPr="07E3C051">
              <w:rPr>
                <w:rFonts w:eastAsiaTheme="minorEastAsia" w:cstheme="minorBidi"/>
                <w:lang w:val="es"/>
              </w:rPr>
              <w:t xml:space="preserve">días de condena </w:t>
            </w:r>
            <w:r w:rsidRPr="07E3C051">
              <w:rPr>
                <w:rFonts w:eastAsiaTheme="minorEastAsia" w:cstheme="minorBidi"/>
                <w:lang w:val="es"/>
              </w:rPr>
              <w:t>por datos erróneos.</w:t>
            </w:r>
          </w:p>
          <w:p w14:paraId="42C73295" w14:textId="03CFEB75" w:rsidR="1E534AB8" w:rsidRDefault="1E534AB8">
            <w:pPr>
              <w:pStyle w:val="Prrafodelista"/>
              <w:numPr>
                <w:ilvl w:val="0"/>
                <w:numId w:val="76"/>
              </w:numPr>
              <w:rPr>
                <w:rFonts w:eastAsiaTheme="minorEastAsia" w:cstheme="minorBidi"/>
                <w:lang w:val="es"/>
              </w:rPr>
            </w:pPr>
            <w:r w:rsidRPr="1E534AB8">
              <w:rPr>
                <w:rFonts w:eastAsiaTheme="minorEastAsia" w:cstheme="minorBidi"/>
                <w:lang w:val="es"/>
              </w:rPr>
              <w:t>El alcaide se autentica y accede al sistema.</w:t>
            </w:r>
          </w:p>
          <w:p w14:paraId="3211DFCC" w14:textId="4E9855D4" w:rsidR="1E534AB8" w:rsidRDefault="1E534AB8">
            <w:pPr>
              <w:pStyle w:val="Prrafodelista"/>
              <w:numPr>
                <w:ilvl w:val="0"/>
                <w:numId w:val="76"/>
              </w:numPr>
              <w:rPr>
                <w:rFonts w:eastAsiaTheme="minorEastAsia" w:cstheme="minorBidi"/>
                <w:lang w:val="es"/>
              </w:rPr>
            </w:pPr>
            <w:r w:rsidRPr="1E534AB8">
              <w:rPr>
                <w:rFonts w:eastAsiaTheme="minorEastAsia" w:cstheme="minorBidi"/>
                <w:lang w:val="es"/>
              </w:rPr>
              <w:t>El sistema verifica si los datos son correctos.</w:t>
            </w:r>
          </w:p>
          <w:p w14:paraId="66D20A09" w14:textId="46C1BE9E" w:rsidR="1E534AB8" w:rsidRDefault="1E534AB8">
            <w:pPr>
              <w:pStyle w:val="Prrafodelista"/>
              <w:numPr>
                <w:ilvl w:val="0"/>
                <w:numId w:val="76"/>
              </w:numPr>
              <w:rPr>
                <w:rFonts w:eastAsiaTheme="minorEastAsia" w:cstheme="minorBidi"/>
                <w:lang w:val="es"/>
              </w:rPr>
            </w:pPr>
            <w:r w:rsidRPr="1E534AB8">
              <w:rPr>
                <w:rFonts w:eastAsiaTheme="minorEastAsia" w:cstheme="minorBidi"/>
                <w:lang w:val="es"/>
              </w:rPr>
              <w:t>El sistema notifica que los datos son erróneos.</w:t>
            </w:r>
          </w:p>
          <w:p w14:paraId="395FE37D" w14:textId="3788F93B" w:rsidR="1E534AB8" w:rsidRDefault="1E534AB8">
            <w:pPr>
              <w:pStyle w:val="Prrafodelista"/>
              <w:numPr>
                <w:ilvl w:val="0"/>
                <w:numId w:val="76"/>
              </w:numPr>
              <w:rPr>
                <w:rFonts w:eastAsiaTheme="minorEastAsia" w:cstheme="minorBidi"/>
                <w:lang w:val="es"/>
              </w:rPr>
            </w:pPr>
            <w:r w:rsidRPr="1E534AB8">
              <w:rPr>
                <w:rFonts w:eastAsiaTheme="minorEastAsia" w:cstheme="minorBidi"/>
                <w:lang w:val="es"/>
              </w:rPr>
              <w:t>El alcaide no puede ingresar valor (días de condena) de la actividad por datos erróneos.</w:t>
            </w:r>
          </w:p>
          <w:p w14:paraId="505B1498" w14:textId="208D593D" w:rsidR="1E534AB8" w:rsidRDefault="1E534AB8" w:rsidP="1E534AB8">
            <w:pPr>
              <w:rPr>
                <w:rFonts w:eastAsiaTheme="minorEastAsia" w:cstheme="minorBidi"/>
                <w:i/>
                <w:iCs/>
                <w:lang w:val="es"/>
              </w:rPr>
            </w:pPr>
            <w:r w:rsidRPr="1E534AB8">
              <w:rPr>
                <w:rFonts w:eastAsiaTheme="minorEastAsia" w:cstheme="minorBidi"/>
                <w:b/>
                <w:bCs/>
                <w:lang w:val="es"/>
              </w:rPr>
              <w:t>RESULTADOS:</w:t>
            </w:r>
            <w:r w:rsidRPr="1E534AB8">
              <w:rPr>
                <w:rFonts w:eastAsiaTheme="minorEastAsia" w:cstheme="minorBidi"/>
                <w:i/>
                <w:iCs/>
                <w:lang w:val="es"/>
              </w:rPr>
              <w:t xml:space="preserve"> </w:t>
            </w:r>
          </w:p>
          <w:p w14:paraId="60B94AED" w14:textId="7D573289" w:rsidR="1E534AB8" w:rsidRDefault="1E534AB8">
            <w:pPr>
              <w:pStyle w:val="Prrafodelista"/>
              <w:numPr>
                <w:ilvl w:val="0"/>
                <w:numId w:val="76"/>
              </w:numPr>
              <w:rPr>
                <w:rFonts w:eastAsiaTheme="minorEastAsia" w:cstheme="minorBidi"/>
                <w:lang w:val="es"/>
              </w:rPr>
            </w:pPr>
            <w:r w:rsidRPr="1E534AB8">
              <w:rPr>
                <w:rFonts w:eastAsiaTheme="minorEastAsia" w:cstheme="minorBidi"/>
                <w:lang w:val="es"/>
              </w:rPr>
              <w:t>El alcaide no puede ingresar valor (días de condena) de la actividad por datos erróneos.</w:t>
            </w:r>
          </w:p>
        </w:tc>
      </w:tr>
      <w:tr w:rsidR="1E534AB8" w14:paraId="52E4BDC5" w14:textId="77777777" w:rsidTr="07E3C051">
        <w:trPr>
          <w:trHeight w:val="1665"/>
        </w:trPr>
        <w:tc>
          <w:tcPr>
            <w:tcW w:w="1320" w:type="dxa"/>
            <w:tcBorders>
              <w:top w:val="single" w:sz="8" w:space="0" w:color="auto"/>
              <w:left w:val="single" w:sz="8" w:space="0" w:color="auto"/>
              <w:bottom w:val="single" w:sz="8" w:space="0" w:color="auto"/>
              <w:right w:val="single" w:sz="8" w:space="0" w:color="auto"/>
            </w:tcBorders>
          </w:tcPr>
          <w:p w14:paraId="563DB8C9" w14:textId="28E78D1C" w:rsidR="1E534AB8" w:rsidRDefault="1E534AB8" w:rsidP="1E534AB8">
            <w:pPr>
              <w:rPr>
                <w:rFonts w:eastAsiaTheme="minorEastAsia" w:cstheme="minorBidi"/>
                <w:b/>
                <w:bCs/>
                <w:lang w:val="es"/>
              </w:rPr>
            </w:pPr>
            <w:r w:rsidRPr="1E534AB8">
              <w:rPr>
                <w:rFonts w:eastAsiaTheme="minorEastAsia" w:cstheme="minorBidi"/>
                <w:b/>
                <w:bCs/>
                <w:lang w:val="es"/>
              </w:rPr>
              <w:t xml:space="preserve">ES-12-3   </w:t>
            </w:r>
          </w:p>
          <w:p w14:paraId="4DB76495" w14:textId="55E9BA7B" w:rsidR="1E534AB8" w:rsidRDefault="1E534AB8" w:rsidP="1E534AB8">
            <w:pPr>
              <w:rPr>
                <w:rFonts w:eastAsiaTheme="minorEastAsia" w:cstheme="minorBidi"/>
                <w:b/>
                <w:bCs/>
                <w:lang w:val="es"/>
              </w:rPr>
            </w:pPr>
            <w:r w:rsidRPr="1E534AB8">
              <w:rPr>
                <w:rFonts w:eastAsiaTheme="minorEastAsia" w:cstheme="minorBidi"/>
                <w:b/>
                <w:bCs/>
                <w:lang w:val="es"/>
              </w:rPr>
              <w:t xml:space="preserve"> </w:t>
            </w:r>
          </w:p>
        </w:tc>
        <w:tc>
          <w:tcPr>
            <w:tcW w:w="7650" w:type="dxa"/>
            <w:gridSpan w:val="3"/>
            <w:tcBorders>
              <w:top w:val="single" w:sz="8" w:space="0" w:color="auto"/>
              <w:left w:val="single" w:sz="8" w:space="0" w:color="auto"/>
              <w:bottom w:val="single" w:sz="8" w:space="0" w:color="auto"/>
              <w:right w:val="single" w:sz="8" w:space="0" w:color="auto"/>
            </w:tcBorders>
          </w:tcPr>
          <w:p w14:paraId="3E19BBFC" w14:textId="65D747B1" w:rsidR="1E534AB8" w:rsidRDefault="07E3C051" w:rsidP="3AD87A11">
            <w:pPr>
              <w:rPr>
                <w:rFonts w:eastAsiaTheme="minorEastAsia" w:cstheme="minorBidi"/>
                <w:lang w:val="es"/>
              </w:rPr>
            </w:pPr>
            <w:r w:rsidRPr="07E3C051">
              <w:rPr>
                <w:rFonts w:eastAsiaTheme="minorEastAsia" w:cstheme="minorBidi"/>
                <w:b/>
                <w:bCs/>
                <w:lang w:val="es"/>
              </w:rPr>
              <w:t xml:space="preserve">DESCRIPCIÓN: </w:t>
            </w:r>
            <w:r w:rsidRPr="07E3C051">
              <w:rPr>
                <w:rFonts w:eastAsiaTheme="minorEastAsia" w:cstheme="minorBidi"/>
                <w:lang w:val="es"/>
              </w:rPr>
              <w:t xml:space="preserve">Fallo </w:t>
            </w:r>
            <w:r w:rsidR="00D82BBE">
              <w:rPr>
                <w:rFonts w:eastAsiaTheme="minorEastAsia" w:cstheme="minorBidi"/>
                <w:lang w:val="es"/>
              </w:rPr>
              <w:t>en la visualización</w:t>
            </w:r>
            <w:r w:rsidR="00D82BBE" w:rsidRPr="07E3C051">
              <w:rPr>
                <w:rFonts w:eastAsiaTheme="minorEastAsia" w:cstheme="minorBidi"/>
                <w:lang w:val="es"/>
              </w:rPr>
              <w:t xml:space="preserve"> del valor </w:t>
            </w:r>
            <w:r w:rsidR="00D82BBE">
              <w:rPr>
                <w:rFonts w:eastAsiaTheme="minorEastAsia" w:cstheme="minorBidi"/>
                <w:lang w:val="es"/>
              </w:rPr>
              <w:t xml:space="preserve">en </w:t>
            </w:r>
            <w:r w:rsidR="00D82BBE" w:rsidRPr="07E3C051">
              <w:rPr>
                <w:rFonts w:eastAsiaTheme="minorEastAsia" w:cstheme="minorBidi"/>
                <w:lang w:val="es"/>
              </w:rPr>
              <w:t xml:space="preserve">días de condena </w:t>
            </w:r>
            <w:r w:rsidRPr="07E3C051">
              <w:rPr>
                <w:rFonts w:eastAsiaTheme="minorEastAsia" w:cstheme="minorBidi"/>
                <w:lang w:val="es"/>
              </w:rPr>
              <w:t xml:space="preserve">por problemas en la base de datos. </w:t>
            </w:r>
          </w:p>
          <w:p w14:paraId="57784199" w14:textId="2DFDC2AC" w:rsidR="1E534AB8" w:rsidRDefault="1E534AB8" w:rsidP="1E534AB8">
            <w:pPr>
              <w:rPr>
                <w:rFonts w:eastAsiaTheme="minorEastAsia" w:cstheme="minorBidi"/>
                <w:i/>
                <w:iCs/>
                <w:lang w:val="es"/>
              </w:rPr>
            </w:pPr>
            <w:r w:rsidRPr="1E534AB8">
              <w:rPr>
                <w:rFonts w:eastAsiaTheme="minorEastAsia" w:cstheme="minorBidi"/>
                <w:b/>
                <w:bCs/>
                <w:lang w:val="es"/>
              </w:rPr>
              <w:t>SUPOSICIONES/ASUNCIONES</w:t>
            </w:r>
            <w:r w:rsidRPr="1E534AB8">
              <w:rPr>
                <w:rFonts w:eastAsiaTheme="minorEastAsia" w:cstheme="minorBidi"/>
                <w:i/>
                <w:iCs/>
                <w:lang w:val="es"/>
              </w:rPr>
              <w:t xml:space="preserve">: </w:t>
            </w:r>
          </w:p>
          <w:p w14:paraId="4B5AAC3E" w14:textId="0BB4ECEE" w:rsidR="1E534AB8" w:rsidRDefault="1E534AB8">
            <w:pPr>
              <w:pStyle w:val="Prrafodelista"/>
              <w:numPr>
                <w:ilvl w:val="0"/>
                <w:numId w:val="76"/>
              </w:numPr>
              <w:rPr>
                <w:rFonts w:eastAsiaTheme="minorEastAsia" w:cstheme="minorBidi"/>
                <w:lang w:val="es"/>
              </w:rPr>
            </w:pPr>
            <w:r w:rsidRPr="1E534AB8">
              <w:rPr>
                <w:rFonts w:eastAsiaTheme="minorEastAsia" w:cstheme="minorBidi"/>
                <w:lang w:val="es"/>
              </w:rPr>
              <w:t>El alcaide se autentica y accede al sistema.</w:t>
            </w:r>
          </w:p>
          <w:p w14:paraId="1134542F" w14:textId="34CB2786" w:rsidR="1E534AB8" w:rsidRDefault="1E534AB8">
            <w:pPr>
              <w:pStyle w:val="Prrafodelista"/>
              <w:numPr>
                <w:ilvl w:val="0"/>
                <w:numId w:val="76"/>
              </w:numPr>
              <w:rPr>
                <w:rFonts w:eastAsiaTheme="minorEastAsia" w:cstheme="minorBidi"/>
                <w:lang w:val="es"/>
              </w:rPr>
            </w:pPr>
            <w:r w:rsidRPr="1E534AB8">
              <w:rPr>
                <w:rFonts w:eastAsiaTheme="minorEastAsia" w:cstheme="minorBidi"/>
                <w:lang w:val="es"/>
              </w:rPr>
              <w:t>El alcaide ingresa valor (días de condena) de la actividad en el sistema.</w:t>
            </w:r>
          </w:p>
          <w:p w14:paraId="69C65527" w14:textId="2EF3D102" w:rsidR="1E534AB8" w:rsidRDefault="1E534AB8">
            <w:pPr>
              <w:pStyle w:val="Prrafodelista"/>
              <w:numPr>
                <w:ilvl w:val="0"/>
                <w:numId w:val="76"/>
              </w:numPr>
              <w:rPr>
                <w:rFonts w:eastAsiaTheme="minorEastAsia" w:cstheme="minorBidi"/>
                <w:lang w:val="es"/>
              </w:rPr>
            </w:pPr>
            <w:r w:rsidRPr="1E534AB8">
              <w:rPr>
                <w:rFonts w:eastAsiaTheme="minorEastAsia" w:cstheme="minorBidi"/>
                <w:lang w:val="es"/>
              </w:rPr>
              <w:t>El alcaide envía los datos actualizados al sistema</w:t>
            </w:r>
          </w:p>
          <w:p w14:paraId="371BDB84" w14:textId="5A5A2DC4" w:rsidR="1E534AB8" w:rsidRDefault="1E534AB8">
            <w:pPr>
              <w:pStyle w:val="Prrafodelista"/>
              <w:numPr>
                <w:ilvl w:val="0"/>
                <w:numId w:val="76"/>
              </w:numPr>
              <w:rPr>
                <w:rFonts w:eastAsiaTheme="minorEastAsia" w:cstheme="minorBidi"/>
                <w:lang w:val="es"/>
              </w:rPr>
            </w:pPr>
            <w:r w:rsidRPr="1E534AB8">
              <w:rPr>
                <w:rFonts w:eastAsiaTheme="minorEastAsia" w:cstheme="minorBidi"/>
                <w:lang w:val="es"/>
              </w:rPr>
              <w:t>El sistema notifica que los datos son erróneos debido a un problema en la base de datos.</w:t>
            </w:r>
          </w:p>
          <w:p w14:paraId="208401F1" w14:textId="1171AEE3" w:rsidR="1E534AB8" w:rsidRDefault="1E534AB8" w:rsidP="1E534AB8">
            <w:pPr>
              <w:rPr>
                <w:rFonts w:eastAsiaTheme="minorEastAsia" w:cstheme="minorBidi"/>
                <w:i/>
                <w:iCs/>
                <w:lang w:val="es"/>
              </w:rPr>
            </w:pPr>
            <w:r w:rsidRPr="1E534AB8">
              <w:rPr>
                <w:rFonts w:eastAsiaTheme="minorEastAsia" w:cstheme="minorBidi"/>
                <w:b/>
                <w:bCs/>
                <w:lang w:val="es"/>
              </w:rPr>
              <w:t>RESULTADOS:</w:t>
            </w:r>
            <w:r w:rsidRPr="1E534AB8">
              <w:rPr>
                <w:rFonts w:eastAsiaTheme="minorEastAsia" w:cstheme="minorBidi"/>
                <w:i/>
                <w:iCs/>
                <w:lang w:val="es"/>
              </w:rPr>
              <w:t xml:space="preserve"> </w:t>
            </w:r>
          </w:p>
          <w:p w14:paraId="07868717" w14:textId="3BCCD233" w:rsidR="1E534AB8" w:rsidRDefault="1E534AB8">
            <w:pPr>
              <w:pStyle w:val="Prrafodelista"/>
              <w:numPr>
                <w:ilvl w:val="0"/>
                <w:numId w:val="76"/>
              </w:numPr>
              <w:rPr>
                <w:rFonts w:eastAsiaTheme="minorEastAsia" w:cstheme="minorBidi"/>
                <w:lang w:val="es"/>
              </w:rPr>
            </w:pPr>
            <w:r w:rsidRPr="1E534AB8">
              <w:rPr>
                <w:rFonts w:eastAsiaTheme="minorEastAsia" w:cstheme="minorBidi"/>
                <w:lang w:val="es"/>
              </w:rPr>
              <w:t>El alcaide no puede ingresar valor (días de condena) de la actividad por problemas en la base de datos.</w:t>
            </w:r>
          </w:p>
          <w:p w14:paraId="709A8046" w14:textId="3D55D1D4" w:rsidR="1E534AB8" w:rsidRDefault="1E534AB8">
            <w:pPr>
              <w:pStyle w:val="Prrafodelista"/>
              <w:numPr>
                <w:ilvl w:val="0"/>
                <w:numId w:val="76"/>
              </w:numPr>
              <w:rPr>
                <w:rFonts w:eastAsiaTheme="minorEastAsia" w:cstheme="minorBidi"/>
                <w:lang w:val="es"/>
              </w:rPr>
            </w:pPr>
            <w:r w:rsidRPr="1E534AB8">
              <w:rPr>
                <w:rFonts w:eastAsiaTheme="minorEastAsia" w:cstheme="minorBidi"/>
                <w:lang w:val="es"/>
              </w:rPr>
              <w:t>El alcaide no puede notificar al recluso.</w:t>
            </w:r>
          </w:p>
        </w:tc>
      </w:tr>
      <w:tr w:rsidR="1E534AB8" w14:paraId="0F78EB09" w14:textId="77777777" w:rsidTr="07E3C051">
        <w:trPr>
          <w:trHeight w:val="660"/>
        </w:trPr>
        <w:tc>
          <w:tcPr>
            <w:tcW w:w="8970" w:type="dxa"/>
            <w:gridSpan w:val="4"/>
            <w:tcBorders>
              <w:top w:val="single" w:sz="8" w:space="0" w:color="auto"/>
              <w:left w:val="single" w:sz="8" w:space="0" w:color="auto"/>
              <w:bottom w:val="single" w:sz="8" w:space="0" w:color="auto"/>
              <w:right w:val="single" w:sz="8" w:space="0" w:color="auto"/>
            </w:tcBorders>
          </w:tcPr>
          <w:p w14:paraId="2BE66B5A" w14:textId="5F1E1BEC" w:rsidR="1E534AB8" w:rsidRDefault="1E534AB8" w:rsidP="1E534AB8">
            <w:pPr>
              <w:rPr>
                <w:rFonts w:eastAsiaTheme="minorEastAsia" w:cstheme="minorBidi"/>
                <w:lang w:val="es"/>
              </w:rPr>
            </w:pPr>
            <w:r w:rsidRPr="1E534AB8">
              <w:rPr>
                <w:rFonts w:eastAsiaTheme="minorEastAsia" w:cstheme="minorBidi"/>
                <w:b/>
                <w:bCs/>
                <w:lang w:val="es"/>
              </w:rPr>
              <w:t>REQUERIMIENTOS ESPECIALES - REGLAS DEL NEGOCIO Y DEL SISTEMA:</w:t>
            </w:r>
            <w:r w:rsidRPr="1E534AB8">
              <w:rPr>
                <w:rFonts w:eastAsiaTheme="minorEastAsia" w:cstheme="minorBidi"/>
                <w:lang w:val="es"/>
              </w:rPr>
              <w:t xml:space="preserve"> </w:t>
            </w:r>
          </w:p>
          <w:p w14:paraId="00CE04F6" w14:textId="6C2FCBEC" w:rsidR="1E534AB8" w:rsidRDefault="1E534AB8" w:rsidP="1E534AB8">
            <w:pPr>
              <w:jc w:val="both"/>
              <w:rPr>
                <w:rFonts w:ascii="Calibri" w:eastAsia="Calibri" w:hAnsi="Calibri" w:cs="Calibri"/>
                <w:color w:val="000000" w:themeColor="text1"/>
              </w:rPr>
            </w:pPr>
            <w:r w:rsidRPr="1E534AB8">
              <w:rPr>
                <w:rFonts w:ascii="Calibri" w:eastAsia="Calibri" w:hAnsi="Calibri" w:cs="Calibri"/>
                <w:color w:val="000000" w:themeColor="text1"/>
              </w:rPr>
              <w:t>No aplica.</w:t>
            </w:r>
          </w:p>
        </w:tc>
      </w:tr>
      <w:tr w:rsidR="1E534AB8" w14:paraId="22C834FF" w14:textId="77777777" w:rsidTr="07E3C051">
        <w:trPr>
          <w:trHeight w:val="645"/>
        </w:trPr>
        <w:tc>
          <w:tcPr>
            <w:tcW w:w="8970" w:type="dxa"/>
            <w:gridSpan w:val="4"/>
            <w:tcBorders>
              <w:top w:val="single" w:sz="8" w:space="0" w:color="auto"/>
              <w:left w:val="single" w:sz="8" w:space="0" w:color="auto"/>
              <w:bottom w:val="single" w:sz="8" w:space="0" w:color="auto"/>
              <w:right w:val="single" w:sz="8" w:space="0" w:color="auto"/>
            </w:tcBorders>
          </w:tcPr>
          <w:p w14:paraId="5B1118DF" w14:textId="4C572781" w:rsidR="1E534AB8" w:rsidRDefault="1E534AB8" w:rsidP="1E534AB8">
            <w:pPr>
              <w:rPr>
                <w:rFonts w:eastAsiaTheme="minorEastAsia" w:cstheme="minorBidi"/>
                <w:lang w:val="es"/>
              </w:rPr>
            </w:pPr>
            <w:r w:rsidRPr="1E534AB8">
              <w:rPr>
                <w:rFonts w:eastAsiaTheme="minorEastAsia" w:cstheme="minorBidi"/>
                <w:b/>
                <w:bCs/>
                <w:lang w:val="es"/>
              </w:rPr>
              <w:t>RIESGOS:</w:t>
            </w:r>
            <w:r w:rsidRPr="1E534AB8">
              <w:rPr>
                <w:rFonts w:eastAsiaTheme="minorEastAsia" w:cstheme="minorBidi"/>
                <w:lang w:val="es"/>
              </w:rPr>
              <w:t xml:space="preserve"> </w:t>
            </w:r>
          </w:p>
          <w:p w14:paraId="40DE9C1D" w14:textId="1334BE52" w:rsidR="1E534AB8" w:rsidRDefault="1E534AB8">
            <w:pPr>
              <w:pStyle w:val="Prrafodelista"/>
              <w:numPr>
                <w:ilvl w:val="0"/>
                <w:numId w:val="76"/>
              </w:numPr>
              <w:rPr>
                <w:rFonts w:eastAsiaTheme="minorEastAsia" w:cstheme="minorBidi"/>
                <w:lang w:val="es"/>
              </w:rPr>
            </w:pPr>
            <w:r w:rsidRPr="1E534AB8">
              <w:rPr>
                <w:rFonts w:eastAsiaTheme="minorEastAsia" w:cstheme="minorBidi"/>
                <w:lang w:val="es"/>
              </w:rPr>
              <w:t>Fallo al ingresar al sistema por datos erróneos.</w:t>
            </w:r>
          </w:p>
          <w:p w14:paraId="45891643" w14:textId="7BF4E6C6" w:rsidR="1E534AB8" w:rsidRDefault="1E534AB8">
            <w:pPr>
              <w:pStyle w:val="Prrafodelista"/>
              <w:numPr>
                <w:ilvl w:val="0"/>
                <w:numId w:val="76"/>
              </w:numPr>
              <w:rPr>
                <w:rFonts w:eastAsiaTheme="minorEastAsia" w:cstheme="minorBidi"/>
                <w:lang w:val="es"/>
              </w:rPr>
            </w:pPr>
            <w:r w:rsidRPr="1E534AB8">
              <w:rPr>
                <w:rFonts w:eastAsiaTheme="minorEastAsia" w:cstheme="minorBidi"/>
                <w:lang w:val="es"/>
              </w:rPr>
              <w:t>Fallos internos por la base de datos.</w:t>
            </w:r>
          </w:p>
        </w:tc>
      </w:tr>
      <w:tr w:rsidR="1E534AB8" w14:paraId="2D4CC802" w14:textId="77777777" w:rsidTr="07E3C051">
        <w:trPr>
          <w:trHeight w:val="600"/>
        </w:trPr>
        <w:tc>
          <w:tcPr>
            <w:tcW w:w="8970" w:type="dxa"/>
            <w:gridSpan w:val="4"/>
            <w:tcBorders>
              <w:top w:val="single" w:sz="8" w:space="0" w:color="auto"/>
              <w:left w:val="single" w:sz="8" w:space="0" w:color="auto"/>
              <w:bottom w:val="single" w:sz="8" w:space="0" w:color="auto"/>
              <w:right w:val="single" w:sz="8" w:space="0" w:color="auto"/>
            </w:tcBorders>
          </w:tcPr>
          <w:p w14:paraId="09196DFC" w14:textId="47400C60" w:rsidR="1E534AB8" w:rsidRDefault="1E534AB8" w:rsidP="1E534AB8">
            <w:pPr>
              <w:rPr>
                <w:rFonts w:eastAsiaTheme="minorEastAsia" w:cstheme="minorBidi"/>
                <w:lang w:val="es"/>
              </w:rPr>
            </w:pPr>
            <w:r w:rsidRPr="1E534AB8">
              <w:rPr>
                <w:rFonts w:eastAsiaTheme="minorEastAsia" w:cstheme="minorBidi"/>
                <w:b/>
                <w:bCs/>
                <w:lang w:val="es"/>
              </w:rPr>
              <w:t>PROTOTIPO EXPLORATORIO</w:t>
            </w:r>
            <w:r w:rsidRPr="1E534AB8">
              <w:rPr>
                <w:rFonts w:eastAsiaTheme="minorEastAsia" w:cstheme="minorBidi"/>
                <w:lang w:val="es"/>
              </w:rPr>
              <w:t xml:space="preserve"> </w:t>
            </w:r>
          </w:p>
          <w:p w14:paraId="4D94F9A1" w14:textId="1ACECE1E" w:rsidR="1E534AB8" w:rsidRDefault="1E534AB8" w:rsidP="1E534AB8">
            <w:pPr>
              <w:jc w:val="both"/>
              <w:rPr>
                <w:rFonts w:ascii="Calibri" w:eastAsia="Calibri" w:hAnsi="Calibri" w:cs="Calibri"/>
                <w:color w:val="000000" w:themeColor="text1"/>
              </w:rPr>
            </w:pPr>
            <w:r w:rsidRPr="1E534AB8">
              <w:rPr>
                <w:rFonts w:ascii="Calibri" w:eastAsia="Calibri" w:hAnsi="Calibri" w:cs="Calibri"/>
                <w:color w:val="000000" w:themeColor="text1"/>
              </w:rPr>
              <w:t>No aplica.</w:t>
            </w:r>
          </w:p>
        </w:tc>
      </w:tr>
    </w:tbl>
    <w:p w14:paraId="52135B94" w14:textId="4755FE4B" w:rsidR="00F77502" w:rsidRDefault="00F77502" w:rsidP="00F77502">
      <w:pPr>
        <w:rPr>
          <w:rFonts w:eastAsia="Calibri"/>
        </w:rPr>
      </w:pPr>
      <w:bookmarkStart w:id="39" w:name="_Toc34121078"/>
      <w:bookmarkStart w:id="40" w:name="_Toc44907577"/>
      <w:bookmarkStart w:id="41" w:name="_Toc202244544"/>
      <w:bookmarkStart w:id="42" w:name="_Toc391994524"/>
    </w:p>
    <w:p w14:paraId="65D08414" w14:textId="77777777" w:rsidR="00F77502" w:rsidRPr="00F77502" w:rsidRDefault="00F77502" w:rsidP="00F77502">
      <w:pPr>
        <w:rPr>
          <w:rFonts w:eastAsia="Calibri"/>
        </w:rPr>
      </w:pPr>
    </w:p>
    <w:p w14:paraId="79B83D23" w14:textId="669A8CAB" w:rsidR="00C67250" w:rsidRPr="00370C79" w:rsidRDefault="6DA5C36A">
      <w:pPr>
        <w:pStyle w:val="Prrafodelista"/>
        <w:numPr>
          <w:ilvl w:val="1"/>
          <w:numId w:val="169"/>
        </w:numPr>
        <w:rPr>
          <w:rFonts w:ascii="Calibri" w:eastAsia="Calibri" w:hAnsi="Calibri" w:cs="Calibri"/>
          <w:b/>
          <w:bCs/>
        </w:rPr>
      </w:pPr>
      <w:r w:rsidRPr="6DA5C36A">
        <w:rPr>
          <w:rFonts w:ascii="Calibri" w:hAnsi="Calibri" w:cs="Book Antiqua"/>
          <w:b/>
          <w:bCs/>
        </w:rPr>
        <w:t>Vista Funcional</w:t>
      </w:r>
      <w:bookmarkEnd w:id="39"/>
      <w:bookmarkEnd w:id="40"/>
      <w:bookmarkEnd w:id="41"/>
      <w:bookmarkEnd w:id="42"/>
    </w:p>
    <w:p w14:paraId="61C70439" w14:textId="77777777" w:rsidR="00370C79" w:rsidRPr="00370C79" w:rsidRDefault="00370C79" w:rsidP="00370C79">
      <w:pPr>
        <w:ind w:left="360"/>
        <w:rPr>
          <w:rFonts w:ascii="Calibri" w:eastAsia="Calibri" w:hAnsi="Calibri" w:cs="Calibri"/>
          <w:b/>
          <w:bCs/>
        </w:rPr>
      </w:pPr>
    </w:p>
    <w:p w14:paraId="3B87200A" w14:textId="77777777" w:rsidR="00C67250" w:rsidRPr="00A96743" w:rsidRDefault="06C4FD9F">
      <w:pPr>
        <w:pStyle w:val="Ttulo3"/>
        <w:numPr>
          <w:ilvl w:val="2"/>
          <w:numId w:val="169"/>
        </w:numPr>
        <w:ind w:left="1701"/>
        <w:rPr>
          <w:rFonts w:ascii="Calibri" w:hAnsi="Calibri" w:cs="Calibri"/>
          <w:sz w:val="24"/>
          <w:szCs w:val="24"/>
        </w:rPr>
      </w:pPr>
      <w:bookmarkStart w:id="43" w:name="_Toc384647739"/>
      <w:bookmarkStart w:id="44" w:name="_Toc384653941"/>
      <w:bookmarkStart w:id="45" w:name="_Toc384654440"/>
      <w:bookmarkStart w:id="46" w:name="_Toc391994525"/>
      <w:bookmarkStart w:id="47" w:name="_Toc56989741"/>
      <w:bookmarkStart w:id="48" w:name="_Toc56990437"/>
      <w:bookmarkStart w:id="49" w:name="_Toc56990504"/>
      <w:bookmarkStart w:id="50" w:name="_Toc56990583"/>
      <w:bookmarkStart w:id="51" w:name="_Toc56990884"/>
      <w:bookmarkStart w:id="52" w:name="_Toc56990973"/>
      <w:bookmarkStart w:id="53" w:name="_Toc56991136"/>
      <w:bookmarkStart w:id="54" w:name="_Toc56991203"/>
      <w:bookmarkStart w:id="55" w:name="_Toc56991270"/>
      <w:bookmarkStart w:id="56" w:name="_Toc44907578"/>
      <w:bookmarkStart w:id="57" w:name="ModelodeAnalisis"/>
      <w:bookmarkStart w:id="58" w:name="_Toc202244545"/>
      <w:bookmarkStart w:id="59" w:name="_Toc391994528"/>
      <w:bookmarkStart w:id="60" w:name="_Toc34121079"/>
      <w:bookmarkStart w:id="61" w:name="_Hlk59918498"/>
      <w:bookmarkStart w:id="62" w:name="_Toc129257945"/>
      <w:bookmarkEnd w:id="43"/>
      <w:bookmarkEnd w:id="44"/>
      <w:bookmarkEnd w:id="45"/>
      <w:bookmarkEnd w:id="46"/>
      <w:bookmarkEnd w:id="47"/>
      <w:bookmarkEnd w:id="48"/>
      <w:bookmarkEnd w:id="49"/>
      <w:bookmarkEnd w:id="50"/>
      <w:bookmarkEnd w:id="51"/>
      <w:bookmarkEnd w:id="52"/>
      <w:bookmarkEnd w:id="53"/>
      <w:bookmarkEnd w:id="54"/>
      <w:bookmarkEnd w:id="55"/>
      <w:r w:rsidRPr="06C4FD9F">
        <w:rPr>
          <w:rFonts w:ascii="Calibri" w:hAnsi="Calibri" w:cs="Calibri"/>
          <w:sz w:val="24"/>
          <w:szCs w:val="24"/>
        </w:rPr>
        <w:t>Modelo de Análisis</w:t>
      </w:r>
      <w:bookmarkEnd w:id="56"/>
      <w:bookmarkEnd w:id="57"/>
      <w:bookmarkEnd w:id="58"/>
      <w:bookmarkEnd w:id="59"/>
      <w:bookmarkEnd w:id="62"/>
      <w:r w:rsidRPr="06C4FD9F">
        <w:rPr>
          <w:rFonts w:ascii="Calibri" w:hAnsi="Calibri" w:cs="Calibri"/>
          <w:sz w:val="24"/>
          <w:szCs w:val="24"/>
        </w:rPr>
        <w:t xml:space="preserve"> </w:t>
      </w:r>
      <w:bookmarkEnd w:id="60"/>
    </w:p>
    <w:bookmarkEnd w:id="61"/>
    <w:p w14:paraId="135E58C4" w14:textId="0B90F90E" w:rsidR="00944810" w:rsidRDefault="00944810" w:rsidP="06C4FD9F">
      <w:pPr>
        <w:ind w:left="993"/>
        <w:jc w:val="center"/>
      </w:pPr>
    </w:p>
    <w:tbl>
      <w:tblPr>
        <w:tblW w:w="0" w:type="auto"/>
        <w:jc w:val="center"/>
        <w:tblLook w:val="04A0" w:firstRow="1" w:lastRow="0" w:firstColumn="1" w:lastColumn="0" w:noHBand="0" w:noVBand="1"/>
      </w:tblPr>
      <w:tblGrid>
        <w:gridCol w:w="1995"/>
        <w:gridCol w:w="5085"/>
      </w:tblGrid>
      <w:tr w:rsidR="33BB8F06" w14:paraId="2820265D" w14:textId="77777777" w:rsidTr="60042EE9">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1A6772E4" w14:textId="0F35F6CD" w:rsidR="33BB8F06" w:rsidRDefault="33BB8F06">
            <w:r w:rsidRPr="33BB8F06">
              <w:rPr>
                <w:rFonts w:ascii="Calibri" w:eastAsia="Calibri" w:hAnsi="Calibri" w:cs="Calibri"/>
                <w:b/>
                <w:bCs/>
                <w:i/>
                <w:iCs/>
                <w:color w:val="000000" w:themeColor="text1"/>
                <w:lang w:val="es"/>
              </w:rPr>
              <w:t xml:space="preserve">ID </w:t>
            </w:r>
            <w:proofErr w:type="spellStart"/>
            <w:r w:rsidRPr="33BB8F06">
              <w:rPr>
                <w:rFonts w:ascii="Calibri" w:eastAsia="Calibri" w:hAnsi="Calibri" w:cs="Calibri"/>
                <w:b/>
                <w:bCs/>
                <w:i/>
                <w:iCs/>
                <w:color w:val="000000" w:themeColor="text1"/>
                <w:lang w:val="es"/>
              </w:rPr>
              <w:t>Ref</w:t>
            </w:r>
            <w:proofErr w:type="spellEnd"/>
            <w:r w:rsidRPr="33BB8F06">
              <w:rPr>
                <w:rFonts w:ascii="Calibri" w:eastAsia="Calibri" w:hAnsi="Calibri" w:cs="Calibri"/>
                <w:b/>
                <w:bCs/>
                <w:i/>
                <w:iCs/>
                <w:color w:val="000000" w:themeColor="text1"/>
                <w:lang w:val="es"/>
              </w:rPr>
              <w:t>:</w:t>
            </w:r>
            <w:r w:rsidRPr="33BB8F06">
              <w:rPr>
                <w:rFonts w:ascii="Calibri" w:eastAsia="Calibri" w:hAnsi="Calibri" w:cs="Calibri"/>
                <w:color w:val="000000" w:themeColor="text1"/>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F3E820" w14:textId="648CDCA2" w:rsidR="33BB8F06" w:rsidRDefault="33BB8F06">
            <w:r w:rsidRPr="33BB8F06">
              <w:rPr>
                <w:rFonts w:ascii="Calibri" w:eastAsia="Calibri" w:hAnsi="Calibri" w:cs="Calibri"/>
                <w:lang w:val="es"/>
              </w:rPr>
              <w:t>DG-1</w:t>
            </w:r>
          </w:p>
        </w:tc>
      </w:tr>
      <w:tr w:rsidR="33BB8F06" w14:paraId="0E772ABA" w14:textId="77777777" w:rsidTr="60042EE9">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10774F1A" w14:textId="00D56C17" w:rsidR="33BB8F06" w:rsidRDefault="33BB8F06">
            <w:r w:rsidRPr="33BB8F06">
              <w:rPr>
                <w:rFonts w:ascii="Calibri" w:eastAsia="Calibri" w:hAnsi="Calibri" w:cs="Calibri"/>
                <w:b/>
                <w:bCs/>
                <w:i/>
                <w:iCs/>
                <w:color w:val="000000" w:themeColor="text1"/>
                <w:lang w:val="es"/>
              </w:rPr>
              <w:t>Descripción:</w:t>
            </w:r>
            <w:r w:rsidRPr="33BB8F06">
              <w:rPr>
                <w:rFonts w:ascii="Calibri" w:eastAsia="Calibri" w:hAnsi="Calibri" w:cs="Calibri"/>
                <w:color w:val="000000" w:themeColor="text1"/>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E03431" w14:textId="39AD68C9" w:rsidR="33BB8F06" w:rsidRDefault="60042EE9" w:rsidP="60042EE9">
            <w:r w:rsidRPr="60042EE9">
              <w:rPr>
                <w:rFonts w:ascii="Calibri" w:eastAsia="Calibri" w:hAnsi="Calibri" w:cs="Calibri"/>
                <w:color w:val="000000" w:themeColor="text1"/>
              </w:rPr>
              <w:t>Ingreso exitoso al sistema por parte del usuario (</w:t>
            </w:r>
            <w:r w:rsidRPr="60042EE9">
              <w:rPr>
                <w:rFonts w:ascii="Calibri" w:eastAsia="Calibri" w:hAnsi="Calibri" w:cs="Calibri"/>
                <w:color w:val="000000" w:themeColor="text1"/>
                <w:lang w:val="es-EC"/>
              </w:rPr>
              <w:t>Alcaide, Representante del taller, profesor, administrador</w:t>
            </w:r>
            <w:r w:rsidRPr="60042EE9">
              <w:rPr>
                <w:rFonts w:ascii="Calibri" w:eastAsia="Calibri" w:hAnsi="Calibri" w:cs="Calibri"/>
                <w:color w:val="000000" w:themeColor="text1"/>
              </w:rPr>
              <w:t>), porque los datos ingresados son correctos</w:t>
            </w:r>
          </w:p>
        </w:tc>
      </w:tr>
      <w:tr w:rsidR="33BB8F06" w14:paraId="58802EA0" w14:textId="77777777" w:rsidTr="60042EE9">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7502BCB9" w14:textId="2FD7A030" w:rsidR="33BB8F06" w:rsidRDefault="33BB8F06">
            <w:proofErr w:type="spellStart"/>
            <w:r w:rsidRPr="33BB8F06">
              <w:rPr>
                <w:rFonts w:ascii="Calibri" w:eastAsia="Calibri" w:hAnsi="Calibri" w:cs="Calibri"/>
                <w:b/>
                <w:bCs/>
                <w:i/>
                <w:iCs/>
                <w:color w:val="000000" w:themeColor="text1"/>
                <w:lang w:val="es"/>
              </w:rPr>
              <w:t>Reqs</w:t>
            </w:r>
            <w:proofErr w:type="spellEnd"/>
            <w:r w:rsidRPr="33BB8F06">
              <w:rPr>
                <w:rFonts w:ascii="Calibri" w:eastAsia="Calibri" w:hAnsi="Calibri" w:cs="Calibri"/>
                <w:b/>
                <w:bCs/>
                <w:i/>
                <w:iCs/>
                <w:color w:val="000000" w:themeColor="text1"/>
                <w:lang w:val="es"/>
              </w:rPr>
              <w:t>. asociados:</w:t>
            </w:r>
            <w:r w:rsidRPr="33BB8F06">
              <w:rPr>
                <w:rFonts w:ascii="Calibri" w:eastAsia="Calibri" w:hAnsi="Calibri" w:cs="Calibri"/>
                <w:color w:val="000000" w:themeColor="text1"/>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974953" w14:textId="0448E7B0" w:rsidR="33BB8F06" w:rsidRDefault="33BB8F06">
            <w:r w:rsidRPr="33BB8F06">
              <w:rPr>
                <w:rFonts w:ascii="Calibri" w:eastAsia="Calibri" w:hAnsi="Calibri" w:cs="Calibri"/>
                <w:lang w:val="es"/>
              </w:rPr>
              <w:t>RF-27</w:t>
            </w:r>
          </w:p>
        </w:tc>
      </w:tr>
      <w:tr w:rsidR="33BB8F06" w14:paraId="6BE1F59A" w14:textId="77777777" w:rsidTr="60042EE9">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6BF3D10A" w14:textId="1A23B7F2" w:rsidR="33BB8F06" w:rsidRDefault="33BB8F06">
            <w:r w:rsidRPr="33BB8F06">
              <w:rPr>
                <w:rFonts w:ascii="Calibri" w:eastAsia="Calibri" w:hAnsi="Calibri" w:cs="Calibri"/>
                <w:b/>
                <w:bCs/>
                <w:i/>
                <w:iCs/>
                <w:color w:val="000000" w:themeColor="text1"/>
                <w:lang w:val="es"/>
              </w:rPr>
              <w:t>CU asociados:</w:t>
            </w:r>
            <w:r w:rsidRPr="33BB8F06">
              <w:rPr>
                <w:rFonts w:ascii="Calibri" w:eastAsia="Calibri" w:hAnsi="Calibri" w:cs="Calibri"/>
                <w:color w:val="000000" w:themeColor="text1"/>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505CF2" w14:textId="08ED1220" w:rsidR="33BB8F06" w:rsidRDefault="33BB8F06">
            <w:r w:rsidRPr="33BB8F06">
              <w:rPr>
                <w:rFonts w:ascii="Calibri" w:eastAsia="Calibri" w:hAnsi="Calibri" w:cs="Calibri"/>
                <w:lang w:val="es"/>
              </w:rPr>
              <w:t>CU-1</w:t>
            </w:r>
          </w:p>
        </w:tc>
      </w:tr>
      <w:tr w:rsidR="33BB8F06" w14:paraId="6504722E" w14:textId="77777777" w:rsidTr="60042EE9">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64116B08" w14:textId="4D712F7C" w:rsidR="33BB8F06" w:rsidRDefault="33BB8F06">
            <w:r w:rsidRPr="33BB8F06">
              <w:rPr>
                <w:rFonts w:ascii="Calibri" w:eastAsia="Calibri" w:hAnsi="Calibri" w:cs="Calibri"/>
                <w:b/>
                <w:bCs/>
                <w:i/>
                <w:iCs/>
                <w:color w:val="000000" w:themeColor="text1"/>
                <w:lang w:val="es"/>
              </w:rPr>
              <w:t>Esc. Asociados:</w:t>
            </w:r>
            <w:r w:rsidRPr="33BB8F06">
              <w:rPr>
                <w:rFonts w:ascii="Calibri" w:eastAsia="Calibri" w:hAnsi="Calibri" w:cs="Calibri"/>
                <w:color w:val="000000" w:themeColor="text1"/>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30D5A7" w14:textId="213C001C" w:rsidR="33BB8F06" w:rsidRDefault="33BB8F06" w:rsidP="33BB8F06">
            <w:pPr>
              <w:rPr>
                <w:rFonts w:ascii="Calibri" w:eastAsia="Calibri" w:hAnsi="Calibri" w:cs="Calibri"/>
              </w:rPr>
            </w:pPr>
            <w:r w:rsidRPr="33BB8F06">
              <w:rPr>
                <w:rFonts w:ascii="Calibri" w:eastAsia="Calibri" w:hAnsi="Calibri" w:cs="Calibri"/>
                <w:lang w:val="es"/>
              </w:rPr>
              <w:t>ES-1-1</w:t>
            </w:r>
          </w:p>
        </w:tc>
      </w:tr>
    </w:tbl>
    <w:p w14:paraId="4EFF0456" w14:textId="46C2F93B" w:rsidR="2C25D20C" w:rsidRDefault="2C25D20C" w:rsidP="33BB8F06">
      <w:pPr>
        <w:spacing w:line="257" w:lineRule="auto"/>
        <w:ind w:left="993"/>
        <w:jc w:val="center"/>
        <w:rPr>
          <w:rFonts w:ascii="Calibri" w:hAnsi="Calibri" w:cs="Book Antiqua"/>
          <w:i/>
          <w:iCs/>
          <w:color w:val="595959" w:themeColor="text1" w:themeTint="A6"/>
        </w:rPr>
      </w:pPr>
    </w:p>
    <w:p w14:paraId="65971626" w14:textId="53AF48E7" w:rsidR="00370C79" w:rsidRDefault="00370C79" w:rsidP="33BB8F06">
      <w:pPr>
        <w:spacing w:line="257" w:lineRule="auto"/>
        <w:ind w:left="993"/>
        <w:jc w:val="center"/>
        <w:rPr>
          <w:rFonts w:ascii="Calibri" w:hAnsi="Calibri" w:cs="Book Antiqua"/>
          <w:i/>
          <w:iCs/>
          <w:color w:val="595959" w:themeColor="text1" w:themeTint="A6"/>
        </w:rPr>
      </w:pPr>
      <w:r>
        <w:rPr>
          <w:noProof/>
        </w:rPr>
        <w:drawing>
          <wp:anchor distT="0" distB="0" distL="114300" distR="114300" simplePos="0" relativeHeight="251664384" behindDoc="0" locked="0" layoutInCell="1" allowOverlap="1" wp14:anchorId="35190E7A" wp14:editId="068CB650">
            <wp:simplePos x="0" y="0"/>
            <wp:positionH relativeFrom="margin">
              <wp:align>center</wp:align>
            </wp:positionH>
            <wp:positionV relativeFrom="paragraph">
              <wp:posOffset>218440</wp:posOffset>
            </wp:positionV>
            <wp:extent cx="4572000" cy="2790825"/>
            <wp:effectExtent l="0" t="0" r="0" b="9525"/>
            <wp:wrapTopAndBottom/>
            <wp:docPr id="649955924" name="Picture 64995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14:sizeRelH relativeFrom="page">
              <wp14:pctWidth>0</wp14:pctWidth>
            </wp14:sizeRelH>
            <wp14:sizeRelV relativeFrom="page">
              <wp14:pctHeight>0</wp14:pctHeight>
            </wp14:sizeRelV>
          </wp:anchor>
        </w:drawing>
      </w:r>
    </w:p>
    <w:p w14:paraId="11BE52C6" w14:textId="5F3AE038" w:rsidR="2C25D20C" w:rsidRDefault="2C25D20C" w:rsidP="33BB8F06">
      <w:pPr>
        <w:spacing w:line="257" w:lineRule="auto"/>
        <w:jc w:val="center"/>
      </w:pPr>
    </w:p>
    <w:p w14:paraId="70B8B748" w14:textId="77777777" w:rsidR="00370C79" w:rsidRDefault="00370C79" w:rsidP="33BB8F06">
      <w:pPr>
        <w:spacing w:line="257" w:lineRule="auto"/>
        <w:jc w:val="center"/>
      </w:pPr>
    </w:p>
    <w:tbl>
      <w:tblPr>
        <w:tblW w:w="0" w:type="auto"/>
        <w:jc w:val="center"/>
        <w:tblLook w:val="04A0" w:firstRow="1" w:lastRow="0" w:firstColumn="1" w:lastColumn="0" w:noHBand="0" w:noVBand="1"/>
      </w:tblPr>
      <w:tblGrid>
        <w:gridCol w:w="1995"/>
        <w:gridCol w:w="5085"/>
      </w:tblGrid>
      <w:tr w:rsidR="33BB8F06" w14:paraId="3C12F923" w14:textId="77777777" w:rsidTr="60042EE9">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35A85056" w14:textId="0F35F6CD" w:rsidR="33BB8F06" w:rsidRDefault="33BB8F06">
            <w:r w:rsidRPr="33BB8F06">
              <w:rPr>
                <w:rFonts w:ascii="Calibri" w:eastAsia="Calibri" w:hAnsi="Calibri" w:cs="Calibri"/>
                <w:b/>
                <w:bCs/>
                <w:i/>
                <w:iCs/>
                <w:color w:val="000000" w:themeColor="text1"/>
                <w:lang w:val="es"/>
              </w:rPr>
              <w:t xml:space="preserve">ID </w:t>
            </w:r>
            <w:proofErr w:type="spellStart"/>
            <w:r w:rsidRPr="33BB8F06">
              <w:rPr>
                <w:rFonts w:ascii="Calibri" w:eastAsia="Calibri" w:hAnsi="Calibri" w:cs="Calibri"/>
                <w:b/>
                <w:bCs/>
                <w:i/>
                <w:iCs/>
                <w:color w:val="000000" w:themeColor="text1"/>
                <w:lang w:val="es"/>
              </w:rPr>
              <w:t>Ref</w:t>
            </w:r>
            <w:proofErr w:type="spellEnd"/>
            <w:r w:rsidRPr="33BB8F06">
              <w:rPr>
                <w:rFonts w:ascii="Calibri" w:eastAsia="Calibri" w:hAnsi="Calibri" w:cs="Calibri"/>
                <w:b/>
                <w:bCs/>
                <w:i/>
                <w:iCs/>
                <w:color w:val="000000" w:themeColor="text1"/>
                <w:lang w:val="es"/>
              </w:rPr>
              <w:t>:</w:t>
            </w:r>
            <w:r w:rsidRPr="33BB8F06">
              <w:rPr>
                <w:rFonts w:ascii="Calibri" w:eastAsia="Calibri" w:hAnsi="Calibri" w:cs="Calibri"/>
                <w:color w:val="000000" w:themeColor="text1"/>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F68B1A" w14:textId="3562E6B1" w:rsidR="33BB8F06" w:rsidRDefault="33BB8F06">
            <w:r w:rsidRPr="33BB8F06">
              <w:rPr>
                <w:rFonts w:ascii="Calibri" w:eastAsia="Calibri" w:hAnsi="Calibri" w:cs="Calibri"/>
                <w:lang w:val="es"/>
              </w:rPr>
              <w:t>DG-2</w:t>
            </w:r>
          </w:p>
        </w:tc>
      </w:tr>
      <w:tr w:rsidR="33BB8F06" w14:paraId="0600C052" w14:textId="77777777" w:rsidTr="60042EE9">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37588BEC" w14:textId="00D56C17" w:rsidR="33BB8F06" w:rsidRDefault="33BB8F06">
            <w:r w:rsidRPr="33BB8F06">
              <w:rPr>
                <w:rFonts w:ascii="Calibri" w:eastAsia="Calibri" w:hAnsi="Calibri" w:cs="Calibri"/>
                <w:b/>
                <w:bCs/>
                <w:i/>
                <w:iCs/>
                <w:color w:val="000000" w:themeColor="text1"/>
                <w:lang w:val="es"/>
              </w:rPr>
              <w:t>Descripción:</w:t>
            </w:r>
            <w:r w:rsidRPr="33BB8F06">
              <w:rPr>
                <w:rFonts w:ascii="Calibri" w:eastAsia="Calibri" w:hAnsi="Calibri" w:cs="Calibri"/>
                <w:color w:val="000000" w:themeColor="text1"/>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FBD2E2" w14:textId="4063B249" w:rsidR="33BB8F06" w:rsidRDefault="60042EE9" w:rsidP="60042EE9">
            <w:r w:rsidRPr="60042EE9">
              <w:rPr>
                <w:rFonts w:ascii="Calibri" w:eastAsia="Calibri" w:hAnsi="Calibri" w:cs="Calibri"/>
                <w:color w:val="000000" w:themeColor="text1"/>
              </w:rPr>
              <w:t>Actualización de usuario incorrecta por datos erróneos</w:t>
            </w:r>
          </w:p>
        </w:tc>
      </w:tr>
      <w:tr w:rsidR="33BB8F06" w14:paraId="42B2DEA6" w14:textId="77777777" w:rsidTr="60042EE9">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6C6A2411" w14:textId="2FD7A030" w:rsidR="33BB8F06" w:rsidRDefault="33BB8F06">
            <w:proofErr w:type="spellStart"/>
            <w:r w:rsidRPr="33BB8F06">
              <w:rPr>
                <w:rFonts w:ascii="Calibri" w:eastAsia="Calibri" w:hAnsi="Calibri" w:cs="Calibri"/>
                <w:b/>
                <w:bCs/>
                <w:i/>
                <w:iCs/>
                <w:color w:val="000000" w:themeColor="text1"/>
                <w:lang w:val="es"/>
              </w:rPr>
              <w:t>Reqs</w:t>
            </w:r>
            <w:proofErr w:type="spellEnd"/>
            <w:r w:rsidRPr="33BB8F06">
              <w:rPr>
                <w:rFonts w:ascii="Calibri" w:eastAsia="Calibri" w:hAnsi="Calibri" w:cs="Calibri"/>
                <w:b/>
                <w:bCs/>
                <w:i/>
                <w:iCs/>
                <w:color w:val="000000" w:themeColor="text1"/>
                <w:lang w:val="es"/>
              </w:rPr>
              <w:t>. asociados:</w:t>
            </w:r>
            <w:r w:rsidRPr="33BB8F06">
              <w:rPr>
                <w:rFonts w:ascii="Calibri" w:eastAsia="Calibri" w:hAnsi="Calibri" w:cs="Calibri"/>
                <w:color w:val="000000" w:themeColor="text1"/>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C1E846" w14:textId="3F957F74" w:rsidR="33BB8F06" w:rsidRDefault="33BB8F06">
            <w:r w:rsidRPr="33BB8F06">
              <w:rPr>
                <w:rFonts w:ascii="Calibri" w:eastAsia="Calibri" w:hAnsi="Calibri" w:cs="Calibri"/>
                <w:lang w:val="es"/>
              </w:rPr>
              <w:t>RF-30</w:t>
            </w:r>
          </w:p>
        </w:tc>
      </w:tr>
      <w:tr w:rsidR="33BB8F06" w14:paraId="692E311C" w14:textId="77777777" w:rsidTr="60042EE9">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786F6CB6" w14:textId="1A23B7F2" w:rsidR="33BB8F06" w:rsidRDefault="33BB8F06">
            <w:r w:rsidRPr="33BB8F06">
              <w:rPr>
                <w:rFonts w:ascii="Calibri" w:eastAsia="Calibri" w:hAnsi="Calibri" w:cs="Calibri"/>
                <w:b/>
                <w:bCs/>
                <w:i/>
                <w:iCs/>
                <w:color w:val="000000" w:themeColor="text1"/>
                <w:lang w:val="es"/>
              </w:rPr>
              <w:t>CU asociados:</w:t>
            </w:r>
            <w:r w:rsidRPr="33BB8F06">
              <w:rPr>
                <w:rFonts w:ascii="Calibri" w:eastAsia="Calibri" w:hAnsi="Calibri" w:cs="Calibri"/>
                <w:color w:val="000000" w:themeColor="text1"/>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9A36E9" w14:textId="22736621" w:rsidR="33BB8F06" w:rsidRDefault="33BB8F06">
            <w:r w:rsidRPr="33BB8F06">
              <w:rPr>
                <w:rFonts w:ascii="Calibri" w:eastAsia="Calibri" w:hAnsi="Calibri" w:cs="Calibri"/>
                <w:lang w:val="es"/>
              </w:rPr>
              <w:t>CU-2</w:t>
            </w:r>
          </w:p>
        </w:tc>
      </w:tr>
      <w:tr w:rsidR="33BB8F06" w14:paraId="313F9194" w14:textId="77777777" w:rsidTr="60042EE9">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7EFB394F" w14:textId="4D712F7C" w:rsidR="33BB8F06" w:rsidRDefault="33BB8F06">
            <w:r w:rsidRPr="33BB8F06">
              <w:rPr>
                <w:rFonts w:ascii="Calibri" w:eastAsia="Calibri" w:hAnsi="Calibri" w:cs="Calibri"/>
                <w:b/>
                <w:bCs/>
                <w:i/>
                <w:iCs/>
                <w:color w:val="000000" w:themeColor="text1"/>
                <w:lang w:val="es"/>
              </w:rPr>
              <w:t>Esc. Asociados:</w:t>
            </w:r>
            <w:r w:rsidRPr="33BB8F06">
              <w:rPr>
                <w:rFonts w:ascii="Calibri" w:eastAsia="Calibri" w:hAnsi="Calibri" w:cs="Calibri"/>
                <w:color w:val="000000" w:themeColor="text1"/>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9A25D4" w14:textId="6C88BFDB" w:rsidR="33BB8F06" w:rsidRDefault="33BB8F06" w:rsidP="33BB8F06">
            <w:pPr>
              <w:rPr>
                <w:rFonts w:ascii="Calibri" w:eastAsia="Calibri" w:hAnsi="Calibri" w:cs="Calibri"/>
              </w:rPr>
            </w:pPr>
            <w:r w:rsidRPr="33BB8F06">
              <w:rPr>
                <w:rFonts w:ascii="Calibri" w:eastAsia="Calibri" w:hAnsi="Calibri" w:cs="Calibri"/>
                <w:lang w:val="es"/>
              </w:rPr>
              <w:t>ES-2-2</w:t>
            </w:r>
          </w:p>
        </w:tc>
      </w:tr>
    </w:tbl>
    <w:p w14:paraId="6C90B3DB" w14:textId="268E7311" w:rsidR="00370C79" w:rsidRDefault="00405C55" w:rsidP="00370C79">
      <w:pPr>
        <w:spacing w:line="257" w:lineRule="auto"/>
        <w:jc w:val="center"/>
      </w:pPr>
      <w:r>
        <w:rPr>
          <w:noProof/>
        </w:rPr>
        <w:drawing>
          <wp:anchor distT="0" distB="0" distL="114300" distR="114300" simplePos="0" relativeHeight="251665408" behindDoc="0" locked="0" layoutInCell="1" allowOverlap="1" wp14:anchorId="2DFF61E5" wp14:editId="41E11E2E">
            <wp:simplePos x="0" y="0"/>
            <wp:positionH relativeFrom="margin">
              <wp:align>center</wp:align>
            </wp:positionH>
            <wp:positionV relativeFrom="paragraph">
              <wp:posOffset>250825</wp:posOffset>
            </wp:positionV>
            <wp:extent cx="4572000" cy="2438400"/>
            <wp:effectExtent l="0" t="0" r="0" b="0"/>
            <wp:wrapTopAndBottom/>
            <wp:docPr id="552261430" name="Picture 55226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14:sizeRelH relativeFrom="page">
              <wp14:pctWidth>0</wp14:pctWidth>
            </wp14:sizeRelH>
            <wp14:sizeRelV relativeFrom="page">
              <wp14:pctHeight>0</wp14:pctHeight>
            </wp14:sizeRelV>
          </wp:anchor>
        </w:drawing>
      </w:r>
    </w:p>
    <w:p w14:paraId="39A39CD7" w14:textId="24B3F36D" w:rsidR="00370C79" w:rsidRDefault="00370C79" w:rsidP="33BB8F06">
      <w:pPr>
        <w:spacing w:line="257" w:lineRule="auto"/>
        <w:jc w:val="center"/>
      </w:pPr>
    </w:p>
    <w:p w14:paraId="61E9D897" w14:textId="77777777" w:rsidR="00370C79" w:rsidRDefault="00370C79" w:rsidP="33BB8F06">
      <w:pPr>
        <w:spacing w:line="257" w:lineRule="auto"/>
        <w:jc w:val="center"/>
      </w:pPr>
    </w:p>
    <w:tbl>
      <w:tblPr>
        <w:tblW w:w="0" w:type="auto"/>
        <w:jc w:val="center"/>
        <w:tblLook w:val="04A0" w:firstRow="1" w:lastRow="0" w:firstColumn="1" w:lastColumn="0" w:noHBand="0" w:noVBand="1"/>
      </w:tblPr>
      <w:tblGrid>
        <w:gridCol w:w="1995"/>
        <w:gridCol w:w="5085"/>
      </w:tblGrid>
      <w:tr w:rsidR="33BB8F06" w14:paraId="5B583E35" w14:textId="77777777" w:rsidTr="60042EE9">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2CFE057E" w14:textId="0F35F6CD" w:rsidR="33BB8F06" w:rsidRDefault="33BB8F06">
            <w:r w:rsidRPr="33BB8F06">
              <w:rPr>
                <w:rFonts w:ascii="Calibri" w:eastAsia="Calibri" w:hAnsi="Calibri" w:cs="Calibri"/>
                <w:b/>
                <w:bCs/>
                <w:i/>
                <w:iCs/>
                <w:color w:val="000000" w:themeColor="text1"/>
                <w:lang w:val="es"/>
              </w:rPr>
              <w:t xml:space="preserve">ID </w:t>
            </w:r>
            <w:proofErr w:type="spellStart"/>
            <w:r w:rsidRPr="33BB8F06">
              <w:rPr>
                <w:rFonts w:ascii="Calibri" w:eastAsia="Calibri" w:hAnsi="Calibri" w:cs="Calibri"/>
                <w:b/>
                <w:bCs/>
                <w:i/>
                <w:iCs/>
                <w:color w:val="000000" w:themeColor="text1"/>
                <w:lang w:val="es"/>
              </w:rPr>
              <w:t>Ref</w:t>
            </w:r>
            <w:proofErr w:type="spellEnd"/>
            <w:r w:rsidRPr="33BB8F06">
              <w:rPr>
                <w:rFonts w:ascii="Calibri" w:eastAsia="Calibri" w:hAnsi="Calibri" w:cs="Calibri"/>
                <w:b/>
                <w:bCs/>
                <w:i/>
                <w:iCs/>
                <w:color w:val="000000" w:themeColor="text1"/>
                <w:lang w:val="es"/>
              </w:rPr>
              <w:t>:</w:t>
            </w:r>
            <w:r w:rsidRPr="33BB8F06">
              <w:rPr>
                <w:rFonts w:ascii="Calibri" w:eastAsia="Calibri" w:hAnsi="Calibri" w:cs="Calibri"/>
                <w:color w:val="000000" w:themeColor="text1"/>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C5D612" w14:textId="73A0678B" w:rsidR="33BB8F06" w:rsidRDefault="33BB8F06">
            <w:r w:rsidRPr="33BB8F06">
              <w:rPr>
                <w:rFonts w:ascii="Calibri" w:eastAsia="Calibri" w:hAnsi="Calibri" w:cs="Calibri"/>
                <w:lang w:val="es"/>
              </w:rPr>
              <w:t>DG-3</w:t>
            </w:r>
          </w:p>
        </w:tc>
      </w:tr>
      <w:tr w:rsidR="33BB8F06" w14:paraId="4615F60A" w14:textId="77777777" w:rsidTr="60042EE9">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43DC9607" w14:textId="00D56C17" w:rsidR="33BB8F06" w:rsidRDefault="33BB8F06">
            <w:r w:rsidRPr="33BB8F06">
              <w:rPr>
                <w:rFonts w:ascii="Calibri" w:eastAsia="Calibri" w:hAnsi="Calibri" w:cs="Calibri"/>
                <w:b/>
                <w:bCs/>
                <w:i/>
                <w:iCs/>
                <w:color w:val="000000" w:themeColor="text1"/>
                <w:lang w:val="es"/>
              </w:rPr>
              <w:t>Descripción:</w:t>
            </w:r>
            <w:r w:rsidRPr="33BB8F06">
              <w:rPr>
                <w:rFonts w:ascii="Calibri" w:eastAsia="Calibri" w:hAnsi="Calibri" w:cs="Calibri"/>
                <w:color w:val="000000" w:themeColor="text1"/>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A1B7FB" w14:textId="2D278644" w:rsidR="33BB8F06" w:rsidRDefault="60042EE9" w:rsidP="60042EE9">
            <w:r w:rsidRPr="60042EE9">
              <w:rPr>
                <w:rFonts w:ascii="Calibri" w:eastAsia="Calibri" w:hAnsi="Calibri" w:cs="Calibri"/>
                <w:color w:val="000000" w:themeColor="text1"/>
              </w:rPr>
              <w:t>Consulta de usuario errónea por parte del usuario (</w:t>
            </w:r>
            <w:r w:rsidRPr="60042EE9">
              <w:rPr>
                <w:rFonts w:ascii="Calibri" w:eastAsia="Calibri" w:hAnsi="Calibri" w:cs="Calibri"/>
                <w:color w:val="000000" w:themeColor="text1"/>
                <w:lang w:val="es-EC"/>
              </w:rPr>
              <w:t>Alcaide, Representante del taller, profesor, administrador</w:t>
            </w:r>
            <w:r w:rsidRPr="60042EE9">
              <w:rPr>
                <w:rFonts w:ascii="Calibri" w:eastAsia="Calibri" w:hAnsi="Calibri" w:cs="Calibri"/>
                <w:color w:val="000000" w:themeColor="text1"/>
              </w:rPr>
              <w:t>), debido a datos erróneos.</w:t>
            </w:r>
          </w:p>
        </w:tc>
      </w:tr>
      <w:tr w:rsidR="33BB8F06" w14:paraId="2E202CE3" w14:textId="77777777" w:rsidTr="60042EE9">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3C346A7C" w14:textId="2FD7A030" w:rsidR="33BB8F06" w:rsidRDefault="33BB8F06">
            <w:proofErr w:type="spellStart"/>
            <w:r w:rsidRPr="33BB8F06">
              <w:rPr>
                <w:rFonts w:ascii="Calibri" w:eastAsia="Calibri" w:hAnsi="Calibri" w:cs="Calibri"/>
                <w:b/>
                <w:bCs/>
                <w:i/>
                <w:iCs/>
                <w:color w:val="000000" w:themeColor="text1"/>
                <w:lang w:val="es"/>
              </w:rPr>
              <w:t>Reqs</w:t>
            </w:r>
            <w:proofErr w:type="spellEnd"/>
            <w:r w:rsidRPr="33BB8F06">
              <w:rPr>
                <w:rFonts w:ascii="Calibri" w:eastAsia="Calibri" w:hAnsi="Calibri" w:cs="Calibri"/>
                <w:b/>
                <w:bCs/>
                <w:i/>
                <w:iCs/>
                <w:color w:val="000000" w:themeColor="text1"/>
                <w:lang w:val="es"/>
              </w:rPr>
              <w:t>. asociados:</w:t>
            </w:r>
            <w:r w:rsidRPr="33BB8F06">
              <w:rPr>
                <w:rFonts w:ascii="Calibri" w:eastAsia="Calibri" w:hAnsi="Calibri" w:cs="Calibri"/>
                <w:color w:val="000000" w:themeColor="text1"/>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7A93DE3" w14:textId="355DE6E9" w:rsidR="33BB8F06" w:rsidRDefault="33BB8F06">
            <w:r w:rsidRPr="33BB8F06">
              <w:rPr>
                <w:rFonts w:ascii="Calibri" w:eastAsia="Calibri" w:hAnsi="Calibri" w:cs="Calibri"/>
                <w:lang w:val="es"/>
              </w:rPr>
              <w:t>RF-29</w:t>
            </w:r>
          </w:p>
        </w:tc>
      </w:tr>
      <w:tr w:rsidR="33BB8F06" w14:paraId="2B285713" w14:textId="77777777" w:rsidTr="60042EE9">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0008B5C9" w14:textId="1A23B7F2" w:rsidR="33BB8F06" w:rsidRDefault="33BB8F06">
            <w:r w:rsidRPr="33BB8F06">
              <w:rPr>
                <w:rFonts w:ascii="Calibri" w:eastAsia="Calibri" w:hAnsi="Calibri" w:cs="Calibri"/>
                <w:b/>
                <w:bCs/>
                <w:i/>
                <w:iCs/>
                <w:color w:val="000000" w:themeColor="text1"/>
                <w:lang w:val="es"/>
              </w:rPr>
              <w:t>CU asociados:</w:t>
            </w:r>
            <w:r w:rsidRPr="33BB8F06">
              <w:rPr>
                <w:rFonts w:ascii="Calibri" w:eastAsia="Calibri" w:hAnsi="Calibri" w:cs="Calibri"/>
                <w:color w:val="000000" w:themeColor="text1"/>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274EE6" w14:textId="22736621" w:rsidR="33BB8F06" w:rsidRDefault="33BB8F06">
            <w:r w:rsidRPr="33BB8F06">
              <w:rPr>
                <w:rFonts w:ascii="Calibri" w:eastAsia="Calibri" w:hAnsi="Calibri" w:cs="Calibri"/>
                <w:lang w:val="es"/>
              </w:rPr>
              <w:t>CU-2</w:t>
            </w:r>
          </w:p>
        </w:tc>
      </w:tr>
      <w:tr w:rsidR="33BB8F06" w14:paraId="50AB93CE" w14:textId="77777777" w:rsidTr="60042EE9">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251CB0AE" w14:textId="4D712F7C" w:rsidR="33BB8F06" w:rsidRDefault="33BB8F06">
            <w:r w:rsidRPr="33BB8F06">
              <w:rPr>
                <w:rFonts w:ascii="Calibri" w:eastAsia="Calibri" w:hAnsi="Calibri" w:cs="Calibri"/>
                <w:b/>
                <w:bCs/>
                <w:i/>
                <w:iCs/>
                <w:color w:val="000000" w:themeColor="text1"/>
                <w:lang w:val="es"/>
              </w:rPr>
              <w:t>Esc. Asociados:</w:t>
            </w:r>
            <w:r w:rsidRPr="33BB8F06">
              <w:rPr>
                <w:rFonts w:ascii="Calibri" w:eastAsia="Calibri" w:hAnsi="Calibri" w:cs="Calibri"/>
                <w:color w:val="000000" w:themeColor="text1"/>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12CDCD" w14:textId="5C52D58E" w:rsidR="33BB8F06" w:rsidRDefault="33BB8F06" w:rsidP="33BB8F06">
            <w:pPr>
              <w:rPr>
                <w:rFonts w:ascii="Calibri" w:eastAsia="Calibri" w:hAnsi="Calibri" w:cs="Calibri"/>
              </w:rPr>
            </w:pPr>
            <w:r w:rsidRPr="33BB8F06">
              <w:rPr>
                <w:rFonts w:ascii="Calibri" w:eastAsia="Calibri" w:hAnsi="Calibri" w:cs="Calibri"/>
                <w:lang w:val="es"/>
              </w:rPr>
              <w:t>ES-3-2</w:t>
            </w:r>
          </w:p>
        </w:tc>
      </w:tr>
    </w:tbl>
    <w:p w14:paraId="6910FEA2" w14:textId="303023E4" w:rsidR="00370C79" w:rsidRDefault="00370C79" w:rsidP="00370C79">
      <w:pPr>
        <w:spacing w:line="257" w:lineRule="auto"/>
        <w:jc w:val="center"/>
      </w:pPr>
      <w:r>
        <w:rPr>
          <w:noProof/>
        </w:rPr>
        <w:drawing>
          <wp:anchor distT="0" distB="0" distL="114300" distR="114300" simplePos="0" relativeHeight="251666432" behindDoc="0" locked="0" layoutInCell="1" allowOverlap="1" wp14:anchorId="6400FFE9" wp14:editId="04639F8C">
            <wp:simplePos x="0" y="0"/>
            <wp:positionH relativeFrom="margin">
              <wp:align>center</wp:align>
            </wp:positionH>
            <wp:positionV relativeFrom="paragraph">
              <wp:posOffset>244475</wp:posOffset>
            </wp:positionV>
            <wp:extent cx="4572000" cy="2343150"/>
            <wp:effectExtent l="0" t="0" r="0" b="0"/>
            <wp:wrapTopAndBottom/>
            <wp:docPr id="755357385" name="Picture 755357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14:sizeRelH relativeFrom="page">
              <wp14:pctWidth>0</wp14:pctWidth>
            </wp14:sizeRelH>
            <wp14:sizeRelV relativeFrom="page">
              <wp14:pctHeight>0</wp14:pctHeight>
            </wp14:sizeRelV>
          </wp:anchor>
        </w:drawing>
      </w:r>
    </w:p>
    <w:p w14:paraId="0B9C884A" w14:textId="33ED0218" w:rsidR="00370C79" w:rsidRDefault="00370C79" w:rsidP="33BB8F06">
      <w:pPr>
        <w:spacing w:line="257" w:lineRule="auto"/>
        <w:jc w:val="center"/>
      </w:pPr>
    </w:p>
    <w:tbl>
      <w:tblPr>
        <w:tblW w:w="0" w:type="auto"/>
        <w:jc w:val="center"/>
        <w:tblLook w:val="04A0" w:firstRow="1" w:lastRow="0" w:firstColumn="1" w:lastColumn="0" w:noHBand="0" w:noVBand="1"/>
      </w:tblPr>
      <w:tblGrid>
        <w:gridCol w:w="1995"/>
        <w:gridCol w:w="5085"/>
      </w:tblGrid>
      <w:tr w:rsidR="33BB8F06" w14:paraId="7A42D27C" w14:textId="77777777" w:rsidTr="60042EE9">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0C6DF453" w14:textId="0F35F6CD" w:rsidR="33BB8F06" w:rsidRDefault="33BB8F06">
            <w:r w:rsidRPr="33BB8F06">
              <w:rPr>
                <w:rFonts w:ascii="Calibri" w:eastAsia="Calibri" w:hAnsi="Calibri" w:cs="Calibri"/>
                <w:b/>
                <w:bCs/>
                <w:i/>
                <w:iCs/>
                <w:color w:val="000000" w:themeColor="text1"/>
                <w:lang w:val="es"/>
              </w:rPr>
              <w:t xml:space="preserve">ID </w:t>
            </w:r>
            <w:proofErr w:type="spellStart"/>
            <w:r w:rsidRPr="33BB8F06">
              <w:rPr>
                <w:rFonts w:ascii="Calibri" w:eastAsia="Calibri" w:hAnsi="Calibri" w:cs="Calibri"/>
                <w:b/>
                <w:bCs/>
                <w:i/>
                <w:iCs/>
                <w:color w:val="000000" w:themeColor="text1"/>
                <w:lang w:val="es"/>
              </w:rPr>
              <w:t>Ref</w:t>
            </w:r>
            <w:proofErr w:type="spellEnd"/>
            <w:r w:rsidRPr="33BB8F06">
              <w:rPr>
                <w:rFonts w:ascii="Calibri" w:eastAsia="Calibri" w:hAnsi="Calibri" w:cs="Calibri"/>
                <w:b/>
                <w:bCs/>
                <w:i/>
                <w:iCs/>
                <w:color w:val="000000" w:themeColor="text1"/>
                <w:lang w:val="es"/>
              </w:rPr>
              <w:t>:</w:t>
            </w:r>
            <w:r w:rsidRPr="33BB8F06">
              <w:rPr>
                <w:rFonts w:ascii="Calibri" w:eastAsia="Calibri" w:hAnsi="Calibri" w:cs="Calibri"/>
                <w:color w:val="000000" w:themeColor="text1"/>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7195CB" w14:textId="437BF798" w:rsidR="33BB8F06" w:rsidRDefault="33BB8F06">
            <w:r w:rsidRPr="33BB8F06">
              <w:rPr>
                <w:rFonts w:ascii="Calibri" w:eastAsia="Calibri" w:hAnsi="Calibri" w:cs="Calibri"/>
                <w:lang w:val="es"/>
              </w:rPr>
              <w:t>DG-4</w:t>
            </w:r>
          </w:p>
        </w:tc>
      </w:tr>
      <w:tr w:rsidR="33BB8F06" w14:paraId="209F0D80" w14:textId="77777777" w:rsidTr="60042EE9">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3590D338" w14:textId="00D56C17" w:rsidR="33BB8F06" w:rsidRDefault="33BB8F06">
            <w:r w:rsidRPr="33BB8F06">
              <w:rPr>
                <w:rFonts w:ascii="Calibri" w:eastAsia="Calibri" w:hAnsi="Calibri" w:cs="Calibri"/>
                <w:b/>
                <w:bCs/>
                <w:i/>
                <w:iCs/>
                <w:color w:val="000000" w:themeColor="text1"/>
                <w:lang w:val="es"/>
              </w:rPr>
              <w:t>Descripción:</w:t>
            </w:r>
            <w:r w:rsidRPr="33BB8F06">
              <w:rPr>
                <w:rFonts w:ascii="Calibri" w:eastAsia="Calibri" w:hAnsi="Calibri" w:cs="Calibri"/>
                <w:color w:val="000000" w:themeColor="text1"/>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544F96" w14:textId="777C6E68" w:rsidR="33BB8F06" w:rsidRDefault="60042EE9" w:rsidP="60042EE9">
            <w:r w:rsidRPr="60042EE9">
              <w:rPr>
                <w:rFonts w:ascii="Calibri" w:eastAsia="Calibri" w:hAnsi="Calibri" w:cs="Calibri"/>
                <w:color w:val="000000" w:themeColor="text1"/>
              </w:rPr>
              <w:t>Eliminación de usuario correcta por parte del usuario (</w:t>
            </w:r>
            <w:r w:rsidRPr="60042EE9">
              <w:rPr>
                <w:rFonts w:ascii="Calibri" w:eastAsia="Calibri" w:hAnsi="Calibri" w:cs="Calibri"/>
                <w:color w:val="000000" w:themeColor="text1"/>
                <w:lang w:val="es-EC"/>
              </w:rPr>
              <w:t>Alcaide, administrador</w:t>
            </w:r>
            <w:r w:rsidRPr="60042EE9">
              <w:rPr>
                <w:rFonts w:ascii="Calibri" w:eastAsia="Calibri" w:hAnsi="Calibri" w:cs="Calibri"/>
                <w:color w:val="000000" w:themeColor="text1"/>
              </w:rPr>
              <w:t>)</w:t>
            </w:r>
          </w:p>
        </w:tc>
      </w:tr>
      <w:tr w:rsidR="33BB8F06" w14:paraId="1AD28537" w14:textId="77777777" w:rsidTr="60042EE9">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16126866" w14:textId="2FD7A030" w:rsidR="33BB8F06" w:rsidRDefault="33BB8F06">
            <w:proofErr w:type="spellStart"/>
            <w:r w:rsidRPr="33BB8F06">
              <w:rPr>
                <w:rFonts w:ascii="Calibri" w:eastAsia="Calibri" w:hAnsi="Calibri" w:cs="Calibri"/>
                <w:b/>
                <w:bCs/>
                <w:i/>
                <w:iCs/>
                <w:color w:val="000000" w:themeColor="text1"/>
                <w:lang w:val="es"/>
              </w:rPr>
              <w:t>Reqs</w:t>
            </w:r>
            <w:proofErr w:type="spellEnd"/>
            <w:r w:rsidRPr="33BB8F06">
              <w:rPr>
                <w:rFonts w:ascii="Calibri" w:eastAsia="Calibri" w:hAnsi="Calibri" w:cs="Calibri"/>
                <w:b/>
                <w:bCs/>
                <w:i/>
                <w:iCs/>
                <w:color w:val="000000" w:themeColor="text1"/>
                <w:lang w:val="es"/>
              </w:rPr>
              <w:t>. asociados:</w:t>
            </w:r>
            <w:r w:rsidRPr="33BB8F06">
              <w:rPr>
                <w:rFonts w:ascii="Calibri" w:eastAsia="Calibri" w:hAnsi="Calibri" w:cs="Calibri"/>
                <w:color w:val="000000" w:themeColor="text1"/>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CE1103" w14:textId="2C44FA7C" w:rsidR="33BB8F06" w:rsidRDefault="33BB8F06">
            <w:r w:rsidRPr="33BB8F06">
              <w:rPr>
                <w:rFonts w:ascii="Calibri" w:eastAsia="Calibri" w:hAnsi="Calibri" w:cs="Calibri"/>
                <w:lang w:val="es"/>
              </w:rPr>
              <w:t>RF-28</w:t>
            </w:r>
          </w:p>
        </w:tc>
      </w:tr>
      <w:tr w:rsidR="33BB8F06" w14:paraId="1D5B216D" w14:textId="77777777" w:rsidTr="60042EE9">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7AD1DE56" w14:textId="1A23B7F2" w:rsidR="33BB8F06" w:rsidRDefault="33BB8F06">
            <w:r w:rsidRPr="33BB8F06">
              <w:rPr>
                <w:rFonts w:ascii="Calibri" w:eastAsia="Calibri" w:hAnsi="Calibri" w:cs="Calibri"/>
                <w:b/>
                <w:bCs/>
                <w:i/>
                <w:iCs/>
                <w:color w:val="000000" w:themeColor="text1"/>
                <w:lang w:val="es"/>
              </w:rPr>
              <w:t>CU asociados:</w:t>
            </w:r>
            <w:r w:rsidRPr="33BB8F06">
              <w:rPr>
                <w:rFonts w:ascii="Calibri" w:eastAsia="Calibri" w:hAnsi="Calibri" w:cs="Calibri"/>
                <w:color w:val="000000" w:themeColor="text1"/>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6FEE92" w14:textId="2F696A2F" w:rsidR="33BB8F06" w:rsidRDefault="33BB8F06">
            <w:r w:rsidRPr="33BB8F06">
              <w:rPr>
                <w:rFonts w:ascii="Calibri" w:eastAsia="Calibri" w:hAnsi="Calibri" w:cs="Calibri"/>
                <w:lang w:val="es"/>
              </w:rPr>
              <w:t>CU-4</w:t>
            </w:r>
          </w:p>
        </w:tc>
      </w:tr>
      <w:tr w:rsidR="33BB8F06" w14:paraId="5A1C983A" w14:textId="77777777" w:rsidTr="60042EE9">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4FE0C53D" w14:textId="4D712F7C" w:rsidR="33BB8F06" w:rsidRDefault="33BB8F06">
            <w:r w:rsidRPr="33BB8F06">
              <w:rPr>
                <w:rFonts w:ascii="Calibri" w:eastAsia="Calibri" w:hAnsi="Calibri" w:cs="Calibri"/>
                <w:b/>
                <w:bCs/>
                <w:i/>
                <w:iCs/>
                <w:color w:val="000000" w:themeColor="text1"/>
                <w:lang w:val="es"/>
              </w:rPr>
              <w:t>Esc. Asociados:</w:t>
            </w:r>
            <w:r w:rsidRPr="33BB8F06">
              <w:rPr>
                <w:rFonts w:ascii="Calibri" w:eastAsia="Calibri" w:hAnsi="Calibri" w:cs="Calibri"/>
                <w:color w:val="000000" w:themeColor="text1"/>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8465A1" w14:textId="6F7B09F2" w:rsidR="33BB8F06" w:rsidRDefault="33BB8F06" w:rsidP="33BB8F06">
            <w:pPr>
              <w:rPr>
                <w:rFonts w:ascii="Calibri" w:eastAsia="Calibri" w:hAnsi="Calibri" w:cs="Calibri"/>
              </w:rPr>
            </w:pPr>
            <w:r w:rsidRPr="33BB8F06">
              <w:rPr>
                <w:rFonts w:ascii="Calibri" w:eastAsia="Calibri" w:hAnsi="Calibri" w:cs="Calibri"/>
                <w:lang w:val="es"/>
              </w:rPr>
              <w:t>ES-4-1</w:t>
            </w:r>
          </w:p>
        </w:tc>
      </w:tr>
    </w:tbl>
    <w:p w14:paraId="1265A80C" w14:textId="7E1683A6" w:rsidR="33BB8F06" w:rsidRDefault="33BB8F06" w:rsidP="33BB8F06">
      <w:pPr>
        <w:spacing w:line="257" w:lineRule="auto"/>
        <w:jc w:val="center"/>
        <w:rPr>
          <w:rFonts w:ascii="Calibri" w:eastAsia="Calibri" w:hAnsi="Calibri" w:cs="Calibri"/>
          <w:sz w:val="22"/>
          <w:szCs w:val="22"/>
        </w:rPr>
      </w:pPr>
    </w:p>
    <w:p w14:paraId="59DF81BD" w14:textId="21017D6B" w:rsidR="33BB8F06" w:rsidRDefault="33BB8F06" w:rsidP="33BB8F06">
      <w:pPr>
        <w:spacing w:line="257" w:lineRule="auto"/>
        <w:jc w:val="center"/>
      </w:pPr>
      <w:r>
        <w:rPr>
          <w:noProof/>
        </w:rPr>
        <w:drawing>
          <wp:anchor distT="0" distB="0" distL="114300" distR="114300" simplePos="0" relativeHeight="251667456" behindDoc="0" locked="0" layoutInCell="1" allowOverlap="1" wp14:anchorId="11E7AB78" wp14:editId="5FC477E0">
            <wp:simplePos x="0" y="0"/>
            <wp:positionH relativeFrom="margin">
              <wp:align>center</wp:align>
            </wp:positionH>
            <wp:positionV relativeFrom="paragraph">
              <wp:posOffset>259080</wp:posOffset>
            </wp:positionV>
            <wp:extent cx="4572000" cy="2971800"/>
            <wp:effectExtent l="0" t="0" r="0" b="0"/>
            <wp:wrapTopAndBottom/>
            <wp:docPr id="597008740" name="Picture 597008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14:sizeRelH relativeFrom="page">
              <wp14:pctWidth>0</wp14:pctWidth>
            </wp14:sizeRelH>
            <wp14:sizeRelV relativeFrom="page">
              <wp14:pctHeight>0</wp14:pctHeight>
            </wp14:sizeRelV>
          </wp:anchor>
        </w:drawing>
      </w:r>
    </w:p>
    <w:p w14:paraId="39FDCEB2" w14:textId="4E5A5682" w:rsidR="4CD64FE2" w:rsidRDefault="4CD64FE2" w:rsidP="4CD64FE2">
      <w:pPr>
        <w:spacing w:line="257" w:lineRule="auto"/>
        <w:jc w:val="center"/>
      </w:pPr>
    </w:p>
    <w:p w14:paraId="7AB5A8A4" w14:textId="77777777" w:rsidR="00370C79" w:rsidRDefault="00370C79" w:rsidP="4CD64FE2">
      <w:pPr>
        <w:spacing w:line="257" w:lineRule="auto"/>
        <w:jc w:val="center"/>
      </w:pPr>
    </w:p>
    <w:tbl>
      <w:tblPr>
        <w:tblW w:w="0" w:type="auto"/>
        <w:jc w:val="center"/>
        <w:tblLook w:val="04A0" w:firstRow="1" w:lastRow="0" w:firstColumn="1" w:lastColumn="0" w:noHBand="0" w:noVBand="1"/>
      </w:tblPr>
      <w:tblGrid>
        <w:gridCol w:w="1995"/>
        <w:gridCol w:w="5085"/>
      </w:tblGrid>
      <w:tr w:rsidR="4CD64FE2" w14:paraId="7EB6A971" w14:textId="77777777" w:rsidTr="51D34A5C">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17BE555B" w14:textId="0F35F6CD" w:rsidR="4CD64FE2" w:rsidRDefault="4CD64FE2">
            <w:r w:rsidRPr="4CD64FE2">
              <w:rPr>
                <w:rFonts w:ascii="Calibri" w:eastAsia="Calibri" w:hAnsi="Calibri" w:cs="Calibri"/>
                <w:b/>
                <w:bCs/>
                <w:i/>
                <w:iCs/>
                <w:color w:val="000000" w:themeColor="text1"/>
                <w:lang w:val="es"/>
              </w:rPr>
              <w:t xml:space="preserve">ID </w:t>
            </w:r>
            <w:proofErr w:type="spellStart"/>
            <w:r w:rsidRPr="4CD64FE2">
              <w:rPr>
                <w:rFonts w:ascii="Calibri" w:eastAsia="Calibri" w:hAnsi="Calibri" w:cs="Calibri"/>
                <w:b/>
                <w:bCs/>
                <w:i/>
                <w:iCs/>
                <w:color w:val="000000" w:themeColor="text1"/>
                <w:lang w:val="es"/>
              </w:rPr>
              <w:t>Ref</w:t>
            </w:r>
            <w:proofErr w:type="spellEnd"/>
            <w:r w:rsidRPr="4CD64FE2">
              <w:rPr>
                <w:rFonts w:ascii="Calibri" w:eastAsia="Calibri" w:hAnsi="Calibri" w:cs="Calibri"/>
                <w:b/>
                <w:bCs/>
                <w:i/>
                <w:iCs/>
                <w:color w:val="000000" w:themeColor="text1"/>
                <w:lang w:val="es"/>
              </w:rPr>
              <w:t>:</w:t>
            </w:r>
            <w:r w:rsidRPr="4CD64FE2">
              <w:rPr>
                <w:rFonts w:ascii="Calibri" w:eastAsia="Calibri" w:hAnsi="Calibri" w:cs="Calibri"/>
                <w:color w:val="000000" w:themeColor="text1"/>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AE6E02" w14:textId="37FC25B5" w:rsidR="4CD64FE2" w:rsidRDefault="51D34A5C">
            <w:r w:rsidRPr="51D34A5C">
              <w:rPr>
                <w:rFonts w:ascii="Calibri" w:eastAsia="Calibri" w:hAnsi="Calibri" w:cs="Calibri"/>
                <w:lang w:val="es"/>
              </w:rPr>
              <w:t>DG-5</w:t>
            </w:r>
          </w:p>
        </w:tc>
      </w:tr>
      <w:tr w:rsidR="4CD64FE2" w14:paraId="5FF00987" w14:textId="77777777" w:rsidTr="51D34A5C">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5D3EAA92" w14:textId="00D56C17" w:rsidR="4CD64FE2" w:rsidRDefault="4CD64FE2">
            <w:r w:rsidRPr="4CD64FE2">
              <w:rPr>
                <w:rFonts w:ascii="Calibri" w:eastAsia="Calibri" w:hAnsi="Calibri" w:cs="Calibri"/>
                <w:b/>
                <w:bCs/>
                <w:i/>
                <w:iCs/>
                <w:color w:val="000000" w:themeColor="text1"/>
                <w:lang w:val="es"/>
              </w:rPr>
              <w:t>Descripción:</w:t>
            </w:r>
            <w:r w:rsidRPr="4CD64FE2">
              <w:rPr>
                <w:rFonts w:ascii="Calibri" w:eastAsia="Calibri" w:hAnsi="Calibri" w:cs="Calibri"/>
                <w:color w:val="000000" w:themeColor="text1"/>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BA0353" w14:textId="27DB0017" w:rsidR="4CD64FE2" w:rsidRDefault="51D34A5C" w:rsidP="51D34A5C">
            <w:r w:rsidRPr="51D34A5C">
              <w:rPr>
                <w:rFonts w:ascii="Calibri" w:eastAsia="Calibri" w:hAnsi="Calibri" w:cs="Calibri"/>
                <w:color w:val="000000" w:themeColor="text1"/>
              </w:rPr>
              <w:t>Creación de las actividades propuestas por el sistema penitenciario</w:t>
            </w:r>
          </w:p>
        </w:tc>
      </w:tr>
      <w:tr w:rsidR="4CD64FE2" w14:paraId="1B19567C" w14:textId="77777777" w:rsidTr="51D34A5C">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455C5C38" w14:textId="2FD7A030" w:rsidR="4CD64FE2" w:rsidRDefault="4CD64FE2">
            <w:proofErr w:type="spellStart"/>
            <w:r w:rsidRPr="4CD64FE2">
              <w:rPr>
                <w:rFonts w:ascii="Calibri" w:eastAsia="Calibri" w:hAnsi="Calibri" w:cs="Calibri"/>
                <w:b/>
                <w:bCs/>
                <w:i/>
                <w:iCs/>
                <w:color w:val="000000" w:themeColor="text1"/>
                <w:lang w:val="es"/>
              </w:rPr>
              <w:t>Reqs</w:t>
            </w:r>
            <w:proofErr w:type="spellEnd"/>
            <w:r w:rsidRPr="4CD64FE2">
              <w:rPr>
                <w:rFonts w:ascii="Calibri" w:eastAsia="Calibri" w:hAnsi="Calibri" w:cs="Calibri"/>
                <w:b/>
                <w:bCs/>
                <w:i/>
                <w:iCs/>
                <w:color w:val="000000" w:themeColor="text1"/>
                <w:lang w:val="es"/>
              </w:rPr>
              <w:t>. asociados:</w:t>
            </w:r>
            <w:r w:rsidRPr="4CD64FE2">
              <w:rPr>
                <w:rFonts w:ascii="Calibri" w:eastAsia="Calibri" w:hAnsi="Calibri" w:cs="Calibri"/>
                <w:color w:val="000000" w:themeColor="text1"/>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FA7810" w14:textId="7C8AB3B5" w:rsidR="4CD64FE2" w:rsidRDefault="51D34A5C" w:rsidP="51D34A5C">
            <w:pPr>
              <w:rPr>
                <w:rFonts w:ascii="Calibri" w:eastAsia="Calibri" w:hAnsi="Calibri" w:cs="Calibri"/>
                <w:color w:val="000000" w:themeColor="text1"/>
                <w:lang w:val="es"/>
              </w:rPr>
            </w:pPr>
            <w:r w:rsidRPr="51D34A5C">
              <w:rPr>
                <w:rFonts w:ascii="Calibri" w:eastAsia="Calibri" w:hAnsi="Calibri" w:cs="Calibri"/>
                <w:color w:val="000000" w:themeColor="text1"/>
                <w:lang w:val="es"/>
              </w:rPr>
              <w:t>RF-</w:t>
            </w:r>
            <w:proofErr w:type="gramStart"/>
            <w:r w:rsidRPr="51D34A5C">
              <w:rPr>
                <w:rFonts w:ascii="Calibri" w:eastAsia="Calibri" w:hAnsi="Calibri" w:cs="Calibri"/>
                <w:color w:val="000000" w:themeColor="text1"/>
                <w:lang w:val="es"/>
              </w:rPr>
              <w:t>19,RF</w:t>
            </w:r>
            <w:proofErr w:type="gramEnd"/>
            <w:r w:rsidRPr="51D34A5C">
              <w:rPr>
                <w:rFonts w:ascii="Calibri" w:eastAsia="Calibri" w:hAnsi="Calibri" w:cs="Calibri"/>
                <w:color w:val="000000" w:themeColor="text1"/>
                <w:lang w:val="es"/>
              </w:rPr>
              <w:t>-20</w:t>
            </w:r>
          </w:p>
        </w:tc>
      </w:tr>
      <w:tr w:rsidR="4CD64FE2" w14:paraId="622BD485" w14:textId="77777777" w:rsidTr="51D34A5C">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3411FEC0" w14:textId="1A23B7F2" w:rsidR="4CD64FE2" w:rsidRDefault="4CD64FE2">
            <w:r w:rsidRPr="4CD64FE2">
              <w:rPr>
                <w:rFonts w:ascii="Calibri" w:eastAsia="Calibri" w:hAnsi="Calibri" w:cs="Calibri"/>
                <w:b/>
                <w:bCs/>
                <w:i/>
                <w:iCs/>
                <w:color w:val="000000" w:themeColor="text1"/>
                <w:lang w:val="es"/>
              </w:rPr>
              <w:t>CU asociados:</w:t>
            </w:r>
            <w:r w:rsidRPr="4CD64FE2">
              <w:rPr>
                <w:rFonts w:ascii="Calibri" w:eastAsia="Calibri" w:hAnsi="Calibri" w:cs="Calibri"/>
                <w:color w:val="000000" w:themeColor="text1"/>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56DE44" w14:textId="2B02F07D" w:rsidR="4CD64FE2" w:rsidRDefault="4CD64FE2">
            <w:r w:rsidRPr="4CD64FE2">
              <w:rPr>
                <w:rFonts w:ascii="Calibri" w:eastAsia="Calibri" w:hAnsi="Calibri" w:cs="Calibri"/>
                <w:lang w:val="es"/>
              </w:rPr>
              <w:t>CU-5</w:t>
            </w:r>
          </w:p>
        </w:tc>
      </w:tr>
      <w:tr w:rsidR="4CD64FE2" w14:paraId="414DB6D6" w14:textId="77777777" w:rsidTr="51D34A5C">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44B148E2" w14:textId="4D712F7C" w:rsidR="4CD64FE2" w:rsidRDefault="4CD64FE2">
            <w:r w:rsidRPr="4CD64FE2">
              <w:rPr>
                <w:rFonts w:ascii="Calibri" w:eastAsia="Calibri" w:hAnsi="Calibri" w:cs="Calibri"/>
                <w:b/>
                <w:bCs/>
                <w:i/>
                <w:iCs/>
                <w:color w:val="000000" w:themeColor="text1"/>
                <w:lang w:val="es"/>
              </w:rPr>
              <w:t>Esc. Asociados:</w:t>
            </w:r>
            <w:r w:rsidRPr="4CD64FE2">
              <w:rPr>
                <w:rFonts w:ascii="Calibri" w:eastAsia="Calibri" w:hAnsi="Calibri" w:cs="Calibri"/>
                <w:color w:val="000000" w:themeColor="text1"/>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3073FB" w14:textId="1A7D8228" w:rsidR="4CD64FE2" w:rsidRDefault="51D34A5C" w:rsidP="4CD64FE2">
            <w:pPr>
              <w:rPr>
                <w:rFonts w:ascii="Calibri" w:eastAsia="Calibri" w:hAnsi="Calibri" w:cs="Calibri"/>
                <w:lang w:val="es"/>
              </w:rPr>
            </w:pPr>
            <w:r w:rsidRPr="51D34A5C">
              <w:rPr>
                <w:rFonts w:ascii="Calibri" w:eastAsia="Calibri" w:hAnsi="Calibri" w:cs="Calibri"/>
                <w:lang w:val="es"/>
              </w:rPr>
              <w:t>ES-5-1</w:t>
            </w:r>
          </w:p>
        </w:tc>
      </w:tr>
    </w:tbl>
    <w:p w14:paraId="735E6F51" w14:textId="23EDCDEE" w:rsidR="4CD64FE2" w:rsidRDefault="4CD64FE2" w:rsidP="4CD64FE2">
      <w:pPr>
        <w:spacing w:line="257" w:lineRule="auto"/>
        <w:jc w:val="center"/>
      </w:pPr>
    </w:p>
    <w:p w14:paraId="42BDC678" w14:textId="7501EF36" w:rsidR="4CD64FE2" w:rsidRDefault="00370C79" w:rsidP="4CD64FE2">
      <w:pPr>
        <w:spacing w:line="257" w:lineRule="auto"/>
        <w:jc w:val="center"/>
      </w:pPr>
      <w:r>
        <w:rPr>
          <w:noProof/>
        </w:rPr>
        <w:drawing>
          <wp:anchor distT="0" distB="0" distL="114300" distR="114300" simplePos="0" relativeHeight="251668480" behindDoc="0" locked="0" layoutInCell="1" allowOverlap="1" wp14:anchorId="0627D8B3" wp14:editId="55D8E677">
            <wp:simplePos x="0" y="0"/>
            <wp:positionH relativeFrom="margin">
              <wp:align>center</wp:align>
            </wp:positionH>
            <wp:positionV relativeFrom="paragraph">
              <wp:posOffset>226060</wp:posOffset>
            </wp:positionV>
            <wp:extent cx="4218084" cy="1936926"/>
            <wp:effectExtent l="0" t="0" r="0" b="6350"/>
            <wp:wrapTopAndBottom/>
            <wp:docPr id="179147182" name="Picture 17914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147182"/>
                    <pic:cNvPicPr/>
                  </pic:nvPicPr>
                  <pic:blipFill>
                    <a:blip r:embed="rId13">
                      <a:extLst>
                        <a:ext uri="{28A0092B-C50C-407E-A947-70E740481C1C}">
                          <a14:useLocalDpi xmlns:a14="http://schemas.microsoft.com/office/drawing/2010/main" val="0"/>
                        </a:ext>
                      </a:extLst>
                    </a:blip>
                    <a:srcRect l="18721" t="10010" r="27449" b="46046"/>
                    <a:stretch>
                      <a:fillRect/>
                    </a:stretch>
                  </pic:blipFill>
                  <pic:spPr>
                    <a:xfrm>
                      <a:off x="0" y="0"/>
                      <a:ext cx="4218084" cy="1936926"/>
                    </a:xfrm>
                    <a:prstGeom prst="rect">
                      <a:avLst/>
                    </a:prstGeom>
                  </pic:spPr>
                </pic:pic>
              </a:graphicData>
            </a:graphic>
            <wp14:sizeRelH relativeFrom="page">
              <wp14:pctWidth>0</wp14:pctWidth>
            </wp14:sizeRelH>
            <wp14:sizeRelV relativeFrom="page">
              <wp14:pctHeight>0</wp14:pctHeight>
            </wp14:sizeRelV>
          </wp:anchor>
        </w:drawing>
      </w:r>
    </w:p>
    <w:p w14:paraId="4A7A7BE1" w14:textId="73116402" w:rsidR="4CD64FE2" w:rsidRDefault="4CD64FE2" w:rsidP="4CD64FE2">
      <w:pPr>
        <w:spacing w:line="257" w:lineRule="auto"/>
        <w:jc w:val="center"/>
      </w:pPr>
    </w:p>
    <w:tbl>
      <w:tblPr>
        <w:tblW w:w="0" w:type="auto"/>
        <w:jc w:val="center"/>
        <w:tblLook w:val="04A0" w:firstRow="1" w:lastRow="0" w:firstColumn="1" w:lastColumn="0" w:noHBand="0" w:noVBand="1"/>
      </w:tblPr>
      <w:tblGrid>
        <w:gridCol w:w="1995"/>
        <w:gridCol w:w="5085"/>
      </w:tblGrid>
      <w:tr w:rsidR="4CD64FE2" w14:paraId="46D3C901" w14:textId="77777777" w:rsidTr="51D34A5C">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03F003FC" w14:textId="0F35F6CD" w:rsidR="4CD64FE2" w:rsidRDefault="4CD64FE2">
            <w:r w:rsidRPr="4CD64FE2">
              <w:rPr>
                <w:rFonts w:ascii="Calibri" w:eastAsia="Calibri" w:hAnsi="Calibri" w:cs="Calibri"/>
                <w:b/>
                <w:bCs/>
                <w:i/>
                <w:iCs/>
                <w:color w:val="000000" w:themeColor="text1"/>
                <w:lang w:val="es"/>
              </w:rPr>
              <w:t xml:space="preserve">ID </w:t>
            </w:r>
            <w:proofErr w:type="spellStart"/>
            <w:r w:rsidRPr="4CD64FE2">
              <w:rPr>
                <w:rFonts w:ascii="Calibri" w:eastAsia="Calibri" w:hAnsi="Calibri" w:cs="Calibri"/>
                <w:b/>
                <w:bCs/>
                <w:i/>
                <w:iCs/>
                <w:color w:val="000000" w:themeColor="text1"/>
                <w:lang w:val="es"/>
              </w:rPr>
              <w:t>Ref</w:t>
            </w:r>
            <w:proofErr w:type="spellEnd"/>
            <w:r w:rsidRPr="4CD64FE2">
              <w:rPr>
                <w:rFonts w:ascii="Calibri" w:eastAsia="Calibri" w:hAnsi="Calibri" w:cs="Calibri"/>
                <w:b/>
                <w:bCs/>
                <w:i/>
                <w:iCs/>
                <w:color w:val="000000" w:themeColor="text1"/>
                <w:lang w:val="es"/>
              </w:rPr>
              <w:t>:</w:t>
            </w:r>
            <w:r w:rsidRPr="4CD64FE2">
              <w:rPr>
                <w:rFonts w:ascii="Calibri" w:eastAsia="Calibri" w:hAnsi="Calibri" w:cs="Calibri"/>
                <w:color w:val="000000" w:themeColor="text1"/>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02ABFA" w14:textId="1474CD3A" w:rsidR="4CD64FE2" w:rsidRDefault="51D34A5C">
            <w:r w:rsidRPr="51D34A5C">
              <w:rPr>
                <w:rFonts w:ascii="Calibri" w:eastAsia="Calibri" w:hAnsi="Calibri" w:cs="Calibri"/>
                <w:lang w:val="es"/>
              </w:rPr>
              <w:t>DG-6</w:t>
            </w:r>
          </w:p>
        </w:tc>
      </w:tr>
      <w:tr w:rsidR="4CD64FE2" w14:paraId="61CBE1D5" w14:textId="77777777" w:rsidTr="51D34A5C">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09346D9B" w14:textId="00D56C17" w:rsidR="4CD64FE2" w:rsidRDefault="4CD64FE2">
            <w:r w:rsidRPr="4CD64FE2">
              <w:rPr>
                <w:rFonts w:ascii="Calibri" w:eastAsia="Calibri" w:hAnsi="Calibri" w:cs="Calibri"/>
                <w:b/>
                <w:bCs/>
                <w:i/>
                <w:iCs/>
                <w:color w:val="000000" w:themeColor="text1"/>
                <w:lang w:val="es"/>
              </w:rPr>
              <w:t>Descripción:</w:t>
            </w:r>
            <w:r w:rsidRPr="4CD64FE2">
              <w:rPr>
                <w:rFonts w:ascii="Calibri" w:eastAsia="Calibri" w:hAnsi="Calibri" w:cs="Calibri"/>
                <w:color w:val="000000" w:themeColor="text1"/>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C9B417" w14:textId="2773DD67" w:rsidR="4CD64FE2" w:rsidRDefault="4CD64FE2" w:rsidP="4CD64FE2">
            <w:pPr>
              <w:rPr>
                <w:rFonts w:ascii="Calibri" w:eastAsia="Calibri" w:hAnsi="Calibri" w:cs="Calibri"/>
                <w:color w:val="000000" w:themeColor="text1"/>
              </w:rPr>
            </w:pPr>
            <w:r w:rsidRPr="4CD64FE2">
              <w:rPr>
                <w:rFonts w:ascii="Calibri" w:eastAsia="Calibri" w:hAnsi="Calibri" w:cs="Calibri"/>
                <w:color w:val="000000" w:themeColor="text1"/>
              </w:rPr>
              <w:t>Ingresar descripción de la actividad</w:t>
            </w:r>
          </w:p>
        </w:tc>
      </w:tr>
      <w:tr w:rsidR="4CD64FE2" w14:paraId="287D77DC" w14:textId="77777777" w:rsidTr="51D34A5C">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5CABCCF1" w14:textId="2FD7A030" w:rsidR="4CD64FE2" w:rsidRDefault="4CD64FE2">
            <w:proofErr w:type="spellStart"/>
            <w:r w:rsidRPr="4CD64FE2">
              <w:rPr>
                <w:rFonts w:ascii="Calibri" w:eastAsia="Calibri" w:hAnsi="Calibri" w:cs="Calibri"/>
                <w:b/>
                <w:bCs/>
                <w:i/>
                <w:iCs/>
                <w:color w:val="000000" w:themeColor="text1"/>
                <w:lang w:val="es"/>
              </w:rPr>
              <w:t>Reqs</w:t>
            </w:r>
            <w:proofErr w:type="spellEnd"/>
            <w:r w:rsidRPr="4CD64FE2">
              <w:rPr>
                <w:rFonts w:ascii="Calibri" w:eastAsia="Calibri" w:hAnsi="Calibri" w:cs="Calibri"/>
                <w:b/>
                <w:bCs/>
                <w:i/>
                <w:iCs/>
                <w:color w:val="000000" w:themeColor="text1"/>
                <w:lang w:val="es"/>
              </w:rPr>
              <w:t>. asociados:</w:t>
            </w:r>
            <w:r w:rsidRPr="4CD64FE2">
              <w:rPr>
                <w:rFonts w:ascii="Calibri" w:eastAsia="Calibri" w:hAnsi="Calibri" w:cs="Calibri"/>
                <w:color w:val="000000" w:themeColor="text1"/>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D05390" w14:textId="44EE1634" w:rsidR="4CD64FE2" w:rsidRDefault="51D34A5C" w:rsidP="4CD64FE2">
            <w:pPr>
              <w:rPr>
                <w:rFonts w:ascii="Calibri" w:eastAsia="Calibri" w:hAnsi="Calibri" w:cs="Calibri"/>
                <w:lang w:val="es"/>
              </w:rPr>
            </w:pPr>
            <w:r w:rsidRPr="51D34A5C">
              <w:rPr>
                <w:rFonts w:ascii="Calibri" w:eastAsia="Calibri" w:hAnsi="Calibri" w:cs="Calibri"/>
                <w:lang w:val="es"/>
              </w:rPr>
              <w:t>RF-19</w:t>
            </w:r>
          </w:p>
        </w:tc>
      </w:tr>
      <w:tr w:rsidR="4CD64FE2" w14:paraId="74DB67BC" w14:textId="77777777" w:rsidTr="51D34A5C">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428E5E70" w14:textId="1A23B7F2" w:rsidR="4CD64FE2" w:rsidRDefault="4CD64FE2">
            <w:r w:rsidRPr="4CD64FE2">
              <w:rPr>
                <w:rFonts w:ascii="Calibri" w:eastAsia="Calibri" w:hAnsi="Calibri" w:cs="Calibri"/>
                <w:b/>
                <w:bCs/>
                <w:i/>
                <w:iCs/>
                <w:color w:val="000000" w:themeColor="text1"/>
                <w:lang w:val="es"/>
              </w:rPr>
              <w:t>CU asociados:</w:t>
            </w:r>
            <w:r w:rsidRPr="4CD64FE2">
              <w:rPr>
                <w:rFonts w:ascii="Calibri" w:eastAsia="Calibri" w:hAnsi="Calibri" w:cs="Calibri"/>
                <w:color w:val="000000" w:themeColor="text1"/>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042A5C" w14:textId="16F6D88C" w:rsidR="4CD64FE2" w:rsidRDefault="4CD64FE2">
            <w:r w:rsidRPr="4CD64FE2">
              <w:rPr>
                <w:rFonts w:ascii="Calibri" w:eastAsia="Calibri" w:hAnsi="Calibri" w:cs="Calibri"/>
                <w:lang w:val="es"/>
              </w:rPr>
              <w:t>CU-6</w:t>
            </w:r>
          </w:p>
        </w:tc>
      </w:tr>
      <w:tr w:rsidR="4CD64FE2" w14:paraId="2B7B972D" w14:textId="77777777" w:rsidTr="51D34A5C">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74A383A2" w14:textId="4D712F7C" w:rsidR="4CD64FE2" w:rsidRDefault="4CD64FE2">
            <w:r w:rsidRPr="4CD64FE2">
              <w:rPr>
                <w:rFonts w:ascii="Calibri" w:eastAsia="Calibri" w:hAnsi="Calibri" w:cs="Calibri"/>
                <w:b/>
                <w:bCs/>
                <w:i/>
                <w:iCs/>
                <w:color w:val="000000" w:themeColor="text1"/>
                <w:lang w:val="es"/>
              </w:rPr>
              <w:t>Esc. Asociados:</w:t>
            </w:r>
            <w:r w:rsidRPr="4CD64FE2">
              <w:rPr>
                <w:rFonts w:ascii="Calibri" w:eastAsia="Calibri" w:hAnsi="Calibri" w:cs="Calibri"/>
                <w:color w:val="000000" w:themeColor="text1"/>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E63424" w14:textId="7B94EE92" w:rsidR="4CD64FE2" w:rsidRDefault="51D34A5C" w:rsidP="4CD64FE2">
            <w:pPr>
              <w:rPr>
                <w:rFonts w:ascii="Calibri" w:eastAsia="Calibri" w:hAnsi="Calibri" w:cs="Calibri"/>
                <w:lang w:val="es"/>
              </w:rPr>
            </w:pPr>
            <w:r w:rsidRPr="51D34A5C">
              <w:rPr>
                <w:rFonts w:ascii="Calibri" w:eastAsia="Calibri" w:hAnsi="Calibri" w:cs="Calibri"/>
                <w:lang w:val="es"/>
              </w:rPr>
              <w:t>ES-6-1</w:t>
            </w:r>
          </w:p>
        </w:tc>
      </w:tr>
    </w:tbl>
    <w:p w14:paraId="0EF5FBB2" w14:textId="034FF44B" w:rsidR="4CD64FE2" w:rsidRDefault="4CD64FE2" w:rsidP="4CD64FE2">
      <w:pPr>
        <w:spacing w:line="257" w:lineRule="auto"/>
        <w:jc w:val="center"/>
      </w:pPr>
    </w:p>
    <w:p w14:paraId="4CAB4AE7" w14:textId="3FD8AE04" w:rsidR="4CD64FE2" w:rsidRDefault="00370C79" w:rsidP="4CD64FE2">
      <w:pPr>
        <w:spacing w:line="257" w:lineRule="auto"/>
        <w:jc w:val="center"/>
      </w:pPr>
      <w:r>
        <w:rPr>
          <w:noProof/>
        </w:rPr>
        <w:drawing>
          <wp:anchor distT="0" distB="0" distL="114300" distR="114300" simplePos="0" relativeHeight="251669504" behindDoc="0" locked="0" layoutInCell="1" allowOverlap="1" wp14:anchorId="0EC34196" wp14:editId="7698A312">
            <wp:simplePos x="0" y="0"/>
            <wp:positionH relativeFrom="margin">
              <wp:align>center</wp:align>
            </wp:positionH>
            <wp:positionV relativeFrom="paragraph">
              <wp:posOffset>177800</wp:posOffset>
            </wp:positionV>
            <wp:extent cx="4920615" cy="2261870"/>
            <wp:effectExtent l="0" t="0" r="0" b="5080"/>
            <wp:wrapTopAndBottom/>
            <wp:docPr id="1075782915" name="Picture 1075782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782915"/>
                    <pic:cNvPicPr/>
                  </pic:nvPicPr>
                  <pic:blipFill>
                    <a:blip r:embed="rId14">
                      <a:extLst>
                        <a:ext uri="{28A0092B-C50C-407E-A947-70E740481C1C}">
                          <a14:useLocalDpi xmlns:a14="http://schemas.microsoft.com/office/drawing/2010/main" val="0"/>
                        </a:ext>
                      </a:extLst>
                    </a:blip>
                    <a:srcRect l="21107" t="11939" r="9594" b="31432"/>
                    <a:stretch>
                      <a:fillRect/>
                    </a:stretch>
                  </pic:blipFill>
                  <pic:spPr>
                    <a:xfrm>
                      <a:off x="0" y="0"/>
                      <a:ext cx="4920615" cy="2261870"/>
                    </a:xfrm>
                    <a:prstGeom prst="rect">
                      <a:avLst/>
                    </a:prstGeom>
                  </pic:spPr>
                </pic:pic>
              </a:graphicData>
            </a:graphic>
            <wp14:sizeRelH relativeFrom="page">
              <wp14:pctWidth>0</wp14:pctWidth>
            </wp14:sizeRelH>
            <wp14:sizeRelV relativeFrom="page">
              <wp14:pctHeight>0</wp14:pctHeight>
            </wp14:sizeRelV>
          </wp:anchor>
        </w:drawing>
      </w:r>
    </w:p>
    <w:p w14:paraId="09BE9F52" w14:textId="520C6056" w:rsidR="4CD64FE2" w:rsidRDefault="4CD64FE2" w:rsidP="4CD64FE2">
      <w:pPr>
        <w:spacing w:line="257" w:lineRule="auto"/>
        <w:jc w:val="center"/>
      </w:pPr>
    </w:p>
    <w:p w14:paraId="3D6CEFD9" w14:textId="15B0544D" w:rsidR="4CD64FE2" w:rsidRDefault="4CD64FE2" w:rsidP="4CD64FE2">
      <w:pPr>
        <w:spacing w:line="257" w:lineRule="auto"/>
        <w:jc w:val="center"/>
      </w:pPr>
    </w:p>
    <w:tbl>
      <w:tblPr>
        <w:tblW w:w="0" w:type="auto"/>
        <w:jc w:val="center"/>
        <w:tblLook w:val="04A0" w:firstRow="1" w:lastRow="0" w:firstColumn="1" w:lastColumn="0" w:noHBand="0" w:noVBand="1"/>
      </w:tblPr>
      <w:tblGrid>
        <w:gridCol w:w="1995"/>
        <w:gridCol w:w="5085"/>
      </w:tblGrid>
      <w:tr w:rsidR="4CD64FE2" w14:paraId="767928CC" w14:textId="77777777" w:rsidTr="51D34A5C">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2186AF04" w14:textId="0F35F6CD" w:rsidR="4CD64FE2" w:rsidRDefault="4CD64FE2">
            <w:r w:rsidRPr="4CD64FE2">
              <w:rPr>
                <w:rFonts w:ascii="Calibri" w:eastAsia="Calibri" w:hAnsi="Calibri" w:cs="Calibri"/>
                <w:b/>
                <w:bCs/>
                <w:i/>
                <w:iCs/>
                <w:color w:val="000000" w:themeColor="text1"/>
                <w:lang w:val="es"/>
              </w:rPr>
              <w:t xml:space="preserve">ID </w:t>
            </w:r>
            <w:proofErr w:type="spellStart"/>
            <w:r w:rsidRPr="4CD64FE2">
              <w:rPr>
                <w:rFonts w:ascii="Calibri" w:eastAsia="Calibri" w:hAnsi="Calibri" w:cs="Calibri"/>
                <w:b/>
                <w:bCs/>
                <w:i/>
                <w:iCs/>
                <w:color w:val="000000" w:themeColor="text1"/>
                <w:lang w:val="es"/>
              </w:rPr>
              <w:t>Ref</w:t>
            </w:r>
            <w:proofErr w:type="spellEnd"/>
            <w:r w:rsidRPr="4CD64FE2">
              <w:rPr>
                <w:rFonts w:ascii="Calibri" w:eastAsia="Calibri" w:hAnsi="Calibri" w:cs="Calibri"/>
                <w:b/>
                <w:bCs/>
                <w:i/>
                <w:iCs/>
                <w:color w:val="000000" w:themeColor="text1"/>
                <w:lang w:val="es"/>
              </w:rPr>
              <w:t>:</w:t>
            </w:r>
            <w:r w:rsidRPr="4CD64FE2">
              <w:rPr>
                <w:rFonts w:ascii="Calibri" w:eastAsia="Calibri" w:hAnsi="Calibri" w:cs="Calibri"/>
                <w:color w:val="000000" w:themeColor="text1"/>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92836A" w14:textId="7DDA19F1" w:rsidR="4CD64FE2" w:rsidRDefault="51D34A5C">
            <w:r w:rsidRPr="51D34A5C">
              <w:rPr>
                <w:rFonts w:ascii="Calibri" w:eastAsia="Calibri" w:hAnsi="Calibri" w:cs="Calibri"/>
                <w:lang w:val="es"/>
              </w:rPr>
              <w:t>DG-7</w:t>
            </w:r>
          </w:p>
        </w:tc>
      </w:tr>
      <w:tr w:rsidR="4CD64FE2" w14:paraId="1C466330" w14:textId="77777777" w:rsidTr="51D34A5C">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11E76462" w14:textId="00D56C17" w:rsidR="4CD64FE2" w:rsidRDefault="4CD64FE2">
            <w:r w:rsidRPr="4CD64FE2">
              <w:rPr>
                <w:rFonts w:ascii="Calibri" w:eastAsia="Calibri" w:hAnsi="Calibri" w:cs="Calibri"/>
                <w:b/>
                <w:bCs/>
                <w:i/>
                <w:iCs/>
                <w:color w:val="000000" w:themeColor="text1"/>
                <w:lang w:val="es"/>
              </w:rPr>
              <w:t>Descripción:</w:t>
            </w:r>
            <w:r w:rsidRPr="4CD64FE2">
              <w:rPr>
                <w:rFonts w:ascii="Calibri" w:eastAsia="Calibri" w:hAnsi="Calibri" w:cs="Calibri"/>
                <w:color w:val="000000" w:themeColor="text1"/>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8AF4CE" w14:textId="45BC71F8" w:rsidR="4CD64FE2" w:rsidRDefault="4CD64FE2" w:rsidP="4CD64FE2">
            <w:pPr>
              <w:rPr>
                <w:rFonts w:ascii="Calibri" w:eastAsia="Calibri" w:hAnsi="Calibri" w:cs="Calibri"/>
                <w:color w:val="000000" w:themeColor="text1"/>
              </w:rPr>
            </w:pPr>
            <w:r w:rsidRPr="4CD64FE2">
              <w:rPr>
                <w:rFonts w:ascii="Calibri" w:eastAsia="Calibri" w:hAnsi="Calibri" w:cs="Calibri"/>
                <w:color w:val="000000" w:themeColor="text1"/>
              </w:rPr>
              <w:t>Listar actividades</w:t>
            </w:r>
          </w:p>
        </w:tc>
      </w:tr>
      <w:tr w:rsidR="4CD64FE2" w14:paraId="3D745BFF" w14:textId="77777777" w:rsidTr="51D34A5C">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60F09167" w14:textId="2FD7A030" w:rsidR="4CD64FE2" w:rsidRDefault="4CD64FE2">
            <w:proofErr w:type="spellStart"/>
            <w:r w:rsidRPr="4CD64FE2">
              <w:rPr>
                <w:rFonts w:ascii="Calibri" w:eastAsia="Calibri" w:hAnsi="Calibri" w:cs="Calibri"/>
                <w:b/>
                <w:bCs/>
                <w:i/>
                <w:iCs/>
                <w:color w:val="000000" w:themeColor="text1"/>
                <w:lang w:val="es"/>
              </w:rPr>
              <w:t>Reqs</w:t>
            </w:r>
            <w:proofErr w:type="spellEnd"/>
            <w:r w:rsidRPr="4CD64FE2">
              <w:rPr>
                <w:rFonts w:ascii="Calibri" w:eastAsia="Calibri" w:hAnsi="Calibri" w:cs="Calibri"/>
                <w:b/>
                <w:bCs/>
                <w:i/>
                <w:iCs/>
                <w:color w:val="000000" w:themeColor="text1"/>
                <w:lang w:val="es"/>
              </w:rPr>
              <w:t>. asociados:</w:t>
            </w:r>
            <w:r w:rsidRPr="4CD64FE2">
              <w:rPr>
                <w:rFonts w:ascii="Calibri" w:eastAsia="Calibri" w:hAnsi="Calibri" w:cs="Calibri"/>
                <w:color w:val="000000" w:themeColor="text1"/>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56E77C" w14:textId="2C44FA7C" w:rsidR="4CD64FE2" w:rsidRDefault="4CD64FE2">
            <w:r w:rsidRPr="4CD64FE2">
              <w:rPr>
                <w:rFonts w:ascii="Calibri" w:eastAsia="Calibri" w:hAnsi="Calibri" w:cs="Calibri"/>
                <w:lang w:val="es"/>
              </w:rPr>
              <w:t>RF-28</w:t>
            </w:r>
          </w:p>
        </w:tc>
      </w:tr>
      <w:tr w:rsidR="4CD64FE2" w14:paraId="0473969D" w14:textId="77777777" w:rsidTr="51D34A5C">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2A31C4C5" w14:textId="1A23B7F2" w:rsidR="4CD64FE2" w:rsidRDefault="4CD64FE2">
            <w:r w:rsidRPr="4CD64FE2">
              <w:rPr>
                <w:rFonts w:ascii="Calibri" w:eastAsia="Calibri" w:hAnsi="Calibri" w:cs="Calibri"/>
                <w:b/>
                <w:bCs/>
                <w:i/>
                <w:iCs/>
                <w:color w:val="000000" w:themeColor="text1"/>
                <w:lang w:val="es"/>
              </w:rPr>
              <w:t>CU asociados:</w:t>
            </w:r>
            <w:r w:rsidRPr="4CD64FE2">
              <w:rPr>
                <w:rFonts w:ascii="Calibri" w:eastAsia="Calibri" w:hAnsi="Calibri" w:cs="Calibri"/>
                <w:color w:val="000000" w:themeColor="text1"/>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93E4C1" w14:textId="542FE468" w:rsidR="4CD64FE2" w:rsidRDefault="4CD64FE2">
            <w:r w:rsidRPr="4CD64FE2">
              <w:rPr>
                <w:rFonts w:ascii="Calibri" w:eastAsia="Calibri" w:hAnsi="Calibri" w:cs="Calibri"/>
                <w:lang w:val="es"/>
              </w:rPr>
              <w:t>CU-7</w:t>
            </w:r>
          </w:p>
        </w:tc>
      </w:tr>
      <w:tr w:rsidR="4CD64FE2" w14:paraId="3D2543E2" w14:textId="77777777" w:rsidTr="51D34A5C">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319E2AC5" w14:textId="4D712F7C" w:rsidR="4CD64FE2" w:rsidRDefault="4CD64FE2">
            <w:r w:rsidRPr="4CD64FE2">
              <w:rPr>
                <w:rFonts w:ascii="Calibri" w:eastAsia="Calibri" w:hAnsi="Calibri" w:cs="Calibri"/>
                <w:b/>
                <w:bCs/>
                <w:i/>
                <w:iCs/>
                <w:color w:val="000000" w:themeColor="text1"/>
                <w:lang w:val="es"/>
              </w:rPr>
              <w:t>Esc. Asociados:</w:t>
            </w:r>
            <w:r w:rsidRPr="4CD64FE2">
              <w:rPr>
                <w:rFonts w:ascii="Calibri" w:eastAsia="Calibri" w:hAnsi="Calibri" w:cs="Calibri"/>
                <w:color w:val="000000" w:themeColor="text1"/>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BF514C" w14:textId="6F7B09F2" w:rsidR="4CD64FE2" w:rsidRDefault="4CD64FE2" w:rsidP="4CD64FE2">
            <w:pPr>
              <w:rPr>
                <w:rFonts w:ascii="Calibri" w:eastAsia="Calibri" w:hAnsi="Calibri" w:cs="Calibri"/>
              </w:rPr>
            </w:pPr>
            <w:r w:rsidRPr="4CD64FE2">
              <w:rPr>
                <w:rFonts w:ascii="Calibri" w:eastAsia="Calibri" w:hAnsi="Calibri" w:cs="Calibri"/>
                <w:lang w:val="es"/>
              </w:rPr>
              <w:t>ES-4-1</w:t>
            </w:r>
          </w:p>
        </w:tc>
      </w:tr>
    </w:tbl>
    <w:p w14:paraId="633C1197" w14:textId="1AECBF29" w:rsidR="4CD64FE2" w:rsidRDefault="4CD64FE2" w:rsidP="4CD64FE2">
      <w:pPr>
        <w:spacing w:line="257" w:lineRule="auto"/>
        <w:jc w:val="center"/>
      </w:pPr>
    </w:p>
    <w:p w14:paraId="53A5638B" w14:textId="076E55F9" w:rsidR="00370C79" w:rsidRDefault="00370C79" w:rsidP="4CD64FE2">
      <w:pPr>
        <w:spacing w:line="257" w:lineRule="auto"/>
        <w:jc w:val="center"/>
        <w:rPr>
          <w:noProof/>
        </w:rPr>
      </w:pPr>
      <w:r>
        <w:rPr>
          <w:noProof/>
        </w:rPr>
        <w:drawing>
          <wp:anchor distT="0" distB="0" distL="114300" distR="114300" simplePos="0" relativeHeight="251670528" behindDoc="0" locked="0" layoutInCell="1" allowOverlap="1" wp14:anchorId="6D65FC42" wp14:editId="19150D48">
            <wp:simplePos x="0" y="0"/>
            <wp:positionH relativeFrom="margin">
              <wp:align>center</wp:align>
            </wp:positionH>
            <wp:positionV relativeFrom="paragraph">
              <wp:posOffset>233045</wp:posOffset>
            </wp:positionV>
            <wp:extent cx="5029200" cy="2237105"/>
            <wp:effectExtent l="0" t="0" r="0" b="0"/>
            <wp:wrapTopAndBottom/>
            <wp:docPr id="1344214472" name="Picture 1344214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214472"/>
                    <pic:cNvPicPr/>
                  </pic:nvPicPr>
                  <pic:blipFill rotWithShape="1">
                    <a:blip r:embed="rId15">
                      <a:extLst>
                        <a:ext uri="{28A0092B-C50C-407E-A947-70E740481C1C}">
                          <a14:useLocalDpi xmlns:a14="http://schemas.microsoft.com/office/drawing/2010/main" val="0"/>
                        </a:ext>
                      </a:extLst>
                    </a:blip>
                    <a:srcRect l="15853" t="7433" r="22674" b="46457"/>
                    <a:stretch/>
                  </pic:blipFill>
                  <pic:spPr bwMode="auto">
                    <a:xfrm>
                      <a:off x="0" y="0"/>
                      <a:ext cx="5029200" cy="2237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A90130" w14:textId="2275F109" w:rsidR="4CD64FE2" w:rsidRDefault="4CD64FE2" w:rsidP="4CD64FE2">
      <w:pPr>
        <w:spacing w:line="257" w:lineRule="auto"/>
        <w:jc w:val="center"/>
      </w:pPr>
    </w:p>
    <w:p w14:paraId="63FF2318" w14:textId="45C98738" w:rsidR="4CD64FE2" w:rsidRDefault="4CD64FE2" w:rsidP="4CD64FE2">
      <w:pPr>
        <w:spacing w:line="257" w:lineRule="auto"/>
        <w:jc w:val="center"/>
      </w:pPr>
    </w:p>
    <w:tbl>
      <w:tblPr>
        <w:tblW w:w="0" w:type="auto"/>
        <w:jc w:val="center"/>
        <w:tblLook w:val="04A0" w:firstRow="1" w:lastRow="0" w:firstColumn="1" w:lastColumn="0" w:noHBand="0" w:noVBand="1"/>
      </w:tblPr>
      <w:tblGrid>
        <w:gridCol w:w="1995"/>
        <w:gridCol w:w="5085"/>
      </w:tblGrid>
      <w:tr w:rsidR="4CD64FE2" w14:paraId="07D986EB" w14:textId="77777777" w:rsidTr="6D5C578B">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09AD9569" w14:textId="0F35F6CD" w:rsidR="4CD64FE2" w:rsidRDefault="4CD64FE2">
            <w:r w:rsidRPr="4CD64FE2">
              <w:rPr>
                <w:rFonts w:ascii="Calibri" w:eastAsia="Calibri" w:hAnsi="Calibri" w:cs="Calibri"/>
                <w:b/>
                <w:bCs/>
                <w:i/>
                <w:iCs/>
                <w:color w:val="000000" w:themeColor="text1"/>
                <w:lang w:val="es"/>
              </w:rPr>
              <w:t xml:space="preserve">ID </w:t>
            </w:r>
            <w:proofErr w:type="spellStart"/>
            <w:r w:rsidRPr="4CD64FE2">
              <w:rPr>
                <w:rFonts w:ascii="Calibri" w:eastAsia="Calibri" w:hAnsi="Calibri" w:cs="Calibri"/>
                <w:b/>
                <w:bCs/>
                <w:i/>
                <w:iCs/>
                <w:color w:val="000000" w:themeColor="text1"/>
                <w:lang w:val="es"/>
              </w:rPr>
              <w:t>Ref</w:t>
            </w:r>
            <w:proofErr w:type="spellEnd"/>
            <w:r w:rsidRPr="4CD64FE2">
              <w:rPr>
                <w:rFonts w:ascii="Calibri" w:eastAsia="Calibri" w:hAnsi="Calibri" w:cs="Calibri"/>
                <w:b/>
                <w:bCs/>
                <w:i/>
                <w:iCs/>
                <w:color w:val="000000" w:themeColor="text1"/>
                <w:lang w:val="es"/>
              </w:rPr>
              <w:t>:</w:t>
            </w:r>
            <w:r w:rsidRPr="4CD64FE2">
              <w:rPr>
                <w:rFonts w:ascii="Calibri" w:eastAsia="Calibri" w:hAnsi="Calibri" w:cs="Calibri"/>
                <w:color w:val="000000" w:themeColor="text1"/>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D97D1A" w14:textId="0F1AB660" w:rsidR="4CD64FE2" w:rsidRDefault="6D5C578B">
            <w:r w:rsidRPr="6D5C578B">
              <w:rPr>
                <w:rFonts w:ascii="Calibri" w:eastAsia="Calibri" w:hAnsi="Calibri" w:cs="Calibri"/>
                <w:lang w:val="es"/>
              </w:rPr>
              <w:t>DG-8</w:t>
            </w:r>
          </w:p>
        </w:tc>
      </w:tr>
      <w:tr w:rsidR="4CD64FE2" w14:paraId="6D1BD57F" w14:textId="77777777" w:rsidTr="6D5C578B">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089D9651" w14:textId="00D56C17" w:rsidR="4CD64FE2" w:rsidRDefault="4CD64FE2">
            <w:r w:rsidRPr="4CD64FE2">
              <w:rPr>
                <w:rFonts w:ascii="Calibri" w:eastAsia="Calibri" w:hAnsi="Calibri" w:cs="Calibri"/>
                <w:b/>
                <w:bCs/>
                <w:i/>
                <w:iCs/>
                <w:color w:val="000000" w:themeColor="text1"/>
                <w:lang w:val="es"/>
              </w:rPr>
              <w:t>Descripción:</w:t>
            </w:r>
            <w:r w:rsidRPr="4CD64FE2">
              <w:rPr>
                <w:rFonts w:ascii="Calibri" w:eastAsia="Calibri" w:hAnsi="Calibri" w:cs="Calibri"/>
                <w:color w:val="000000" w:themeColor="text1"/>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22C7F8" w14:textId="6E0B461A" w:rsidR="4CD64FE2" w:rsidRDefault="4CD64FE2" w:rsidP="4CD64FE2">
            <w:pPr>
              <w:rPr>
                <w:rFonts w:ascii="Calibri" w:eastAsia="Calibri" w:hAnsi="Calibri" w:cs="Calibri"/>
                <w:color w:val="000000" w:themeColor="text1"/>
              </w:rPr>
            </w:pPr>
            <w:r w:rsidRPr="4CD64FE2">
              <w:rPr>
                <w:rFonts w:ascii="Calibri" w:eastAsia="Calibri" w:hAnsi="Calibri" w:cs="Calibri"/>
                <w:color w:val="000000" w:themeColor="text1"/>
              </w:rPr>
              <w:t>Actualizar actividad</w:t>
            </w:r>
          </w:p>
        </w:tc>
      </w:tr>
      <w:tr w:rsidR="4CD64FE2" w14:paraId="756960DA" w14:textId="77777777" w:rsidTr="6D5C578B">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2E417571" w14:textId="2FD7A030" w:rsidR="4CD64FE2" w:rsidRDefault="4CD64FE2">
            <w:proofErr w:type="spellStart"/>
            <w:r w:rsidRPr="4CD64FE2">
              <w:rPr>
                <w:rFonts w:ascii="Calibri" w:eastAsia="Calibri" w:hAnsi="Calibri" w:cs="Calibri"/>
                <w:b/>
                <w:bCs/>
                <w:i/>
                <w:iCs/>
                <w:color w:val="000000" w:themeColor="text1"/>
                <w:lang w:val="es"/>
              </w:rPr>
              <w:t>Reqs</w:t>
            </w:r>
            <w:proofErr w:type="spellEnd"/>
            <w:r w:rsidRPr="4CD64FE2">
              <w:rPr>
                <w:rFonts w:ascii="Calibri" w:eastAsia="Calibri" w:hAnsi="Calibri" w:cs="Calibri"/>
                <w:b/>
                <w:bCs/>
                <w:i/>
                <w:iCs/>
                <w:color w:val="000000" w:themeColor="text1"/>
                <w:lang w:val="es"/>
              </w:rPr>
              <w:t>. asociados:</w:t>
            </w:r>
            <w:r w:rsidRPr="4CD64FE2">
              <w:rPr>
                <w:rFonts w:ascii="Calibri" w:eastAsia="Calibri" w:hAnsi="Calibri" w:cs="Calibri"/>
                <w:color w:val="000000" w:themeColor="text1"/>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B0DAAD" w14:textId="2C44FA7C" w:rsidR="4CD64FE2" w:rsidRDefault="4CD64FE2">
            <w:r w:rsidRPr="4CD64FE2">
              <w:rPr>
                <w:rFonts w:ascii="Calibri" w:eastAsia="Calibri" w:hAnsi="Calibri" w:cs="Calibri"/>
                <w:lang w:val="es"/>
              </w:rPr>
              <w:t>RF-28</w:t>
            </w:r>
          </w:p>
        </w:tc>
      </w:tr>
      <w:tr w:rsidR="4CD64FE2" w14:paraId="07D14211" w14:textId="77777777" w:rsidTr="6D5C578B">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0A7645B6" w14:textId="1A23B7F2" w:rsidR="4CD64FE2" w:rsidRDefault="4CD64FE2">
            <w:r w:rsidRPr="4CD64FE2">
              <w:rPr>
                <w:rFonts w:ascii="Calibri" w:eastAsia="Calibri" w:hAnsi="Calibri" w:cs="Calibri"/>
                <w:b/>
                <w:bCs/>
                <w:i/>
                <w:iCs/>
                <w:color w:val="000000" w:themeColor="text1"/>
                <w:lang w:val="es"/>
              </w:rPr>
              <w:t>CU asociados:</w:t>
            </w:r>
            <w:r w:rsidRPr="4CD64FE2">
              <w:rPr>
                <w:rFonts w:ascii="Calibri" w:eastAsia="Calibri" w:hAnsi="Calibri" w:cs="Calibri"/>
                <w:color w:val="000000" w:themeColor="text1"/>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ED952A" w14:textId="58A6F9B5" w:rsidR="4CD64FE2" w:rsidRDefault="4CD64FE2">
            <w:r w:rsidRPr="4CD64FE2">
              <w:rPr>
                <w:rFonts w:ascii="Calibri" w:eastAsia="Calibri" w:hAnsi="Calibri" w:cs="Calibri"/>
                <w:lang w:val="es"/>
              </w:rPr>
              <w:t>CU-8</w:t>
            </w:r>
          </w:p>
        </w:tc>
      </w:tr>
      <w:tr w:rsidR="4CD64FE2" w14:paraId="5C8102F1" w14:textId="77777777" w:rsidTr="6D5C578B">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25170C42" w14:textId="4D712F7C" w:rsidR="4CD64FE2" w:rsidRDefault="4CD64FE2">
            <w:r w:rsidRPr="4CD64FE2">
              <w:rPr>
                <w:rFonts w:ascii="Calibri" w:eastAsia="Calibri" w:hAnsi="Calibri" w:cs="Calibri"/>
                <w:b/>
                <w:bCs/>
                <w:i/>
                <w:iCs/>
                <w:color w:val="000000" w:themeColor="text1"/>
                <w:lang w:val="es"/>
              </w:rPr>
              <w:t>Esc. Asociados:</w:t>
            </w:r>
            <w:r w:rsidRPr="4CD64FE2">
              <w:rPr>
                <w:rFonts w:ascii="Calibri" w:eastAsia="Calibri" w:hAnsi="Calibri" w:cs="Calibri"/>
                <w:color w:val="000000" w:themeColor="text1"/>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AA55E5" w14:textId="6F7B09F2" w:rsidR="4CD64FE2" w:rsidRDefault="4CD64FE2" w:rsidP="4CD64FE2">
            <w:pPr>
              <w:rPr>
                <w:rFonts w:ascii="Calibri" w:eastAsia="Calibri" w:hAnsi="Calibri" w:cs="Calibri"/>
              </w:rPr>
            </w:pPr>
            <w:r w:rsidRPr="4CD64FE2">
              <w:rPr>
                <w:rFonts w:ascii="Calibri" w:eastAsia="Calibri" w:hAnsi="Calibri" w:cs="Calibri"/>
                <w:lang w:val="es"/>
              </w:rPr>
              <w:t>ES-4-1</w:t>
            </w:r>
          </w:p>
        </w:tc>
      </w:tr>
    </w:tbl>
    <w:p w14:paraId="3DF93466" w14:textId="77777777" w:rsidR="00370C79" w:rsidRDefault="00370C79" w:rsidP="4CD64FE2">
      <w:pPr>
        <w:spacing w:line="257" w:lineRule="auto"/>
        <w:jc w:val="center"/>
      </w:pPr>
    </w:p>
    <w:p w14:paraId="0F790846" w14:textId="77777777" w:rsidR="00370C79" w:rsidRDefault="00370C79" w:rsidP="4CD64FE2">
      <w:pPr>
        <w:spacing w:line="257" w:lineRule="auto"/>
        <w:jc w:val="center"/>
      </w:pPr>
    </w:p>
    <w:p w14:paraId="5F26915F" w14:textId="77777777" w:rsidR="00370C79" w:rsidRDefault="00370C79" w:rsidP="4CD64FE2">
      <w:pPr>
        <w:spacing w:line="257" w:lineRule="auto"/>
        <w:jc w:val="center"/>
      </w:pPr>
    </w:p>
    <w:p w14:paraId="498E0BC6" w14:textId="313F2977" w:rsidR="4CD64FE2" w:rsidRDefault="4CD64FE2" w:rsidP="4CD64FE2">
      <w:pPr>
        <w:spacing w:line="257" w:lineRule="auto"/>
        <w:jc w:val="center"/>
      </w:pPr>
      <w:r>
        <w:rPr>
          <w:noProof/>
        </w:rPr>
        <w:drawing>
          <wp:anchor distT="0" distB="0" distL="114300" distR="114300" simplePos="0" relativeHeight="251671552" behindDoc="0" locked="0" layoutInCell="1" allowOverlap="1" wp14:anchorId="5A88F0EC" wp14:editId="2F7F4A71">
            <wp:simplePos x="0" y="0"/>
            <wp:positionH relativeFrom="margin">
              <wp:align>center</wp:align>
            </wp:positionH>
            <wp:positionV relativeFrom="paragraph">
              <wp:posOffset>0</wp:posOffset>
            </wp:positionV>
            <wp:extent cx="4998720" cy="1615440"/>
            <wp:effectExtent l="0" t="0" r="0" b="3810"/>
            <wp:wrapTopAndBottom/>
            <wp:docPr id="52666536" name="Picture 52666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66536"/>
                    <pic:cNvPicPr/>
                  </pic:nvPicPr>
                  <pic:blipFill>
                    <a:blip r:embed="rId16">
                      <a:extLst>
                        <a:ext uri="{28A0092B-C50C-407E-A947-70E740481C1C}">
                          <a14:useLocalDpi xmlns:a14="http://schemas.microsoft.com/office/drawing/2010/main" val="0"/>
                        </a:ext>
                      </a:extLst>
                    </a:blip>
                    <a:srcRect l="15921" t="11442" r="24728" b="50888"/>
                    <a:stretch>
                      <a:fillRect/>
                    </a:stretch>
                  </pic:blipFill>
                  <pic:spPr>
                    <a:xfrm>
                      <a:off x="0" y="0"/>
                      <a:ext cx="4998720" cy="1615440"/>
                    </a:xfrm>
                    <a:prstGeom prst="rect">
                      <a:avLst/>
                    </a:prstGeom>
                  </pic:spPr>
                </pic:pic>
              </a:graphicData>
            </a:graphic>
            <wp14:sizeRelH relativeFrom="page">
              <wp14:pctWidth>0</wp14:pctWidth>
            </wp14:sizeRelH>
            <wp14:sizeRelV relativeFrom="page">
              <wp14:pctHeight>0</wp14:pctHeight>
            </wp14:sizeRelV>
          </wp:anchor>
        </w:drawing>
      </w:r>
    </w:p>
    <w:tbl>
      <w:tblPr>
        <w:tblW w:w="0" w:type="auto"/>
        <w:jc w:val="center"/>
        <w:tblLayout w:type="fixed"/>
        <w:tblLook w:val="04A0" w:firstRow="1" w:lastRow="0" w:firstColumn="1" w:lastColumn="0" w:noHBand="0" w:noVBand="1"/>
      </w:tblPr>
      <w:tblGrid>
        <w:gridCol w:w="1995"/>
        <w:gridCol w:w="5085"/>
      </w:tblGrid>
      <w:tr w:rsidR="4CF7A3B2" w14:paraId="093F4D50" w14:textId="77777777" w:rsidTr="38F40B0C">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4053A546" w14:textId="234F07C6" w:rsidR="4CF7A3B2" w:rsidRDefault="4CF7A3B2" w:rsidP="4CF7A3B2">
            <w:r w:rsidRPr="4CF7A3B2">
              <w:rPr>
                <w:rFonts w:ascii="Calibri" w:eastAsia="Calibri" w:hAnsi="Calibri" w:cs="Calibri"/>
                <w:b/>
                <w:bCs/>
                <w:i/>
                <w:iCs/>
                <w:color w:val="000000" w:themeColor="text1"/>
                <w:lang w:val="es"/>
              </w:rPr>
              <w:t xml:space="preserve">ID </w:t>
            </w:r>
            <w:proofErr w:type="spellStart"/>
            <w:r w:rsidRPr="4CF7A3B2">
              <w:rPr>
                <w:rFonts w:ascii="Calibri" w:eastAsia="Calibri" w:hAnsi="Calibri" w:cs="Calibri"/>
                <w:b/>
                <w:bCs/>
                <w:i/>
                <w:iCs/>
                <w:color w:val="000000" w:themeColor="text1"/>
                <w:lang w:val="es"/>
              </w:rPr>
              <w:t>Ref</w:t>
            </w:r>
            <w:proofErr w:type="spellEnd"/>
            <w:r w:rsidRPr="4CF7A3B2">
              <w:rPr>
                <w:rFonts w:ascii="Calibri" w:eastAsia="Calibri" w:hAnsi="Calibri" w:cs="Calibri"/>
                <w:b/>
                <w:bCs/>
                <w:i/>
                <w:iCs/>
                <w:color w:val="000000" w:themeColor="text1"/>
                <w:lang w:val="es"/>
              </w:rPr>
              <w:t>:</w:t>
            </w:r>
            <w:r w:rsidRPr="4CF7A3B2">
              <w:rPr>
                <w:rFonts w:ascii="Calibri" w:eastAsia="Calibri" w:hAnsi="Calibri" w:cs="Calibri"/>
                <w:color w:val="000000" w:themeColor="text1"/>
                <w:lang w:val="es"/>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E4EE8C" w14:textId="3451AD2D" w:rsidR="4CF7A3B2" w:rsidRDefault="4CF7A3B2" w:rsidP="4CF7A3B2">
            <w:r w:rsidRPr="4CF7A3B2">
              <w:rPr>
                <w:rFonts w:ascii="Calibri" w:eastAsia="Calibri" w:hAnsi="Calibri" w:cs="Calibri"/>
                <w:lang w:val="es"/>
              </w:rPr>
              <w:t>DG-9</w:t>
            </w:r>
          </w:p>
        </w:tc>
      </w:tr>
      <w:tr w:rsidR="4CF7A3B2" w14:paraId="0ED19296" w14:textId="77777777" w:rsidTr="38F40B0C">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442AA039" w14:textId="06385FFF" w:rsidR="4CF7A3B2" w:rsidRDefault="4CF7A3B2" w:rsidP="4CF7A3B2">
            <w:r w:rsidRPr="4CF7A3B2">
              <w:rPr>
                <w:rFonts w:ascii="Calibri" w:eastAsia="Calibri" w:hAnsi="Calibri" w:cs="Calibri"/>
                <w:b/>
                <w:bCs/>
                <w:i/>
                <w:iCs/>
                <w:color w:val="000000" w:themeColor="text1"/>
                <w:lang w:val="es"/>
              </w:rPr>
              <w:t>Descripción:</w:t>
            </w:r>
            <w:r w:rsidRPr="4CF7A3B2">
              <w:rPr>
                <w:rFonts w:ascii="Calibri" w:eastAsia="Calibri" w:hAnsi="Calibri" w:cs="Calibri"/>
                <w:color w:val="000000" w:themeColor="text1"/>
                <w:lang w:val="es"/>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A43740" w14:textId="4E01880E" w:rsidR="4CF7A3B2" w:rsidRDefault="4CF7A3B2" w:rsidP="4CF7A3B2">
            <w:r w:rsidRPr="4CF7A3B2">
              <w:rPr>
                <w:rFonts w:ascii="Calibri" w:eastAsia="Calibri" w:hAnsi="Calibri" w:cs="Calibri"/>
                <w:lang w:val="es"/>
              </w:rPr>
              <w:t>Eliminación de la actividad, exitosa.</w:t>
            </w:r>
          </w:p>
        </w:tc>
      </w:tr>
      <w:tr w:rsidR="4CF7A3B2" w14:paraId="064B9004" w14:textId="77777777" w:rsidTr="38F40B0C">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13401F1F" w14:textId="77FF651E" w:rsidR="4CF7A3B2" w:rsidRDefault="4CF7A3B2" w:rsidP="4CF7A3B2">
            <w:proofErr w:type="spellStart"/>
            <w:r w:rsidRPr="4CF7A3B2">
              <w:rPr>
                <w:rFonts w:ascii="Calibri" w:eastAsia="Calibri" w:hAnsi="Calibri" w:cs="Calibri"/>
                <w:b/>
                <w:bCs/>
                <w:i/>
                <w:iCs/>
                <w:color w:val="000000" w:themeColor="text1"/>
                <w:lang w:val="es"/>
              </w:rPr>
              <w:t>Reqs</w:t>
            </w:r>
            <w:proofErr w:type="spellEnd"/>
            <w:r w:rsidRPr="4CF7A3B2">
              <w:rPr>
                <w:rFonts w:ascii="Calibri" w:eastAsia="Calibri" w:hAnsi="Calibri" w:cs="Calibri"/>
                <w:b/>
                <w:bCs/>
                <w:i/>
                <w:iCs/>
                <w:color w:val="000000" w:themeColor="text1"/>
                <w:lang w:val="es"/>
              </w:rPr>
              <w:t>. asociados:</w:t>
            </w:r>
            <w:r w:rsidRPr="4CF7A3B2">
              <w:rPr>
                <w:rFonts w:ascii="Calibri" w:eastAsia="Calibri" w:hAnsi="Calibri" w:cs="Calibri"/>
                <w:color w:val="000000" w:themeColor="text1"/>
                <w:lang w:val="es"/>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0941B2" w14:textId="27454136" w:rsidR="4CF7A3B2" w:rsidRDefault="4CF7A3B2" w:rsidP="4CF7A3B2">
            <w:r w:rsidRPr="4CF7A3B2">
              <w:rPr>
                <w:rFonts w:ascii="Calibri" w:eastAsia="Calibri" w:hAnsi="Calibri" w:cs="Calibri"/>
                <w:lang w:val="es"/>
              </w:rPr>
              <w:t>RF-23</w:t>
            </w:r>
          </w:p>
        </w:tc>
      </w:tr>
      <w:tr w:rsidR="4CF7A3B2" w14:paraId="4A48A186" w14:textId="77777777" w:rsidTr="38F40B0C">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3E1E8CA5" w14:textId="7C8731C7" w:rsidR="4CF7A3B2" w:rsidRDefault="4CF7A3B2" w:rsidP="4CF7A3B2">
            <w:r w:rsidRPr="4CF7A3B2">
              <w:rPr>
                <w:rFonts w:ascii="Calibri" w:eastAsia="Calibri" w:hAnsi="Calibri" w:cs="Calibri"/>
                <w:b/>
                <w:bCs/>
                <w:i/>
                <w:iCs/>
                <w:color w:val="000000" w:themeColor="text1"/>
                <w:lang w:val="es"/>
              </w:rPr>
              <w:t>CU asociados:</w:t>
            </w:r>
            <w:r w:rsidRPr="4CF7A3B2">
              <w:rPr>
                <w:rFonts w:ascii="Calibri" w:eastAsia="Calibri" w:hAnsi="Calibri" w:cs="Calibri"/>
                <w:color w:val="000000" w:themeColor="text1"/>
                <w:lang w:val="es"/>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B246D9" w14:textId="7BF9E03F" w:rsidR="4CF7A3B2" w:rsidRDefault="4CF7A3B2" w:rsidP="4CF7A3B2">
            <w:r w:rsidRPr="4CF7A3B2">
              <w:rPr>
                <w:rFonts w:ascii="Calibri" w:eastAsia="Calibri" w:hAnsi="Calibri" w:cs="Calibri"/>
                <w:lang w:val="es"/>
              </w:rPr>
              <w:t>CU-9</w:t>
            </w:r>
          </w:p>
        </w:tc>
      </w:tr>
      <w:tr w:rsidR="4CF7A3B2" w14:paraId="19442DAB" w14:textId="77777777" w:rsidTr="38F40B0C">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1D94ACB9" w14:textId="38C6484F" w:rsidR="4CF7A3B2" w:rsidRDefault="4CF7A3B2" w:rsidP="4CF7A3B2">
            <w:r w:rsidRPr="4CF7A3B2">
              <w:rPr>
                <w:rFonts w:ascii="Calibri" w:eastAsia="Calibri" w:hAnsi="Calibri" w:cs="Calibri"/>
                <w:b/>
                <w:bCs/>
                <w:i/>
                <w:iCs/>
                <w:color w:val="000000" w:themeColor="text1"/>
                <w:lang w:val="es"/>
              </w:rPr>
              <w:t>Esc. Asociados:</w:t>
            </w:r>
            <w:r w:rsidRPr="4CF7A3B2">
              <w:rPr>
                <w:rFonts w:ascii="Calibri" w:eastAsia="Calibri" w:hAnsi="Calibri" w:cs="Calibri"/>
                <w:color w:val="000000" w:themeColor="text1"/>
                <w:lang w:val="es"/>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27336F" w14:textId="6F82B2C7" w:rsidR="4CF7A3B2" w:rsidRDefault="4CF7A3B2" w:rsidP="4CF7A3B2">
            <w:r w:rsidRPr="4CF7A3B2">
              <w:rPr>
                <w:rFonts w:ascii="Calibri" w:eastAsia="Calibri" w:hAnsi="Calibri" w:cs="Calibri"/>
                <w:lang w:val="es"/>
              </w:rPr>
              <w:t>ES-9-1</w:t>
            </w:r>
          </w:p>
        </w:tc>
      </w:tr>
    </w:tbl>
    <w:p w14:paraId="17E96E22" w14:textId="57F0E4C7" w:rsidR="4CD64FE2" w:rsidRDefault="4CD64FE2" w:rsidP="4CF7A3B2">
      <w:pPr>
        <w:spacing w:line="257" w:lineRule="auto"/>
        <w:jc w:val="center"/>
        <w:rPr>
          <w:lang w:val="es"/>
        </w:rPr>
      </w:pPr>
    </w:p>
    <w:p w14:paraId="4F859E41" w14:textId="77777777" w:rsidR="00370C79" w:rsidRDefault="00370C79" w:rsidP="4CF7A3B2">
      <w:pPr>
        <w:spacing w:line="257" w:lineRule="auto"/>
        <w:jc w:val="center"/>
      </w:pPr>
    </w:p>
    <w:p w14:paraId="30C6C76D" w14:textId="7BCDBB2C" w:rsidR="4CD64FE2" w:rsidRDefault="4CD64FE2" w:rsidP="4CD64FE2">
      <w:pPr>
        <w:spacing w:line="257" w:lineRule="auto"/>
        <w:jc w:val="center"/>
      </w:pPr>
      <w:r>
        <w:rPr>
          <w:noProof/>
        </w:rPr>
        <w:drawing>
          <wp:anchor distT="0" distB="0" distL="114300" distR="114300" simplePos="0" relativeHeight="251672576" behindDoc="0" locked="0" layoutInCell="1" allowOverlap="1" wp14:anchorId="752BF18C" wp14:editId="03F088D5">
            <wp:simplePos x="0" y="0"/>
            <wp:positionH relativeFrom="column">
              <wp:posOffset>773430</wp:posOffset>
            </wp:positionH>
            <wp:positionV relativeFrom="paragraph">
              <wp:posOffset>-3810</wp:posOffset>
            </wp:positionV>
            <wp:extent cx="4572000" cy="1647825"/>
            <wp:effectExtent l="0" t="0" r="0" b="9525"/>
            <wp:wrapTopAndBottom/>
            <wp:docPr id="743110104" name="Picture 743110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647825"/>
                    </a:xfrm>
                    <a:prstGeom prst="rect">
                      <a:avLst/>
                    </a:prstGeom>
                  </pic:spPr>
                </pic:pic>
              </a:graphicData>
            </a:graphic>
            <wp14:sizeRelH relativeFrom="page">
              <wp14:pctWidth>0</wp14:pctWidth>
            </wp14:sizeRelH>
            <wp14:sizeRelV relativeFrom="page">
              <wp14:pctHeight>0</wp14:pctHeight>
            </wp14:sizeRelV>
          </wp:anchor>
        </w:drawing>
      </w:r>
    </w:p>
    <w:p w14:paraId="5F0DEC2D" w14:textId="3DBDF386" w:rsidR="4CD64FE2" w:rsidRDefault="4CD64FE2" w:rsidP="4CF7A3B2">
      <w:pPr>
        <w:spacing w:line="257" w:lineRule="auto"/>
        <w:jc w:val="center"/>
      </w:pPr>
    </w:p>
    <w:tbl>
      <w:tblPr>
        <w:tblW w:w="0" w:type="auto"/>
        <w:jc w:val="center"/>
        <w:tblLayout w:type="fixed"/>
        <w:tblLook w:val="04A0" w:firstRow="1" w:lastRow="0" w:firstColumn="1" w:lastColumn="0" w:noHBand="0" w:noVBand="1"/>
      </w:tblPr>
      <w:tblGrid>
        <w:gridCol w:w="1995"/>
        <w:gridCol w:w="5085"/>
      </w:tblGrid>
      <w:tr w:rsidR="4CF7A3B2" w14:paraId="0011CEC5" w14:textId="77777777" w:rsidTr="38F40B0C">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03D1E9B3" w14:textId="4456E0CF" w:rsidR="4CF7A3B2" w:rsidRDefault="4CF7A3B2">
            <w:r w:rsidRPr="4CF7A3B2">
              <w:rPr>
                <w:rFonts w:ascii="Calibri" w:eastAsia="Calibri" w:hAnsi="Calibri" w:cs="Calibri"/>
                <w:b/>
                <w:bCs/>
                <w:i/>
                <w:iCs/>
                <w:color w:val="000000" w:themeColor="text1"/>
                <w:lang w:val="es"/>
              </w:rPr>
              <w:t xml:space="preserve">ID </w:t>
            </w:r>
            <w:proofErr w:type="spellStart"/>
            <w:r w:rsidRPr="4CF7A3B2">
              <w:rPr>
                <w:rFonts w:ascii="Calibri" w:eastAsia="Calibri" w:hAnsi="Calibri" w:cs="Calibri"/>
                <w:b/>
                <w:bCs/>
                <w:i/>
                <w:iCs/>
                <w:color w:val="000000" w:themeColor="text1"/>
                <w:lang w:val="es"/>
              </w:rPr>
              <w:t>Ref</w:t>
            </w:r>
            <w:proofErr w:type="spellEnd"/>
            <w:r w:rsidRPr="4CF7A3B2">
              <w:rPr>
                <w:rFonts w:ascii="Calibri" w:eastAsia="Calibri" w:hAnsi="Calibri" w:cs="Calibri"/>
                <w:b/>
                <w:bCs/>
                <w:i/>
                <w:iCs/>
                <w:color w:val="000000" w:themeColor="text1"/>
                <w:lang w:val="es"/>
              </w:rPr>
              <w:t>:</w:t>
            </w:r>
            <w:r w:rsidRPr="4CF7A3B2">
              <w:rPr>
                <w:rFonts w:ascii="Calibri" w:eastAsia="Calibri" w:hAnsi="Calibri" w:cs="Calibri"/>
                <w:color w:val="000000" w:themeColor="text1"/>
                <w:lang w:val="es"/>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5FC64F" w14:textId="1D4421CD" w:rsidR="4CF7A3B2" w:rsidRDefault="4CF7A3B2">
            <w:r w:rsidRPr="4CF7A3B2">
              <w:rPr>
                <w:rFonts w:ascii="Calibri" w:eastAsia="Calibri" w:hAnsi="Calibri" w:cs="Calibri"/>
                <w:lang w:val="es"/>
              </w:rPr>
              <w:t>DG-10</w:t>
            </w:r>
          </w:p>
        </w:tc>
      </w:tr>
      <w:tr w:rsidR="4CF7A3B2" w14:paraId="60E85582" w14:textId="77777777" w:rsidTr="38F40B0C">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015DEA12" w14:textId="41153BF5" w:rsidR="4CF7A3B2" w:rsidRDefault="4CF7A3B2">
            <w:r w:rsidRPr="4CF7A3B2">
              <w:rPr>
                <w:rFonts w:ascii="Calibri" w:eastAsia="Calibri" w:hAnsi="Calibri" w:cs="Calibri"/>
                <w:b/>
                <w:bCs/>
                <w:i/>
                <w:iCs/>
                <w:color w:val="000000" w:themeColor="text1"/>
                <w:lang w:val="es"/>
              </w:rPr>
              <w:t>Descripción:</w:t>
            </w:r>
            <w:r w:rsidRPr="4CF7A3B2">
              <w:rPr>
                <w:rFonts w:ascii="Calibri" w:eastAsia="Calibri" w:hAnsi="Calibri" w:cs="Calibri"/>
                <w:color w:val="000000" w:themeColor="text1"/>
                <w:lang w:val="es"/>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5D0329" w14:textId="7782B805" w:rsidR="4CF7A3B2" w:rsidRDefault="4CF7A3B2">
            <w:r w:rsidRPr="4CF7A3B2">
              <w:rPr>
                <w:rFonts w:ascii="Calibri" w:eastAsia="Calibri" w:hAnsi="Calibri" w:cs="Calibri"/>
                <w:lang w:val="es"/>
              </w:rPr>
              <w:t>Fallo en la consulta por datos erróneos.</w:t>
            </w:r>
          </w:p>
        </w:tc>
      </w:tr>
      <w:tr w:rsidR="4CF7A3B2" w14:paraId="169329ED" w14:textId="77777777" w:rsidTr="38F40B0C">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30E5DA61" w14:textId="2D2BA209" w:rsidR="4CF7A3B2" w:rsidRDefault="4CF7A3B2">
            <w:proofErr w:type="spellStart"/>
            <w:r w:rsidRPr="4CF7A3B2">
              <w:rPr>
                <w:rFonts w:ascii="Calibri" w:eastAsia="Calibri" w:hAnsi="Calibri" w:cs="Calibri"/>
                <w:b/>
                <w:bCs/>
                <w:i/>
                <w:iCs/>
                <w:color w:val="000000" w:themeColor="text1"/>
                <w:lang w:val="es"/>
              </w:rPr>
              <w:t>Reqs</w:t>
            </w:r>
            <w:proofErr w:type="spellEnd"/>
            <w:r w:rsidRPr="4CF7A3B2">
              <w:rPr>
                <w:rFonts w:ascii="Calibri" w:eastAsia="Calibri" w:hAnsi="Calibri" w:cs="Calibri"/>
                <w:b/>
                <w:bCs/>
                <w:i/>
                <w:iCs/>
                <w:color w:val="000000" w:themeColor="text1"/>
                <w:lang w:val="es"/>
              </w:rPr>
              <w:t>. asociados:</w:t>
            </w:r>
            <w:r w:rsidRPr="4CF7A3B2">
              <w:rPr>
                <w:rFonts w:ascii="Calibri" w:eastAsia="Calibri" w:hAnsi="Calibri" w:cs="Calibri"/>
                <w:color w:val="000000" w:themeColor="text1"/>
                <w:lang w:val="es"/>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6B97E1" w14:textId="44BCB5EC" w:rsidR="4CF7A3B2" w:rsidRDefault="4CF7A3B2">
            <w:r w:rsidRPr="4CF7A3B2">
              <w:rPr>
                <w:rFonts w:ascii="Calibri" w:eastAsia="Calibri" w:hAnsi="Calibri" w:cs="Calibri"/>
                <w:lang w:val="es"/>
              </w:rPr>
              <w:t>RF-19</w:t>
            </w:r>
          </w:p>
        </w:tc>
      </w:tr>
      <w:tr w:rsidR="4CF7A3B2" w14:paraId="00E214EE" w14:textId="77777777" w:rsidTr="38F40B0C">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189C897F" w14:textId="3F3FC6B8" w:rsidR="4CF7A3B2" w:rsidRDefault="4CF7A3B2">
            <w:r w:rsidRPr="4CF7A3B2">
              <w:rPr>
                <w:rFonts w:ascii="Calibri" w:eastAsia="Calibri" w:hAnsi="Calibri" w:cs="Calibri"/>
                <w:b/>
                <w:bCs/>
                <w:i/>
                <w:iCs/>
                <w:color w:val="000000" w:themeColor="text1"/>
                <w:lang w:val="es"/>
              </w:rPr>
              <w:t>CU asociados:</w:t>
            </w:r>
            <w:r w:rsidRPr="4CF7A3B2">
              <w:rPr>
                <w:rFonts w:ascii="Calibri" w:eastAsia="Calibri" w:hAnsi="Calibri" w:cs="Calibri"/>
                <w:color w:val="000000" w:themeColor="text1"/>
                <w:lang w:val="es"/>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8790F4" w14:textId="275E35A2" w:rsidR="4CF7A3B2" w:rsidRDefault="4CF7A3B2">
            <w:r w:rsidRPr="4CF7A3B2">
              <w:rPr>
                <w:rFonts w:ascii="Calibri" w:eastAsia="Calibri" w:hAnsi="Calibri" w:cs="Calibri"/>
                <w:lang w:val="es"/>
              </w:rPr>
              <w:t>CU-10</w:t>
            </w:r>
          </w:p>
        </w:tc>
      </w:tr>
      <w:tr w:rsidR="4CF7A3B2" w14:paraId="56738B80" w14:textId="77777777" w:rsidTr="38F40B0C">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71F44914" w14:textId="380B4A15" w:rsidR="4CF7A3B2" w:rsidRDefault="4CF7A3B2">
            <w:r w:rsidRPr="4CF7A3B2">
              <w:rPr>
                <w:rFonts w:ascii="Calibri" w:eastAsia="Calibri" w:hAnsi="Calibri" w:cs="Calibri"/>
                <w:b/>
                <w:bCs/>
                <w:i/>
                <w:iCs/>
                <w:color w:val="000000" w:themeColor="text1"/>
                <w:lang w:val="es"/>
              </w:rPr>
              <w:t>Esc. Asociados:</w:t>
            </w:r>
            <w:r w:rsidRPr="4CF7A3B2">
              <w:rPr>
                <w:rFonts w:ascii="Calibri" w:eastAsia="Calibri" w:hAnsi="Calibri" w:cs="Calibri"/>
                <w:color w:val="000000" w:themeColor="text1"/>
                <w:lang w:val="es"/>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D1D68D" w14:textId="36F49D04" w:rsidR="4CF7A3B2" w:rsidRDefault="4CF7A3B2">
            <w:r w:rsidRPr="4CF7A3B2">
              <w:rPr>
                <w:rFonts w:ascii="Calibri" w:eastAsia="Calibri" w:hAnsi="Calibri" w:cs="Calibri"/>
                <w:lang w:val="es"/>
              </w:rPr>
              <w:t>ES-10-2</w:t>
            </w:r>
          </w:p>
        </w:tc>
      </w:tr>
    </w:tbl>
    <w:p w14:paraId="2E43E5F0" w14:textId="5C85E608" w:rsidR="4CD64FE2" w:rsidRDefault="4CD64FE2" w:rsidP="4CF7A3B2">
      <w:pPr>
        <w:spacing w:line="257" w:lineRule="auto"/>
        <w:jc w:val="center"/>
        <w:rPr>
          <w:lang w:val="es"/>
        </w:rPr>
      </w:pPr>
    </w:p>
    <w:p w14:paraId="17D6A191" w14:textId="77777777" w:rsidR="00370C79" w:rsidRDefault="00370C79" w:rsidP="4CF7A3B2">
      <w:pPr>
        <w:spacing w:line="257" w:lineRule="auto"/>
        <w:jc w:val="center"/>
      </w:pPr>
    </w:p>
    <w:p w14:paraId="30C06287" w14:textId="407E77B1" w:rsidR="4CD64FE2" w:rsidRDefault="4CD64FE2" w:rsidP="4CD64FE2">
      <w:pPr>
        <w:spacing w:line="257" w:lineRule="auto"/>
        <w:jc w:val="center"/>
      </w:pPr>
      <w:r>
        <w:rPr>
          <w:noProof/>
        </w:rPr>
        <w:drawing>
          <wp:anchor distT="0" distB="0" distL="114300" distR="114300" simplePos="0" relativeHeight="251673600" behindDoc="0" locked="0" layoutInCell="1" allowOverlap="1" wp14:anchorId="3BCC77C6" wp14:editId="31165317">
            <wp:simplePos x="0" y="0"/>
            <wp:positionH relativeFrom="column">
              <wp:posOffset>773430</wp:posOffset>
            </wp:positionH>
            <wp:positionV relativeFrom="paragraph">
              <wp:posOffset>-635</wp:posOffset>
            </wp:positionV>
            <wp:extent cx="4572000" cy="1647825"/>
            <wp:effectExtent l="0" t="0" r="0" b="9525"/>
            <wp:wrapTopAndBottom/>
            <wp:docPr id="959032241" name="Picture 95903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647825"/>
                    </a:xfrm>
                    <a:prstGeom prst="rect">
                      <a:avLst/>
                    </a:prstGeom>
                  </pic:spPr>
                </pic:pic>
              </a:graphicData>
            </a:graphic>
            <wp14:sizeRelH relativeFrom="page">
              <wp14:pctWidth>0</wp14:pctWidth>
            </wp14:sizeRelH>
            <wp14:sizeRelV relativeFrom="page">
              <wp14:pctHeight>0</wp14:pctHeight>
            </wp14:sizeRelV>
          </wp:anchor>
        </w:drawing>
      </w:r>
    </w:p>
    <w:p w14:paraId="40784848" w14:textId="4EC28F13" w:rsidR="4CD64FE2" w:rsidRDefault="4CD64FE2" w:rsidP="4CF7A3B2">
      <w:pPr>
        <w:spacing w:line="257" w:lineRule="auto"/>
        <w:jc w:val="center"/>
      </w:pPr>
    </w:p>
    <w:tbl>
      <w:tblPr>
        <w:tblW w:w="0" w:type="auto"/>
        <w:jc w:val="center"/>
        <w:tblLayout w:type="fixed"/>
        <w:tblLook w:val="04A0" w:firstRow="1" w:lastRow="0" w:firstColumn="1" w:lastColumn="0" w:noHBand="0" w:noVBand="1"/>
      </w:tblPr>
      <w:tblGrid>
        <w:gridCol w:w="1995"/>
        <w:gridCol w:w="5085"/>
      </w:tblGrid>
      <w:tr w:rsidR="4CF7A3B2" w14:paraId="310EC13E" w14:textId="77777777" w:rsidTr="38F40B0C">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22A644ED" w14:textId="78B1BF09" w:rsidR="4CF7A3B2" w:rsidRDefault="4CF7A3B2">
            <w:r w:rsidRPr="4CF7A3B2">
              <w:rPr>
                <w:rFonts w:ascii="Calibri" w:eastAsia="Calibri" w:hAnsi="Calibri" w:cs="Calibri"/>
                <w:b/>
                <w:bCs/>
                <w:i/>
                <w:iCs/>
                <w:color w:val="000000" w:themeColor="text1"/>
                <w:lang w:val="es"/>
              </w:rPr>
              <w:t xml:space="preserve">ID </w:t>
            </w:r>
            <w:proofErr w:type="spellStart"/>
            <w:r w:rsidRPr="4CF7A3B2">
              <w:rPr>
                <w:rFonts w:ascii="Calibri" w:eastAsia="Calibri" w:hAnsi="Calibri" w:cs="Calibri"/>
                <w:b/>
                <w:bCs/>
                <w:i/>
                <w:iCs/>
                <w:color w:val="000000" w:themeColor="text1"/>
                <w:lang w:val="es"/>
              </w:rPr>
              <w:t>Ref</w:t>
            </w:r>
            <w:proofErr w:type="spellEnd"/>
            <w:r w:rsidRPr="4CF7A3B2">
              <w:rPr>
                <w:rFonts w:ascii="Calibri" w:eastAsia="Calibri" w:hAnsi="Calibri" w:cs="Calibri"/>
                <w:b/>
                <w:bCs/>
                <w:i/>
                <w:iCs/>
                <w:color w:val="000000" w:themeColor="text1"/>
                <w:lang w:val="es"/>
              </w:rPr>
              <w:t>:</w:t>
            </w:r>
            <w:r w:rsidRPr="4CF7A3B2">
              <w:rPr>
                <w:rFonts w:ascii="Calibri" w:eastAsia="Calibri" w:hAnsi="Calibri" w:cs="Calibri"/>
                <w:color w:val="000000" w:themeColor="text1"/>
                <w:lang w:val="es"/>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5B430B" w14:textId="7C261B26" w:rsidR="4CF7A3B2" w:rsidRDefault="4CF7A3B2">
            <w:r w:rsidRPr="4CF7A3B2">
              <w:rPr>
                <w:rFonts w:ascii="Calibri" w:eastAsia="Calibri" w:hAnsi="Calibri" w:cs="Calibri"/>
                <w:lang w:val="es"/>
              </w:rPr>
              <w:t>DG-11</w:t>
            </w:r>
          </w:p>
        </w:tc>
      </w:tr>
      <w:tr w:rsidR="4CF7A3B2" w14:paraId="415D8B71" w14:textId="77777777" w:rsidTr="38F40B0C">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4B0641C3" w14:textId="39C1999A" w:rsidR="4CF7A3B2" w:rsidRDefault="4CF7A3B2">
            <w:r w:rsidRPr="4CF7A3B2">
              <w:rPr>
                <w:rFonts w:ascii="Calibri" w:eastAsia="Calibri" w:hAnsi="Calibri" w:cs="Calibri"/>
                <w:b/>
                <w:bCs/>
                <w:i/>
                <w:iCs/>
                <w:color w:val="000000" w:themeColor="text1"/>
                <w:lang w:val="es"/>
              </w:rPr>
              <w:t>Descripción:</w:t>
            </w:r>
            <w:r w:rsidRPr="4CF7A3B2">
              <w:rPr>
                <w:rFonts w:ascii="Calibri" w:eastAsia="Calibri" w:hAnsi="Calibri" w:cs="Calibri"/>
                <w:color w:val="000000" w:themeColor="text1"/>
                <w:lang w:val="es"/>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A9F298" w14:textId="2EA2B732" w:rsidR="4CF7A3B2" w:rsidRDefault="4CF7A3B2">
            <w:r w:rsidRPr="4CF7A3B2">
              <w:rPr>
                <w:rFonts w:ascii="Calibri" w:eastAsia="Calibri" w:hAnsi="Calibri" w:cs="Calibri"/>
                <w:lang w:val="es"/>
              </w:rPr>
              <w:t>Fallo en la asignar duración de una actividad por problemas en la base de datos.</w:t>
            </w:r>
          </w:p>
        </w:tc>
      </w:tr>
      <w:tr w:rsidR="4CF7A3B2" w14:paraId="066717ED" w14:textId="77777777" w:rsidTr="38F40B0C">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6D92515E" w14:textId="604C8996" w:rsidR="4CF7A3B2" w:rsidRDefault="4CF7A3B2">
            <w:proofErr w:type="spellStart"/>
            <w:r w:rsidRPr="4CF7A3B2">
              <w:rPr>
                <w:rFonts w:ascii="Calibri" w:eastAsia="Calibri" w:hAnsi="Calibri" w:cs="Calibri"/>
                <w:b/>
                <w:bCs/>
                <w:i/>
                <w:iCs/>
                <w:color w:val="000000" w:themeColor="text1"/>
                <w:lang w:val="es"/>
              </w:rPr>
              <w:t>Reqs</w:t>
            </w:r>
            <w:proofErr w:type="spellEnd"/>
            <w:r w:rsidRPr="4CF7A3B2">
              <w:rPr>
                <w:rFonts w:ascii="Calibri" w:eastAsia="Calibri" w:hAnsi="Calibri" w:cs="Calibri"/>
                <w:b/>
                <w:bCs/>
                <w:i/>
                <w:iCs/>
                <w:color w:val="000000" w:themeColor="text1"/>
                <w:lang w:val="es"/>
              </w:rPr>
              <w:t>. asociados:</w:t>
            </w:r>
            <w:r w:rsidRPr="4CF7A3B2">
              <w:rPr>
                <w:rFonts w:ascii="Calibri" w:eastAsia="Calibri" w:hAnsi="Calibri" w:cs="Calibri"/>
                <w:color w:val="000000" w:themeColor="text1"/>
                <w:lang w:val="es"/>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14FAC5" w14:textId="7D6D7E04" w:rsidR="4CF7A3B2" w:rsidRDefault="4CF7A3B2">
            <w:r w:rsidRPr="4CF7A3B2">
              <w:rPr>
                <w:rFonts w:ascii="Calibri" w:eastAsia="Calibri" w:hAnsi="Calibri" w:cs="Calibri"/>
                <w:lang w:val="es"/>
              </w:rPr>
              <w:t>RF-20</w:t>
            </w:r>
          </w:p>
        </w:tc>
      </w:tr>
      <w:tr w:rsidR="4CF7A3B2" w14:paraId="7AF8F97B" w14:textId="77777777" w:rsidTr="38F40B0C">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298FD323" w14:textId="2D2C33FC" w:rsidR="4CF7A3B2" w:rsidRDefault="4CF7A3B2">
            <w:r w:rsidRPr="4CF7A3B2">
              <w:rPr>
                <w:rFonts w:ascii="Calibri" w:eastAsia="Calibri" w:hAnsi="Calibri" w:cs="Calibri"/>
                <w:b/>
                <w:bCs/>
                <w:i/>
                <w:iCs/>
                <w:color w:val="000000" w:themeColor="text1"/>
                <w:lang w:val="es"/>
              </w:rPr>
              <w:t>CU asociados:</w:t>
            </w:r>
            <w:r w:rsidRPr="4CF7A3B2">
              <w:rPr>
                <w:rFonts w:ascii="Calibri" w:eastAsia="Calibri" w:hAnsi="Calibri" w:cs="Calibri"/>
                <w:color w:val="000000" w:themeColor="text1"/>
                <w:lang w:val="es"/>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B01815" w14:textId="50692B75" w:rsidR="4CF7A3B2" w:rsidRDefault="4CF7A3B2">
            <w:r w:rsidRPr="4CF7A3B2">
              <w:rPr>
                <w:rFonts w:ascii="Calibri" w:eastAsia="Calibri" w:hAnsi="Calibri" w:cs="Calibri"/>
                <w:lang w:val="es"/>
              </w:rPr>
              <w:t>CU-11</w:t>
            </w:r>
          </w:p>
        </w:tc>
      </w:tr>
      <w:tr w:rsidR="4CF7A3B2" w14:paraId="2EB7DDA4" w14:textId="77777777" w:rsidTr="38F40B0C">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62810201" w14:textId="25FB934C" w:rsidR="4CF7A3B2" w:rsidRDefault="4CF7A3B2">
            <w:r w:rsidRPr="4CF7A3B2">
              <w:rPr>
                <w:rFonts w:ascii="Calibri" w:eastAsia="Calibri" w:hAnsi="Calibri" w:cs="Calibri"/>
                <w:b/>
                <w:bCs/>
                <w:i/>
                <w:iCs/>
                <w:color w:val="000000" w:themeColor="text1"/>
                <w:lang w:val="es"/>
              </w:rPr>
              <w:t>Esc. Asociados:</w:t>
            </w:r>
            <w:r w:rsidRPr="4CF7A3B2">
              <w:rPr>
                <w:rFonts w:ascii="Calibri" w:eastAsia="Calibri" w:hAnsi="Calibri" w:cs="Calibri"/>
                <w:color w:val="000000" w:themeColor="text1"/>
                <w:lang w:val="es"/>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CD2B03" w14:textId="6224C326" w:rsidR="4CF7A3B2" w:rsidRDefault="4CF7A3B2">
            <w:r w:rsidRPr="4CF7A3B2">
              <w:rPr>
                <w:rFonts w:ascii="Calibri" w:eastAsia="Calibri" w:hAnsi="Calibri" w:cs="Calibri"/>
                <w:lang w:val="es"/>
              </w:rPr>
              <w:t>ES-11-3</w:t>
            </w:r>
          </w:p>
        </w:tc>
      </w:tr>
    </w:tbl>
    <w:p w14:paraId="30CBE2C8" w14:textId="7BF59A8C" w:rsidR="38F40B0C" w:rsidRDefault="38F40B0C" w:rsidP="38F40B0C">
      <w:pPr>
        <w:spacing w:line="257" w:lineRule="auto"/>
        <w:jc w:val="center"/>
      </w:pPr>
    </w:p>
    <w:p w14:paraId="521C987E" w14:textId="2312A79E" w:rsidR="4CD64FE2" w:rsidRDefault="00370C79" w:rsidP="4CD64FE2">
      <w:pPr>
        <w:spacing w:line="257" w:lineRule="auto"/>
        <w:jc w:val="center"/>
      </w:pPr>
      <w:r>
        <w:rPr>
          <w:noProof/>
        </w:rPr>
        <w:drawing>
          <wp:anchor distT="0" distB="0" distL="114300" distR="114300" simplePos="0" relativeHeight="251674624" behindDoc="0" locked="0" layoutInCell="1" allowOverlap="1" wp14:anchorId="5F52A847" wp14:editId="755A44E9">
            <wp:simplePos x="0" y="0"/>
            <wp:positionH relativeFrom="margin">
              <wp:align>center</wp:align>
            </wp:positionH>
            <wp:positionV relativeFrom="paragraph">
              <wp:posOffset>189230</wp:posOffset>
            </wp:positionV>
            <wp:extent cx="4572000" cy="1647825"/>
            <wp:effectExtent l="0" t="0" r="0" b="9525"/>
            <wp:wrapTopAndBottom/>
            <wp:docPr id="369476124" name="Picture 369476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647825"/>
                    </a:xfrm>
                    <a:prstGeom prst="rect">
                      <a:avLst/>
                    </a:prstGeom>
                  </pic:spPr>
                </pic:pic>
              </a:graphicData>
            </a:graphic>
            <wp14:sizeRelH relativeFrom="page">
              <wp14:pctWidth>0</wp14:pctWidth>
            </wp14:sizeRelH>
            <wp14:sizeRelV relativeFrom="page">
              <wp14:pctHeight>0</wp14:pctHeight>
            </wp14:sizeRelV>
          </wp:anchor>
        </w:drawing>
      </w:r>
    </w:p>
    <w:p w14:paraId="0F8E4F96" w14:textId="2348EEF4" w:rsidR="4CD64FE2" w:rsidRDefault="4CD64FE2" w:rsidP="06C4FD9F">
      <w:pPr>
        <w:spacing w:line="257" w:lineRule="auto"/>
        <w:jc w:val="center"/>
        <w:rPr>
          <w:lang w:val="es"/>
        </w:rPr>
      </w:pPr>
    </w:p>
    <w:p w14:paraId="72125D98" w14:textId="45CEDF76" w:rsidR="4CD64FE2" w:rsidRDefault="4CD64FE2" w:rsidP="4CF7A3B2">
      <w:pPr>
        <w:spacing w:line="257" w:lineRule="auto"/>
        <w:jc w:val="center"/>
      </w:pPr>
    </w:p>
    <w:tbl>
      <w:tblPr>
        <w:tblW w:w="0" w:type="auto"/>
        <w:jc w:val="center"/>
        <w:tblLayout w:type="fixed"/>
        <w:tblLook w:val="04A0" w:firstRow="1" w:lastRow="0" w:firstColumn="1" w:lastColumn="0" w:noHBand="0" w:noVBand="1"/>
      </w:tblPr>
      <w:tblGrid>
        <w:gridCol w:w="1995"/>
        <w:gridCol w:w="5085"/>
      </w:tblGrid>
      <w:tr w:rsidR="4CF7A3B2" w14:paraId="1FB0549D" w14:textId="77777777" w:rsidTr="38F40B0C">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4C221A7F" w14:textId="3B27ED84" w:rsidR="4CF7A3B2" w:rsidRDefault="4CF7A3B2">
            <w:r w:rsidRPr="4CF7A3B2">
              <w:rPr>
                <w:rFonts w:ascii="Calibri" w:eastAsia="Calibri" w:hAnsi="Calibri" w:cs="Calibri"/>
                <w:b/>
                <w:bCs/>
                <w:i/>
                <w:iCs/>
                <w:color w:val="000000" w:themeColor="text1"/>
                <w:lang w:val="es"/>
              </w:rPr>
              <w:t xml:space="preserve">ID </w:t>
            </w:r>
            <w:proofErr w:type="spellStart"/>
            <w:r w:rsidRPr="4CF7A3B2">
              <w:rPr>
                <w:rFonts w:ascii="Calibri" w:eastAsia="Calibri" w:hAnsi="Calibri" w:cs="Calibri"/>
                <w:b/>
                <w:bCs/>
                <w:i/>
                <w:iCs/>
                <w:color w:val="000000" w:themeColor="text1"/>
                <w:lang w:val="es"/>
              </w:rPr>
              <w:t>Ref</w:t>
            </w:r>
            <w:proofErr w:type="spellEnd"/>
            <w:r w:rsidRPr="4CF7A3B2">
              <w:rPr>
                <w:rFonts w:ascii="Calibri" w:eastAsia="Calibri" w:hAnsi="Calibri" w:cs="Calibri"/>
                <w:b/>
                <w:bCs/>
                <w:i/>
                <w:iCs/>
                <w:color w:val="000000" w:themeColor="text1"/>
                <w:lang w:val="es"/>
              </w:rPr>
              <w:t>:</w:t>
            </w:r>
            <w:r w:rsidRPr="4CF7A3B2">
              <w:rPr>
                <w:rFonts w:ascii="Calibri" w:eastAsia="Calibri" w:hAnsi="Calibri" w:cs="Calibri"/>
                <w:color w:val="000000" w:themeColor="text1"/>
                <w:lang w:val="es"/>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A6217E" w14:textId="076D4483" w:rsidR="4CF7A3B2" w:rsidRDefault="4CF7A3B2">
            <w:r w:rsidRPr="4CF7A3B2">
              <w:rPr>
                <w:rFonts w:ascii="Calibri" w:eastAsia="Calibri" w:hAnsi="Calibri" w:cs="Calibri"/>
                <w:lang w:val="es"/>
              </w:rPr>
              <w:t>DG-12</w:t>
            </w:r>
          </w:p>
        </w:tc>
      </w:tr>
      <w:tr w:rsidR="4CF7A3B2" w14:paraId="79FE8952" w14:textId="77777777" w:rsidTr="38F40B0C">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73D550D3" w14:textId="1976B255" w:rsidR="4CF7A3B2" w:rsidRDefault="4CF7A3B2">
            <w:r w:rsidRPr="4CF7A3B2">
              <w:rPr>
                <w:rFonts w:ascii="Calibri" w:eastAsia="Calibri" w:hAnsi="Calibri" w:cs="Calibri"/>
                <w:b/>
                <w:bCs/>
                <w:i/>
                <w:iCs/>
                <w:color w:val="000000" w:themeColor="text1"/>
                <w:lang w:val="es"/>
              </w:rPr>
              <w:t>Descripción:</w:t>
            </w:r>
            <w:r w:rsidRPr="4CF7A3B2">
              <w:rPr>
                <w:rFonts w:ascii="Calibri" w:eastAsia="Calibri" w:hAnsi="Calibri" w:cs="Calibri"/>
                <w:color w:val="000000" w:themeColor="text1"/>
                <w:lang w:val="es"/>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C28893" w14:textId="116A8AF7" w:rsidR="4CF7A3B2" w:rsidRDefault="4CF7A3B2">
            <w:r w:rsidRPr="4CF7A3B2">
              <w:rPr>
                <w:rFonts w:ascii="Calibri" w:eastAsia="Calibri" w:hAnsi="Calibri" w:cs="Calibri"/>
                <w:lang w:val="es"/>
              </w:rPr>
              <w:t>Ingresar valor (días de condena), exitosa.</w:t>
            </w:r>
          </w:p>
        </w:tc>
      </w:tr>
      <w:tr w:rsidR="4CF7A3B2" w14:paraId="790F003E" w14:textId="77777777" w:rsidTr="38F40B0C">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69BA6EE6" w14:textId="0DD92FC6" w:rsidR="4CF7A3B2" w:rsidRDefault="4CF7A3B2">
            <w:proofErr w:type="spellStart"/>
            <w:r w:rsidRPr="4CF7A3B2">
              <w:rPr>
                <w:rFonts w:ascii="Calibri" w:eastAsia="Calibri" w:hAnsi="Calibri" w:cs="Calibri"/>
                <w:b/>
                <w:bCs/>
                <w:i/>
                <w:iCs/>
                <w:color w:val="000000" w:themeColor="text1"/>
                <w:lang w:val="es"/>
              </w:rPr>
              <w:t>Reqs</w:t>
            </w:r>
            <w:proofErr w:type="spellEnd"/>
            <w:r w:rsidRPr="4CF7A3B2">
              <w:rPr>
                <w:rFonts w:ascii="Calibri" w:eastAsia="Calibri" w:hAnsi="Calibri" w:cs="Calibri"/>
                <w:b/>
                <w:bCs/>
                <w:i/>
                <w:iCs/>
                <w:color w:val="000000" w:themeColor="text1"/>
                <w:lang w:val="es"/>
              </w:rPr>
              <w:t>. asociados:</w:t>
            </w:r>
            <w:r w:rsidRPr="4CF7A3B2">
              <w:rPr>
                <w:rFonts w:ascii="Calibri" w:eastAsia="Calibri" w:hAnsi="Calibri" w:cs="Calibri"/>
                <w:color w:val="000000" w:themeColor="text1"/>
                <w:lang w:val="es"/>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45644B" w14:textId="17BC9B49" w:rsidR="4CF7A3B2" w:rsidRDefault="4CF7A3B2">
            <w:r w:rsidRPr="4CF7A3B2">
              <w:rPr>
                <w:rFonts w:ascii="Calibri" w:eastAsia="Calibri" w:hAnsi="Calibri" w:cs="Calibri"/>
                <w:lang w:val="es"/>
              </w:rPr>
              <w:t>RF-20</w:t>
            </w:r>
          </w:p>
        </w:tc>
      </w:tr>
      <w:tr w:rsidR="4CF7A3B2" w14:paraId="24505249" w14:textId="77777777" w:rsidTr="38F40B0C">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1334D04E" w14:textId="5488E3FC" w:rsidR="4CF7A3B2" w:rsidRDefault="4CF7A3B2">
            <w:r w:rsidRPr="4CF7A3B2">
              <w:rPr>
                <w:rFonts w:ascii="Calibri" w:eastAsia="Calibri" w:hAnsi="Calibri" w:cs="Calibri"/>
                <w:b/>
                <w:bCs/>
                <w:i/>
                <w:iCs/>
                <w:color w:val="000000" w:themeColor="text1"/>
                <w:lang w:val="es"/>
              </w:rPr>
              <w:t>CU asociados:</w:t>
            </w:r>
            <w:r w:rsidRPr="4CF7A3B2">
              <w:rPr>
                <w:rFonts w:ascii="Calibri" w:eastAsia="Calibri" w:hAnsi="Calibri" w:cs="Calibri"/>
                <w:color w:val="000000" w:themeColor="text1"/>
                <w:lang w:val="es"/>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DD7EF3" w14:textId="61EF5AE3" w:rsidR="4CF7A3B2" w:rsidRDefault="4CF7A3B2">
            <w:r w:rsidRPr="4CF7A3B2">
              <w:rPr>
                <w:rFonts w:ascii="Calibri" w:eastAsia="Calibri" w:hAnsi="Calibri" w:cs="Calibri"/>
                <w:lang w:val="es"/>
              </w:rPr>
              <w:t>CU-12</w:t>
            </w:r>
          </w:p>
        </w:tc>
      </w:tr>
      <w:tr w:rsidR="4CF7A3B2" w14:paraId="79195748" w14:textId="77777777" w:rsidTr="38F40B0C">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vAlign w:val="center"/>
          </w:tcPr>
          <w:p w14:paraId="37F11E89" w14:textId="0CDC7312" w:rsidR="4CF7A3B2" w:rsidRDefault="4CF7A3B2">
            <w:r w:rsidRPr="4CF7A3B2">
              <w:rPr>
                <w:rFonts w:ascii="Calibri" w:eastAsia="Calibri" w:hAnsi="Calibri" w:cs="Calibri"/>
                <w:b/>
                <w:bCs/>
                <w:i/>
                <w:iCs/>
                <w:color w:val="000000" w:themeColor="text1"/>
                <w:lang w:val="es"/>
              </w:rPr>
              <w:t>Esc. Asociados:</w:t>
            </w:r>
            <w:r w:rsidRPr="4CF7A3B2">
              <w:rPr>
                <w:rFonts w:ascii="Calibri" w:eastAsia="Calibri" w:hAnsi="Calibri" w:cs="Calibri"/>
                <w:color w:val="000000" w:themeColor="text1"/>
                <w:lang w:val="es"/>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216460" w14:textId="036DE594" w:rsidR="4CF7A3B2" w:rsidRDefault="4CF7A3B2">
            <w:r w:rsidRPr="4CF7A3B2">
              <w:rPr>
                <w:rFonts w:ascii="Calibri" w:eastAsia="Calibri" w:hAnsi="Calibri" w:cs="Calibri"/>
                <w:lang w:val="es"/>
              </w:rPr>
              <w:t>ES-12-1</w:t>
            </w:r>
          </w:p>
        </w:tc>
      </w:tr>
    </w:tbl>
    <w:p w14:paraId="66B5B6F6" w14:textId="5C933B0C" w:rsidR="4CD64FE2" w:rsidRDefault="4CD64FE2" w:rsidP="4CF7A3B2">
      <w:pPr>
        <w:spacing w:line="257" w:lineRule="auto"/>
        <w:jc w:val="center"/>
        <w:rPr>
          <w:lang w:val="es"/>
        </w:rPr>
      </w:pPr>
    </w:p>
    <w:p w14:paraId="174D186C" w14:textId="77777777" w:rsidR="00370C79" w:rsidRDefault="00370C79" w:rsidP="4CF7A3B2">
      <w:pPr>
        <w:spacing w:line="257" w:lineRule="auto"/>
        <w:jc w:val="center"/>
        <w:rPr>
          <w:lang w:val="es"/>
        </w:rPr>
      </w:pPr>
    </w:p>
    <w:p w14:paraId="2056FD8C" w14:textId="219C6746" w:rsidR="4CD64FE2" w:rsidRDefault="4CD64FE2" w:rsidP="4CD64FE2">
      <w:pPr>
        <w:spacing w:line="257" w:lineRule="auto"/>
        <w:jc w:val="center"/>
      </w:pPr>
      <w:r>
        <w:rPr>
          <w:noProof/>
        </w:rPr>
        <w:drawing>
          <wp:anchor distT="0" distB="0" distL="114300" distR="114300" simplePos="0" relativeHeight="251675648" behindDoc="0" locked="0" layoutInCell="1" allowOverlap="1" wp14:anchorId="1BB8B38A" wp14:editId="3701D69E">
            <wp:simplePos x="0" y="0"/>
            <wp:positionH relativeFrom="column">
              <wp:posOffset>773430</wp:posOffset>
            </wp:positionH>
            <wp:positionV relativeFrom="paragraph">
              <wp:posOffset>-3175</wp:posOffset>
            </wp:positionV>
            <wp:extent cx="4572000" cy="1685925"/>
            <wp:effectExtent l="0" t="0" r="0" b="9525"/>
            <wp:wrapTopAndBottom/>
            <wp:docPr id="638752666" name="Picture 638752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685925"/>
                    </a:xfrm>
                    <a:prstGeom prst="rect">
                      <a:avLst/>
                    </a:prstGeom>
                  </pic:spPr>
                </pic:pic>
              </a:graphicData>
            </a:graphic>
            <wp14:sizeRelH relativeFrom="page">
              <wp14:pctWidth>0</wp14:pctWidth>
            </wp14:sizeRelH>
            <wp14:sizeRelV relativeFrom="page">
              <wp14:pctHeight>0</wp14:pctHeight>
            </wp14:sizeRelV>
          </wp:anchor>
        </w:drawing>
      </w:r>
    </w:p>
    <w:p w14:paraId="5A160042" w14:textId="758B7FDA" w:rsidR="00DE1153" w:rsidRDefault="00DE1153" w:rsidP="00DE1153">
      <w:pPr>
        <w:ind w:left="810"/>
        <w:jc w:val="center"/>
      </w:pPr>
    </w:p>
    <w:p w14:paraId="03B4D200" w14:textId="647CA395" w:rsidR="00180B3F" w:rsidRDefault="00180B3F" w:rsidP="00DE1153">
      <w:pPr>
        <w:ind w:left="810"/>
        <w:jc w:val="center"/>
      </w:pPr>
      <w:r>
        <w:br w:type="page"/>
      </w:r>
    </w:p>
    <w:p w14:paraId="20EA8C8D" w14:textId="5FB2EBDC" w:rsidR="00944810" w:rsidRPr="00A96743" w:rsidRDefault="04EE85A3">
      <w:pPr>
        <w:pStyle w:val="Ttulo3"/>
        <w:numPr>
          <w:ilvl w:val="2"/>
          <w:numId w:val="169"/>
        </w:numPr>
        <w:ind w:left="1701"/>
        <w:rPr>
          <w:rFonts w:ascii="Calibri" w:hAnsi="Calibri" w:cs="Calibri"/>
          <w:sz w:val="24"/>
          <w:szCs w:val="24"/>
        </w:rPr>
      </w:pPr>
      <w:bookmarkStart w:id="63" w:name="_Toc129257946"/>
      <w:r w:rsidRPr="04EE85A3">
        <w:rPr>
          <w:rFonts w:ascii="Calibri" w:hAnsi="Calibri" w:cs="Calibri"/>
          <w:sz w:val="24"/>
          <w:szCs w:val="24"/>
        </w:rPr>
        <w:t>Interfaces con el usuario</w:t>
      </w:r>
      <w:bookmarkEnd w:id="63"/>
    </w:p>
    <w:p w14:paraId="1A2EF1BD" w14:textId="5F46AB03" w:rsidR="033AB623" w:rsidRDefault="033AB623" w:rsidP="033AB623"/>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944810" w:rsidRPr="00B75B4C" w14:paraId="0CAC329A" w14:textId="77777777" w:rsidTr="033AB623">
        <w:trPr>
          <w:jc w:val="center"/>
        </w:trPr>
        <w:tc>
          <w:tcPr>
            <w:tcW w:w="2001" w:type="dxa"/>
            <w:shd w:val="clear" w:color="auto" w:fill="DBDBDB" w:themeFill="accent3" w:themeFillTint="66"/>
          </w:tcPr>
          <w:p w14:paraId="36C34FAE" w14:textId="77777777" w:rsidR="00944810" w:rsidRPr="004A43F6" w:rsidRDefault="00944810" w:rsidP="007B6759">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0C6C2CD5" w14:textId="259527BB" w:rsidR="00944810" w:rsidRPr="004A43F6" w:rsidRDefault="033AB623" w:rsidP="033AB623">
            <w:pPr>
              <w:ind w:left="13"/>
              <w:jc w:val="both"/>
            </w:pPr>
            <w:r w:rsidRPr="033AB623">
              <w:rPr>
                <w:rFonts w:ascii="Calibri" w:eastAsia="Calibri" w:hAnsi="Calibri" w:cs="Calibri"/>
                <w:sz w:val="22"/>
                <w:szCs w:val="22"/>
              </w:rPr>
              <w:t>INT-01</w:t>
            </w:r>
          </w:p>
        </w:tc>
      </w:tr>
      <w:tr w:rsidR="00944810" w:rsidRPr="00B75B4C" w14:paraId="41A35AE1" w14:textId="77777777" w:rsidTr="033AB623">
        <w:trPr>
          <w:jc w:val="center"/>
        </w:trPr>
        <w:tc>
          <w:tcPr>
            <w:tcW w:w="2001" w:type="dxa"/>
            <w:shd w:val="clear" w:color="auto" w:fill="DBDBDB" w:themeFill="accent3" w:themeFillTint="66"/>
          </w:tcPr>
          <w:p w14:paraId="60161269" w14:textId="77777777" w:rsidR="00944810" w:rsidRPr="004A43F6" w:rsidRDefault="00944810" w:rsidP="007B6759">
            <w:pPr>
              <w:ind w:left="-59"/>
              <w:jc w:val="both"/>
              <w:rPr>
                <w:rFonts w:ascii="Calibri" w:hAnsi="Calibri" w:cs="Book Antiqua"/>
                <w:b/>
                <w:i/>
              </w:rPr>
            </w:pPr>
            <w:r w:rsidRPr="004A43F6">
              <w:rPr>
                <w:rFonts w:ascii="Calibri" w:hAnsi="Calibri" w:cs="Book Antiqua"/>
                <w:b/>
                <w:i/>
              </w:rPr>
              <w:t>Descripción:</w:t>
            </w:r>
          </w:p>
        </w:tc>
        <w:tc>
          <w:tcPr>
            <w:tcW w:w="5087" w:type="dxa"/>
          </w:tcPr>
          <w:p w14:paraId="709E88E4" w14:textId="75C29500" w:rsidR="00944810" w:rsidRPr="004A43F6" w:rsidRDefault="033AB623" w:rsidP="033AB623">
            <w:pPr>
              <w:ind w:left="13"/>
              <w:jc w:val="both"/>
            </w:pPr>
            <w:r w:rsidRPr="033AB623">
              <w:rPr>
                <w:rFonts w:ascii="Calibri" w:eastAsia="Calibri" w:hAnsi="Calibri" w:cs="Calibri"/>
                <w:sz w:val="22"/>
                <w:szCs w:val="22"/>
              </w:rPr>
              <w:t>El sistema permite la creación de talleres donde los reclusos pueden redimir sus penas.</w:t>
            </w:r>
          </w:p>
        </w:tc>
      </w:tr>
      <w:tr w:rsidR="00944810" w:rsidRPr="00B75B4C" w14:paraId="5B85F36C" w14:textId="77777777" w:rsidTr="033AB623">
        <w:trPr>
          <w:jc w:val="center"/>
        </w:trPr>
        <w:tc>
          <w:tcPr>
            <w:tcW w:w="2001" w:type="dxa"/>
            <w:shd w:val="clear" w:color="auto" w:fill="DBDBDB" w:themeFill="accent3" w:themeFillTint="66"/>
          </w:tcPr>
          <w:p w14:paraId="276C6E90" w14:textId="77777777" w:rsidR="00944810" w:rsidRPr="004A43F6" w:rsidRDefault="00944810" w:rsidP="007B6759">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508C98E9" w14:textId="7D009934" w:rsidR="00944810" w:rsidRPr="004A43F6" w:rsidRDefault="033AB623" w:rsidP="033AB623">
            <w:pPr>
              <w:ind w:left="13"/>
              <w:jc w:val="both"/>
            </w:pPr>
            <w:r w:rsidRPr="033AB623">
              <w:rPr>
                <w:rFonts w:ascii="Calibri" w:eastAsia="Calibri" w:hAnsi="Calibri" w:cs="Calibri"/>
                <w:sz w:val="22"/>
                <w:szCs w:val="22"/>
              </w:rPr>
              <w:t>RF-27, RF-28</w:t>
            </w:r>
          </w:p>
        </w:tc>
      </w:tr>
      <w:tr w:rsidR="00944810" w:rsidRPr="00B75B4C" w14:paraId="1745C8BA" w14:textId="77777777" w:rsidTr="033AB623">
        <w:trPr>
          <w:jc w:val="center"/>
        </w:trPr>
        <w:tc>
          <w:tcPr>
            <w:tcW w:w="2001" w:type="dxa"/>
            <w:shd w:val="clear" w:color="auto" w:fill="DBDBDB" w:themeFill="accent3" w:themeFillTint="66"/>
          </w:tcPr>
          <w:p w14:paraId="537F9325" w14:textId="77777777" w:rsidR="00944810" w:rsidRPr="004A43F6" w:rsidRDefault="00944810" w:rsidP="007B6759">
            <w:pPr>
              <w:ind w:left="-59"/>
              <w:jc w:val="both"/>
              <w:rPr>
                <w:rFonts w:ascii="Calibri" w:hAnsi="Calibri" w:cs="Book Antiqua"/>
                <w:b/>
                <w:i/>
              </w:rPr>
            </w:pPr>
            <w:r w:rsidRPr="004A43F6">
              <w:rPr>
                <w:rFonts w:ascii="Calibri" w:hAnsi="Calibri" w:cs="Book Antiqua"/>
                <w:b/>
                <w:i/>
              </w:rPr>
              <w:t>CU asociados:</w:t>
            </w:r>
          </w:p>
        </w:tc>
        <w:tc>
          <w:tcPr>
            <w:tcW w:w="5087" w:type="dxa"/>
          </w:tcPr>
          <w:p w14:paraId="779F8E76" w14:textId="79EAD5F0" w:rsidR="00944810" w:rsidRPr="004A43F6" w:rsidRDefault="033AB623" w:rsidP="033AB623">
            <w:pPr>
              <w:ind w:left="13"/>
              <w:jc w:val="both"/>
            </w:pPr>
            <w:r w:rsidRPr="033AB623">
              <w:rPr>
                <w:rFonts w:ascii="Calibri" w:eastAsia="Calibri" w:hAnsi="Calibri" w:cs="Calibri"/>
                <w:sz w:val="22"/>
                <w:szCs w:val="22"/>
              </w:rPr>
              <w:t>CU-13</w:t>
            </w:r>
          </w:p>
        </w:tc>
      </w:tr>
      <w:tr w:rsidR="00944810" w:rsidRPr="00B75B4C" w14:paraId="43B39C89" w14:textId="77777777" w:rsidTr="033AB623">
        <w:trPr>
          <w:jc w:val="center"/>
        </w:trPr>
        <w:tc>
          <w:tcPr>
            <w:tcW w:w="2001" w:type="dxa"/>
            <w:shd w:val="clear" w:color="auto" w:fill="DBDBDB" w:themeFill="accent3" w:themeFillTint="66"/>
          </w:tcPr>
          <w:p w14:paraId="20302046" w14:textId="77777777" w:rsidR="00944810" w:rsidRPr="004A43F6" w:rsidRDefault="00944810" w:rsidP="007B6759">
            <w:pPr>
              <w:ind w:left="-59"/>
              <w:jc w:val="both"/>
              <w:rPr>
                <w:rFonts w:ascii="Calibri" w:hAnsi="Calibri" w:cs="Book Antiqua"/>
                <w:b/>
                <w:i/>
              </w:rPr>
            </w:pPr>
            <w:r w:rsidRPr="004A43F6">
              <w:rPr>
                <w:rFonts w:ascii="Calibri" w:hAnsi="Calibri" w:cs="Book Antiqua"/>
                <w:b/>
                <w:i/>
              </w:rPr>
              <w:t>Esc. Asociados:</w:t>
            </w:r>
          </w:p>
        </w:tc>
        <w:tc>
          <w:tcPr>
            <w:tcW w:w="5087" w:type="dxa"/>
          </w:tcPr>
          <w:p w14:paraId="7818863E" w14:textId="577C57A6" w:rsidR="00944810" w:rsidRPr="004A43F6" w:rsidRDefault="033AB623" w:rsidP="033AB623">
            <w:pPr>
              <w:ind w:left="13"/>
              <w:jc w:val="both"/>
            </w:pPr>
            <w:r w:rsidRPr="033AB623">
              <w:rPr>
                <w:rFonts w:ascii="Calibri" w:eastAsia="Calibri" w:hAnsi="Calibri" w:cs="Calibri"/>
                <w:sz w:val="22"/>
                <w:szCs w:val="22"/>
              </w:rPr>
              <w:t>ES-13-1</w:t>
            </w:r>
          </w:p>
        </w:tc>
      </w:tr>
    </w:tbl>
    <w:p w14:paraId="5F07D11E" w14:textId="351B6BB4" w:rsidR="00944810" w:rsidRDefault="00180B3F" w:rsidP="033AB623">
      <w:pPr>
        <w:ind w:left="708"/>
        <w:jc w:val="both"/>
        <w:rPr>
          <w:rFonts w:ascii="Calibri" w:hAnsi="Calibri"/>
          <w:i/>
          <w:iCs/>
          <w:color w:val="0000FF"/>
        </w:rPr>
      </w:pPr>
      <w:r>
        <w:rPr>
          <w:noProof/>
        </w:rPr>
        <w:drawing>
          <wp:anchor distT="0" distB="0" distL="114300" distR="114300" simplePos="0" relativeHeight="251699200" behindDoc="0" locked="0" layoutInCell="1" allowOverlap="1" wp14:anchorId="47F8CD7F" wp14:editId="77FFBB85">
            <wp:simplePos x="0" y="0"/>
            <wp:positionH relativeFrom="margin">
              <wp:align>center</wp:align>
            </wp:positionH>
            <wp:positionV relativeFrom="paragraph">
              <wp:posOffset>245110</wp:posOffset>
            </wp:positionV>
            <wp:extent cx="4572000" cy="2486025"/>
            <wp:effectExtent l="0" t="0" r="0" b="9525"/>
            <wp:wrapTopAndBottom/>
            <wp:docPr id="350977599" name="Imagen 350977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14:sizeRelH relativeFrom="page">
              <wp14:pctWidth>0</wp14:pctWidth>
            </wp14:sizeRelH>
            <wp14:sizeRelV relativeFrom="page">
              <wp14:pctHeight>0</wp14:pctHeight>
            </wp14:sizeRelV>
          </wp:anchor>
        </w:drawing>
      </w:r>
    </w:p>
    <w:p w14:paraId="43D6B1D6" w14:textId="77777777" w:rsidR="00C67250" w:rsidRDefault="00C67250" w:rsidP="033AB623">
      <w:pPr>
        <w:ind w:left="993"/>
        <w:jc w:val="center"/>
        <w:rPr>
          <w:rFonts w:ascii="Calibri" w:hAnsi="Calibri" w:cs="Book Antiqua"/>
          <w:i/>
          <w:iCs/>
          <w:color w:val="595959"/>
        </w:rPr>
      </w:pPr>
    </w:p>
    <w:p w14:paraId="218D93FB" w14:textId="1D03A52D" w:rsidR="033AB623" w:rsidRDefault="033AB623" w:rsidP="033AB623">
      <w:pPr>
        <w:ind w:left="993"/>
        <w:jc w:val="center"/>
        <w:rPr>
          <w:rFonts w:ascii="Calibri" w:hAnsi="Calibri" w:cs="Book Antiqua"/>
          <w:i/>
          <w:iCs/>
          <w:color w:val="595959" w:themeColor="text1" w:themeTint="A6"/>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01"/>
        <w:gridCol w:w="5087"/>
      </w:tblGrid>
      <w:tr w:rsidR="033AB623" w14:paraId="6F55E68E" w14:textId="77777777" w:rsidTr="6D5C578B">
        <w:trPr>
          <w:jc w:val="center"/>
        </w:trPr>
        <w:tc>
          <w:tcPr>
            <w:tcW w:w="2001" w:type="dxa"/>
            <w:shd w:val="clear" w:color="auto" w:fill="DBDBDB" w:themeFill="accent3" w:themeFillTint="66"/>
          </w:tcPr>
          <w:p w14:paraId="70077141" w14:textId="77777777" w:rsidR="033AB623" w:rsidRDefault="033AB623" w:rsidP="033AB623">
            <w:pPr>
              <w:ind w:left="-59"/>
              <w:jc w:val="both"/>
              <w:rPr>
                <w:rFonts w:ascii="Calibri" w:hAnsi="Calibri" w:cs="Book Antiqua"/>
                <w:b/>
                <w:bCs/>
                <w:i/>
                <w:iCs/>
              </w:rPr>
            </w:pPr>
            <w:r w:rsidRPr="033AB623">
              <w:rPr>
                <w:rFonts w:ascii="Calibri" w:hAnsi="Calibri" w:cs="Book Antiqua"/>
                <w:b/>
                <w:bCs/>
                <w:i/>
                <w:iCs/>
              </w:rPr>
              <w:t xml:space="preserve">ID </w:t>
            </w:r>
            <w:proofErr w:type="spellStart"/>
            <w:r w:rsidRPr="033AB623">
              <w:rPr>
                <w:rFonts w:ascii="Calibri" w:hAnsi="Calibri" w:cs="Book Antiqua"/>
                <w:b/>
                <w:bCs/>
                <w:i/>
                <w:iCs/>
              </w:rPr>
              <w:t>Ref</w:t>
            </w:r>
            <w:proofErr w:type="spellEnd"/>
            <w:r w:rsidRPr="033AB623">
              <w:rPr>
                <w:rFonts w:ascii="Calibri" w:hAnsi="Calibri" w:cs="Book Antiqua"/>
                <w:b/>
                <w:bCs/>
                <w:i/>
                <w:iCs/>
              </w:rPr>
              <w:t>:</w:t>
            </w:r>
          </w:p>
        </w:tc>
        <w:tc>
          <w:tcPr>
            <w:tcW w:w="5087" w:type="dxa"/>
          </w:tcPr>
          <w:p w14:paraId="264928D5" w14:textId="7CDD134B" w:rsidR="033AB623" w:rsidRDefault="033AB623" w:rsidP="033AB623">
            <w:pPr>
              <w:ind w:left="13"/>
              <w:jc w:val="both"/>
            </w:pPr>
            <w:r w:rsidRPr="033AB623">
              <w:rPr>
                <w:rFonts w:ascii="Calibri" w:eastAsia="Calibri" w:hAnsi="Calibri" w:cs="Calibri"/>
                <w:sz w:val="22"/>
                <w:szCs w:val="22"/>
              </w:rPr>
              <w:t>INT-02</w:t>
            </w:r>
          </w:p>
        </w:tc>
      </w:tr>
      <w:tr w:rsidR="033AB623" w14:paraId="11C666A4" w14:textId="77777777" w:rsidTr="6D5C578B">
        <w:trPr>
          <w:jc w:val="center"/>
        </w:trPr>
        <w:tc>
          <w:tcPr>
            <w:tcW w:w="2001" w:type="dxa"/>
            <w:shd w:val="clear" w:color="auto" w:fill="DBDBDB" w:themeFill="accent3" w:themeFillTint="66"/>
          </w:tcPr>
          <w:p w14:paraId="40D01A08" w14:textId="77777777" w:rsidR="033AB623" w:rsidRDefault="033AB623" w:rsidP="033AB623">
            <w:pPr>
              <w:ind w:left="-59"/>
              <w:jc w:val="both"/>
              <w:rPr>
                <w:rFonts w:ascii="Calibri" w:hAnsi="Calibri" w:cs="Book Antiqua"/>
                <w:b/>
                <w:bCs/>
                <w:i/>
                <w:iCs/>
              </w:rPr>
            </w:pPr>
            <w:r w:rsidRPr="033AB623">
              <w:rPr>
                <w:rFonts w:ascii="Calibri" w:hAnsi="Calibri" w:cs="Book Antiqua"/>
                <w:b/>
                <w:bCs/>
                <w:i/>
                <w:iCs/>
              </w:rPr>
              <w:t>Descripción:</w:t>
            </w:r>
          </w:p>
        </w:tc>
        <w:tc>
          <w:tcPr>
            <w:tcW w:w="5087" w:type="dxa"/>
          </w:tcPr>
          <w:p w14:paraId="1FBFC979" w14:textId="57DAEA45" w:rsidR="033AB623" w:rsidRDefault="6D5C578B" w:rsidP="033AB623">
            <w:pPr>
              <w:ind w:left="13"/>
              <w:jc w:val="both"/>
            </w:pPr>
            <w:r w:rsidRPr="6D5C578B">
              <w:rPr>
                <w:rFonts w:ascii="Calibri" w:eastAsia="Calibri" w:hAnsi="Calibri" w:cs="Calibri"/>
                <w:sz w:val="22"/>
                <w:szCs w:val="22"/>
              </w:rPr>
              <w:t>El sistema permite asignar un valor en dólares a los cursos pertenecientes a cada actividad.</w:t>
            </w:r>
          </w:p>
        </w:tc>
      </w:tr>
      <w:tr w:rsidR="033AB623" w14:paraId="7D62583F" w14:textId="77777777" w:rsidTr="6D5C578B">
        <w:trPr>
          <w:jc w:val="center"/>
        </w:trPr>
        <w:tc>
          <w:tcPr>
            <w:tcW w:w="2001" w:type="dxa"/>
            <w:shd w:val="clear" w:color="auto" w:fill="DBDBDB" w:themeFill="accent3" w:themeFillTint="66"/>
          </w:tcPr>
          <w:p w14:paraId="234A1221" w14:textId="77777777" w:rsidR="033AB623" w:rsidRDefault="033AB623" w:rsidP="033AB623">
            <w:pPr>
              <w:ind w:left="-59"/>
              <w:jc w:val="both"/>
              <w:rPr>
                <w:rFonts w:ascii="Calibri" w:hAnsi="Calibri" w:cs="Book Antiqua"/>
                <w:b/>
                <w:bCs/>
                <w:i/>
                <w:iCs/>
              </w:rPr>
            </w:pPr>
            <w:proofErr w:type="spellStart"/>
            <w:r w:rsidRPr="033AB623">
              <w:rPr>
                <w:rFonts w:ascii="Calibri" w:hAnsi="Calibri" w:cs="Book Antiqua"/>
                <w:b/>
                <w:bCs/>
                <w:i/>
                <w:iCs/>
              </w:rPr>
              <w:t>Reqs</w:t>
            </w:r>
            <w:proofErr w:type="spellEnd"/>
            <w:r w:rsidRPr="033AB623">
              <w:rPr>
                <w:rFonts w:ascii="Calibri" w:hAnsi="Calibri" w:cs="Book Antiqua"/>
                <w:b/>
                <w:bCs/>
                <w:i/>
                <w:iCs/>
              </w:rPr>
              <w:t>. asociados:</w:t>
            </w:r>
          </w:p>
        </w:tc>
        <w:tc>
          <w:tcPr>
            <w:tcW w:w="5087" w:type="dxa"/>
          </w:tcPr>
          <w:p w14:paraId="18B403A4" w14:textId="72628936" w:rsidR="033AB623" w:rsidRDefault="033AB623" w:rsidP="033AB623">
            <w:pPr>
              <w:ind w:left="13"/>
              <w:jc w:val="both"/>
            </w:pPr>
            <w:r w:rsidRPr="033AB623">
              <w:rPr>
                <w:rFonts w:ascii="Calibri" w:eastAsia="Calibri" w:hAnsi="Calibri" w:cs="Calibri"/>
                <w:sz w:val="22"/>
                <w:szCs w:val="22"/>
              </w:rPr>
              <w:t>RF-13, RF-25</w:t>
            </w:r>
          </w:p>
        </w:tc>
      </w:tr>
      <w:tr w:rsidR="033AB623" w14:paraId="116E3E30" w14:textId="77777777" w:rsidTr="6D5C578B">
        <w:trPr>
          <w:jc w:val="center"/>
        </w:trPr>
        <w:tc>
          <w:tcPr>
            <w:tcW w:w="2001" w:type="dxa"/>
            <w:shd w:val="clear" w:color="auto" w:fill="DBDBDB" w:themeFill="accent3" w:themeFillTint="66"/>
          </w:tcPr>
          <w:p w14:paraId="0C5D7A25" w14:textId="77777777" w:rsidR="033AB623" w:rsidRDefault="033AB623" w:rsidP="033AB623">
            <w:pPr>
              <w:ind w:left="-59"/>
              <w:jc w:val="both"/>
              <w:rPr>
                <w:rFonts w:ascii="Calibri" w:hAnsi="Calibri" w:cs="Book Antiqua"/>
                <w:b/>
                <w:bCs/>
                <w:i/>
                <w:iCs/>
              </w:rPr>
            </w:pPr>
            <w:r w:rsidRPr="033AB623">
              <w:rPr>
                <w:rFonts w:ascii="Calibri" w:hAnsi="Calibri" w:cs="Book Antiqua"/>
                <w:b/>
                <w:bCs/>
                <w:i/>
                <w:iCs/>
              </w:rPr>
              <w:t>CU asociados:</w:t>
            </w:r>
          </w:p>
        </w:tc>
        <w:tc>
          <w:tcPr>
            <w:tcW w:w="5087" w:type="dxa"/>
          </w:tcPr>
          <w:p w14:paraId="7E38B19D" w14:textId="2848F9DB" w:rsidR="033AB623" w:rsidRDefault="033AB623" w:rsidP="033AB623">
            <w:pPr>
              <w:ind w:left="13"/>
              <w:jc w:val="both"/>
            </w:pPr>
            <w:r w:rsidRPr="033AB623">
              <w:rPr>
                <w:rFonts w:ascii="Calibri" w:eastAsia="Calibri" w:hAnsi="Calibri" w:cs="Calibri"/>
                <w:sz w:val="22"/>
                <w:szCs w:val="22"/>
              </w:rPr>
              <w:t>CU-35</w:t>
            </w:r>
          </w:p>
        </w:tc>
      </w:tr>
      <w:tr w:rsidR="033AB623" w14:paraId="5EF57056" w14:textId="77777777" w:rsidTr="6D5C578B">
        <w:trPr>
          <w:jc w:val="center"/>
        </w:trPr>
        <w:tc>
          <w:tcPr>
            <w:tcW w:w="2001" w:type="dxa"/>
            <w:shd w:val="clear" w:color="auto" w:fill="DBDBDB" w:themeFill="accent3" w:themeFillTint="66"/>
          </w:tcPr>
          <w:p w14:paraId="5AA403A0" w14:textId="77777777" w:rsidR="033AB623" w:rsidRDefault="033AB623" w:rsidP="033AB623">
            <w:pPr>
              <w:ind w:left="-59"/>
              <w:jc w:val="both"/>
              <w:rPr>
                <w:rFonts w:ascii="Calibri" w:hAnsi="Calibri" w:cs="Book Antiqua"/>
                <w:b/>
                <w:bCs/>
                <w:i/>
                <w:iCs/>
              </w:rPr>
            </w:pPr>
            <w:r w:rsidRPr="033AB623">
              <w:rPr>
                <w:rFonts w:ascii="Calibri" w:hAnsi="Calibri" w:cs="Book Antiqua"/>
                <w:b/>
                <w:bCs/>
                <w:i/>
                <w:iCs/>
              </w:rPr>
              <w:t>Esc. Asociados:</w:t>
            </w:r>
          </w:p>
        </w:tc>
        <w:tc>
          <w:tcPr>
            <w:tcW w:w="5087" w:type="dxa"/>
          </w:tcPr>
          <w:p w14:paraId="1FCAE775" w14:textId="2E6FEB91" w:rsidR="033AB623" w:rsidRDefault="033AB623" w:rsidP="033AB623">
            <w:pPr>
              <w:ind w:left="13"/>
              <w:jc w:val="both"/>
            </w:pPr>
            <w:r w:rsidRPr="033AB623">
              <w:rPr>
                <w:rFonts w:ascii="Calibri" w:eastAsia="Calibri" w:hAnsi="Calibri" w:cs="Calibri"/>
                <w:sz w:val="22"/>
                <w:szCs w:val="22"/>
              </w:rPr>
              <w:t>ES-35-2</w:t>
            </w:r>
          </w:p>
        </w:tc>
      </w:tr>
    </w:tbl>
    <w:p w14:paraId="0A85E3D3" w14:textId="5D1D18B4" w:rsidR="033AB623" w:rsidRDefault="033AB623" w:rsidP="033AB623">
      <w:pPr>
        <w:ind w:left="993"/>
        <w:jc w:val="center"/>
        <w:rPr>
          <w:rFonts w:ascii="Calibri" w:hAnsi="Calibri" w:cs="Book Antiqua"/>
          <w:i/>
          <w:iCs/>
          <w:color w:val="595959" w:themeColor="text1" w:themeTint="A6"/>
        </w:rPr>
      </w:pPr>
    </w:p>
    <w:p w14:paraId="651F88B1" w14:textId="2B86DA52" w:rsidR="033AB623" w:rsidRDefault="033AB623" w:rsidP="033AB623">
      <w:pPr>
        <w:jc w:val="center"/>
      </w:pPr>
      <w:r>
        <w:rPr>
          <w:noProof/>
        </w:rPr>
        <w:drawing>
          <wp:inline distT="0" distB="0" distL="0" distR="0" wp14:anchorId="4E6DA4D2" wp14:editId="77F97B0C">
            <wp:extent cx="4572000" cy="2486025"/>
            <wp:effectExtent l="0" t="0" r="0" b="0"/>
            <wp:docPr id="1586516840" name="Imagen 1586516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14:paraId="0A849922" w14:textId="7D0407C8" w:rsidR="51D34A5C" w:rsidRDefault="51D34A5C" w:rsidP="51D34A5C">
      <w:pPr>
        <w:jc w:val="center"/>
      </w:pPr>
    </w:p>
    <w:p w14:paraId="1EAB7A1F" w14:textId="77777777" w:rsidR="00DE1153" w:rsidRDefault="00DE1153" w:rsidP="51D34A5C">
      <w:pPr>
        <w:jc w:val="center"/>
      </w:pPr>
    </w:p>
    <w:tbl>
      <w:tblPr>
        <w:tblW w:w="0" w:type="auto"/>
        <w:jc w:val="center"/>
        <w:tblLayout w:type="fixed"/>
        <w:tblLook w:val="04A0" w:firstRow="1" w:lastRow="0" w:firstColumn="1" w:lastColumn="0" w:noHBand="0" w:noVBand="1"/>
      </w:tblPr>
      <w:tblGrid>
        <w:gridCol w:w="1995"/>
        <w:gridCol w:w="5085"/>
      </w:tblGrid>
      <w:tr w:rsidR="51D34A5C" w14:paraId="558A9A8A" w14:textId="77777777" w:rsidTr="1044BAD6">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tcPr>
          <w:p w14:paraId="250DFD8B" w14:textId="414CD518" w:rsidR="51D34A5C" w:rsidRDefault="51D34A5C" w:rsidP="51D34A5C">
            <w:pPr>
              <w:jc w:val="both"/>
            </w:pPr>
            <w:r w:rsidRPr="51D34A5C">
              <w:rPr>
                <w:rFonts w:ascii="Calibri" w:eastAsia="Calibri" w:hAnsi="Calibri" w:cs="Calibri"/>
                <w:b/>
                <w:bCs/>
                <w:i/>
                <w:iCs/>
                <w:color w:val="000000" w:themeColor="text1"/>
                <w:lang w:val="es"/>
              </w:rPr>
              <w:t xml:space="preserve">ID </w:t>
            </w:r>
            <w:proofErr w:type="spellStart"/>
            <w:r w:rsidRPr="51D34A5C">
              <w:rPr>
                <w:rFonts w:ascii="Calibri" w:eastAsia="Calibri" w:hAnsi="Calibri" w:cs="Calibri"/>
                <w:b/>
                <w:bCs/>
                <w:i/>
                <w:iCs/>
                <w:color w:val="000000" w:themeColor="text1"/>
                <w:lang w:val="es"/>
              </w:rPr>
              <w:t>Ref</w:t>
            </w:r>
            <w:proofErr w:type="spellEnd"/>
            <w:r w:rsidRPr="51D34A5C">
              <w:rPr>
                <w:rFonts w:ascii="Calibri" w:eastAsia="Calibri" w:hAnsi="Calibri" w:cs="Calibri"/>
                <w:b/>
                <w:bCs/>
                <w:i/>
                <w:iCs/>
                <w:color w:val="000000" w:themeColor="text1"/>
                <w:lang w:val="es"/>
              </w:rPr>
              <w:t>:</w:t>
            </w:r>
            <w:r w:rsidRPr="51D34A5C">
              <w:rPr>
                <w:rFonts w:ascii="Calibri" w:eastAsia="Calibri" w:hAnsi="Calibri" w:cs="Calibri"/>
                <w:color w:val="000000" w:themeColor="text1"/>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D786AF" w14:textId="7D75B8B6" w:rsidR="51D34A5C" w:rsidRDefault="1044BAD6" w:rsidP="1044BAD6">
            <w:pPr>
              <w:jc w:val="both"/>
            </w:pPr>
            <w:r w:rsidRPr="1044BAD6">
              <w:rPr>
                <w:rFonts w:ascii="Calibri" w:eastAsia="Calibri" w:hAnsi="Calibri" w:cs="Calibri"/>
                <w:sz w:val="22"/>
                <w:szCs w:val="22"/>
                <w:lang w:val="es"/>
              </w:rPr>
              <w:t>INT-03</w:t>
            </w:r>
            <w:r w:rsidRPr="1044BAD6">
              <w:rPr>
                <w:rFonts w:ascii="Calibri" w:eastAsia="Calibri" w:hAnsi="Calibri" w:cs="Calibri"/>
                <w:sz w:val="22"/>
                <w:szCs w:val="22"/>
              </w:rPr>
              <w:t xml:space="preserve"> </w:t>
            </w:r>
          </w:p>
        </w:tc>
      </w:tr>
      <w:tr w:rsidR="51D34A5C" w14:paraId="4EAEF2E0" w14:textId="77777777" w:rsidTr="1044BAD6">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tcPr>
          <w:p w14:paraId="695C56CF" w14:textId="43E421BB" w:rsidR="51D34A5C" w:rsidRDefault="51D34A5C" w:rsidP="51D34A5C">
            <w:pPr>
              <w:jc w:val="both"/>
            </w:pPr>
            <w:r w:rsidRPr="51D34A5C">
              <w:rPr>
                <w:rFonts w:ascii="Calibri" w:eastAsia="Calibri" w:hAnsi="Calibri" w:cs="Calibri"/>
                <w:b/>
                <w:bCs/>
                <w:i/>
                <w:iCs/>
                <w:color w:val="000000" w:themeColor="text1"/>
                <w:lang w:val="es"/>
              </w:rPr>
              <w:t>Descripción:</w:t>
            </w:r>
            <w:r w:rsidRPr="51D34A5C">
              <w:rPr>
                <w:rFonts w:ascii="Calibri" w:eastAsia="Calibri" w:hAnsi="Calibri" w:cs="Calibri"/>
                <w:color w:val="000000" w:themeColor="text1"/>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B72E29" w14:textId="001E310C" w:rsidR="51D34A5C" w:rsidRDefault="51D34A5C" w:rsidP="51D34A5C">
            <w:pPr>
              <w:jc w:val="both"/>
            </w:pPr>
            <w:r w:rsidRPr="51D34A5C">
              <w:rPr>
                <w:rFonts w:ascii="Calibri" w:eastAsia="Calibri" w:hAnsi="Calibri" w:cs="Calibri"/>
                <w:sz w:val="22"/>
                <w:szCs w:val="22"/>
                <w:lang w:val="es"/>
              </w:rPr>
              <w:t xml:space="preserve">Este Sistema permite la consulta de condenas de los Reclusos </w:t>
            </w:r>
          </w:p>
        </w:tc>
      </w:tr>
      <w:tr w:rsidR="51D34A5C" w14:paraId="35827F5D" w14:textId="77777777" w:rsidTr="1044BAD6">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tcPr>
          <w:p w14:paraId="43B527A5" w14:textId="679C2C6C" w:rsidR="51D34A5C" w:rsidRDefault="51D34A5C" w:rsidP="51D34A5C">
            <w:pPr>
              <w:jc w:val="both"/>
            </w:pPr>
            <w:proofErr w:type="spellStart"/>
            <w:r w:rsidRPr="51D34A5C">
              <w:rPr>
                <w:rFonts w:ascii="Calibri" w:eastAsia="Calibri" w:hAnsi="Calibri" w:cs="Calibri"/>
                <w:b/>
                <w:bCs/>
                <w:i/>
                <w:iCs/>
                <w:color w:val="000000" w:themeColor="text1"/>
                <w:lang w:val="es"/>
              </w:rPr>
              <w:t>Reqs</w:t>
            </w:r>
            <w:proofErr w:type="spellEnd"/>
            <w:r w:rsidRPr="51D34A5C">
              <w:rPr>
                <w:rFonts w:ascii="Calibri" w:eastAsia="Calibri" w:hAnsi="Calibri" w:cs="Calibri"/>
                <w:b/>
                <w:bCs/>
                <w:i/>
                <w:iCs/>
                <w:color w:val="000000" w:themeColor="text1"/>
                <w:lang w:val="es"/>
              </w:rPr>
              <w:t>. asociados:</w:t>
            </w:r>
            <w:r w:rsidRPr="51D34A5C">
              <w:rPr>
                <w:rFonts w:ascii="Calibri" w:eastAsia="Calibri" w:hAnsi="Calibri" w:cs="Calibri"/>
                <w:color w:val="000000" w:themeColor="text1"/>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B77B97" w14:textId="02E4C478" w:rsidR="51D34A5C" w:rsidRDefault="51D34A5C" w:rsidP="51D34A5C">
            <w:pPr>
              <w:jc w:val="both"/>
            </w:pPr>
            <w:r w:rsidRPr="51D34A5C">
              <w:rPr>
                <w:rFonts w:ascii="Calibri" w:eastAsia="Calibri" w:hAnsi="Calibri" w:cs="Calibri"/>
                <w:sz w:val="22"/>
                <w:szCs w:val="22"/>
                <w:lang w:val="es"/>
              </w:rPr>
              <w:t>RF-18</w:t>
            </w:r>
          </w:p>
        </w:tc>
      </w:tr>
      <w:tr w:rsidR="51D34A5C" w14:paraId="1D6470CD" w14:textId="77777777" w:rsidTr="1044BAD6">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tcPr>
          <w:p w14:paraId="562E0168" w14:textId="65B2B4D7" w:rsidR="51D34A5C" w:rsidRDefault="51D34A5C" w:rsidP="51D34A5C">
            <w:pPr>
              <w:jc w:val="both"/>
            </w:pPr>
            <w:r w:rsidRPr="51D34A5C">
              <w:rPr>
                <w:rFonts w:ascii="Calibri" w:eastAsia="Calibri" w:hAnsi="Calibri" w:cs="Calibri"/>
                <w:b/>
                <w:bCs/>
                <w:i/>
                <w:iCs/>
                <w:color w:val="000000" w:themeColor="text1"/>
                <w:lang w:val="es"/>
              </w:rPr>
              <w:t>CU asociados:</w:t>
            </w:r>
            <w:r w:rsidRPr="51D34A5C">
              <w:rPr>
                <w:rFonts w:ascii="Calibri" w:eastAsia="Calibri" w:hAnsi="Calibri" w:cs="Calibri"/>
                <w:color w:val="000000" w:themeColor="text1"/>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E860B1" w14:textId="584353F9" w:rsidR="51D34A5C" w:rsidRDefault="51D34A5C" w:rsidP="51D34A5C">
            <w:pPr>
              <w:jc w:val="both"/>
            </w:pPr>
            <w:r w:rsidRPr="51D34A5C">
              <w:rPr>
                <w:rFonts w:ascii="Calibri" w:eastAsia="Calibri" w:hAnsi="Calibri" w:cs="Calibri"/>
                <w:sz w:val="22"/>
                <w:szCs w:val="22"/>
                <w:lang w:val="es"/>
              </w:rPr>
              <w:t>CU-30</w:t>
            </w:r>
          </w:p>
        </w:tc>
      </w:tr>
      <w:tr w:rsidR="51D34A5C" w14:paraId="4807F6C2" w14:textId="77777777" w:rsidTr="1044BAD6">
        <w:trPr>
          <w:jc w:val="center"/>
        </w:trPr>
        <w:tc>
          <w:tcPr>
            <w:tcW w:w="1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BDBDB" w:themeFill="accent3" w:themeFillTint="66"/>
          </w:tcPr>
          <w:p w14:paraId="34C55D24" w14:textId="68A0E46D" w:rsidR="51D34A5C" w:rsidRDefault="51D34A5C" w:rsidP="51D34A5C">
            <w:pPr>
              <w:jc w:val="both"/>
            </w:pPr>
            <w:r w:rsidRPr="51D34A5C">
              <w:rPr>
                <w:rFonts w:ascii="Calibri" w:eastAsia="Calibri" w:hAnsi="Calibri" w:cs="Calibri"/>
                <w:b/>
                <w:bCs/>
                <w:i/>
                <w:iCs/>
                <w:color w:val="000000" w:themeColor="text1"/>
                <w:lang w:val="es"/>
              </w:rPr>
              <w:t>Esc. Asociados:</w:t>
            </w:r>
            <w:r w:rsidRPr="51D34A5C">
              <w:rPr>
                <w:rFonts w:ascii="Calibri" w:eastAsia="Calibri" w:hAnsi="Calibri" w:cs="Calibri"/>
                <w:color w:val="000000" w:themeColor="text1"/>
              </w:rPr>
              <w:t xml:space="preserve"> </w:t>
            </w:r>
          </w:p>
        </w:tc>
        <w:tc>
          <w:tcPr>
            <w:tcW w:w="5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C17B8C" w14:textId="6E4EE0AA" w:rsidR="51D34A5C" w:rsidRDefault="51D34A5C" w:rsidP="51D34A5C">
            <w:pPr>
              <w:jc w:val="both"/>
              <w:rPr>
                <w:rFonts w:ascii="Calibri" w:eastAsia="Calibri" w:hAnsi="Calibri" w:cs="Calibri"/>
                <w:sz w:val="22"/>
                <w:szCs w:val="22"/>
              </w:rPr>
            </w:pPr>
            <w:r w:rsidRPr="51D34A5C">
              <w:rPr>
                <w:rFonts w:ascii="Calibri" w:eastAsia="Calibri" w:hAnsi="Calibri" w:cs="Calibri"/>
                <w:sz w:val="22"/>
                <w:szCs w:val="22"/>
                <w:lang w:val="es"/>
              </w:rPr>
              <w:t>ES-30-1</w:t>
            </w:r>
          </w:p>
        </w:tc>
      </w:tr>
    </w:tbl>
    <w:p w14:paraId="66E9CAB5" w14:textId="2E645E6E" w:rsidR="51D34A5C" w:rsidRDefault="51D34A5C" w:rsidP="51D34A5C">
      <w:pPr>
        <w:jc w:val="center"/>
      </w:pPr>
    </w:p>
    <w:p w14:paraId="261009F0" w14:textId="75357535" w:rsidR="51D34A5C" w:rsidRDefault="51D34A5C" w:rsidP="51D34A5C">
      <w:pPr>
        <w:jc w:val="center"/>
      </w:pPr>
      <w:r>
        <w:rPr>
          <w:noProof/>
        </w:rPr>
        <w:drawing>
          <wp:inline distT="0" distB="0" distL="0" distR="0" wp14:anchorId="59674267" wp14:editId="17AA7301">
            <wp:extent cx="4572000" cy="2486025"/>
            <wp:effectExtent l="0" t="0" r="0" b="0"/>
            <wp:docPr id="260462511" name="Imagen 260462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14:paraId="4A6F216B" w14:textId="0756D152" w:rsidR="00405C55" w:rsidRDefault="00405C55" w:rsidP="51D34A5C">
      <w:pPr>
        <w:jc w:val="center"/>
      </w:pPr>
    </w:p>
    <w:p w14:paraId="39A4ECD1" w14:textId="12102DCF" w:rsidR="00C67250" w:rsidRDefault="00C67250" w:rsidP="21956F2E">
      <w:pPr>
        <w:ind w:left="993"/>
        <w:jc w:val="both"/>
        <w:rPr>
          <w:rFonts w:ascii="Calibri" w:hAnsi="Calibri" w:cs="Book Antiqua"/>
          <w:i/>
          <w:iCs/>
          <w:color w:val="595959" w:themeColor="text1" w:themeTint="A6"/>
        </w:rPr>
      </w:pPr>
    </w:p>
    <w:p w14:paraId="10DF2E92" w14:textId="77777777" w:rsidR="00C67250" w:rsidRPr="00FE0DBE" w:rsidRDefault="6DA5C36A">
      <w:pPr>
        <w:pStyle w:val="Ttulo2"/>
        <w:numPr>
          <w:ilvl w:val="1"/>
          <w:numId w:val="169"/>
        </w:numPr>
        <w:tabs>
          <w:tab w:val="num" w:pos="792"/>
        </w:tabs>
        <w:ind w:left="1418"/>
        <w:rPr>
          <w:rFonts w:ascii="Calibri" w:hAnsi="Calibri" w:cs="Book Antiqua"/>
          <w:i/>
          <w:iCs w:val="0"/>
          <w:szCs w:val="24"/>
        </w:rPr>
      </w:pPr>
      <w:bookmarkStart w:id="64" w:name="_Toc391994534"/>
      <w:bookmarkStart w:id="65" w:name="_Toc129257947"/>
      <w:r w:rsidRPr="6DA5C36A">
        <w:rPr>
          <w:rFonts w:ascii="Calibri" w:hAnsi="Calibri" w:cs="Book Antiqua"/>
          <w:iCs w:val="0"/>
          <w:szCs w:val="24"/>
        </w:rPr>
        <w:t>Vista de Datos</w:t>
      </w:r>
      <w:bookmarkEnd w:id="64"/>
      <w:bookmarkEnd w:id="65"/>
    </w:p>
    <w:p w14:paraId="145F8533" w14:textId="77777777" w:rsidR="00C67250" w:rsidRPr="00A96743" w:rsidRDefault="75D19838">
      <w:pPr>
        <w:pStyle w:val="Ttulo3"/>
        <w:numPr>
          <w:ilvl w:val="2"/>
          <w:numId w:val="169"/>
        </w:numPr>
        <w:ind w:left="1560"/>
        <w:rPr>
          <w:rFonts w:ascii="Calibri" w:hAnsi="Calibri" w:cs="Calibri"/>
          <w:sz w:val="24"/>
          <w:szCs w:val="24"/>
        </w:rPr>
      </w:pPr>
      <w:bookmarkStart w:id="66" w:name="_Toc391994535"/>
      <w:bookmarkStart w:id="67" w:name="_Toc129257948"/>
      <w:r w:rsidRPr="75D19838">
        <w:rPr>
          <w:rFonts w:ascii="Calibri" w:hAnsi="Calibri" w:cs="Calibri"/>
          <w:sz w:val="24"/>
          <w:szCs w:val="24"/>
        </w:rPr>
        <w:t>Definiciones</w:t>
      </w:r>
      <w:bookmarkEnd w:id="66"/>
      <w:bookmarkEnd w:id="67"/>
    </w:p>
    <w:p w14:paraId="3256FD3D" w14:textId="77777777" w:rsidR="0094140C" w:rsidRDefault="0094140C" w:rsidP="48C8E299">
      <w:pPr>
        <w:rPr>
          <w:rFonts w:ascii="Calibri" w:hAnsi="Calibri" w:cs="Calibri"/>
          <w:b/>
          <w:bCs/>
        </w:rPr>
      </w:pPr>
    </w:p>
    <w:p w14:paraId="6954970A" w14:textId="77777777" w:rsidR="00B015CA" w:rsidRDefault="00B015CA" w:rsidP="00B015CA">
      <w:pPr>
        <w:ind w:left="720"/>
      </w:pPr>
      <w:r w:rsidRPr="00B015CA">
        <w:t>NOMBRE ENTIDAD:</w:t>
      </w:r>
      <w:r>
        <w:t xml:space="preserve"> Comunidad.</w:t>
      </w:r>
    </w:p>
    <w:p w14:paraId="6D334E65" w14:textId="77777777" w:rsidR="00B015CA" w:rsidRDefault="00B015CA" w:rsidP="00B015CA">
      <w:pPr>
        <w:ind w:left="720"/>
      </w:pPr>
    </w:p>
    <w:p w14:paraId="64536AE1" w14:textId="1E88B572" w:rsidR="00B015CA" w:rsidRDefault="00B015CA" w:rsidP="00B015CA">
      <w:pPr>
        <w:ind w:left="720"/>
        <w:rPr>
          <w:b/>
        </w:rPr>
      </w:pPr>
      <w:r>
        <w:rPr>
          <w:b/>
        </w:rPr>
        <w:t>Columnas:</w:t>
      </w:r>
    </w:p>
    <w:p w14:paraId="7DA596A0" w14:textId="77777777" w:rsidR="00B015CA" w:rsidRDefault="00B015CA" w:rsidP="00B015CA">
      <w:pPr>
        <w:ind w:left="720"/>
        <w:rPr>
          <w:b/>
        </w:rPr>
      </w:pPr>
    </w:p>
    <w:tbl>
      <w:tblPr>
        <w:tblW w:w="9172" w:type="dxa"/>
        <w:jc w:val="center"/>
        <w:tblLayout w:type="fixed"/>
        <w:tblCellMar>
          <w:left w:w="60" w:type="dxa"/>
          <w:right w:w="60" w:type="dxa"/>
        </w:tblCellMar>
        <w:tblLook w:val="04A0" w:firstRow="1" w:lastRow="0" w:firstColumn="1" w:lastColumn="0" w:noHBand="0" w:noVBand="1"/>
      </w:tblPr>
      <w:tblGrid>
        <w:gridCol w:w="423"/>
        <w:gridCol w:w="1701"/>
        <w:gridCol w:w="1136"/>
        <w:gridCol w:w="991"/>
        <w:gridCol w:w="1133"/>
        <w:gridCol w:w="1070"/>
        <w:gridCol w:w="2718"/>
      </w:tblGrid>
      <w:tr w:rsidR="00B015CA" w14:paraId="02B14E79" w14:textId="77777777" w:rsidTr="003C4FCB">
        <w:trPr>
          <w:trHeight w:val="228"/>
          <w:jc w:val="center"/>
        </w:trPr>
        <w:tc>
          <w:tcPr>
            <w:tcW w:w="423" w:type="dxa"/>
            <w:tcBorders>
              <w:top w:val="single" w:sz="2" w:space="0" w:color="auto"/>
              <w:left w:val="single" w:sz="2" w:space="0" w:color="auto"/>
              <w:bottom w:val="single" w:sz="2" w:space="0" w:color="auto"/>
              <w:right w:val="single" w:sz="2" w:space="0" w:color="auto"/>
            </w:tcBorders>
            <w:shd w:val="clear" w:color="auto" w:fill="E6E6E6"/>
            <w:vAlign w:val="center"/>
            <w:hideMark/>
          </w:tcPr>
          <w:p w14:paraId="6F38330B" w14:textId="77777777" w:rsidR="00B015CA" w:rsidRDefault="00B015CA" w:rsidP="00C90288">
            <w:pPr>
              <w:jc w:val="center"/>
              <w:rPr>
                <w:b/>
                <w:bCs/>
                <w:lang w:val="en-US"/>
              </w:rPr>
            </w:pPr>
            <w:r>
              <w:rPr>
                <w:b/>
                <w:bCs/>
                <w:lang w:val="en-US"/>
              </w:rPr>
              <w:t>PK</w:t>
            </w:r>
          </w:p>
        </w:tc>
        <w:tc>
          <w:tcPr>
            <w:tcW w:w="1701" w:type="dxa"/>
            <w:tcBorders>
              <w:top w:val="single" w:sz="2" w:space="0" w:color="auto"/>
              <w:left w:val="single" w:sz="2" w:space="0" w:color="auto"/>
              <w:bottom w:val="single" w:sz="2" w:space="0" w:color="auto"/>
              <w:right w:val="single" w:sz="2" w:space="0" w:color="auto"/>
            </w:tcBorders>
            <w:shd w:val="clear" w:color="auto" w:fill="E6E6E6"/>
            <w:vAlign w:val="center"/>
            <w:hideMark/>
          </w:tcPr>
          <w:p w14:paraId="5A0B301F" w14:textId="77777777" w:rsidR="00B015CA" w:rsidRDefault="00B015CA" w:rsidP="00C90288">
            <w:pPr>
              <w:jc w:val="center"/>
              <w:rPr>
                <w:b/>
                <w:bCs/>
                <w:lang w:val="en-US"/>
              </w:rPr>
            </w:pPr>
            <w:r>
              <w:rPr>
                <w:b/>
                <w:bCs/>
                <w:lang w:val="en-US"/>
              </w:rPr>
              <w:t>N</w:t>
            </w:r>
            <w:proofErr w:type="spellStart"/>
            <w:r>
              <w:rPr>
                <w:b/>
                <w:bCs/>
              </w:rPr>
              <w:t>ombre</w:t>
            </w:r>
            <w:proofErr w:type="spellEnd"/>
          </w:p>
        </w:tc>
        <w:tc>
          <w:tcPr>
            <w:tcW w:w="1136" w:type="dxa"/>
            <w:tcBorders>
              <w:top w:val="single" w:sz="2" w:space="0" w:color="auto"/>
              <w:left w:val="single" w:sz="2" w:space="0" w:color="auto"/>
              <w:bottom w:val="single" w:sz="2" w:space="0" w:color="auto"/>
              <w:right w:val="single" w:sz="2" w:space="0" w:color="auto"/>
            </w:tcBorders>
            <w:shd w:val="clear" w:color="auto" w:fill="E6E6E6"/>
            <w:vAlign w:val="center"/>
            <w:hideMark/>
          </w:tcPr>
          <w:p w14:paraId="7A41EA4D" w14:textId="77777777" w:rsidR="00B015CA" w:rsidRDefault="00B015CA" w:rsidP="00C90288">
            <w:pPr>
              <w:jc w:val="center"/>
              <w:rPr>
                <w:b/>
                <w:bCs/>
                <w:lang w:val="en-US"/>
              </w:rPr>
            </w:pPr>
            <w:r>
              <w:rPr>
                <w:b/>
                <w:bCs/>
                <w:lang w:val="en-US"/>
              </w:rPr>
              <w:t>T</w:t>
            </w:r>
            <w:proofErr w:type="spellStart"/>
            <w:r>
              <w:rPr>
                <w:b/>
                <w:bCs/>
              </w:rPr>
              <w:t>ipo</w:t>
            </w:r>
            <w:proofErr w:type="spellEnd"/>
          </w:p>
        </w:tc>
        <w:tc>
          <w:tcPr>
            <w:tcW w:w="991" w:type="dxa"/>
            <w:tcBorders>
              <w:top w:val="single" w:sz="2" w:space="0" w:color="auto"/>
              <w:left w:val="single" w:sz="2" w:space="0" w:color="auto"/>
              <w:bottom w:val="single" w:sz="2" w:space="0" w:color="auto"/>
              <w:right w:val="single" w:sz="2" w:space="0" w:color="auto"/>
            </w:tcBorders>
            <w:shd w:val="clear" w:color="auto" w:fill="E6E6E6"/>
            <w:vAlign w:val="center"/>
            <w:hideMark/>
          </w:tcPr>
          <w:p w14:paraId="4DC69265" w14:textId="77777777" w:rsidR="00B015CA" w:rsidRDefault="00B015CA" w:rsidP="00C90288">
            <w:pPr>
              <w:jc w:val="center"/>
              <w:rPr>
                <w:b/>
                <w:bCs/>
                <w:lang w:val="en-US"/>
              </w:rPr>
            </w:pPr>
            <w:r>
              <w:rPr>
                <w:b/>
                <w:bCs/>
              </w:rPr>
              <w:t>No Nulo</w:t>
            </w:r>
          </w:p>
        </w:tc>
        <w:tc>
          <w:tcPr>
            <w:tcW w:w="1133" w:type="dxa"/>
            <w:tcBorders>
              <w:top w:val="single" w:sz="2" w:space="0" w:color="auto"/>
              <w:left w:val="single" w:sz="2" w:space="0" w:color="auto"/>
              <w:bottom w:val="single" w:sz="2" w:space="0" w:color="auto"/>
              <w:right w:val="single" w:sz="2" w:space="0" w:color="auto"/>
            </w:tcBorders>
            <w:shd w:val="clear" w:color="auto" w:fill="E6E6E6"/>
            <w:vAlign w:val="center"/>
            <w:hideMark/>
          </w:tcPr>
          <w:p w14:paraId="55EB016F" w14:textId="77777777" w:rsidR="00B015CA" w:rsidRDefault="00B015CA" w:rsidP="00C90288">
            <w:pPr>
              <w:jc w:val="center"/>
              <w:rPr>
                <w:b/>
                <w:bCs/>
                <w:lang w:val="en-US"/>
              </w:rPr>
            </w:pPr>
            <w:r>
              <w:rPr>
                <w:b/>
                <w:bCs/>
              </w:rPr>
              <w:t>Único</w:t>
            </w:r>
          </w:p>
        </w:tc>
        <w:tc>
          <w:tcPr>
            <w:tcW w:w="1070" w:type="dxa"/>
            <w:tcBorders>
              <w:top w:val="single" w:sz="2" w:space="0" w:color="auto"/>
              <w:left w:val="single" w:sz="2" w:space="0" w:color="auto"/>
              <w:bottom w:val="single" w:sz="2" w:space="0" w:color="auto"/>
              <w:right w:val="single" w:sz="2" w:space="0" w:color="auto"/>
            </w:tcBorders>
            <w:shd w:val="clear" w:color="auto" w:fill="E6E6E6"/>
            <w:vAlign w:val="center"/>
            <w:hideMark/>
          </w:tcPr>
          <w:p w14:paraId="33A2E9E0" w14:textId="77777777" w:rsidR="00B015CA" w:rsidRDefault="00B015CA" w:rsidP="00C90288">
            <w:pPr>
              <w:jc w:val="center"/>
              <w:rPr>
                <w:b/>
                <w:bCs/>
                <w:lang w:val="en-US"/>
              </w:rPr>
            </w:pPr>
            <w:r>
              <w:rPr>
                <w:b/>
                <w:bCs/>
                <w:lang w:val="en-US"/>
              </w:rPr>
              <w:t>L</w:t>
            </w:r>
            <w:proofErr w:type="spellStart"/>
            <w:r>
              <w:rPr>
                <w:b/>
                <w:bCs/>
              </w:rPr>
              <w:t>ongitud</w:t>
            </w:r>
            <w:proofErr w:type="spellEnd"/>
          </w:p>
        </w:tc>
        <w:tc>
          <w:tcPr>
            <w:tcW w:w="2718" w:type="dxa"/>
            <w:tcBorders>
              <w:top w:val="single" w:sz="2" w:space="0" w:color="auto"/>
              <w:left w:val="single" w:sz="2" w:space="0" w:color="auto"/>
              <w:bottom w:val="single" w:sz="2" w:space="0" w:color="auto"/>
              <w:right w:val="single" w:sz="2" w:space="0" w:color="auto"/>
            </w:tcBorders>
            <w:shd w:val="clear" w:color="auto" w:fill="E6E6E6"/>
            <w:vAlign w:val="center"/>
            <w:hideMark/>
          </w:tcPr>
          <w:p w14:paraId="0BF2F518" w14:textId="77777777" w:rsidR="00B015CA" w:rsidRDefault="00B015CA" w:rsidP="00C90288">
            <w:pPr>
              <w:jc w:val="center"/>
              <w:rPr>
                <w:b/>
                <w:bCs/>
                <w:lang w:val="en-US"/>
              </w:rPr>
            </w:pPr>
            <w:r>
              <w:rPr>
                <w:b/>
                <w:bCs/>
                <w:lang w:val="en-US"/>
              </w:rPr>
              <w:t>Not</w:t>
            </w:r>
            <w:r>
              <w:rPr>
                <w:b/>
                <w:bCs/>
              </w:rPr>
              <w:t>a</w:t>
            </w:r>
            <w:r>
              <w:rPr>
                <w:b/>
                <w:bCs/>
                <w:lang w:val="en-US"/>
              </w:rPr>
              <w:t>s</w:t>
            </w:r>
          </w:p>
        </w:tc>
      </w:tr>
      <w:tr w:rsidR="00B015CA" w14:paraId="0DDDFFB7" w14:textId="77777777" w:rsidTr="003C4FCB">
        <w:trPr>
          <w:trHeight w:val="254"/>
          <w:jc w:val="center"/>
        </w:trPr>
        <w:tc>
          <w:tcPr>
            <w:tcW w:w="423" w:type="dxa"/>
            <w:tcBorders>
              <w:top w:val="single" w:sz="2" w:space="0" w:color="auto"/>
              <w:left w:val="single" w:sz="2" w:space="0" w:color="auto"/>
              <w:bottom w:val="single" w:sz="2" w:space="0" w:color="auto"/>
              <w:right w:val="single" w:sz="2" w:space="0" w:color="auto"/>
            </w:tcBorders>
            <w:vAlign w:val="center"/>
            <w:hideMark/>
          </w:tcPr>
          <w:p w14:paraId="671C26A3" w14:textId="77777777" w:rsidR="00B015CA" w:rsidRDefault="00B015CA" w:rsidP="00C90288">
            <w:pPr>
              <w:jc w:val="center"/>
            </w:pPr>
            <w:r>
              <w:t>X</w:t>
            </w:r>
          </w:p>
        </w:tc>
        <w:tc>
          <w:tcPr>
            <w:tcW w:w="1701" w:type="dxa"/>
            <w:tcBorders>
              <w:top w:val="single" w:sz="2" w:space="0" w:color="auto"/>
              <w:left w:val="single" w:sz="2" w:space="0" w:color="auto"/>
              <w:bottom w:val="single" w:sz="2" w:space="0" w:color="auto"/>
              <w:right w:val="single" w:sz="2" w:space="0" w:color="auto"/>
            </w:tcBorders>
            <w:vAlign w:val="center"/>
            <w:hideMark/>
          </w:tcPr>
          <w:p w14:paraId="3E031B47" w14:textId="77777777" w:rsidR="00B015CA" w:rsidRDefault="00B015CA" w:rsidP="00C90288">
            <w:pPr>
              <w:jc w:val="center"/>
            </w:pPr>
            <w:proofErr w:type="spellStart"/>
            <w:r w:rsidRPr="00EE7E89">
              <w:t>CodComunidad</w:t>
            </w:r>
            <w:proofErr w:type="spellEnd"/>
          </w:p>
        </w:tc>
        <w:tc>
          <w:tcPr>
            <w:tcW w:w="1136" w:type="dxa"/>
            <w:tcBorders>
              <w:top w:val="single" w:sz="2" w:space="0" w:color="auto"/>
              <w:left w:val="single" w:sz="2" w:space="0" w:color="auto"/>
              <w:bottom w:val="single" w:sz="2" w:space="0" w:color="auto"/>
              <w:right w:val="single" w:sz="2" w:space="0" w:color="auto"/>
            </w:tcBorders>
            <w:vAlign w:val="center"/>
            <w:hideMark/>
          </w:tcPr>
          <w:p w14:paraId="183A3808" w14:textId="77777777" w:rsidR="00B015CA" w:rsidRDefault="00B015CA" w:rsidP="00C90288">
            <w:pPr>
              <w:jc w:val="center"/>
            </w:pPr>
            <w:proofErr w:type="spellStart"/>
            <w:r>
              <w:t>Integer</w:t>
            </w:r>
            <w:proofErr w:type="spellEnd"/>
          </w:p>
        </w:tc>
        <w:tc>
          <w:tcPr>
            <w:tcW w:w="991" w:type="dxa"/>
            <w:tcBorders>
              <w:top w:val="single" w:sz="2" w:space="0" w:color="auto"/>
              <w:left w:val="single" w:sz="2" w:space="0" w:color="auto"/>
              <w:bottom w:val="single" w:sz="2" w:space="0" w:color="auto"/>
              <w:right w:val="single" w:sz="2" w:space="0" w:color="auto"/>
            </w:tcBorders>
            <w:vAlign w:val="center"/>
          </w:tcPr>
          <w:p w14:paraId="0C843817" w14:textId="77777777" w:rsidR="00B015CA" w:rsidRDefault="00B015CA" w:rsidP="00C90288">
            <w:pPr>
              <w:jc w:val="center"/>
            </w:pPr>
          </w:p>
        </w:tc>
        <w:tc>
          <w:tcPr>
            <w:tcW w:w="1133" w:type="dxa"/>
            <w:tcBorders>
              <w:top w:val="single" w:sz="2" w:space="0" w:color="auto"/>
              <w:left w:val="single" w:sz="2" w:space="0" w:color="auto"/>
              <w:bottom w:val="single" w:sz="2" w:space="0" w:color="auto"/>
              <w:right w:val="single" w:sz="2" w:space="0" w:color="auto"/>
            </w:tcBorders>
            <w:vAlign w:val="center"/>
            <w:hideMark/>
          </w:tcPr>
          <w:p w14:paraId="47689223" w14:textId="77777777" w:rsidR="00B015CA" w:rsidRDefault="00B015CA" w:rsidP="00C90288">
            <w:pPr>
              <w:jc w:val="center"/>
            </w:pPr>
            <w:r>
              <w:t>X</w:t>
            </w:r>
          </w:p>
        </w:tc>
        <w:tc>
          <w:tcPr>
            <w:tcW w:w="1070" w:type="dxa"/>
            <w:tcBorders>
              <w:top w:val="single" w:sz="2" w:space="0" w:color="auto"/>
              <w:left w:val="single" w:sz="2" w:space="0" w:color="auto"/>
              <w:bottom w:val="single" w:sz="2" w:space="0" w:color="auto"/>
              <w:right w:val="single" w:sz="2" w:space="0" w:color="auto"/>
            </w:tcBorders>
            <w:vAlign w:val="center"/>
            <w:hideMark/>
          </w:tcPr>
          <w:p w14:paraId="11BB2302" w14:textId="77777777" w:rsidR="00B015CA" w:rsidRDefault="00B015CA" w:rsidP="00C90288">
            <w:pPr>
              <w:jc w:val="center"/>
            </w:pPr>
            <w:r>
              <w:t>10</w:t>
            </w:r>
          </w:p>
        </w:tc>
        <w:tc>
          <w:tcPr>
            <w:tcW w:w="2718" w:type="dxa"/>
            <w:tcBorders>
              <w:top w:val="single" w:sz="2" w:space="0" w:color="auto"/>
              <w:left w:val="single" w:sz="2" w:space="0" w:color="auto"/>
              <w:bottom w:val="single" w:sz="2" w:space="0" w:color="auto"/>
              <w:right w:val="single" w:sz="2" w:space="0" w:color="auto"/>
            </w:tcBorders>
            <w:vAlign w:val="center"/>
            <w:hideMark/>
          </w:tcPr>
          <w:p w14:paraId="533AB27B" w14:textId="77777777" w:rsidR="00B015CA" w:rsidRDefault="00B015CA" w:rsidP="00C90288">
            <w:pPr>
              <w:jc w:val="center"/>
            </w:pPr>
            <w:r w:rsidRPr="003F52A5">
              <w:t>Código de comunidad</w:t>
            </w:r>
          </w:p>
        </w:tc>
      </w:tr>
      <w:tr w:rsidR="00B015CA" w14:paraId="27481136" w14:textId="77777777" w:rsidTr="003C4FCB">
        <w:trPr>
          <w:trHeight w:val="254"/>
          <w:jc w:val="center"/>
        </w:trPr>
        <w:tc>
          <w:tcPr>
            <w:tcW w:w="423" w:type="dxa"/>
            <w:tcBorders>
              <w:top w:val="single" w:sz="2" w:space="0" w:color="auto"/>
              <w:left w:val="single" w:sz="2" w:space="0" w:color="auto"/>
              <w:bottom w:val="single" w:sz="2" w:space="0" w:color="auto"/>
              <w:right w:val="single" w:sz="2" w:space="0" w:color="auto"/>
            </w:tcBorders>
            <w:vAlign w:val="center"/>
            <w:hideMark/>
          </w:tcPr>
          <w:p w14:paraId="18A7B998" w14:textId="77777777" w:rsidR="00B015CA" w:rsidRDefault="00B015CA" w:rsidP="00C90288">
            <w:pPr>
              <w:jc w:val="center"/>
            </w:pPr>
          </w:p>
        </w:tc>
        <w:tc>
          <w:tcPr>
            <w:tcW w:w="1701" w:type="dxa"/>
            <w:tcBorders>
              <w:top w:val="single" w:sz="2" w:space="0" w:color="auto"/>
              <w:left w:val="single" w:sz="2" w:space="0" w:color="auto"/>
              <w:bottom w:val="single" w:sz="2" w:space="0" w:color="auto"/>
              <w:right w:val="single" w:sz="2" w:space="0" w:color="auto"/>
            </w:tcBorders>
            <w:vAlign w:val="center"/>
            <w:hideMark/>
          </w:tcPr>
          <w:p w14:paraId="7587B2D7" w14:textId="77777777" w:rsidR="00B015CA" w:rsidRDefault="00B015CA" w:rsidP="00C90288">
            <w:pPr>
              <w:jc w:val="center"/>
            </w:pPr>
            <w:r w:rsidRPr="00EE7E89">
              <w:t>Nombre</w:t>
            </w:r>
          </w:p>
        </w:tc>
        <w:tc>
          <w:tcPr>
            <w:tcW w:w="1136" w:type="dxa"/>
            <w:tcBorders>
              <w:top w:val="single" w:sz="2" w:space="0" w:color="auto"/>
              <w:left w:val="single" w:sz="2" w:space="0" w:color="auto"/>
              <w:bottom w:val="single" w:sz="2" w:space="0" w:color="auto"/>
              <w:right w:val="single" w:sz="2" w:space="0" w:color="auto"/>
            </w:tcBorders>
            <w:vAlign w:val="center"/>
            <w:hideMark/>
          </w:tcPr>
          <w:p w14:paraId="71E4CBE7" w14:textId="77777777" w:rsidR="00B015CA" w:rsidRDefault="00B015CA" w:rsidP="00C90288">
            <w:pPr>
              <w:jc w:val="center"/>
            </w:pPr>
            <w:proofErr w:type="spellStart"/>
            <w:r>
              <w:t>Varchar</w:t>
            </w:r>
            <w:proofErr w:type="spellEnd"/>
          </w:p>
        </w:tc>
        <w:tc>
          <w:tcPr>
            <w:tcW w:w="991" w:type="dxa"/>
            <w:tcBorders>
              <w:top w:val="single" w:sz="2" w:space="0" w:color="auto"/>
              <w:left w:val="single" w:sz="2" w:space="0" w:color="auto"/>
              <w:bottom w:val="single" w:sz="2" w:space="0" w:color="auto"/>
              <w:right w:val="single" w:sz="2" w:space="0" w:color="auto"/>
            </w:tcBorders>
            <w:vAlign w:val="center"/>
          </w:tcPr>
          <w:p w14:paraId="716F4909" w14:textId="77777777" w:rsidR="00B015CA" w:rsidRDefault="00B015CA" w:rsidP="00C90288">
            <w:pPr>
              <w:jc w:val="center"/>
            </w:pPr>
            <w:r>
              <w:t>X</w:t>
            </w:r>
          </w:p>
        </w:tc>
        <w:tc>
          <w:tcPr>
            <w:tcW w:w="1133" w:type="dxa"/>
            <w:tcBorders>
              <w:top w:val="single" w:sz="2" w:space="0" w:color="auto"/>
              <w:left w:val="single" w:sz="2" w:space="0" w:color="auto"/>
              <w:bottom w:val="single" w:sz="2" w:space="0" w:color="auto"/>
              <w:right w:val="single" w:sz="2" w:space="0" w:color="auto"/>
            </w:tcBorders>
            <w:vAlign w:val="center"/>
            <w:hideMark/>
          </w:tcPr>
          <w:p w14:paraId="5551E2AB" w14:textId="77777777" w:rsidR="00B015CA" w:rsidRDefault="00B015CA" w:rsidP="00C90288">
            <w:pPr>
              <w:jc w:val="center"/>
            </w:pPr>
          </w:p>
        </w:tc>
        <w:tc>
          <w:tcPr>
            <w:tcW w:w="1070" w:type="dxa"/>
            <w:tcBorders>
              <w:top w:val="single" w:sz="2" w:space="0" w:color="auto"/>
              <w:left w:val="single" w:sz="2" w:space="0" w:color="auto"/>
              <w:bottom w:val="single" w:sz="2" w:space="0" w:color="auto"/>
              <w:right w:val="single" w:sz="2" w:space="0" w:color="auto"/>
            </w:tcBorders>
            <w:vAlign w:val="center"/>
            <w:hideMark/>
          </w:tcPr>
          <w:p w14:paraId="41719276" w14:textId="77777777" w:rsidR="00B015CA" w:rsidRDefault="00B015CA" w:rsidP="00C90288">
            <w:pPr>
              <w:jc w:val="center"/>
            </w:pPr>
            <w:r>
              <w:t>40</w:t>
            </w:r>
          </w:p>
        </w:tc>
        <w:tc>
          <w:tcPr>
            <w:tcW w:w="2718" w:type="dxa"/>
            <w:tcBorders>
              <w:top w:val="single" w:sz="2" w:space="0" w:color="auto"/>
              <w:left w:val="single" w:sz="2" w:space="0" w:color="auto"/>
              <w:bottom w:val="single" w:sz="2" w:space="0" w:color="auto"/>
              <w:right w:val="single" w:sz="2" w:space="0" w:color="auto"/>
            </w:tcBorders>
            <w:vAlign w:val="center"/>
            <w:hideMark/>
          </w:tcPr>
          <w:p w14:paraId="3D0C98A0" w14:textId="77777777" w:rsidR="00B015CA" w:rsidRDefault="00B015CA" w:rsidP="00C90288">
            <w:pPr>
              <w:jc w:val="center"/>
            </w:pPr>
            <w:r w:rsidRPr="003F52A5">
              <w:t>Nombre de comunidad</w:t>
            </w:r>
          </w:p>
        </w:tc>
      </w:tr>
      <w:tr w:rsidR="00B015CA" w14:paraId="27B8889D" w14:textId="77777777" w:rsidTr="003C4FCB">
        <w:trPr>
          <w:trHeight w:val="254"/>
          <w:jc w:val="center"/>
        </w:trPr>
        <w:tc>
          <w:tcPr>
            <w:tcW w:w="423" w:type="dxa"/>
            <w:tcBorders>
              <w:top w:val="single" w:sz="2" w:space="0" w:color="auto"/>
              <w:left w:val="single" w:sz="2" w:space="0" w:color="auto"/>
              <w:bottom w:val="single" w:sz="2" w:space="0" w:color="auto"/>
              <w:right w:val="single" w:sz="2" w:space="0" w:color="auto"/>
            </w:tcBorders>
            <w:vAlign w:val="center"/>
            <w:hideMark/>
          </w:tcPr>
          <w:p w14:paraId="12C90B5A" w14:textId="77777777" w:rsidR="00B015CA" w:rsidRDefault="00B015CA" w:rsidP="00C90288">
            <w:pPr>
              <w:jc w:val="center"/>
            </w:pPr>
            <w:r>
              <w:fldChar w:fldCharType="begin" w:fldLock="1"/>
            </w:r>
            <w:r>
              <w:instrText>MERGEFIELD Att.PK</w:instrText>
            </w:r>
            <w:r>
              <w:fldChar w:fldCharType="end"/>
            </w:r>
          </w:p>
        </w:tc>
        <w:tc>
          <w:tcPr>
            <w:tcW w:w="1701" w:type="dxa"/>
            <w:tcBorders>
              <w:top w:val="single" w:sz="2" w:space="0" w:color="auto"/>
              <w:left w:val="single" w:sz="2" w:space="0" w:color="auto"/>
              <w:bottom w:val="single" w:sz="2" w:space="0" w:color="auto"/>
              <w:right w:val="single" w:sz="2" w:space="0" w:color="auto"/>
            </w:tcBorders>
            <w:vAlign w:val="center"/>
            <w:hideMark/>
          </w:tcPr>
          <w:p w14:paraId="45C54127" w14:textId="77777777" w:rsidR="00B015CA" w:rsidRDefault="00B015CA" w:rsidP="00C90288">
            <w:pPr>
              <w:jc w:val="center"/>
            </w:pPr>
            <w:proofErr w:type="spellStart"/>
            <w:r w:rsidRPr="00EE7E89">
              <w:t>CorreoElectronico</w:t>
            </w:r>
            <w:proofErr w:type="spellEnd"/>
          </w:p>
        </w:tc>
        <w:tc>
          <w:tcPr>
            <w:tcW w:w="1136" w:type="dxa"/>
            <w:tcBorders>
              <w:top w:val="single" w:sz="2" w:space="0" w:color="auto"/>
              <w:left w:val="single" w:sz="2" w:space="0" w:color="auto"/>
              <w:bottom w:val="single" w:sz="2" w:space="0" w:color="auto"/>
              <w:right w:val="single" w:sz="2" w:space="0" w:color="auto"/>
            </w:tcBorders>
            <w:vAlign w:val="center"/>
            <w:hideMark/>
          </w:tcPr>
          <w:p w14:paraId="3B615D9E" w14:textId="77777777" w:rsidR="00B015CA" w:rsidRDefault="00B015CA" w:rsidP="00C90288">
            <w:pPr>
              <w:jc w:val="center"/>
            </w:pPr>
            <w:proofErr w:type="spellStart"/>
            <w:r>
              <w:t>Varchar</w:t>
            </w:r>
            <w:proofErr w:type="spellEnd"/>
          </w:p>
        </w:tc>
        <w:tc>
          <w:tcPr>
            <w:tcW w:w="991" w:type="dxa"/>
            <w:tcBorders>
              <w:top w:val="single" w:sz="2" w:space="0" w:color="auto"/>
              <w:left w:val="single" w:sz="2" w:space="0" w:color="auto"/>
              <w:bottom w:val="single" w:sz="2" w:space="0" w:color="auto"/>
              <w:right w:val="single" w:sz="2" w:space="0" w:color="auto"/>
            </w:tcBorders>
            <w:vAlign w:val="center"/>
            <w:hideMark/>
          </w:tcPr>
          <w:p w14:paraId="2151582F" w14:textId="77777777" w:rsidR="00B015CA" w:rsidRDefault="00B015CA" w:rsidP="00C90288">
            <w:pPr>
              <w:jc w:val="center"/>
            </w:pPr>
            <w:r>
              <w:t>X</w:t>
            </w:r>
          </w:p>
        </w:tc>
        <w:tc>
          <w:tcPr>
            <w:tcW w:w="1133" w:type="dxa"/>
            <w:tcBorders>
              <w:top w:val="single" w:sz="2" w:space="0" w:color="auto"/>
              <w:left w:val="single" w:sz="2" w:space="0" w:color="auto"/>
              <w:bottom w:val="single" w:sz="2" w:space="0" w:color="auto"/>
              <w:right w:val="single" w:sz="2" w:space="0" w:color="auto"/>
            </w:tcBorders>
            <w:vAlign w:val="center"/>
          </w:tcPr>
          <w:p w14:paraId="48B0B820" w14:textId="77777777" w:rsidR="00B015CA" w:rsidRDefault="00B015CA" w:rsidP="00C90288">
            <w:pPr>
              <w:jc w:val="center"/>
            </w:pPr>
          </w:p>
        </w:tc>
        <w:tc>
          <w:tcPr>
            <w:tcW w:w="1070" w:type="dxa"/>
            <w:tcBorders>
              <w:top w:val="single" w:sz="2" w:space="0" w:color="auto"/>
              <w:left w:val="single" w:sz="2" w:space="0" w:color="auto"/>
              <w:bottom w:val="single" w:sz="2" w:space="0" w:color="auto"/>
              <w:right w:val="single" w:sz="2" w:space="0" w:color="auto"/>
            </w:tcBorders>
            <w:vAlign w:val="center"/>
            <w:hideMark/>
          </w:tcPr>
          <w:p w14:paraId="3E946E2E" w14:textId="77777777" w:rsidR="00B015CA" w:rsidRDefault="00B015CA" w:rsidP="00C90288">
            <w:pPr>
              <w:jc w:val="center"/>
            </w:pPr>
            <w:r>
              <w:t>40</w:t>
            </w:r>
          </w:p>
        </w:tc>
        <w:tc>
          <w:tcPr>
            <w:tcW w:w="2718" w:type="dxa"/>
            <w:tcBorders>
              <w:top w:val="single" w:sz="2" w:space="0" w:color="auto"/>
              <w:left w:val="single" w:sz="2" w:space="0" w:color="auto"/>
              <w:bottom w:val="single" w:sz="2" w:space="0" w:color="auto"/>
              <w:right w:val="single" w:sz="2" w:space="0" w:color="auto"/>
            </w:tcBorders>
            <w:vAlign w:val="center"/>
            <w:hideMark/>
          </w:tcPr>
          <w:p w14:paraId="5F53AA48" w14:textId="77777777" w:rsidR="00B015CA" w:rsidRDefault="00B015CA" w:rsidP="00C90288">
            <w:pPr>
              <w:jc w:val="center"/>
            </w:pPr>
            <w:r w:rsidRPr="003F52A5">
              <w:t>Correo electrónico de la comunidad</w:t>
            </w:r>
          </w:p>
        </w:tc>
      </w:tr>
      <w:tr w:rsidR="00B015CA" w14:paraId="15C60B4D" w14:textId="77777777" w:rsidTr="003C4FCB">
        <w:trPr>
          <w:trHeight w:val="223"/>
          <w:jc w:val="center"/>
        </w:trPr>
        <w:tc>
          <w:tcPr>
            <w:tcW w:w="423" w:type="dxa"/>
            <w:tcBorders>
              <w:top w:val="single" w:sz="2" w:space="0" w:color="auto"/>
              <w:left w:val="single" w:sz="2" w:space="0" w:color="auto"/>
              <w:bottom w:val="single" w:sz="2" w:space="0" w:color="auto"/>
              <w:right w:val="single" w:sz="2" w:space="0" w:color="auto"/>
            </w:tcBorders>
            <w:vAlign w:val="center"/>
          </w:tcPr>
          <w:p w14:paraId="6D5DBD8F" w14:textId="77777777" w:rsidR="00B015CA" w:rsidRDefault="00B015CA" w:rsidP="00C90288">
            <w:pPr>
              <w:jc w:val="center"/>
            </w:pPr>
          </w:p>
        </w:tc>
        <w:tc>
          <w:tcPr>
            <w:tcW w:w="1701" w:type="dxa"/>
            <w:tcBorders>
              <w:top w:val="single" w:sz="2" w:space="0" w:color="auto"/>
              <w:left w:val="single" w:sz="2" w:space="0" w:color="auto"/>
              <w:bottom w:val="single" w:sz="2" w:space="0" w:color="auto"/>
              <w:right w:val="single" w:sz="2" w:space="0" w:color="auto"/>
            </w:tcBorders>
            <w:vAlign w:val="center"/>
            <w:hideMark/>
          </w:tcPr>
          <w:p w14:paraId="403DFE93" w14:textId="77777777" w:rsidR="00B015CA" w:rsidRDefault="00B015CA" w:rsidP="00C90288">
            <w:pPr>
              <w:jc w:val="center"/>
            </w:pPr>
            <w:proofErr w:type="spellStart"/>
            <w:r w:rsidRPr="00EE7E89">
              <w:t>NumTrabajadores</w:t>
            </w:r>
            <w:proofErr w:type="spellEnd"/>
          </w:p>
        </w:tc>
        <w:tc>
          <w:tcPr>
            <w:tcW w:w="1136" w:type="dxa"/>
            <w:tcBorders>
              <w:top w:val="single" w:sz="2" w:space="0" w:color="auto"/>
              <w:left w:val="single" w:sz="2" w:space="0" w:color="auto"/>
              <w:bottom w:val="single" w:sz="2" w:space="0" w:color="auto"/>
              <w:right w:val="single" w:sz="2" w:space="0" w:color="auto"/>
            </w:tcBorders>
            <w:vAlign w:val="center"/>
            <w:hideMark/>
          </w:tcPr>
          <w:p w14:paraId="255C2F56" w14:textId="77777777" w:rsidR="00B015CA" w:rsidRDefault="00B015CA" w:rsidP="00C90288">
            <w:pPr>
              <w:jc w:val="center"/>
            </w:pPr>
            <w:proofErr w:type="spellStart"/>
            <w:r>
              <w:t>Varchar</w:t>
            </w:r>
            <w:proofErr w:type="spellEnd"/>
          </w:p>
        </w:tc>
        <w:tc>
          <w:tcPr>
            <w:tcW w:w="991" w:type="dxa"/>
            <w:tcBorders>
              <w:top w:val="single" w:sz="2" w:space="0" w:color="auto"/>
              <w:left w:val="single" w:sz="2" w:space="0" w:color="auto"/>
              <w:bottom w:val="single" w:sz="2" w:space="0" w:color="auto"/>
              <w:right w:val="single" w:sz="2" w:space="0" w:color="auto"/>
            </w:tcBorders>
            <w:vAlign w:val="center"/>
            <w:hideMark/>
          </w:tcPr>
          <w:p w14:paraId="5C90B93A" w14:textId="77777777" w:rsidR="00B015CA" w:rsidRDefault="00B015CA" w:rsidP="00C90288">
            <w:pPr>
              <w:jc w:val="center"/>
            </w:pPr>
            <w:r>
              <w:t>X</w:t>
            </w:r>
          </w:p>
        </w:tc>
        <w:tc>
          <w:tcPr>
            <w:tcW w:w="1133" w:type="dxa"/>
            <w:tcBorders>
              <w:top w:val="single" w:sz="2" w:space="0" w:color="auto"/>
              <w:left w:val="single" w:sz="2" w:space="0" w:color="auto"/>
              <w:bottom w:val="single" w:sz="2" w:space="0" w:color="auto"/>
              <w:right w:val="single" w:sz="2" w:space="0" w:color="auto"/>
            </w:tcBorders>
            <w:vAlign w:val="center"/>
          </w:tcPr>
          <w:p w14:paraId="371ECEBF" w14:textId="77777777" w:rsidR="00B015CA" w:rsidRDefault="00B015CA" w:rsidP="00C90288">
            <w:pPr>
              <w:jc w:val="center"/>
            </w:pPr>
          </w:p>
        </w:tc>
        <w:tc>
          <w:tcPr>
            <w:tcW w:w="1070" w:type="dxa"/>
            <w:tcBorders>
              <w:top w:val="single" w:sz="2" w:space="0" w:color="auto"/>
              <w:left w:val="single" w:sz="2" w:space="0" w:color="auto"/>
              <w:bottom w:val="single" w:sz="2" w:space="0" w:color="auto"/>
              <w:right w:val="single" w:sz="2" w:space="0" w:color="auto"/>
            </w:tcBorders>
            <w:vAlign w:val="center"/>
            <w:hideMark/>
          </w:tcPr>
          <w:p w14:paraId="33EE45B6" w14:textId="77777777" w:rsidR="00B015CA" w:rsidRDefault="00B015CA" w:rsidP="00C90288">
            <w:pPr>
              <w:jc w:val="center"/>
            </w:pPr>
            <w:r>
              <w:t>15</w:t>
            </w:r>
          </w:p>
        </w:tc>
        <w:tc>
          <w:tcPr>
            <w:tcW w:w="2718" w:type="dxa"/>
            <w:tcBorders>
              <w:top w:val="single" w:sz="2" w:space="0" w:color="auto"/>
              <w:left w:val="single" w:sz="2" w:space="0" w:color="auto"/>
              <w:bottom w:val="single" w:sz="2" w:space="0" w:color="auto"/>
              <w:right w:val="single" w:sz="2" w:space="0" w:color="auto"/>
            </w:tcBorders>
            <w:vAlign w:val="center"/>
            <w:hideMark/>
          </w:tcPr>
          <w:p w14:paraId="56F5262A" w14:textId="77777777" w:rsidR="00B015CA" w:rsidRDefault="00B015CA" w:rsidP="00C90288">
            <w:pPr>
              <w:jc w:val="center"/>
            </w:pPr>
            <w:r w:rsidRPr="003F52A5">
              <w:t>Número de trabajadores</w:t>
            </w:r>
          </w:p>
        </w:tc>
      </w:tr>
      <w:tr w:rsidR="00B015CA" w14:paraId="6C8CAFD8" w14:textId="77777777" w:rsidTr="003C4FCB">
        <w:trPr>
          <w:trHeight w:val="223"/>
          <w:jc w:val="center"/>
        </w:trPr>
        <w:tc>
          <w:tcPr>
            <w:tcW w:w="423" w:type="dxa"/>
            <w:tcBorders>
              <w:top w:val="single" w:sz="2" w:space="0" w:color="auto"/>
              <w:left w:val="single" w:sz="2" w:space="0" w:color="auto"/>
              <w:bottom w:val="single" w:sz="2" w:space="0" w:color="auto"/>
              <w:right w:val="single" w:sz="2" w:space="0" w:color="auto"/>
            </w:tcBorders>
            <w:vAlign w:val="center"/>
          </w:tcPr>
          <w:p w14:paraId="69AC4DFB" w14:textId="77777777" w:rsidR="00B015CA" w:rsidRDefault="00B015CA" w:rsidP="00C90288">
            <w:pPr>
              <w:jc w:val="center"/>
            </w:pPr>
          </w:p>
        </w:tc>
        <w:tc>
          <w:tcPr>
            <w:tcW w:w="1701" w:type="dxa"/>
            <w:tcBorders>
              <w:top w:val="single" w:sz="2" w:space="0" w:color="auto"/>
              <w:left w:val="single" w:sz="2" w:space="0" w:color="auto"/>
              <w:bottom w:val="single" w:sz="2" w:space="0" w:color="auto"/>
              <w:right w:val="single" w:sz="2" w:space="0" w:color="auto"/>
            </w:tcBorders>
            <w:vAlign w:val="center"/>
            <w:hideMark/>
          </w:tcPr>
          <w:p w14:paraId="12387B31" w14:textId="77777777" w:rsidR="00B015CA" w:rsidRDefault="00B015CA" w:rsidP="00C90288">
            <w:pPr>
              <w:jc w:val="center"/>
            </w:pPr>
            <w:proofErr w:type="spellStart"/>
            <w:r w:rsidRPr="00EE7E89">
              <w:t>NumTelef</w:t>
            </w:r>
            <w:proofErr w:type="spellEnd"/>
          </w:p>
        </w:tc>
        <w:tc>
          <w:tcPr>
            <w:tcW w:w="1136" w:type="dxa"/>
            <w:tcBorders>
              <w:top w:val="single" w:sz="2" w:space="0" w:color="auto"/>
              <w:left w:val="single" w:sz="2" w:space="0" w:color="auto"/>
              <w:bottom w:val="single" w:sz="2" w:space="0" w:color="auto"/>
              <w:right w:val="single" w:sz="2" w:space="0" w:color="auto"/>
            </w:tcBorders>
            <w:vAlign w:val="center"/>
            <w:hideMark/>
          </w:tcPr>
          <w:p w14:paraId="1BDAB496" w14:textId="77777777" w:rsidR="00B015CA" w:rsidRDefault="00B015CA" w:rsidP="00C90288">
            <w:pPr>
              <w:jc w:val="center"/>
            </w:pPr>
            <w:proofErr w:type="spellStart"/>
            <w:r>
              <w:t>Varchar</w:t>
            </w:r>
            <w:proofErr w:type="spellEnd"/>
          </w:p>
        </w:tc>
        <w:tc>
          <w:tcPr>
            <w:tcW w:w="991" w:type="dxa"/>
            <w:tcBorders>
              <w:top w:val="single" w:sz="2" w:space="0" w:color="auto"/>
              <w:left w:val="single" w:sz="2" w:space="0" w:color="auto"/>
              <w:bottom w:val="single" w:sz="2" w:space="0" w:color="auto"/>
              <w:right w:val="single" w:sz="2" w:space="0" w:color="auto"/>
            </w:tcBorders>
            <w:vAlign w:val="center"/>
            <w:hideMark/>
          </w:tcPr>
          <w:p w14:paraId="304E914B" w14:textId="77777777" w:rsidR="00B015CA" w:rsidRDefault="00B015CA" w:rsidP="00C90288">
            <w:pPr>
              <w:jc w:val="center"/>
            </w:pPr>
            <w:r>
              <w:t>X</w:t>
            </w:r>
          </w:p>
        </w:tc>
        <w:tc>
          <w:tcPr>
            <w:tcW w:w="1133" w:type="dxa"/>
            <w:tcBorders>
              <w:top w:val="single" w:sz="2" w:space="0" w:color="auto"/>
              <w:left w:val="single" w:sz="2" w:space="0" w:color="auto"/>
              <w:bottom w:val="single" w:sz="2" w:space="0" w:color="auto"/>
              <w:right w:val="single" w:sz="2" w:space="0" w:color="auto"/>
            </w:tcBorders>
            <w:vAlign w:val="center"/>
          </w:tcPr>
          <w:p w14:paraId="5128C9EE" w14:textId="77777777" w:rsidR="00B015CA" w:rsidRDefault="00B015CA" w:rsidP="00C90288">
            <w:pPr>
              <w:jc w:val="center"/>
            </w:pPr>
          </w:p>
        </w:tc>
        <w:tc>
          <w:tcPr>
            <w:tcW w:w="1070" w:type="dxa"/>
            <w:tcBorders>
              <w:top w:val="single" w:sz="2" w:space="0" w:color="auto"/>
              <w:left w:val="single" w:sz="2" w:space="0" w:color="auto"/>
              <w:bottom w:val="single" w:sz="2" w:space="0" w:color="auto"/>
              <w:right w:val="single" w:sz="2" w:space="0" w:color="auto"/>
            </w:tcBorders>
            <w:vAlign w:val="center"/>
            <w:hideMark/>
          </w:tcPr>
          <w:p w14:paraId="24D78794" w14:textId="77777777" w:rsidR="00B015CA" w:rsidRDefault="00B015CA" w:rsidP="00C90288">
            <w:pPr>
              <w:jc w:val="center"/>
            </w:pPr>
            <w:r>
              <w:t>12</w:t>
            </w:r>
          </w:p>
        </w:tc>
        <w:tc>
          <w:tcPr>
            <w:tcW w:w="2718" w:type="dxa"/>
            <w:tcBorders>
              <w:top w:val="single" w:sz="2" w:space="0" w:color="auto"/>
              <w:left w:val="single" w:sz="2" w:space="0" w:color="auto"/>
              <w:bottom w:val="single" w:sz="2" w:space="0" w:color="auto"/>
              <w:right w:val="single" w:sz="2" w:space="0" w:color="auto"/>
            </w:tcBorders>
            <w:vAlign w:val="center"/>
            <w:hideMark/>
          </w:tcPr>
          <w:p w14:paraId="7B79039E" w14:textId="77777777" w:rsidR="00B015CA" w:rsidRDefault="00B015CA" w:rsidP="00C90288">
            <w:pPr>
              <w:jc w:val="center"/>
            </w:pPr>
            <w:r w:rsidRPr="003F52A5">
              <w:t>Número telefónico de la comunidad</w:t>
            </w:r>
          </w:p>
        </w:tc>
      </w:tr>
      <w:tr w:rsidR="00B015CA" w14:paraId="69F31AA1" w14:textId="77777777" w:rsidTr="003C4FCB">
        <w:trPr>
          <w:trHeight w:val="223"/>
          <w:jc w:val="center"/>
        </w:trPr>
        <w:tc>
          <w:tcPr>
            <w:tcW w:w="423" w:type="dxa"/>
            <w:tcBorders>
              <w:top w:val="single" w:sz="2" w:space="0" w:color="auto"/>
              <w:left w:val="single" w:sz="2" w:space="0" w:color="auto"/>
              <w:bottom w:val="single" w:sz="2" w:space="0" w:color="auto"/>
              <w:right w:val="single" w:sz="2" w:space="0" w:color="auto"/>
            </w:tcBorders>
            <w:vAlign w:val="center"/>
          </w:tcPr>
          <w:p w14:paraId="6C42DD97" w14:textId="77777777" w:rsidR="00B015CA" w:rsidRDefault="00B015CA" w:rsidP="00C90288">
            <w:pPr>
              <w:jc w:val="center"/>
            </w:pPr>
          </w:p>
        </w:tc>
        <w:tc>
          <w:tcPr>
            <w:tcW w:w="1701" w:type="dxa"/>
            <w:tcBorders>
              <w:top w:val="single" w:sz="2" w:space="0" w:color="auto"/>
              <w:left w:val="single" w:sz="2" w:space="0" w:color="auto"/>
              <w:bottom w:val="single" w:sz="2" w:space="0" w:color="auto"/>
              <w:right w:val="single" w:sz="2" w:space="0" w:color="auto"/>
            </w:tcBorders>
            <w:vAlign w:val="center"/>
            <w:hideMark/>
          </w:tcPr>
          <w:p w14:paraId="5C3BC7E4" w14:textId="77777777" w:rsidR="00B015CA" w:rsidRDefault="00B015CA" w:rsidP="00C90288">
            <w:pPr>
              <w:jc w:val="center"/>
            </w:pPr>
            <w:proofErr w:type="spellStart"/>
            <w:r w:rsidRPr="00EE7E89">
              <w:t>Finca_CodFinca</w:t>
            </w:r>
            <w:proofErr w:type="spellEnd"/>
          </w:p>
        </w:tc>
        <w:tc>
          <w:tcPr>
            <w:tcW w:w="1136" w:type="dxa"/>
            <w:tcBorders>
              <w:top w:val="single" w:sz="2" w:space="0" w:color="auto"/>
              <w:left w:val="single" w:sz="2" w:space="0" w:color="auto"/>
              <w:bottom w:val="single" w:sz="2" w:space="0" w:color="auto"/>
              <w:right w:val="single" w:sz="2" w:space="0" w:color="auto"/>
            </w:tcBorders>
            <w:vAlign w:val="center"/>
            <w:hideMark/>
          </w:tcPr>
          <w:p w14:paraId="7C704E2A" w14:textId="77777777" w:rsidR="00B015CA" w:rsidRDefault="00B015CA" w:rsidP="00C90288">
            <w:pPr>
              <w:jc w:val="center"/>
            </w:pPr>
            <w:proofErr w:type="spellStart"/>
            <w:r>
              <w:t>Integer</w:t>
            </w:r>
            <w:proofErr w:type="spellEnd"/>
          </w:p>
        </w:tc>
        <w:tc>
          <w:tcPr>
            <w:tcW w:w="991" w:type="dxa"/>
            <w:tcBorders>
              <w:top w:val="single" w:sz="2" w:space="0" w:color="auto"/>
              <w:left w:val="single" w:sz="2" w:space="0" w:color="auto"/>
              <w:bottom w:val="single" w:sz="2" w:space="0" w:color="auto"/>
              <w:right w:val="single" w:sz="2" w:space="0" w:color="auto"/>
            </w:tcBorders>
            <w:vAlign w:val="center"/>
            <w:hideMark/>
          </w:tcPr>
          <w:p w14:paraId="7B73A760" w14:textId="77777777" w:rsidR="00B015CA" w:rsidRDefault="00B015CA" w:rsidP="00C90288">
            <w:pPr>
              <w:jc w:val="center"/>
            </w:pPr>
            <w:r>
              <w:t>X</w:t>
            </w:r>
          </w:p>
        </w:tc>
        <w:tc>
          <w:tcPr>
            <w:tcW w:w="1133" w:type="dxa"/>
            <w:tcBorders>
              <w:top w:val="single" w:sz="2" w:space="0" w:color="auto"/>
              <w:left w:val="single" w:sz="2" w:space="0" w:color="auto"/>
              <w:bottom w:val="single" w:sz="2" w:space="0" w:color="auto"/>
              <w:right w:val="single" w:sz="2" w:space="0" w:color="auto"/>
            </w:tcBorders>
            <w:vAlign w:val="center"/>
          </w:tcPr>
          <w:p w14:paraId="1EE91379" w14:textId="77777777" w:rsidR="00B015CA" w:rsidRDefault="00B015CA" w:rsidP="00C90288">
            <w:pPr>
              <w:jc w:val="center"/>
            </w:pPr>
          </w:p>
        </w:tc>
        <w:tc>
          <w:tcPr>
            <w:tcW w:w="1070" w:type="dxa"/>
            <w:tcBorders>
              <w:top w:val="single" w:sz="2" w:space="0" w:color="auto"/>
              <w:left w:val="single" w:sz="2" w:space="0" w:color="auto"/>
              <w:bottom w:val="single" w:sz="2" w:space="0" w:color="auto"/>
              <w:right w:val="single" w:sz="2" w:space="0" w:color="auto"/>
            </w:tcBorders>
            <w:vAlign w:val="center"/>
          </w:tcPr>
          <w:p w14:paraId="6E9CDDB3" w14:textId="77777777" w:rsidR="00B015CA" w:rsidRDefault="00B015CA" w:rsidP="00C90288">
            <w:pPr>
              <w:jc w:val="center"/>
            </w:pPr>
            <w:r>
              <w:t>10</w:t>
            </w:r>
          </w:p>
        </w:tc>
        <w:tc>
          <w:tcPr>
            <w:tcW w:w="2718" w:type="dxa"/>
            <w:tcBorders>
              <w:top w:val="single" w:sz="2" w:space="0" w:color="auto"/>
              <w:left w:val="single" w:sz="2" w:space="0" w:color="auto"/>
              <w:bottom w:val="single" w:sz="2" w:space="0" w:color="auto"/>
              <w:right w:val="single" w:sz="2" w:space="0" w:color="auto"/>
            </w:tcBorders>
            <w:vAlign w:val="center"/>
            <w:hideMark/>
          </w:tcPr>
          <w:p w14:paraId="12F20694" w14:textId="77777777" w:rsidR="00B015CA" w:rsidRDefault="00B015CA" w:rsidP="00C90288">
            <w:pPr>
              <w:jc w:val="center"/>
            </w:pPr>
            <w:r w:rsidRPr="003F52A5">
              <w:t>Código de finca a la que pertenece</w:t>
            </w:r>
          </w:p>
        </w:tc>
      </w:tr>
    </w:tbl>
    <w:p w14:paraId="31259267" w14:textId="77777777" w:rsidR="00B015CA" w:rsidRDefault="00B015CA" w:rsidP="00B015CA">
      <w:pPr>
        <w:adjustRightInd w:val="0"/>
        <w:ind w:left="720"/>
        <w:rPr>
          <w:b/>
          <w:iCs/>
          <w:shd w:val="clear" w:color="auto" w:fill="FFFFFF"/>
          <w:lang w:val="es-CO"/>
        </w:rPr>
      </w:pPr>
    </w:p>
    <w:p w14:paraId="096E5330" w14:textId="77777777" w:rsidR="00B015CA" w:rsidRDefault="00B015CA" w:rsidP="00B015CA">
      <w:pPr>
        <w:adjustRightInd w:val="0"/>
        <w:ind w:left="720"/>
        <w:rPr>
          <w:b/>
          <w:iCs/>
          <w:shd w:val="clear" w:color="auto" w:fill="FFFFFF"/>
          <w:lang w:val="es-CO"/>
        </w:rPr>
      </w:pPr>
    </w:p>
    <w:p w14:paraId="6879FCC7" w14:textId="77777777" w:rsidR="00B015CA" w:rsidRDefault="00B015CA" w:rsidP="00B015CA">
      <w:pPr>
        <w:adjustRightInd w:val="0"/>
        <w:ind w:left="720"/>
        <w:rPr>
          <w:b/>
          <w:iCs/>
          <w:shd w:val="clear" w:color="auto" w:fill="FFFFFF"/>
          <w:lang w:val="es-CO"/>
        </w:rPr>
      </w:pPr>
      <w:r>
        <w:rPr>
          <w:b/>
          <w:iCs/>
          <w:shd w:val="clear" w:color="auto" w:fill="FFFFFF"/>
          <w:lang w:val="es-CO"/>
        </w:rPr>
        <w:t>Relaciones:</w:t>
      </w:r>
    </w:p>
    <w:p w14:paraId="2AE33BCE" w14:textId="77777777" w:rsidR="00B015CA" w:rsidRDefault="00B015CA" w:rsidP="00B015CA">
      <w:pPr>
        <w:adjustRightInd w:val="0"/>
        <w:ind w:left="720"/>
        <w:rPr>
          <w:b/>
          <w:lang w:val="es-CO"/>
        </w:rPr>
      </w:pPr>
    </w:p>
    <w:tbl>
      <w:tblPr>
        <w:tblW w:w="9204" w:type="dxa"/>
        <w:jc w:val="center"/>
        <w:tblLayout w:type="fixed"/>
        <w:tblCellMar>
          <w:left w:w="60" w:type="dxa"/>
          <w:right w:w="60" w:type="dxa"/>
        </w:tblCellMar>
        <w:tblLook w:val="04A0" w:firstRow="1" w:lastRow="0" w:firstColumn="1" w:lastColumn="0" w:noHBand="0" w:noVBand="1"/>
      </w:tblPr>
      <w:tblGrid>
        <w:gridCol w:w="2037"/>
        <w:gridCol w:w="2975"/>
        <w:gridCol w:w="4192"/>
      </w:tblGrid>
      <w:tr w:rsidR="00B015CA" w14:paraId="1974098A" w14:textId="77777777" w:rsidTr="00C90288">
        <w:trPr>
          <w:cantSplit/>
          <w:trHeight w:val="529"/>
          <w:tblHeader/>
          <w:jc w:val="center"/>
        </w:trPr>
        <w:tc>
          <w:tcPr>
            <w:tcW w:w="2037" w:type="dxa"/>
            <w:tcBorders>
              <w:top w:val="single" w:sz="2" w:space="0" w:color="auto"/>
              <w:left w:val="single" w:sz="2" w:space="0" w:color="auto"/>
              <w:bottom w:val="single" w:sz="2" w:space="0" w:color="auto"/>
              <w:right w:val="single" w:sz="2" w:space="0" w:color="auto"/>
            </w:tcBorders>
            <w:shd w:val="clear" w:color="auto" w:fill="EFEFEF"/>
            <w:vAlign w:val="center"/>
            <w:hideMark/>
          </w:tcPr>
          <w:p w14:paraId="6A7A1BAF" w14:textId="77777777" w:rsidR="00B015CA" w:rsidRDefault="00B015CA" w:rsidP="00C90288">
            <w:pPr>
              <w:rPr>
                <w:b/>
                <w:bCs/>
                <w:lang w:val="en-US"/>
              </w:rPr>
            </w:pPr>
            <w:r>
              <w:rPr>
                <w:b/>
                <w:bCs/>
                <w:lang w:val="en-US"/>
              </w:rPr>
              <w:t>Column</w:t>
            </w:r>
            <w:r>
              <w:rPr>
                <w:b/>
                <w:bCs/>
              </w:rPr>
              <w:t>a</w:t>
            </w:r>
            <w:r>
              <w:rPr>
                <w:b/>
                <w:bCs/>
                <w:lang w:val="en-US"/>
              </w:rPr>
              <w:t>s</w:t>
            </w:r>
          </w:p>
        </w:tc>
        <w:tc>
          <w:tcPr>
            <w:tcW w:w="2975" w:type="dxa"/>
            <w:tcBorders>
              <w:top w:val="single" w:sz="2" w:space="0" w:color="auto"/>
              <w:left w:val="single" w:sz="2" w:space="0" w:color="auto"/>
              <w:bottom w:val="single" w:sz="2" w:space="0" w:color="auto"/>
              <w:right w:val="single" w:sz="2" w:space="0" w:color="auto"/>
            </w:tcBorders>
            <w:shd w:val="clear" w:color="auto" w:fill="EFEFEF"/>
            <w:vAlign w:val="center"/>
            <w:hideMark/>
          </w:tcPr>
          <w:p w14:paraId="6984FE36" w14:textId="77777777" w:rsidR="00B015CA" w:rsidRDefault="00B015CA" w:rsidP="00C90288">
            <w:pPr>
              <w:jc w:val="center"/>
              <w:rPr>
                <w:b/>
                <w:bCs/>
                <w:lang w:val="en-US"/>
              </w:rPr>
            </w:pPr>
            <w:proofErr w:type="spellStart"/>
            <w:r>
              <w:rPr>
                <w:b/>
                <w:bCs/>
                <w:lang w:val="en-US"/>
              </w:rPr>
              <w:t>Asociación</w:t>
            </w:r>
            <w:proofErr w:type="spellEnd"/>
          </w:p>
        </w:tc>
        <w:tc>
          <w:tcPr>
            <w:tcW w:w="4192" w:type="dxa"/>
            <w:tcBorders>
              <w:top w:val="single" w:sz="2" w:space="0" w:color="auto"/>
              <w:left w:val="single" w:sz="2" w:space="0" w:color="auto"/>
              <w:bottom w:val="single" w:sz="2" w:space="0" w:color="auto"/>
              <w:right w:val="single" w:sz="2" w:space="0" w:color="auto"/>
            </w:tcBorders>
            <w:shd w:val="clear" w:color="auto" w:fill="EFEFEF"/>
            <w:vAlign w:val="center"/>
            <w:hideMark/>
          </w:tcPr>
          <w:p w14:paraId="2E193E34" w14:textId="77777777" w:rsidR="00B015CA" w:rsidRDefault="00B015CA" w:rsidP="00C90288">
            <w:pPr>
              <w:jc w:val="center"/>
              <w:rPr>
                <w:b/>
                <w:bCs/>
                <w:lang w:val="en-US"/>
              </w:rPr>
            </w:pPr>
            <w:r>
              <w:rPr>
                <w:b/>
                <w:bCs/>
                <w:lang w:val="en-US"/>
              </w:rPr>
              <w:t>Not</w:t>
            </w:r>
            <w:r>
              <w:rPr>
                <w:b/>
                <w:bCs/>
              </w:rPr>
              <w:t>a</w:t>
            </w:r>
            <w:r>
              <w:rPr>
                <w:b/>
                <w:bCs/>
                <w:lang w:val="en-US"/>
              </w:rPr>
              <w:t>s</w:t>
            </w:r>
          </w:p>
        </w:tc>
      </w:tr>
      <w:tr w:rsidR="00B015CA" w14:paraId="69E7BDE6" w14:textId="77777777" w:rsidTr="00C90288">
        <w:trPr>
          <w:trHeight w:val="598"/>
          <w:jc w:val="center"/>
        </w:trPr>
        <w:tc>
          <w:tcPr>
            <w:tcW w:w="2037" w:type="dxa"/>
            <w:tcBorders>
              <w:top w:val="single" w:sz="2" w:space="0" w:color="auto"/>
              <w:left w:val="single" w:sz="2" w:space="0" w:color="auto"/>
              <w:bottom w:val="single" w:sz="2" w:space="0" w:color="auto"/>
              <w:right w:val="single" w:sz="2" w:space="0" w:color="auto"/>
            </w:tcBorders>
            <w:vAlign w:val="center"/>
            <w:hideMark/>
          </w:tcPr>
          <w:p w14:paraId="139EB2E6" w14:textId="77777777" w:rsidR="00B015CA" w:rsidRDefault="00B015CA" w:rsidP="00C90288">
            <w:pPr>
              <w:jc w:val="center"/>
              <w:rPr>
                <w:lang w:val="en-US"/>
              </w:rPr>
            </w:pPr>
            <w:proofErr w:type="spellStart"/>
            <w:r w:rsidRPr="00EE7E89">
              <w:t>Finca_CodFinca</w:t>
            </w:r>
            <w:proofErr w:type="spellEnd"/>
          </w:p>
        </w:tc>
        <w:tc>
          <w:tcPr>
            <w:tcW w:w="2975" w:type="dxa"/>
            <w:tcBorders>
              <w:top w:val="single" w:sz="2" w:space="0" w:color="auto"/>
              <w:left w:val="single" w:sz="2" w:space="0" w:color="auto"/>
              <w:bottom w:val="single" w:sz="2" w:space="0" w:color="auto"/>
              <w:right w:val="single" w:sz="2" w:space="0" w:color="auto"/>
            </w:tcBorders>
            <w:vAlign w:val="center"/>
            <w:hideMark/>
          </w:tcPr>
          <w:p w14:paraId="4A41EB22" w14:textId="77777777" w:rsidR="00B015CA" w:rsidRDefault="00B015CA" w:rsidP="00C90288">
            <w:pPr>
              <w:jc w:val="center"/>
              <w:rPr>
                <w:lang w:val="en-US"/>
              </w:rPr>
            </w:pPr>
            <w:r>
              <w:t>Comunidad-Finca</w:t>
            </w:r>
          </w:p>
        </w:tc>
        <w:tc>
          <w:tcPr>
            <w:tcW w:w="4192" w:type="dxa"/>
            <w:tcBorders>
              <w:top w:val="single" w:sz="2" w:space="0" w:color="auto"/>
              <w:left w:val="single" w:sz="2" w:space="0" w:color="auto"/>
              <w:bottom w:val="single" w:sz="2" w:space="0" w:color="auto"/>
              <w:right w:val="single" w:sz="2" w:space="0" w:color="auto"/>
            </w:tcBorders>
            <w:vAlign w:val="center"/>
            <w:hideMark/>
          </w:tcPr>
          <w:p w14:paraId="5DE65F6D" w14:textId="77777777" w:rsidR="00B015CA" w:rsidRDefault="00B015CA" w:rsidP="00C90288">
            <w:pPr>
              <w:jc w:val="center"/>
            </w:pPr>
            <w:proofErr w:type="spellStart"/>
            <w:r>
              <w:t>Foreign</w:t>
            </w:r>
            <w:proofErr w:type="spellEnd"/>
            <w:r>
              <w:t xml:space="preserve"> Key: Código de la tabla que contiene la Información de la Finca.</w:t>
            </w:r>
          </w:p>
        </w:tc>
      </w:tr>
    </w:tbl>
    <w:p w14:paraId="7A6D1092" w14:textId="3C625225" w:rsidR="00B015CA" w:rsidRDefault="00B015CA" w:rsidP="00B015CA">
      <w:pPr>
        <w:ind w:left="360"/>
        <w:rPr>
          <w:lang w:val="es-EC"/>
        </w:rPr>
      </w:pPr>
    </w:p>
    <w:p w14:paraId="22F63307" w14:textId="77777777" w:rsidR="003C4FCB" w:rsidRDefault="003C4FCB" w:rsidP="00B015CA">
      <w:pPr>
        <w:ind w:left="360"/>
        <w:rPr>
          <w:lang w:val="es-EC"/>
        </w:rPr>
      </w:pPr>
    </w:p>
    <w:p w14:paraId="4521A015" w14:textId="77777777" w:rsidR="00B015CA" w:rsidRDefault="00B015CA" w:rsidP="00B015CA">
      <w:pPr>
        <w:ind w:left="360"/>
      </w:pPr>
      <w:r w:rsidRPr="003C4FCB">
        <w:t>NOMBRE ENTIDAD:</w:t>
      </w:r>
      <w:r>
        <w:t xml:space="preserve"> Contrato.</w:t>
      </w:r>
    </w:p>
    <w:p w14:paraId="360726F6" w14:textId="77777777" w:rsidR="00B015CA" w:rsidRDefault="00B015CA" w:rsidP="00B015CA">
      <w:pPr>
        <w:ind w:left="360"/>
      </w:pPr>
    </w:p>
    <w:p w14:paraId="4B6E8355" w14:textId="77777777" w:rsidR="00B015CA" w:rsidRDefault="00B015CA" w:rsidP="00B015CA">
      <w:pPr>
        <w:ind w:left="360"/>
        <w:rPr>
          <w:b/>
        </w:rPr>
      </w:pPr>
      <w:r>
        <w:rPr>
          <w:b/>
        </w:rPr>
        <w:t>Columnas:</w:t>
      </w:r>
    </w:p>
    <w:tbl>
      <w:tblPr>
        <w:tblW w:w="9172" w:type="dxa"/>
        <w:jc w:val="center"/>
        <w:tblLayout w:type="fixed"/>
        <w:tblCellMar>
          <w:left w:w="60" w:type="dxa"/>
          <w:right w:w="60" w:type="dxa"/>
        </w:tblCellMar>
        <w:tblLook w:val="04A0" w:firstRow="1" w:lastRow="0" w:firstColumn="1" w:lastColumn="0" w:noHBand="0" w:noVBand="1"/>
      </w:tblPr>
      <w:tblGrid>
        <w:gridCol w:w="475"/>
        <w:gridCol w:w="1510"/>
        <w:gridCol w:w="1275"/>
        <w:gridCol w:w="991"/>
        <w:gridCol w:w="991"/>
        <w:gridCol w:w="1212"/>
        <w:gridCol w:w="2718"/>
      </w:tblGrid>
      <w:tr w:rsidR="00B015CA" w14:paraId="784BD1CF" w14:textId="77777777" w:rsidTr="00C90288">
        <w:trPr>
          <w:trHeight w:val="228"/>
          <w:jc w:val="center"/>
        </w:trPr>
        <w:tc>
          <w:tcPr>
            <w:tcW w:w="475" w:type="dxa"/>
            <w:tcBorders>
              <w:top w:val="single" w:sz="2" w:space="0" w:color="auto"/>
              <w:left w:val="single" w:sz="2" w:space="0" w:color="auto"/>
              <w:bottom w:val="single" w:sz="2" w:space="0" w:color="auto"/>
              <w:right w:val="single" w:sz="2" w:space="0" w:color="auto"/>
            </w:tcBorders>
            <w:shd w:val="clear" w:color="auto" w:fill="E6E6E6"/>
            <w:vAlign w:val="center"/>
            <w:hideMark/>
          </w:tcPr>
          <w:p w14:paraId="69B13728" w14:textId="77777777" w:rsidR="00B015CA" w:rsidRDefault="00B015CA" w:rsidP="00C90288">
            <w:pPr>
              <w:jc w:val="center"/>
              <w:rPr>
                <w:b/>
                <w:bCs/>
                <w:lang w:val="en-US"/>
              </w:rPr>
            </w:pPr>
            <w:r>
              <w:rPr>
                <w:b/>
                <w:bCs/>
                <w:lang w:val="en-US"/>
              </w:rPr>
              <w:t>PK</w:t>
            </w:r>
          </w:p>
        </w:tc>
        <w:tc>
          <w:tcPr>
            <w:tcW w:w="1510" w:type="dxa"/>
            <w:tcBorders>
              <w:top w:val="single" w:sz="2" w:space="0" w:color="auto"/>
              <w:left w:val="single" w:sz="2" w:space="0" w:color="auto"/>
              <w:bottom w:val="single" w:sz="2" w:space="0" w:color="auto"/>
              <w:right w:val="single" w:sz="2" w:space="0" w:color="auto"/>
            </w:tcBorders>
            <w:shd w:val="clear" w:color="auto" w:fill="E6E6E6"/>
            <w:vAlign w:val="center"/>
            <w:hideMark/>
          </w:tcPr>
          <w:p w14:paraId="4E9DED38" w14:textId="77777777" w:rsidR="00B015CA" w:rsidRDefault="00B015CA" w:rsidP="00C90288">
            <w:pPr>
              <w:jc w:val="center"/>
              <w:rPr>
                <w:b/>
                <w:bCs/>
                <w:lang w:val="en-US"/>
              </w:rPr>
            </w:pPr>
            <w:r>
              <w:rPr>
                <w:b/>
                <w:bCs/>
                <w:lang w:val="en-US"/>
              </w:rPr>
              <w:t>N</w:t>
            </w:r>
            <w:proofErr w:type="spellStart"/>
            <w:r>
              <w:rPr>
                <w:b/>
                <w:bCs/>
              </w:rPr>
              <w:t>ombre</w:t>
            </w:r>
            <w:proofErr w:type="spellEnd"/>
          </w:p>
        </w:tc>
        <w:tc>
          <w:tcPr>
            <w:tcW w:w="1275" w:type="dxa"/>
            <w:tcBorders>
              <w:top w:val="single" w:sz="2" w:space="0" w:color="auto"/>
              <w:left w:val="single" w:sz="2" w:space="0" w:color="auto"/>
              <w:bottom w:val="single" w:sz="2" w:space="0" w:color="auto"/>
              <w:right w:val="single" w:sz="2" w:space="0" w:color="auto"/>
            </w:tcBorders>
            <w:shd w:val="clear" w:color="auto" w:fill="E6E6E6"/>
            <w:vAlign w:val="center"/>
            <w:hideMark/>
          </w:tcPr>
          <w:p w14:paraId="1BA26892" w14:textId="77777777" w:rsidR="00B015CA" w:rsidRDefault="00B015CA" w:rsidP="00C90288">
            <w:pPr>
              <w:jc w:val="center"/>
              <w:rPr>
                <w:b/>
                <w:bCs/>
                <w:lang w:val="en-US"/>
              </w:rPr>
            </w:pPr>
            <w:r>
              <w:rPr>
                <w:b/>
                <w:bCs/>
                <w:lang w:val="en-US"/>
              </w:rPr>
              <w:t>T</w:t>
            </w:r>
            <w:proofErr w:type="spellStart"/>
            <w:r>
              <w:rPr>
                <w:b/>
                <w:bCs/>
              </w:rPr>
              <w:t>ipo</w:t>
            </w:r>
            <w:proofErr w:type="spellEnd"/>
          </w:p>
        </w:tc>
        <w:tc>
          <w:tcPr>
            <w:tcW w:w="991" w:type="dxa"/>
            <w:tcBorders>
              <w:top w:val="single" w:sz="2" w:space="0" w:color="auto"/>
              <w:left w:val="single" w:sz="2" w:space="0" w:color="auto"/>
              <w:bottom w:val="single" w:sz="2" w:space="0" w:color="auto"/>
              <w:right w:val="single" w:sz="2" w:space="0" w:color="auto"/>
            </w:tcBorders>
            <w:shd w:val="clear" w:color="auto" w:fill="E6E6E6"/>
            <w:vAlign w:val="center"/>
            <w:hideMark/>
          </w:tcPr>
          <w:p w14:paraId="409259BE" w14:textId="77777777" w:rsidR="00B015CA" w:rsidRDefault="00B015CA" w:rsidP="00C90288">
            <w:pPr>
              <w:jc w:val="center"/>
              <w:rPr>
                <w:b/>
                <w:bCs/>
                <w:lang w:val="en-US"/>
              </w:rPr>
            </w:pPr>
            <w:r>
              <w:rPr>
                <w:b/>
                <w:bCs/>
              </w:rPr>
              <w:t>No Nulo</w:t>
            </w:r>
          </w:p>
        </w:tc>
        <w:tc>
          <w:tcPr>
            <w:tcW w:w="991" w:type="dxa"/>
            <w:tcBorders>
              <w:top w:val="single" w:sz="2" w:space="0" w:color="auto"/>
              <w:left w:val="single" w:sz="2" w:space="0" w:color="auto"/>
              <w:bottom w:val="single" w:sz="2" w:space="0" w:color="auto"/>
              <w:right w:val="single" w:sz="2" w:space="0" w:color="auto"/>
            </w:tcBorders>
            <w:shd w:val="clear" w:color="auto" w:fill="E6E6E6"/>
            <w:vAlign w:val="center"/>
            <w:hideMark/>
          </w:tcPr>
          <w:p w14:paraId="4989AA69" w14:textId="77777777" w:rsidR="00B015CA" w:rsidRDefault="00B015CA" w:rsidP="00C90288">
            <w:pPr>
              <w:jc w:val="center"/>
              <w:rPr>
                <w:b/>
                <w:bCs/>
                <w:lang w:val="en-US"/>
              </w:rPr>
            </w:pPr>
            <w:r>
              <w:rPr>
                <w:b/>
                <w:bCs/>
              </w:rPr>
              <w:t>Único</w:t>
            </w:r>
          </w:p>
        </w:tc>
        <w:tc>
          <w:tcPr>
            <w:tcW w:w="1212" w:type="dxa"/>
            <w:tcBorders>
              <w:top w:val="single" w:sz="2" w:space="0" w:color="auto"/>
              <w:left w:val="single" w:sz="2" w:space="0" w:color="auto"/>
              <w:bottom w:val="single" w:sz="2" w:space="0" w:color="auto"/>
              <w:right w:val="single" w:sz="2" w:space="0" w:color="auto"/>
            </w:tcBorders>
            <w:shd w:val="clear" w:color="auto" w:fill="E6E6E6"/>
            <w:vAlign w:val="center"/>
            <w:hideMark/>
          </w:tcPr>
          <w:p w14:paraId="415B568F" w14:textId="77777777" w:rsidR="00B015CA" w:rsidRDefault="00B015CA" w:rsidP="00C90288">
            <w:pPr>
              <w:jc w:val="center"/>
              <w:rPr>
                <w:b/>
                <w:bCs/>
                <w:lang w:val="en-US"/>
              </w:rPr>
            </w:pPr>
            <w:r>
              <w:rPr>
                <w:b/>
                <w:bCs/>
                <w:lang w:val="en-US"/>
              </w:rPr>
              <w:t>L</w:t>
            </w:r>
            <w:proofErr w:type="spellStart"/>
            <w:r>
              <w:rPr>
                <w:b/>
                <w:bCs/>
              </w:rPr>
              <w:t>ongitud</w:t>
            </w:r>
            <w:proofErr w:type="spellEnd"/>
          </w:p>
        </w:tc>
        <w:tc>
          <w:tcPr>
            <w:tcW w:w="2718" w:type="dxa"/>
            <w:tcBorders>
              <w:top w:val="single" w:sz="2" w:space="0" w:color="auto"/>
              <w:left w:val="single" w:sz="2" w:space="0" w:color="auto"/>
              <w:bottom w:val="single" w:sz="2" w:space="0" w:color="auto"/>
              <w:right w:val="single" w:sz="2" w:space="0" w:color="auto"/>
            </w:tcBorders>
            <w:shd w:val="clear" w:color="auto" w:fill="E6E6E6"/>
            <w:vAlign w:val="center"/>
            <w:hideMark/>
          </w:tcPr>
          <w:p w14:paraId="681492AC" w14:textId="77777777" w:rsidR="00B015CA" w:rsidRDefault="00B015CA" w:rsidP="00C90288">
            <w:pPr>
              <w:jc w:val="center"/>
              <w:rPr>
                <w:b/>
                <w:bCs/>
                <w:lang w:val="en-US"/>
              </w:rPr>
            </w:pPr>
            <w:r>
              <w:rPr>
                <w:b/>
                <w:bCs/>
                <w:lang w:val="en-US"/>
              </w:rPr>
              <w:t>Not</w:t>
            </w:r>
            <w:r>
              <w:rPr>
                <w:b/>
                <w:bCs/>
              </w:rPr>
              <w:t>a</w:t>
            </w:r>
            <w:r>
              <w:rPr>
                <w:b/>
                <w:bCs/>
                <w:lang w:val="en-US"/>
              </w:rPr>
              <w:t>s</w:t>
            </w:r>
          </w:p>
        </w:tc>
      </w:tr>
      <w:tr w:rsidR="00B015CA" w14:paraId="5383BA3C" w14:textId="77777777" w:rsidTr="00C90288">
        <w:trPr>
          <w:trHeight w:val="254"/>
          <w:jc w:val="center"/>
        </w:trPr>
        <w:tc>
          <w:tcPr>
            <w:tcW w:w="475" w:type="dxa"/>
            <w:tcBorders>
              <w:top w:val="single" w:sz="2" w:space="0" w:color="auto"/>
              <w:left w:val="single" w:sz="2" w:space="0" w:color="auto"/>
              <w:bottom w:val="single" w:sz="2" w:space="0" w:color="auto"/>
              <w:right w:val="single" w:sz="2" w:space="0" w:color="auto"/>
            </w:tcBorders>
            <w:vAlign w:val="center"/>
            <w:hideMark/>
          </w:tcPr>
          <w:p w14:paraId="0FBCDFAC" w14:textId="77777777" w:rsidR="00B015CA" w:rsidRDefault="00B015CA" w:rsidP="00C90288">
            <w:pPr>
              <w:jc w:val="center"/>
            </w:pPr>
            <w:r>
              <w:t>X</w:t>
            </w:r>
          </w:p>
        </w:tc>
        <w:tc>
          <w:tcPr>
            <w:tcW w:w="1510" w:type="dxa"/>
            <w:tcBorders>
              <w:top w:val="single" w:sz="2" w:space="0" w:color="auto"/>
              <w:left w:val="single" w:sz="2" w:space="0" w:color="auto"/>
              <w:bottom w:val="single" w:sz="2" w:space="0" w:color="auto"/>
              <w:right w:val="single" w:sz="2" w:space="0" w:color="auto"/>
            </w:tcBorders>
            <w:vAlign w:val="center"/>
          </w:tcPr>
          <w:p w14:paraId="5BDD8B7F" w14:textId="77777777" w:rsidR="00B015CA" w:rsidRDefault="00B015CA" w:rsidP="00C90288">
            <w:pPr>
              <w:jc w:val="center"/>
            </w:pPr>
            <w:proofErr w:type="spellStart"/>
            <w:r w:rsidRPr="004F4633">
              <w:t>Finca_CodFinca</w:t>
            </w:r>
            <w:proofErr w:type="spellEnd"/>
          </w:p>
        </w:tc>
        <w:tc>
          <w:tcPr>
            <w:tcW w:w="1275" w:type="dxa"/>
            <w:tcBorders>
              <w:top w:val="single" w:sz="2" w:space="0" w:color="auto"/>
              <w:left w:val="single" w:sz="2" w:space="0" w:color="auto"/>
              <w:bottom w:val="single" w:sz="2" w:space="0" w:color="auto"/>
              <w:right w:val="single" w:sz="2" w:space="0" w:color="auto"/>
            </w:tcBorders>
            <w:vAlign w:val="center"/>
            <w:hideMark/>
          </w:tcPr>
          <w:p w14:paraId="5D3D61F3" w14:textId="77777777" w:rsidR="00B015CA" w:rsidRDefault="00B015CA" w:rsidP="00C90288">
            <w:pPr>
              <w:jc w:val="center"/>
            </w:pPr>
            <w:proofErr w:type="spellStart"/>
            <w:r>
              <w:t>Integer</w:t>
            </w:r>
            <w:proofErr w:type="spellEnd"/>
          </w:p>
        </w:tc>
        <w:tc>
          <w:tcPr>
            <w:tcW w:w="991" w:type="dxa"/>
            <w:tcBorders>
              <w:top w:val="single" w:sz="2" w:space="0" w:color="auto"/>
              <w:left w:val="single" w:sz="2" w:space="0" w:color="auto"/>
              <w:bottom w:val="single" w:sz="2" w:space="0" w:color="auto"/>
              <w:right w:val="single" w:sz="2" w:space="0" w:color="auto"/>
            </w:tcBorders>
            <w:vAlign w:val="center"/>
          </w:tcPr>
          <w:p w14:paraId="16E386D0" w14:textId="77777777" w:rsidR="00B015CA" w:rsidRDefault="00B015CA" w:rsidP="00C90288">
            <w:pPr>
              <w:jc w:val="center"/>
            </w:pPr>
          </w:p>
        </w:tc>
        <w:tc>
          <w:tcPr>
            <w:tcW w:w="991" w:type="dxa"/>
            <w:tcBorders>
              <w:top w:val="single" w:sz="2" w:space="0" w:color="auto"/>
              <w:left w:val="single" w:sz="2" w:space="0" w:color="auto"/>
              <w:bottom w:val="single" w:sz="2" w:space="0" w:color="auto"/>
              <w:right w:val="single" w:sz="2" w:space="0" w:color="auto"/>
            </w:tcBorders>
            <w:vAlign w:val="center"/>
            <w:hideMark/>
          </w:tcPr>
          <w:p w14:paraId="31B7A3BE" w14:textId="77777777" w:rsidR="00B015CA" w:rsidRDefault="00B015CA" w:rsidP="00C90288">
            <w:pPr>
              <w:jc w:val="center"/>
            </w:pPr>
            <w:r>
              <w:t>X</w:t>
            </w:r>
          </w:p>
        </w:tc>
        <w:tc>
          <w:tcPr>
            <w:tcW w:w="1212" w:type="dxa"/>
            <w:tcBorders>
              <w:top w:val="single" w:sz="2" w:space="0" w:color="auto"/>
              <w:left w:val="single" w:sz="2" w:space="0" w:color="auto"/>
              <w:bottom w:val="single" w:sz="2" w:space="0" w:color="auto"/>
              <w:right w:val="single" w:sz="2" w:space="0" w:color="auto"/>
            </w:tcBorders>
            <w:vAlign w:val="center"/>
            <w:hideMark/>
          </w:tcPr>
          <w:p w14:paraId="6D11831E" w14:textId="77777777" w:rsidR="00B015CA" w:rsidRDefault="00B015CA" w:rsidP="00C90288">
            <w:pPr>
              <w:jc w:val="center"/>
            </w:pPr>
            <w:r>
              <w:t>10</w:t>
            </w:r>
          </w:p>
        </w:tc>
        <w:tc>
          <w:tcPr>
            <w:tcW w:w="2718" w:type="dxa"/>
            <w:tcBorders>
              <w:top w:val="single" w:sz="2" w:space="0" w:color="auto"/>
              <w:left w:val="single" w:sz="2" w:space="0" w:color="auto"/>
              <w:bottom w:val="single" w:sz="2" w:space="0" w:color="auto"/>
              <w:right w:val="single" w:sz="2" w:space="0" w:color="auto"/>
            </w:tcBorders>
            <w:vAlign w:val="center"/>
            <w:hideMark/>
          </w:tcPr>
          <w:p w14:paraId="53E00098" w14:textId="77777777" w:rsidR="00B015CA" w:rsidRDefault="00B015CA" w:rsidP="00C90288">
            <w:pPr>
              <w:jc w:val="center"/>
            </w:pPr>
            <w:r w:rsidRPr="003F52A5">
              <w:t xml:space="preserve">Código de </w:t>
            </w:r>
            <w:r>
              <w:t>finca</w:t>
            </w:r>
          </w:p>
        </w:tc>
      </w:tr>
      <w:tr w:rsidR="00B015CA" w14:paraId="154295EA" w14:textId="77777777" w:rsidTr="00C90288">
        <w:trPr>
          <w:trHeight w:val="254"/>
          <w:jc w:val="center"/>
        </w:trPr>
        <w:tc>
          <w:tcPr>
            <w:tcW w:w="475" w:type="dxa"/>
            <w:tcBorders>
              <w:top w:val="single" w:sz="2" w:space="0" w:color="auto"/>
              <w:left w:val="single" w:sz="2" w:space="0" w:color="auto"/>
              <w:bottom w:val="single" w:sz="2" w:space="0" w:color="auto"/>
              <w:right w:val="single" w:sz="2" w:space="0" w:color="auto"/>
            </w:tcBorders>
            <w:vAlign w:val="center"/>
            <w:hideMark/>
          </w:tcPr>
          <w:p w14:paraId="7F8C62AA" w14:textId="77777777" w:rsidR="00B015CA" w:rsidRDefault="00B015CA" w:rsidP="00C90288">
            <w:pPr>
              <w:jc w:val="center"/>
            </w:pPr>
            <w:r>
              <w:t>X</w:t>
            </w:r>
          </w:p>
        </w:tc>
        <w:tc>
          <w:tcPr>
            <w:tcW w:w="1510" w:type="dxa"/>
            <w:tcBorders>
              <w:top w:val="single" w:sz="2" w:space="0" w:color="auto"/>
              <w:left w:val="single" w:sz="2" w:space="0" w:color="auto"/>
              <w:bottom w:val="single" w:sz="2" w:space="0" w:color="auto"/>
              <w:right w:val="single" w:sz="2" w:space="0" w:color="auto"/>
            </w:tcBorders>
            <w:vAlign w:val="center"/>
            <w:hideMark/>
          </w:tcPr>
          <w:p w14:paraId="47B20FEA" w14:textId="77777777" w:rsidR="00B015CA" w:rsidRDefault="00B015CA" w:rsidP="00C90288">
            <w:pPr>
              <w:jc w:val="center"/>
            </w:pPr>
            <w:proofErr w:type="spellStart"/>
            <w:r w:rsidRPr="004F4633">
              <w:t>Contrato_ID</w:t>
            </w:r>
            <w:proofErr w:type="spellEnd"/>
          </w:p>
        </w:tc>
        <w:tc>
          <w:tcPr>
            <w:tcW w:w="1275" w:type="dxa"/>
            <w:tcBorders>
              <w:top w:val="single" w:sz="2" w:space="0" w:color="auto"/>
              <w:left w:val="single" w:sz="2" w:space="0" w:color="auto"/>
              <w:bottom w:val="single" w:sz="2" w:space="0" w:color="auto"/>
              <w:right w:val="single" w:sz="2" w:space="0" w:color="auto"/>
            </w:tcBorders>
            <w:vAlign w:val="center"/>
            <w:hideMark/>
          </w:tcPr>
          <w:p w14:paraId="15195D1A" w14:textId="77777777" w:rsidR="00B015CA" w:rsidRDefault="00B015CA" w:rsidP="00C90288">
            <w:pPr>
              <w:jc w:val="center"/>
            </w:pPr>
            <w:proofErr w:type="spellStart"/>
            <w:r>
              <w:t>Integer</w:t>
            </w:r>
            <w:proofErr w:type="spellEnd"/>
          </w:p>
        </w:tc>
        <w:tc>
          <w:tcPr>
            <w:tcW w:w="991" w:type="dxa"/>
            <w:tcBorders>
              <w:top w:val="single" w:sz="2" w:space="0" w:color="auto"/>
              <w:left w:val="single" w:sz="2" w:space="0" w:color="auto"/>
              <w:bottom w:val="single" w:sz="2" w:space="0" w:color="auto"/>
              <w:right w:val="single" w:sz="2" w:space="0" w:color="auto"/>
            </w:tcBorders>
            <w:vAlign w:val="center"/>
          </w:tcPr>
          <w:p w14:paraId="091560CD" w14:textId="77777777" w:rsidR="00B015CA" w:rsidRDefault="00B015CA" w:rsidP="00C90288">
            <w:pPr>
              <w:jc w:val="center"/>
            </w:pPr>
          </w:p>
        </w:tc>
        <w:tc>
          <w:tcPr>
            <w:tcW w:w="991" w:type="dxa"/>
            <w:tcBorders>
              <w:top w:val="single" w:sz="2" w:space="0" w:color="auto"/>
              <w:left w:val="single" w:sz="2" w:space="0" w:color="auto"/>
              <w:bottom w:val="single" w:sz="2" w:space="0" w:color="auto"/>
              <w:right w:val="single" w:sz="2" w:space="0" w:color="auto"/>
            </w:tcBorders>
            <w:vAlign w:val="center"/>
            <w:hideMark/>
          </w:tcPr>
          <w:p w14:paraId="142F4E59" w14:textId="77777777" w:rsidR="00B015CA" w:rsidRDefault="00B015CA" w:rsidP="00C90288">
            <w:pPr>
              <w:jc w:val="center"/>
            </w:pPr>
            <w:r>
              <w:t>X</w:t>
            </w:r>
          </w:p>
        </w:tc>
        <w:tc>
          <w:tcPr>
            <w:tcW w:w="1212" w:type="dxa"/>
            <w:tcBorders>
              <w:top w:val="single" w:sz="2" w:space="0" w:color="auto"/>
              <w:left w:val="single" w:sz="2" w:space="0" w:color="auto"/>
              <w:bottom w:val="single" w:sz="2" w:space="0" w:color="auto"/>
              <w:right w:val="single" w:sz="2" w:space="0" w:color="auto"/>
            </w:tcBorders>
            <w:vAlign w:val="center"/>
            <w:hideMark/>
          </w:tcPr>
          <w:p w14:paraId="75DD76CF" w14:textId="77777777" w:rsidR="00B015CA" w:rsidRDefault="00B015CA" w:rsidP="00C90288">
            <w:pPr>
              <w:jc w:val="center"/>
            </w:pPr>
            <w:r>
              <w:t>10</w:t>
            </w:r>
          </w:p>
        </w:tc>
        <w:tc>
          <w:tcPr>
            <w:tcW w:w="2718" w:type="dxa"/>
            <w:tcBorders>
              <w:top w:val="single" w:sz="2" w:space="0" w:color="auto"/>
              <w:left w:val="single" w:sz="2" w:space="0" w:color="auto"/>
              <w:bottom w:val="single" w:sz="2" w:space="0" w:color="auto"/>
              <w:right w:val="single" w:sz="2" w:space="0" w:color="auto"/>
            </w:tcBorders>
            <w:vAlign w:val="center"/>
            <w:hideMark/>
          </w:tcPr>
          <w:p w14:paraId="4C23D22B" w14:textId="77777777" w:rsidR="00B015CA" w:rsidRDefault="00B015CA" w:rsidP="00C90288">
            <w:pPr>
              <w:jc w:val="center"/>
            </w:pPr>
            <w:r>
              <w:t>Código de contrato</w:t>
            </w:r>
          </w:p>
        </w:tc>
      </w:tr>
    </w:tbl>
    <w:p w14:paraId="367DE0C4" w14:textId="5A10685C" w:rsidR="00B015CA" w:rsidRDefault="00B015CA" w:rsidP="00B015CA">
      <w:pPr>
        <w:adjustRightInd w:val="0"/>
        <w:ind w:left="360"/>
        <w:rPr>
          <w:b/>
          <w:iCs/>
          <w:shd w:val="clear" w:color="auto" w:fill="FFFFFF"/>
          <w:lang w:val="es-CO"/>
        </w:rPr>
      </w:pPr>
    </w:p>
    <w:p w14:paraId="428082F0" w14:textId="77777777" w:rsidR="003C4FCB" w:rsidRDefault="003C4FCB" w:rsidP="00B015CA">
      <w:pPr>
        <w:adjustRightInd w:val="0"/>
        <w:ind w:left="360"/>
        <w:rPr>
          <w:b/>
          <w:iCs/>
          <w:shd w:val="clear" w:color="auto" w:fill="FFFFFF"/>
          <w:lang w:val="es-CO"/>
        </w:rPr>
      </w:pPr>
    </w:p>
    <w:p w14:paraId="16247FDE" w14:textId="77777777" w:rsidR="00B015CA" w:rsidRDefault="00B015CA" w:rsidP="00B015CA">
      <w:pPr>
        <w:adjustRightInd w:val="0"/>
        <w:ind w:left="360"/>
        <w:rPr>
          <w:b/>
          <w:iCs/>
          <w:shd w:val="clear" w:color="auto" w:fill="FFFFFF"/>
          <w:lang w:val="es-CO"/>
        </w:rPr>
      </w:pPr>
      <w:r>
        <w:rPr>
          <w:b/>
          <w:iCs/>
          <w:shd w:val="clear" w:color="auto" w:fill="FFFFFF"/>
          <w:lang w:val="es-CO"/>
        </w:rPr>
        <w:t>Relaciones:</w:t>
      </w:r>
    </w:p>
    <w:p w14:paraId="114A3820" w14:textId="77777777" w:rsidR="00B015CA" w:rsidRDefault="00B015CA" w:rsidP="00B015CA">
      <w:pPr>
        <w:adjustRightInd w:val="0"/>
        <w:ind w:left="360"/>
        <w:rPr>
          <w:b/>
          <w:lang w:val="es-CO"/>
        </w:rPr>
      </w:pPr>
    </w:p>
    <w:tbl>
      <w:tblPr>
        <w:tblW w:w="9204" w:type="dxa"/>
        <w:jc w:val="center"/>
        <w:tblLayout w:type="fixed"/>
        <w:tblCellMar>
          <w:left w:w="60" w:type="dxa"/>
          <w:right w:w="60" w:type="dxa"/>
        </w:tblCellMar>
        <w:tblLook w:val="04A0" w:firstRow="1" w:lastRow="0" w:firstColumn="1" w:lastColumn="0" w:noHBand="0" w:noVBand="1"/>
      </w:tblPr>
      <w:tblGrid>
        <w:gridCol w:w="2037"/>
        <w:gridCol w:w="2975"/>
        <w:gridCol w:w="4192"/>
      </w:tblGrid>
      <w:tr w:rsidR="00B015CA" w14:paraId="07E3E7A1" w14:textId="77777777" w:rsidTr="00C90288">
        <w:trPr>
          <w:cantSplit/>
          <w:trHeight w:val="529"/>
          <w:tblHeader/>
          <w:jc w:val="center"/>
        </w:trPr>
        <w:tc>
          <w:tcPr>
            <w:tcW w:w="2037" w:type="dxa"/>
            <w:tcBorders>
              <w:top w:val="single" w:sz="2" w:space="0" w:color="auto"/>
              <w:left w:val="single" w:sz="2" w:space="0" w:color="auto"/>
              <w:bottom w:val="single" w:sz="2" w:space="0" w:color="auto"/>
              <w:right w:val="single" w:sz="2" w:space="0" w:color="auto"/>
            </w:tcBorders>
            <w:shd w:val="clear" w:color="auto" w:fill="EFEFEF"/>
            <w:vAlign w:val="center"/>
            <w:hideMark/>
          </w:tcPr>
          <w:p w14:paraId="6757DA3F" w14:textId="77777777" w:rsidR="00B015CA" w:rsidRDefault="00B015CA" w:rsidP="00C90288">
            <w:pPr>
              <w:rPr>
                <w:b/>
                <w:bCs/>
                <w:lang w:val="en-US"/>
              </w:rPr>
            </w:pPr>
            <w:r>
              <w:rPr>
                <w:b/>
                <w:bCs/>
                <w:lang w:val="en-US"/>
              </w:rPr>
              <w:t>Column</w:t>
            </w:r>
            <w:r>
              <w:rPr>
                <w:b/>
                <w:bCs/>
              </w:rPr>
              <w:t>a</w:t>
            </w:r>
            <w:r>
              <w:rPr>
                <w:b/>
                <w:bCs/>
                <w:lang w:val="en-US"/>
              </w:rPr>
              <w:t>s</w:t>
            </w:r>
          </w:p>
        </w:tc>
        <w:tc>
          <w:tcPr>
            <w:tcW w:w="2975" w:type="dxa"/>
            <w:tcBorders>
              <w:top w:val="single" w:sz="2" w:space="0" w:color="auto"/>
              <w:left w:val="single" w:sz="2" w:space="0" w:color="auto"/>
              <w:bottom w:val="single" w:sz="2" w:space="0" w:color="auto"/>
              <w:right w:val="single" w:sz="2" w:space="0" w:color="auto"/>
            </w:tcBorders>
            <w:shd w:val="clear" w:color="auto" w:fill="EFEFEF"/>
            <w:vAlign w:val="center"/>
            <w:hideMark/>
          </w:tcPr>
          <w:p w14:paraId="305C8CB0" w14:textId="77777777" w:rsidR="00B015CA" w:rsidRDefault="00B015CA" w:rsidP="00C90288">
            <w:pPr>
              <w:jc w:val="center"/>
              <w:rPr>
                <w:b/>
                <w:bCs/>
                <w:lang w:val="en-US"/>
              </w:rPr>
            </w:pPr>
            <w:proofErr w:type="spellStart"/>
            <w:r>
              <w:rPr>
                <w:b/>
                <w:bCs/>
                <w:lang w:val="en-US"/>
              </w:rPr>
              <w:t>Asociación</w:t>
            </w:r>
            <w:proofErr w:type="spellEnd"/>
          </w:p>
        </w:tc>
        <w:tc>
          <w:tcPr>
            <w:tcW w:w="4192" w:type="dxa"/>
            <w:tcBorders>
              <w:top w:val="single" w:sz="2" w:space="0" w:color="auto"/>
              <w:left w:val="single" w:sz="2" w:space="0" w:color="auto"/>
              <w:bottom w:val="single" w:sz="2" w:space="0" w:color="auto"/>
              <w:right w:val="single" w:sz="2" w:space="0" w:color="auto"/>
            </w:tcBorders>
            <w:shd w:val="clear" w:color="auto" w:fill="EFEFEF"/>
            <w:vAlign w:val="center"/>
            <w:hideMark/>
          </w:tcPr>
          <w:p w14:paraId="698E01B2" w14:textId="77777777" w:rsidR="00B015CA" w:rsidRDefault="00B015CA" w:rsidP="00C90288">
            <w:pPr>
              <w:jc w:val="center"/>
              <w:rPr>
                <w:b/>
                <w:bCs/>
                <w:lang w:val="en-US"/>
              </w:rPr>
            </w:pPr>
            <w:r>
              <w:rPr>
                <w:b/>
                <w:bCs/>
                <w:lang w:val="en-US"/>
              </w:rPr>
              <w:t>Not</w:t>
            </w:r>
            <w:r>
              <w:rPr>
                <w:b/>
                <w:bCs/>
              </w:rPr>
              <w:t>a</w:t>
            </w:r>
            <w:r>
              <w:rPr>
                <w:b/>
                <w:bCs/>
                <w:lang w:val="en-US"/>
              </w:rPr>
              <w:t>s</w:t>
            </w:r>
          </w:p>
        </w:tc>
      </w:tr>
      <w:tr w:rsidR="00B015CA" w14:paraId="7718374E" w14:textId="77777777" w:rsidTr="00C90288">
        <w:trPr>
          <w:trHeight w:val="598"/>
          <w:jc w:val="center"/>
        </w:trPr>
        <w:tc>
          <w:tcPr>
            <w:tcW w:w="2037" w:type="dxa"/>
            <w:tcBorders>
              <w:top w:val="single" w:sz="2" w:space="0" w:color="auto"/>
              <w:left w:val="single" w:sz="2" w:space="0" w:color="auto"/>
              <w:bottom w:val="single" w:sz="2" w:space="0" w:color="auto"/>
              <w:right w:val="single" w:sz="2" w:space="0" w:color="auto"/>
            </w:tcBorders>
            <w:vAlign w:val="center"/>
            <w:hideMark/>
          </w:tcPr>
          <w:p w14:paraId="4D39B66C" w14:textId="77777777" w:rsidR="00B015CA" w:rsidRDefault="00B015CA" w:rsidP="00C90288">
            <w:pPr>
              <w:jc w:val="center"/>
              <w:rPr>
                <w:lang w:val="en-US"/>
              </w:rPr>
            </w:pPr>
            <w:proofErr w:type="spellStart"/>
            <w:r w:rsidRPr="00EE7E89">
              <w:t>Finca_CodFinca</w:t>
            </w:r>
            <w:proofErr w:type="spellEnd"/>
          </w:p>
        </w:tc>
        <w:tc>
          <w:tcPr>
            <w:tcW w:w="2975" w:type="dxa"/>
            <w:tcBorders>
              <w:top w:val="single" w:sz="2" w:space="0" w:color="auto"/>
              <w:left w:val="single" w:sz="2" w:space="0" w:color="auto"/>
              <w:bottom w:val="single" w:sz="2" w:space="0" w:color="auto"/>
              <w:right w:val="single" w:sz="2" w:space="0" w:color="auto"/>
            </w:tcBorders>
            <w:vAlign w:val="center"/>
            <w:hideMark/>
          </w:tcPr>
          <w:p w14:paraId="3A182A25" w14:textId="77777777" w:rsidR="00B015CA" w:rsidRDefault="00B015CA" w:rsidP="00C90288">
            <w:pPr>
              <w:jc w:val="center"/>
              <w:rPr>
                <w:lang w:val="en-US"/>
              </w:rPr>
            </w:pPr>
            <w:r>
              <w:t>Comunidad-Finca</w:t>
            </w:r>
          </w:p>
        </w:tc>
        <w:tc>
          <w:tcPr>
            <w:tcW w:w="4192" w:type="dxa"/>
            <w:tcBorders>
              <w:top w:val="single" w:sz="2" w:space="0" w:color="auto"/>
              <w:left w:val="single" w:sz="2" w:space="0" w:color="auto"/>
              <w:bottom w:val="single" w:sz="2" w:space="0" w:color="auto"/>
              <w:right w:val="single" w:sz="2" w:space="0" w:color="auto"/>
            </w:tcBorders>
            <w:vAlign w:val="center"/>
            <w:hideMark/>
          </w:tcPr>
          <w:p w14:paraId="4C15B045" w14:textId="77777777" w:rsidR="00B015CA" w:rsidRDefault="00B015CA" w:rsidP="00C90288">
            <w:pPr>
              <w:jc w:val="center"/>
            </w:pPr>
            <w:proofErr w:type="spellStart"/>
            <w:r>
              <w:t>Foreign</w:t>
            </w:r>
            <w:proofErr w:type="spellEnd"/>
            <w:r>
              <w:t xml:space="preserve"> Key: Código de la tabla que contiene la Información de la Finca.</w:t>
            </w:r>
          </w:p>
        </w:tc>
      </w:tr>
    </w:tbl>
    <w:p w14:paraId="770EAF48" w14:textId="572C1225" w:rsidR="00B015CA" w:rsidRDefault="00B015CA" w:rsidP="00B015CA">
      <w:pPr>
        <w:ind w:left="360"/>
        <w:rPr>
          <w:lang w:val="es-EC"/>
        </w:rPr>
      </w:pPr>
    </w:p>
    <w:p w14:paraId="50C0F0EE" w14:textId="14E7ABFC" w:rsidR="003C4FCB" w:rsidRDefault="003C4FCB" w:rsidP="00B015CA">
      <w:pPr>
        <w:ind w:left="360"/>
        <w:rPr>
          <w:lang w:val="es-EC"/>
        </w:rPr>
      </w:pPr>
    </w:p>
    <w:p w14:paraId="16BDAE01" w14:textId="77777777" w:rsidR="003C4FCB" w:rsidRDefault="003C4FCB" w:rsidP="00B015CA">
      <w:pPr>
        <w:ind w:left="360"/>
        <w:rPr>
          <w:lang w:val="es-EC"/>
        </w:rPr>
      </w:pPr>
    </w:p>
    <w:p w14:paraId="0967586B" w14:textId="77777777" w:rsidR="00B015CA" w:rsidRDefault="00B015CA" w:rsidP="00B015CA">
      <w:r w:rsidRPr="003C4FCB">
        <w:t>NOMBRE ENTIDAD</w:t>
      </w:r>
      <w:r>
        <w:rPr>
          <w:u w:val="single"/>
        </w:rPr>
        <w:t>:</w:t>
      </w:r>
      <w:r>
        <w:t xml:space="preserve"> </w:t>
      </w:r>
      <w:proofErr w:type="spellStart"/>
      <w:r>
        <w:t>Contrato_Servicios</w:t>
      </w:r>
      <w:proofErr w:type="spellEnd"/>
      <w:r>
        <w:t>.</w:t>
      </w:r>
    </w:p>
    <w:p w14:paraId="5CB7ACB4" w14:textId="77777777" w:rsidR="00B015CA" w:rsidRDefault="00B015CA" w:rsidP="00B015CA">
      <w:pPr>
        <w:ind w:left="360"/>
      </w:pPr>
    </w:p>
    <w:p w14:paraId="0D695933" w14:textId="77777777" w:rsidR="00B015CA" w:rsidRDefault="00B015CA" w:rsidP="00B015CA">
      <w:pPr>
        <w:rPr>
          <w:b/>
        </w:rPr>
      </w:pPr>
      <w:r>
        <w:rPr>
          <w:b/>
        </w:rPr>
        <w:t>Columnas:</w:t>
      </w:r>
    </w:p>
    <w:tbl>
      <w:tblPr>
        <w:tblW w:w="9172" w:type="dxa"/>
        <w:jc w:val="center"/>
        <w:tblLayout w:type="fixed"/>
        <w:tblCellMar>
          <w:left w:w="60" w:type="dxa"/>
          <w:right w:w="60" w:type="dxa"/>
        </w:tblCellMar>
        <w:tblLook w:val="04A0" w:firstRow="1" w:lastRow="0" w:firstColumn="1" w:lastColumn="0" w:noHBand="0" w:noVBand="1"/>
      </w:tblPr>
      <w:tblGrid>
        <w:gridCol w:w="475"/>
        <w:gridCol w:w="1510"/>
        <w:gridCol w:w="1275"/>
        <w:gridCol w:w="991"/>
        <w:gridCol w:w="991"/>
        <w:gridCol w:w="1212"/>
        <w:gridCol w:w="2718"/>
      </w:tblGrid>
      <w:tr w:rsidR="00B015CA" w14:paraId="7F2C2D87" w14:textId="77777777" w:rsidTr="00C90288">
        <w:trPr>
          <w:trHeight w:val="228"/>
          <w:jc w:val="center"/>
        </w:trPr>
        <w:tc>
          <w:tcPr>
            <w:tcW w:w="475" w:type="dxa"/>
            <w:tcBorders>
              <w:top w:val="single" w:sz="2" w:space="0" w:color="auto"/>
              <w:left w:val="single" w:sz="2" w:space="0" w:color="auto"/>
              <w:bottom w:val="single" w:sz="2" w:space="0" w:color="auto"/>
              <w:right w:val="single" w:sz="2" w:space="0" w:color="auto"/>
            </w:tcBorders>
            <w:shd w:val="clear" w:color="auto" w:fill="E6E6E6"/>
            <w:vAlign w:val="center"/>
            <w:hideMark/>
          </w:tcPr>
          <w:p w14:paraId="1D8FAAE8" w14:textId="77777777" w:rsidR="00B015CA" w:rsidRDefault="00B015CA" w:rsidP="00C90288">
            <w:pPr>
              <w:jc w:val="center"/>
              <w:rPr>
                <w:b/>
                <w:bCs/>
                <w:lang w:val="en-US"/>
              </w:rPr>
            </w:pPr>
            <w:r>
              <w:rPr>
                <w:b/>
                <w:bCs/>
                <w:lang w:val="en-US"/>
              </w:rPr>
              <w:t>PK</w:t>
            </w:r>
          </w:p>
        </w:tc>
        <w:tc>
          <w:tcPr>
            <w:tcW w:w="1510" w:type="dxa"/>
            <w:tcBorders>
              <w:top w:val="single" w:sz="2" w:space="0" w:color="auto"/>
              <w:left w:val="single" w:sz="2" w:space="0" w:color="auto"/>
              <w:bottom w:val="single" w:sz="2" w:space="0" w:color="auto"/>
              <w:right w:val="single" w:sz="2" w:space="0" w:color="auto"/>
            </w:tcBorders>
            <w:shd w:val="clear" w:color="auto" w:fill="E6E6E6"/>
            <w:vAlign w:val="center"/>
            <w:hideMark/>
          </w:tcPr>
          <w:p w14:paraId="2B9C54A8" w14:textId="77777777" w:rsidR="00B015CA" w:rsidRDefault="00B015CA" w:rsidP="00C90288">
            <w:pPr>
              <w:jc w:val="center"/>
              <w:rPr>
                <w:b/>
                <w:bCs/>
                <w:lang w:val="en-US"/>
              </w:rPr>
            </w:pPr>
            <w:r>
              <w:rPr>
                <w:b/>
                <w:bCs/>
                <w:lang w:val="en-US"/>
              </w:rPr>
              <w:t>N</w:t>
            </w:r>
            <w:proofErr w:type="spellStart"/>
            <w:r>
              <w:rPr>
                <w:b/>
                <w:bCs/>
              </w:rPr>
              <w:t>ombre</w:t>
            </w:r>
            <w:proofErr w:type="spellEnd"/>
          </w:p>
        </w:tc>
        <w:tc>
          <w:tcPr>
            <w:tcW w:w="1275" w:type="dxa"/>
            <w:tcBorders>
              <w:top w:val="single" w:sz="2" w:space="0" w:color="auto"/>
              <w:left w:val="single" w:sz="2" w:space="0" w:color="auto"/>
              <w:bottom w:val="single" w:sz="2" w:space="0" w:color="auto"/>
              <w:right w:val="single" w:sz="2" w:space="0" w:color="auto"/>
            </w:tcBorders>
            <w:shd w:val="clear" w:color="auto" w:fill="E6E6E6"/>
            <w:vAlign w:val="center"/>
            <w:hideMark/>
          </w:tcPr>
          <w:p w14:paraId="27688AB9" w14:textId="77777777" w:rsidR="00B015CA" w:rsidRDefault="00B015CA" w:rsidP="00C90288">
            <w:pPr>
              <w:jc w:val="center"/>
              <w:rPr>
                <w:b/>
                <w:bCs/>
                <w:lang w:val="en-US"/>
              </w:rPr>
            </w:pPr>
            <w:r>
              <w:rPr>
                <w:b/>
                <w:bCs/>
                <w:lang w:val="en-US"/>
              </w:rPr>
              <w:t>T</w:t>
            </w:r>
            <w:proofErr w:type="spellStart"/>
            <w:r>
              <w:rPr>
                <w:b/>
                <w:bCs/>
              </w:rPr>
              <w:t>ipo</w:t>
            </w:r>
            <w:proofErr w:type="spellEnd"/>
          </w:p>
        </w:tc>
        <w:tc>
          <w:tcPr>
            <w:tcW w:w="991" w:type="dxa"/>
            <w:tcBorders>
              <w:top w:val="single" w:sz="2" w:space="0" w:color="auto"/>
              <w:left w:val="single" w:sz="2" w:space="0" w:color="auto"/>
              <w:bottom w:val="single" w:sz="2" w:space="0" w:color="auto"/>
              <w:right w:val="single" w:sz="2" w:space="0" w:color="auto"/>
            </w:tcBorders>
            <w:shd w:val="clear" w:color="auto" w:fill="E6E6E6"/>
            <w:vAlign w:val="center"/>
            <w:hideMark/>
          </w:tcPr>
          <w:p w14:paraId="709E9EF1" w14:textId="77777777" w:rsidR="00B015CA" w:rsidRDefault="00B015CA" w:rsidP="00C90288">
            <w:pPr>
              <w:jc w:val="center"/>
              <w:rPr>
                <w:b/>
                <w:bCs/>
                <w:lang w:val="en-US"/>
              </w:rPr>
            </w:pPr>
            <w:r>
              <w:rPr>
                <w:b/>
                <w:bCs/>
              </w:rPr>
              <w:t>No Nulo</w:t>
            </w:r>
          </w:p>
        </w:tc>
        <w:tc>
          <w:tcPr>
            <w:tcW w:w="991" w:type="dxa"/>
            <w:tcBorders>
              <w:top w:val="single" w:sz="2" w:space="0" w:color="auto"/>
              <w:left w:val="single" w:sz="2" w:space="0" w:color="auto"/>
              <w:bottom w:val="single" w:sz="2" w:space="0" w:color="auto"/>
              <w:right w:val="single" w:sz="2" w:space="0" w:color="auto"/>
            </w:tcBorders>
            <w:shd w:val="clear" w:color="auto" w:fill="E6E6E6"/>
            <w:vAlign w:val="center"/>
            <w:hideMark/>
          </w:tcPr>
          <w:p w14:paraId="10446530" w14:textId="77777777" w:rsidR="00B015CA" w:rsidRDefault="00B015CA" w:rsidP="00C90288">
            <w:pPr>
              <w:jc w:val="center"/>
              <w:rPr>
                <w:b/>
                <w:bCs/>
                <w:lang w:val="en-US"/>
              </w:rPr>
            </w:pPr>
            <w:r>
              <w:rPr>
                <w:b/>
                <w:bCs/>
              </w:rPr>
              <w:t>Único</w:t>
            </w:r>
          </w:p>
        </w:tc>
        <w:tc>
          <w:tcPr>
            <w:tcW w:w="1212" w:type="dxa"/>
            <w:tcBorders>
              <w:top w:val="single" w:sz="2" w:space="0" w:color="auto"/>
              <w:left w:val="single" w:sz="2" w:space="0" w:color="auto"/>
              <w:bottom w:val="single" w:sz="2" w:space="0" w:color="auto"/>
              <w:right w:val="single" w:sz="2" w:space="0" w:color="auto"/>
            </w:tcBorders>
            <w:shd w:val="clear" w:color="auto" w:fill="E6E6E6"/>
            <w:vAlign w:val="center"/>
            <w:hideMark/>
          </w:tcPr>
          <w:p w14:paraId="2AEA89A0" w14:textId="77777777" w:rsidR="00B015CA" w:rsidRDefault="00B015CA" w:rsidP="00C90288">
            <w:pPr>
              <w:jc w:val="center"/>
              <w:rPr>
                <w:b/>
                <w:bCs/>
                <w:lang w:val="en-US"/>
              </w:rPr>
            </w:pPr>
            <w:r>
              <w:rPr>
                <w:b/>
                <w:bCs/>
                <w:lang w:val="en-US"/>
              </w:rPr>
              <w:t>L</w:t>
            </w:r>
            <w:proofErr w:type="spellStart"/>
            <w:r>
              <w:rPr>
                <w:b/>
                <w:bCs/>
              </w:rPr>
              <w:t>ongitud</w:t>
            </w:r>
            <w:proofErr w:type="spellEnd"/>
          </w:p>
        </w:tc>
        <w:tc>
          <w:tcPr>
            <w:tcW w:w="2718" w:type="dxa"/>
            <w:tcBorders>
              <w:top w:val="single" w:sz="2" w:space="0" w:color="auto"/>
              <w:left w:val="single" w:sz="2" w:space="0" w:color="auto"/>
              <w:bottom w:val="single" w:sz="2" w:space="0" w:color="auto"/>
              <w:right w:val="single" w:sz="2" w:space="0" w:color="auto"/>
            </w:tcBorders>
            <w:shd w:val="clear" w:color="auto" w:fill="E6E6E6"/>
            <w:vAlign w:val="center"/>
            <w:hideMark/>
          </w:tcPr>
          <w:p w14:paraId="02AE98E5" w14:textId="77777777" w:rsidR="00B015CA" w:rsidRDefault="00B015CA" w:rsidP="00C90288">
            <w:pPr>
              <w:jc w:val="center"/>
              <w:rPr>
                <w:b/>
                <w:bCs/>
                <w:lang w:val="en-US"/>
              </w:rPr>
            </w:pPr>
            <w:r>
              <w:rPr>
                <w:b/>
                <w:bCs/>
                <w:lang w:val="en-US"/>
              </w:rPr>
              <w:t>Not</w:t>
            </w:r>
            <w:r>
              <w:rPr>
                <w:b/>
                <w:bCs/>
              </w:rPr>
              <w:t>a</w:t>
            </w:r>
            <w:r>
              <w:rPr>
                <w:b/>
                <w:bCs/>
                <w:lang w:val="en-US"/>
              </w:rPr>
              <w:t>s</w:t>
            </w:r>
          </w:p>
        </w:tc>
      </w:tr>
      <w:tr w:rsidR="00B015CA" w14:paraId="716BBF1D" w14:textId="77777777" w:rsidTr="00C90288">
        <w:trPr>
          <w:trHeight w:val="254"/>
          <w:jc w:val="center"/>
        </w:trPr>
        <w:tc>
          <w:tcPr>
            <w:tcW w:w="475" w:type="dxa"/>
            <w:tcBorders>
              <w:top w:val="single" w:sz="2" w:space="0" w:color="auto"/>
              <w:left w:val="single" w:sz="2" w:space="0" w:color="auto"/>
              <w:bottom w:val="single" w:sz="2" w:space="0" w:color="auto"/>
              <w:right w:val="single" w:sz="2" w:space="0" w:color="auto"/>
            </w:tcBorders>
            <w:vAlign w:val="center"/>
            <w:hideMark/>
          </w:tcPr>
          <w:p w14:paraId="5CDB97EB" w14:textId="77777777" w:rsidR="00B015CA" w:rsidRDefault="00B015CA" w:rsidP="00C90288">
            <w:pPr>
              <w:jc w:val="center"/>
            </w:pPr>
            <w:r>
              <w:t>X</w:t>
            </w:r>
          </w:p>
        </w:tc>
        <w:tc>
          <w:tcPr>
            <w:tcW w:w="1510" w:type="dxa"/>
            <w:tcBorders>
              <w:top w:val="single" w:sz="2" w:space="0" w:color="auto"/>
              <w:left w:val="single" w:sz="2" w:space="0" w:color="auto"/>
              <w:bottom w:val="single" w:sz="2" w:space="0" w:color="auto"/>
              <w:right w:val="single" w:sz="2" w:space="0" w:color="auto"/>
            </w:tcBorders>
            <w:vAlign w:val="center"/>
          </w:tcPr>
          <w:p w14:paraId="6F5FF74C" w14:textId="77777777" w:rsidR="00B015CA" w:rsidRDefault="00B015CA" w:rsidP="00C90288">
            <w:pPr>
              <w:jc w:val="center"/>
            </w:pPr>
            <w:proofErr w:type="spellStart"/>
            <w:r w:rsidRPr="004F4633">
              <w:t>Finca_CodFinca</w:t>
            </w:r>
            <w:proofErr w:type="spellEnd"/>
          </w:p>
        </w:tc>
        <w:tc>
          <w:tcPr>
            <w:tcW w:w="1275" w:type="dxa"/>
            <w:tcBorders>
              <w:top w:val="single" w:sz="2" w:space="0" w:color="auto"/>
              <w:left w:val="single" w:sz="2" w:space="0" w:color="auto"/>
              <w:bottom w:val="single" w:sz="2" w:space="0" w:color="auto"/>
              <w:right w:val="single" w:sz="2" w:space="0" w:color="auto"/>
            </w:tcBorders>
            <w:vAlign w:val="center"/>
            <w:hideMark/>
          </w:tcPr>
          <w:p w14:paraId="4F9F1226" w14:textId="77777777" w:rsidR="00B015CA" w:rsidRDefault="00B015CA" w:rsidP="00C90288">
            <w:pPr>
              <w:jc w:val="center"/>
            </w:pPr>
            <w:proofErr w:type="spellStart"/>
            <w:r>
              <w:t>Integer</w:t>
            </w:r>
            <w:proofErr w:type="spellEnd"/>
          </w:p>
        </w:tc>
        <w:tc>
          <w:tcPr>
            <w:tcW w:w="991" w:type="dxa"/>
            <w:tcBorders>
              <w:top w:val="single" w:sz="2" w:space="0" w:color="auto"/>
              <w:left w:val="single" w:sz="2" w:space="0" w:color="auto"/>
              <w:bottom w:val="single" w:sz="2" w:space="0" w:color="auto"/>
              <w:right w:val="single" w:sz="2" w:space="0" w:color="auto"/>
            </w:tcBorders>
            <w:vAlign w:val="center"/>
          </w:tcPr>
          <w:p w14:paraId="2488193E" w14:textId="77777777" w:rsidR="00B015CA" w:rsidRDefault="00B015CA" w:rsidP="00C90288">
            <w:pPr>
              <w:jc w:val="center"/>
            </w:pPr>
          </w:p>
        </w:tc>
        <w:tc>
          <w:tcPr>
            <w:tcW w:w="991" w:type="dxa"/>
            <w:tcBorders>
              <w:top w:val="single" w:sz="2" w:space="0" w:color="auto"/>
              <w:left w:val="single" w:sz="2" w:space="0" w:color="auto"/>
              <w:bottom w:val="single" w:sz="2" w:space="0" w:color="auto"/>
              <w:right w:val="single" w:sz="2" w:space="0" w:color="auto"/>
            </w:tcBorders>
            <w:vAlign w:val="center"/>
            <w:hideMark/>
          </w:tcPr>
          <w:p w14:paraId="143D2669" w14:textId="77777777" w:rsidR="00B015CA" w:rsidRDefault="00B015CA" w:rsidP="00C90288">
            <w:pPr>
              <w:jc w:val="center"/>
            </w:pPr>
            <w:r>
              <w:t>X</w:t>
            </w:r>
          </w:p>
        </w:tc>
        <w:tc>
          <w:tcPr>
            <w:tcW w:w="1212" w:type="dxa"/>
            <w:tcBorders>
              <w:top w:val="single" w:sz="2" w:space="0" w:color="auto"/>
              <w:left w:val="single" w:sz="2" w:space="0" w:color="auto"/>
              <w:bottom w:val="single" w:sz="2" w:space="0" w:color="auto"/>
              <w:right w:val="single" w:sz="2" w:space="0" w:color="auto"/>
            </w:tcBorders>
            <w:vAlign w:val="center"/>
            <w:hideMark/>
          </w:tcPr>
          <w:p w14:paraId="08F7372E" w14:textId="77777777" w:rsidR="00B015CA" w:rsidRDefault="00B015CA" w:rsidP="00C90288">
            <w:pPr>
              <w:jc w:val="center"/>
            </w:pPr>
            <w:r>
              <w:t>10</w:t>
            </w:r>
          </w:p>
        </w:tc>
        <w:tc>
          <w:tcPr>
            <w:tcW w:w="2718" w:type="dxa"/>
            <w:tcBorders>
              <w:top w:val="single" w:sz="2" w:space="0" w:color="auto"/>
              <w:left w:val="single" w:sz="2" w:space="0" w:color="auto"/>
              <w:bottom w:val="single" w:sz="2" w:space="0" w:color="auto"/>
              <w:right w:val="single" w:sz="2" w:space="0" w:color="auto"/>
            </w:tcBorders>
            <w:vAlign w:val="center"/>
            <w:hideMark/>
          </w:tcPr>
          <w:p w14:paraId="0F0C998F" w14:textId="77777777" w:rsidR="00B015CA" w:rsidRDefault="00B015CA" w:rsidP="00C90288">
            <w:pPr>
              <w:jc w:val="center"/>
            </w:pPr>
            <w:r w:rsidRPr="003F52A5">
              <w:t xml:space="preserve">Código de </w:t>
            </w:r>
            <w:r>
              <w:t>finca</w:t>
            </w:r>
          </w:p>
        </w:tc>
      </w:tr>
      <w:tr w:rsidR="00B015CA" w14:paraId="43DDF7B4" w14:textId="77777777" w:rsidTr="00C90288">
        <w:trPr>
          <w:trHeight w:val="254"/>
          <w:jc w:val="center"/>
        </w:trPr>
        <w:tc>
          <w:tcPr>
            <w:tcW w:w="475" w:type="dxa"/>
            <w:tcBorders>
              <w:top w:val="single" w:sz="2" w:space="0" w:color="auto"/>
              <w:left w:val="single" w:sz="2" w:space="0" w:color="auto"/>
              <w:bottom w:val="single" w:sz="2" w:space="0" w:color="auto"/>
              <w:right w:val="single" w:sz="2" w:space="0" w:color="auto"/>
            </w:tcBorders>
            <w:vAlign w:val="center"/>
            <w:hideMark/>
          </w:tcPr>
          <w:p w14:paraId="4D8FB644" w14:textId="77777777" w:rsidR="00B015CA" w:rsidRDefault="00B015CA" w:rsidP="00C90288">
            <w:pPr>
              <w:jc w:val="center"/>
            </w:pPr>
            <w:r>
              <w:t>X</w:t>
            </w:r>
          </w:p>
        </w:tc>
        <w:tc>
          <w:tcPr>
            <w:tcW w:w="1510" w:type="dxa"/>
            <w:tcBorders>
              <w:top w:val="single" w:sz="2" w:space="0" w:color="auto"/>
              <w:left w:val="single" w:sz="2" w:space="0" w:color="auto"/>
              <w:bottom w:val="single" w:sz="2" w:space="0" w:color="auto"/>
              <w:right w:val="single" w:sz="2" w:space="0" w:color="auto"/>
            </w:tcBorders>
            <w:vAlign w:val="center"/>
            <w:hideMark/>
          </w:tcPr>
          <w:p w14:paraId="1D503CED" w14:textId="77777777" w:rsidR="00B015CA" w:rsidRDefault="00B015CA" w:rsidP="00C90288">
            <w:pPr>
              <w:jc w:val="center"/>
            </w:pPr>
            <w:proofErr w:type="spellStart"/>
            <w:r w:rsidRPr="004F4633">
              <w:t>Contrato_ID</w:t>
            </w:r>
            <w:proofErr w:type="spellEnd"/>
          </w:p>
        </w:tc>
        <w:tc>
          <w:tcPr>
            <w:tcW w:w="1275" w:type="dxa"/>
            <w:tcBorders>
              <w:top w:val="single" w:sz="2" w:space="0" w:color="auto"/>
              <w:left w:val="single" w:sz="2" w:space="0" w:color="auto"/>
              <w:bottom w:val="single" w:sz="2" w:space="0" w:color="auto"/>
              <w:right w:val="single" w:sz="2" w:space="0" w:color="auto"/>
            </w:tcBorders>
            <w:vAlign w:val="center"/>
            <w:hideMark/>
          </w:tcPr>
          <w:p w14:paraId="2A3E0AFE" w14:textId="77777777" w:rsidR="00B015CA" w:rsidRDefault="00B015CA" w:rsidP="00C90288">
            <w:pPr>
              <w:jc w:val="center"/>
            </w:pPr>
            <w:proofErr w:type="spellStart"/>
            <w:r>
              <w:t>Integer</w:t>
            </w:r>
            <w:proofErr w:type="spellEnd"/>
          </w:p>
        </w:tc>
        <w:tc>
          <w:tcPr>
            <w:tcW w:w="991" w:type="dxa"/>
            <w:tcBorders>
              <w:top w:val="single" w:sz="2" w:space="0" w:color="auto"/>
              <w:left w:val="single" w:sz="2" w:space="0" w:color="auto"/>
              <w:bottom w:val="single" w:sz="2" w:space="0" w:color="auto"/>
              <w:right w:val="single" w:sz="2" w:space="0" w:color="auto"/>
            </w:tcBorders>
            <w:vAlign w:val="center"/>
          </w:tcPr>
          <w:p w14:paraId="29388346" w14:textId="77777777" w:rsidR="00B015CA" w:rsidRDefault="00B015CA" w:rsidP="00C90288">
            <w:pPr>
              <w:jc w:val="center"/>
            </w:pPr>
          </w:p>
        </w:tc>
        <w:tc>
          <w:tcPr>
            <w:tcW w:w="991" w:type="dxa"/>
            <w:tcBorders>
              <w:top w:val="single" w:sz="2" w:space="0" w:color="auto"/>
              <w:left w:val="single" w:sz="2" w:space="0" w:color="auto"/>
              <w:bottom w:val="single" w:sz="2" w:space="0" w:color="auto"/>
              <w:right w:val="single" w:sz="2" w:space="0" w:color="auto"/>
            </w:tcBorders>
            <w:vAlign w:val="center"/>
            <w:hideMark/>
          </w:tcPr>
          <w:p w14:paraId="7810D577" w14:textId="77777777" w:rsidR="00B015CA" w:rsidRDefault="00B015CA" w:rsidP="00C90288">
            <w:pPr>
              <w:jc w:val="center"/>
            </w:pPr>
            <w:r>
              <w:t>X</w:t>
            </w:r>
          </w:p>
        </w:tc>
        <w:tc>
          <w:tcPr>
            <w:tcW w:w="1212" w:type="dxa"/>
            <w:tcBorders>
              <w:top w:val="single" w:sz="2" w:space="0" w:color="auto"/>
              <w:left w:val="single" w:sz="2" w:space="0" w:color="auto"/>
              <w:bottom w:val="single" w:sz="2" w:space="0" w:color="auto"/>
              <w:right w:val="single" w:sz="2" w:space="0" w:color="auto"/>
            </w:tcBorders>
            <w:vAlign w:val="center"/>
            <w:hideMark/>
          </w:tcPr>
          <w:p w14:paraId="38DA298C" w14:textId="77777777" w:rsidR="00B015CA" w:rsidRDefault="00B015CA" w:rsidP="00C90288">
            <w:pPr>
              <w:jc w:val="center"/>
            </w:pPr>
            <w:r>
              <w:t>10</w:t>
            </w:r>
          </w:p>
        </w:tc>
        <w:tc>
          <w:tcPr>
            <w:tcW w:w="2718" w:type="dxa"/>
            <w:tcBorders>
              <w:top w:val="single" w:sz="2" w:space="0" w:color="auto"/>
              <w:left w:val="single" w:sz="2" w:space="0" w:color="auto"/>
              <w:bottom w:val="single" w:sz="2" w:space="0" w:color="auto"/>
              <w:right w:val="single" w:sz="2" w:space="0" w:color="auto"/>
            </w:tcBorders>
            <w:vAlign w:val="center"/>
            <w:hideMark/>
          </w:tcPr>
          <w:p w14:paraId="2478A851" w14:textId="77777777" w:rsidR="00B015CA" w:rsidRPr="004569D1" w:rsidRDefault="00B015CA" w:rsidP="00C90288">
            <w:pPr>
              <w:jc w:val="center"/>
            </w:pPr>
            <w:r>
              <w:t>Código de contrato</w:t>
            </w:r>
          </w:p>
        </w:tc>
      </w:tr>
      <w:tr w:rsidR="00B015CA" w14:paraId="4812FAC8" w14:textId="77777777" w:rsidTr="00C90288">
        <w:trPr>
          <w:trHeight w:val="254"/>
          <w:jc w:val="center"/>
        </w:trPr>
        <w:tc>
          <w:tcPr>
            <w:tcW w:w="475" w:type="dxa"/>
            <w:tcBorders>
              <w:top w:val="single" w:sz="2" w:space="0" w:color="auto"/>
              <w:left w:val="single" w:sz="2" w:space="0" w:color="auto"/>
              <w:bottom w:val="single" w:sz="2" w:space="0" w:color="auto"/>
              <w:right w:val="single" w:sz="2" w:space="0" w:color="auto"/>
            </w:tcBorders>
            <w:vAlign w:val="center"/>
          </w:tcPr>
          <w:p w14:paraId="35748AC9" w14:textId="77777777" w:rsidR="00B015CA" w:rsidRDefault="00B015CA" w:rsidP="00C90288">
            <w:pPr>
              <w:jc w:val="center"/>
            </w:pPr>
            <w:r>
              <w:t>X</w:t>
            </w:r>
          </w:p>
        </w:tc>
        <w:tc>
          <w:tcPr>
            <w:tcW w:w="1510" w:type="dxa"/>
            <w:tcBorders>
              <w:top w:val="single" w:sz="2" w:space="0" w:color="auto"/>
              <w:left w:val="single" w:sz="2" w:space="0" w:color="auto"/>
              <w:bottom w:val="single" w:sz="2" w:space="0" w:color="auto"/>
              <w:right w:val="single" w:sz="2" w:space="0" w:color="auto"/>
            </w:tcBorders>
            <w:vAlign w:val="center"/>
          </w:tcPr>
          <w:p w14:paraId="52FD050E" w14:textId="77777777" w:rsidR="00B015CA" w:rsidRPr="004F4633" w:rsidRDefault="00B015CA" w:rsidP="00C90288">
            <w:pPr>
              <w:jc w:val="center"/>
            </w:pPr>
            <w:proofErr w:type="spellStart"/>
            <w:r>
              <w:t>Servicios_ID</w:t>
            </w:r>
            <w:proofErr w:type="spellEnd"/>
          </w:p>
        </w:tc>
        <w:tc>
          <w:tcPr>
            <w:tcW w:w="1275" w:type="dxa"/>
            <w:tcBorders>
              <w:top w:val="single" w:sz="2" w:space="0" w:color="auto"/>
              <w:left w:val="single" w:sz="2" w:space="0" w:color="auto"/>
              <w:bottom w:val="single" w:sz="2" w:space="0" w:color="auto"/>
              <w:right w:val="single" w:sz="2" w:space="0" w:color="auto"/>
            </w:tcBorders>
            <w:vAlign w:val="center"/>
          </w:tcPr>
          <w:p w14:paraId="4FB7C13A" w14:textId="77777777" w:rsidR="00B015CA" w:rsidRDefault="00B015CA" w:rsidP="00C90288">
            <w:pPr>
              <w:jc w:val="center"/>
            </w:pPr>
            <w:proofErr w:type="spellStart"/>
            <w:r>
              <w:t>Integer</w:t>
            </w:r>
            <w:proofErr w:type="spellEnd"/>
          </w:p>
        </w:tc>
        <w:tc>
          <w:tcPr>
            <w:tcW w:w="991" w:type="dxa"/>
            <w:tcBorders>
              <w:top w:val="single" w:sz="2" w:space="0" w:color="auto"/>
              <w:left w:val="single" w:sz="2" w:space="0" w:color="auto"/>
              <w:bottom w:val="single" w:sz="2" w:space="0" w:color="auto"/>
              <w:right w:val="single" w:sz="2" w:space="0" w:color="auto"/>
            </w:tcBorders>
            <w:vAlign w:val="center"/>
          </w:tcPr>
          <w:p w14:paraId="577CB16D" w14:textId="77777777" w:rsidR="00B015CA" w:rsidRDefault="00B015CA" w:rsidP="00C90288">
            <w:pPr>
              <w:jc w:val="center"/>
            </w:pPr>
          </w:p>
        </w:tc>
        <w:tc>
          <w:tcPr>
            <w:tcW w:w="991" w:type="dxa"/>
            <w:tcBorders>
              <w:top w:val="single" w:sz="2" w:space="0" w:color="auto"/>
              <w:left w:val="single" w:sz="2" w:space="0" w:color="auto"/>
              <w:bottom w:val="single" w:sz="2" w:space="0" w:color="auto"/>
              <w:right w:val="single" w:sz="2" w:space="0" w:color="auto"/>
            </w:tcBorders>
            <w:vAlign w:val="center"/>
          </w:tcPr>
          <w:p w14:paraId="65AF76E4" w14:textId="77777777" w:rsidR="00B015CA" w:rsidRDefault="00B015CA" w:rsidP="00C90288">
            <w:pPr>
              <w:jc w:val="center"/>
            </w:pPr>
            <w:r>
              <w:t>X</w:t>
            </w:r>
          </w:p>
        </w:tc>
        <w:tc>
          <w:tcPr>
            <w:tcW w:w="1212" w:type="dxa"/>
            <w:tcBorders>
              <w:top w:val="single" w:sz="2" w:space="0" w:color="auto"/>
              <w:left w:val="single" w:sz="2" w:space="0" w:color="auto"/>
              <w:bottom w:val="single" w:sz="2" w:space="0" w:color="auto"/>
              <w:right w:val="single" w:sz="2" w:space="0" w:color="auto"/>
            </w:tcBorders>
            <w:vAlign w:val="center"/>
          </w:tcPr>
          <w:p w14:paraId="1770EFEF" w14:textId="77777777" w:rsidR="00B015CA" w:rsidRDefault="00B015CA" w:rsidP="00C90288">
            <w:pPr>
              <w:jc w:val="center"/>
            </w:pPr>
            <w:r>
              <w:t>10</w:t>
            </w:r>
          </w:p>
        </w:tc>
        <w:tc>
          <w:tcPr>
            <w:tcW w:w="2718" w:type="dxa"/>
            <w:tcBorders>
              <w:top w:val="single" w:sz="2" w:space="0" w:color="auto"/>
              <w:left w:val="single" w:sz="2" w:space="0" w:color="auto"/>
              <w:bottom w:val="single" w:sz="2" w:space="0" w:color="auto"/>
              <w:right w:val="single" w:sz="2" w:space="0" w:color="auto"/>
            </w:tcBorders>
            <w:vAlign w:val="center"/>
          </w:tcPr>
          <w:p w14:paraId="62B154E7" w14:textId="77777777" w:rsidR="00B015CA" w:rsidRDefault="00B015CA" w:rsidP="00C90288">
            <w:pPr>
              <w:jc w:val="center"/>
            </w:pPr>
            <w:r>
              <w:t>Código de servicio</w:t>
            </w:r>
          </w:p>
        </w:tc>
      </w:tr>
    </w:tbl>
    <w:p w14:paraId="1B2BB4D5" w14:textId="77777777" w:rsidR="00B015CA" w:rsidRDefault="00B015CA" w:rsidP="00B015CA">
      <w:pPr>
        <w:adjustRightInd w:val="0"/>
        <w:rPr>
          <w:b/>
          <w:iCs/>
          <w:shd w:val="clear" w:color="auto" w:fill="FFFFFF"/>
          <w:lang w:val="es-CO"/>
        </w:rPr>
      </w:pPr>
    </w:p>
    <w:p w14:paraId="76C5119D" w14:textId="77777777" w:rsidR="00B015CA" w:rsidRDefault="00B015CA" w:rsidP="00B015CA">
      <w:pPr>
        <w:adjustRightInd w:val="0"/>
        <w:rPr>
          <w:b/>
          <w:iCs/>
          <w:shd w:val="clear" w:color="auto" w:fill="FFFFFF"/>
          <w:lang w:val="es-CO"/>
        </w:rPr>
      </w:pPr>
      <w:r>
        <w:rPr>
          <w:b/>
          <w:iCs/>
          <w:shd w:val="clear" w:color="auto" w:fill="FFFFFF"/>
          <w:lang w:val="es-CO"/>
        </w:rPr>
        <w:t>Relaciones:</w:t>
      </w:r>
    </w:p>
    <w:p w14:paraId="0141A3C2" w14:textId="77777777" w:rsidR="00B015CA" w:rsidRDefault="00B015CA" w:rsidP="00B015CA">
      <w:pPr>
        <w:adjustRightInd w:val="0"/>
        <w:ind w:left="360"/>
        <w:rPr>
          <w:b/>
          <w:lang w:val="es-CO"/>
        </w:rPr>
      </w:pPr>
    </w:p>
    <w:tbl>
      <w:tblPr>
        <w:tblW w:w="9204" w:type="dxa"/>
        <w:jc w:val="center"/>
        <w:tblLayout w:type="fixed"/>
        <w:tblCellMar>
          <w:left w:w="60" w:type="dxa"/>
          <w:right w:w="60" w:type="dxa"/>
        </w:tblCellMar>
        <w:tblLook w:val="04A0" w:firstRow="1" w:lastRow="0" w:firstColumn="1" w:lastColumn="0" w:noHBand="0" w:noVBand="1"/>
      </w:tblPr>
      <w:tblGrid>
        <w:gridCol w:w="2037"/>
        <w:gridCol w:w="2975"/>
        <w:gridCol w:w="4192"/>
      </w:tblGrid>
      <w:tr w:rsidR="00B015CA" w14:paraId="476806BC" w14:textId="77777777" w:rsidTr="00C90288">
        <w:trPr>
          <w:cantSplit/>
          <w:trHeight w:val="529"/>
          <w:tblHeader/>
          <w:jc w:val="center"/>
        </w:trPr>
        <w:tc>
          <w:tcPr>
            <w:tcW w:w="2037" w:type="dxa"/>
            <w:tcBorders>
              <w:top w:val="single" w:sz="2" w:space="0" w:color="auto"/>
              <w:left w:val="single" w:sz="2" w:space="0" w:color="auto"/>
              <w:bottom w:val="single" w:sz="2" w:space="0" w:color="auto"/>
              <w:right w:val="single" w:sz="2" w:space="0" w:color="auto"/>
            </w:tcBorders>
            <w:shd w:val="clear" w:color="auto" w:fill="EFEFEF"/>
            <w:vAlign w:val="center"/>
            <w:hideMark/>
          </w:tcPr>
          <w:p w14:paraId="4E33F65C" w14:textId="77777777" w:rsidR="00B015CA" w:rsidRDefault="00B015CA" w:rsidP="00C90288">
            <w:pPr>
              <w:rPr>
                <w:b/>
                <w:bCs/>
                <w:lang w:val="en-US"/>
              </w:rPr>
            </w:pPr>
            <w:r>
              <w:rPr>
                <w:b/>
                <w:bCs/>
                <w:lang w:val="en-US"/>
              </w:rPr>
              <w:t>Column</w:t>
            </w:r>
            <w:r>
              <w:rPr>
                <w:b/>
                <w:bCs/>
              </w:rPr>
              <w:t>a</w:t>
            </w:r>
            <w:r>
              <w:rPr>
                <w:b/>
                <w:bCs/>
                <w:lang w:val="en-US"/>
              </w:rPr>
              <w:t>s</w:t>
            </w:r>
          </w:p>
        </w:tc>
        <w:tc>
          <w:tcPr>
            <w:tcW w:w="2975" w:type="dxa"/>
            <w:tcBorders>
              <w:top w:val="single" w:sz="2" w:space="0" w:color="auto"/>
              <w:left w:val="single" w:sz="2" w:space="0" w:color="auto"/>
              <w:bottom w:val="single" w:sz="2" w:space="0" w:color="auto"/>
              <w:right w:val="single" w:sz="2" w:space="0" w:color="auto"/>
            </w:tcBorders>
            <w:shd w:val="clear" w:color="auto" w:fill="EFEFEF"/>
            <w:vAlign w:val="center"/>
            <w:hideMark/>
          </w:tcPr>
          <w:p w14:paraId="3A7EF9B2" w14:textId="77777777" w:rsidR="00B015CA" w:rsidRDefault="00B015CA" w:rsidP="00C90288">
            <w:pPr>
              <w:jc w:val="center"/>
              <w:rPr>
                <w:b/>
                <w:bCs/>
                <w:lang w:val="en-US"/>
              </w:rPr>
            </w:pPr>
            <w:proofErr w:type="spellStart"/>
            <w:r>
              <w:rPr>
                <w:b/>
                <w:bCs/>
                <w:lang w:val="en-US"/>
              </w:rPr>
              <w:t>Asociación</w:t>
            </w:r>
            <w:proofErr w:type="spellEnd"/>
          </w:p>
        </w:tc>
        <w:tc>
          <w:tcPr>
            <w:tcW w:w="4192" w:type="dxa"/>
            <w:tcBorders>
              <w:top w:val="single" w:sz="2" w:space="0" w:color="auto"/>
              <w:left w:val="single" w:sz="2" w:space="0" w:color="auto"/>
              <w:bottom w:val="single" w:sz="2" w:space="0" w:color="auto"/>
              <w:right w:val="single" w:sz="2" w:space="0" w:color="auto"/>
            </w:tcBorders>
            <w:shd w:val="clear" w:color="auto" w:fill="EFEFEF"/>
            <w:vAlign w:val="center"/>
            <w:hideMark/>
          </w:tcPr>
          <w:p w14:paraId="343DF18A" w14:textId="77777777" w:rsidR="00B015CA" w:rsidRDefault="00B015CA" w:rsidP="00C90288">
            <w:pPr>
              <w:jc w:val="center"/>
              <w:rPr>
                <w:b/>
                <w:bCs/>
                <w:lang w:val="en-US"/>
              </w:rPr>
            </w:pPr>
            <w:r>
              <w:rPr>
                <w:b/>
                <w:bCs/>
                <w:lang w:val="en-US"/>
              </w:rPr>
              <w:t>Not</w:t>
            </w:r>
            <w:r>
              <w:rPr>
                <w:b/>
                <w:bCs/>
              </w:rPr>
              <w:t>a</w:t>
            </w:r>
            <w:r>
              <w:rPr>
                <w:b/>
                <w:bCs/>
                <w:lang w:val="en-US"/>
              </w:rPr>
              <w:t>s</w:t>
            </w:r>
          </w:p>
        </w:tc>
      </w:tr>
      <w:tr w:rsidR="00B015CA" w14:paraId="5500A4BE" w14:textId="77777777" w:rsidTr="00C90288">
        <w:trPr>
          <w:trHeight w:val="598"/>
          <w:jc w:val="center"/>
        </w:trPr>
        <w:tc>
          <w:tcPr>
            <w:tcW w:w="2037" w:type="dxa"/>
            <w:tcBorders>
              <w:top w:val="single" w:sz="2" w:space="0" w:color="auto"/>
              <w:left w:val="single" w:sz="2" w:space="0" w:color="auto"/>
              <w:bottom w:val="single" w:sz="2" w:space="0" w:color="auto"/>
              <w:right w:val="single" w:sz="2" w:space="0" w:color="auto"/>
            </w:tcBorders>
            <w:vAlign w:val="center"/>
            <w:hideMark/>
          </w:tcPr>
          <w:p w14:paraId="7CD73EB3" w14:textId="77777777" w:rsidR="00B015CA" w:rsidRDefault="00B015CA" w:rsidP="00C90288">
            <w:pPr>
              <w:jc w:val="center"/>
              <w:rPr>
                <w:lang w:val="en-US"/>
              </w:rPr>
            </w:pPr>
            <w:proofErr w:type="spellStart"/>
            <w:r w:rsidRPr="004F4633">
              <w:t>Contrato_ID</w:t>
            </w:r>
            <w:proofErr w:type="spellEnd"/>
          </w:p>
        </w:tc>
        <w:tc>
          <w:tcPr>
            <w:tcW w:w="2975" w:type="dxa"/>
            <w:tcBorders>
              <w:top w:val="single" w:sz="2" w:space="0" w:color="auto"/>
              <w:left w:val="single" w:sz="2" w:space="0" w:color="auto"/>
              <w:bottom w:val="single" w:sz="2" w:space="0" w:color="auto"/>
              <w:right w:val="single" w:sz="2" w:space="0" w:color="auto"/>
            </w:tcBorders>
            <w:vAlign w:val="center"/>
            <w:hideMark/>
          </w:tcPr>
          <w:p w14:paraId="688D4226" w14:textId="77777777" w:rsidR="00B015CA" w:rsidRDefault="00B015CA" w:rsidP="00C90288">
            <w:pPr>
              <w:jc w:val="center"/>
              <w:rPr>
                <w:lang w:val="en-US"/>
              </w:rPr>
            </w:pPr>
            <w:proofErr w:type="spellStart"/>
            <w:r>
              <w:t>ContratoServicios</w:t>
            </w:r>
            <w:proofErr w:type="spellEnd"/>
            <w:r>
              <w:t>-Contrato</w:t>
            </w:r>
          </w:p>
        </w:tc>
        <w:tc>
          <w:tcPr>
            <w:tcW w:w="4192" w:type="dxa"/>
            <w:tcBorders>
              <w:top w:val="single" w:sz="2" w:space="0" w:color="auto"/>
              <w:left w:val="single" w:sz="2" w:space="0" w:color="auto"/>
              <w:bottom w:val="single" w:sz="2" w:space="0" w:color="auto"/>
              <w:right w:val="single" w:sz="2" w:space="0" w:color="auto"/>
            </w:tcBorders>
            <w:vAlign w:val="center"/>
            <w:hideMark/>
          </w:tcPr>
          <w:p w14:paraId="0E2FA604" w14:textId="77777777" w:rsidR="00B015CA" w:rsidRDefault="00B015CA" w:rsidP="00C90288">
            <w:pPr>
              <w:jc w:val="center"/>
            </w:pPr>
            <w:proofErr w:type="spellStart"/>
            <w:r>
              <w:t>Foreign</w:t>
            </w:r>
            <w:proofErr w:type="spellEnd"/>
            <w:r>
              <w:t xml:space="preserve"> Key: Código de la tabla que contiene la Información de la Contrato.</w:t>
            </w:r>
          </w:p>
        </w:tc>
      </w:tr>
      <w:tr w:rsidR="00B015CA" w14:paraId="4D36C257" w14:textId="77777777" w:rsidTr="00C90288">
        <w:trPr>
          <w:trHeight w:val="598"/>
          <w:jc w:val="center"/>
        </w:trPr>
        <w:tc>
          <w:tcPr>
            <w:tcW w:w="2037" w:type="dxa"/>
            <w:tcBorders>
              <w:top w:val="single" w:sz="2" w:space="0" w:color="auto"/>
              <w:left w:val="single" w:sz="2" w:space="0" w:color="auto"/>
              <w:bottom w:val="single" w:sz="2" w:space="0" w:color="auto"/>
              <w:right w:val="single" w:sz="2" w:space="0" w:color="auto"/>
            </w:tcBorders>
            <w:vAlign w:val="center"/>
          </w:tcPr>
          <w:p w14:paraId="14BCFD32" w14:textId="77777777" w:rsidR="00B015CA" w:rsidRPr="004F4633" w:rsidRDefault="00B015CA" w:rsidP="00C90288">
            <w:pPr>
              <w:jc w:val="center"/>
            </w:pPr>
            <w:proofErr w:type="spellStart"/>
            <w:r>
              <w:t>Servicios_ID</w:t>
            </w:r>
            <w:proofErr w:type="spellEnd"/>
          </w:p>
        </w:tc>
        <w:tc>
          <w:tcPr>
            <w:tcW w:w="2975" w:type="dxa"/>
            <w:tcBorders>
              <w:top w:val="single" w:sz="2" w:space="0" w:color="auto"/>
              <w:left w:val="single" w:sz="2" w:space="0" w:color="auto"/>
              <w:bottom w:val="single" w:sz="2" w:space="0" w:color="auto"/>
              <w:right w:val="single" w:sz="2" w:space="0" w:color="auto"/>
            </w:tcBorders>
            <w:vAlign w:val="center"/>
          </w:tcPr>
          <w:p w14:paraId="314A176B" w14:textId="77777777" w:rsidR="00B015CA" w:rsidRDefault="00B015CA" w:rsidP="00C90288">
            <w:pPr>
              <w:jc w:val="center"/>
            </w:pPr>
            <w:proofErr w:type="spellStart"/>
            <w:r>
              <w:t>ContratoServicios</w:t>
            </w:r>
            <w:proofErr w:type="spellEnd"/>
            <w:r>
              <w:t>-Servicios</w:t>
            </w:r>
          </w:p>
        </w:tc>
        <w:tc>
          <w:tcPr>
            <w:tcW w:w="4192" w:type="dxa"/>
            <w:tcBorders>
              <w:top w:val="single" w:sz="2" w:space="0" w:color="auto"/>
              <w:left w:val="single" w:sz="2" w:space="0" w:color="auto"/>
              <w:bottom w:val="single" w:sz="2" w:space="0" w:color="auto"/>
              <w:right w:val="single" w:sz="2" w:space="0" w:color="auto"/>
            </w:tcBorders>
            <w:vAlign w:val="center"/>
          </w:tcPr>
          <w:p w14:paraId="02713CD1" w14:textId="77777777" w:rsidR="00B015CA" w:rsidRDefault="00B015CA" w:rsidP="00C90288">
            <w:pPr>
              <w:jc w:val="center"/>
            </w:pPr>
            <w:proofErr w:type="spellStart"/>
            <w:r>
              <w:t>Foreign</w:t>
            </w:r>
            <w:proofErr w:type="spellEnd"/>
            <w:r>
              <w:t xml:space="preserve"> Key: Código de la tabla que contiene la Información de la Servicio.</w:t>
            </w:r>
          </w:p>
        </w:tc>
      </w:tr>
    </w:tbl>
    <w:p w14:paraId="48CA6816" w14:textId="05C90C79" w:rsidR="00B015CA" w:rsidRDefault="00B015CA" w:rsidP="00B015CA">
      <w:pPr>
        <w:ind w:left="360"/>
        <w:rPr>
          <w:lang w:val="es-EC"/>
        </w:rPr>
      </w:pPr>
    </w:p>
    <w:p w14:paraId="0CF0229A" w14:textId="736C1A9A" w:rsidR="003C4FCB" w:rsidRDefault="003C4FCB" w:rsidP="00B015CA">
      <w:pPr>
        <w:ind w:left="360"/>
        <w:rPr>
          <w:lang w:val="es-EC"/>
        </w:rPr>
      </w:pPr>
    </w:p>
    <w:p w14:paraId="4DADB641" w14:textId="1359C32D" w:rsidR="003C4FCB" w:rsidRDefault="003C4FCB" w:rsidP="003C4FCB">
      <w:pPr>
        <w:pStyle w:val="Ttulo3"/>
        <w:rPr>
          <w:rFonts w:ascii="Calibri" w:hAnsi="Calibri" w:cs="Calibri"/>
          <w:sz w:val="24"/>
          <w:szCs w:val="24"/>
        </w:rPr>
      </w:pPr>
      <w:bookmarkStart w:id="68" w:name="_Toc391994536"/>
    </w:p>
    <w:p w14:paraId="75A162AC" w14:textId="77777777" w:rsidR="003C4FCB" w:rsidRPr="003C4FCB" w:rsidRDefault="003C4FCB" w:rsidP="003C4FCB"/>
    <w:p w14:paraId="53144805" w14:textId="7FE6A0A4" w:rsidR="00C67250" w:rsidRPr="00A96743" w:rsidRDefault="2236016B">
      <w:pPr>
        <w:pStyle w:val="Ttulo3"/>
        <w:numPr>
          <w:ilvl w:val="2"/>
          <w:numId w:val="169"/>
        </w:numPr>
        <w:ind w:left="1560"/>
        <w:rPr>
          <w:rFonts w:ascii="Calibri" w:hAnsi="Calibri" w:cs="Calibri"/>
          <w:sz w:val="24"/>
          <w:szCs w:val="24"/>
        </w:rPr>
      </w:pPr>
      <w:bookmarkStart w:id="69" w:name="_Toc129257949"/>
      <w:r w:rsidRPr="2236016B">
        <w:rPr>
          <w:rFonts w:ascii="Calibri" w:hAnsi="Calibri" w:cs="Calibri"/>
          <w:sz w:val="24"/>
          <w:szCs w:val="24"/>
        </w:rPr>
        <w:t>Diseño de Base de Datos</w:t>
      </w:r>
      <w:bookmarkEnd w:id="68"/>
      <w:bookmarkEnd w:id="69"/>
    </w:p>
    <w:p w14:paraId="1A3FAC43" w14:textId="58B7D803" w:rsidR="003D373E" w:rsidRDefault="009C6885" w:rsidP="0021001E">
      <w:pPr>
        <w:jc w:val="both"/>
        <w:rPr>
          <w:noProof/>
        </w:rPr>
      </w:pPr>
      <w:r>
        <w:rPr>
          <w:noProof/>
        </w:rPr>
        <w:drawing>
          <wp:anchor distT="0" distB="0" distL="114300" distR="114300" simplePos="0" relativeHeight="251712512" behindDoc="0" locked="0" layoutInCell="1" allowOverlap="1" wp14:anchorId="1D3247CF" wp14:editId="1FE6C48E">
            <wp:simplePos x="0" y="0"/>
            <wp:positionH relativeFrom="margin">
              <wp:align>center</wp:align>
            </wp:positionH>
            <wp:positionV relativeFrom="paragraph">
              <wp:posOffset>362482</wp:posOffset>
            </wp:positionV>
            <wp:extent cx="5462905" cy="7603490"/>
            <wp:effectExtent l="0" t="0" r="4445"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2905" cy="76034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19CBF0" w14:textId="0EA447C6" w:rsidR="00116BF8" w:rsidRDefault="00116BF8" w:rsidP="0021001E">
      <w:pPr>
        <w:jc w:val="both"/>
        <w:rPr>
          <w:noProof/>
        </w:rPr>
      </w:pPr>
    </w:p>
    <w:p w14:paraId="3DCD26EE" w14:textId="15D3DE3B" w:rsidR="009C6885" w:rsidRDefault="009C6885" w:rsidP="0021001E">
      <w:pPr>
        <w:jc w:val="both"/>
        <w:rPr>
          <w:noProof/>
        </w:rPr>
      </w:pPr>
    </w:p>
    <w:p w14:paraId="314EE24A" w14:textId="054DB42C" w:rsidR="0021001E" w:rsidRDefault="0021001E" w:rsidP="00C67250">
      <w:pPr>
        <w:jc w:val="center"/>
      </w:pPr>
      <w:r>
        <w:br w:type="page"/>
      </w:r>
    </w:p>
    <w:p w14:paraId="000EE797" w14:textId="77777777" w:rsidR="00C67250" w:rsidRPr="00FE0DBE" w:rsidRDefault="00C67250" w:rsidP="00C67250">
      <w:pPr>
        <w:jc w:val="center"/>
      </w:pPr>
    </w:p>
    <w:p w14:paraId="0F939E12" w14:textId="77777777" w:rsidR="00C67250" w:rsidRPr="00CA5FC6" w:rsidRDefault="30AE4AA4">
      <w:pPr>
        <w:pStyle w:val="Ttulo2"/>
        <w:numPr>
          <w:ilvl w:val="1"/>
          <w:numId w:val="169"/>
        </w:numPr>
        <w:tabs>
          <w:tab w:val="num" w:pos="792"/>
        </w:tabs>
        <w:ind w:left="1418"/>
        <w:rPr>
          <w:rFonts w:ascii="Calibri" w:hAnsi="Calibri" w:cs="Book Antiqua"/>
          <w:i/>
          <w:iCs w:val="0"/>
          <w:szCs w:val="24"/>
        </w:rPr>
      </w:pPr>
      <w:bookmarkStart w:id="70" w:name="_Toc391994537"/>
      <w:bookmarkStart w:id="71" w:name="_Toc129257950"/>
      <w:r w:rsidRPr="30AE4AA4">
        <w:rPr>
          <w:rFonts w:ascii="Calibri" w:hAnsi="Calibri" w:cs="Book Antiqua"/>
          <w:iCs w:val="0"/>
          <w:szCs w:val="24"/>
        </w:rPr>
        <w:t>Requisitos de Software/Hardware</w:t>
      </w:r>
      <w:bookmarkEnd w:id="70"/>
      <w:bookmarkEnd w:id="71"/>
    </w:p>
    <w:p w14:paraId="57590049" w14:textId="77777777" w:rsidR="00C67250" w:rsidRDefault="00C67250" w:rsidP="00C67250">
      <w:pPr>
        <w:ind w:left="993"/>
        <w:jc w:val="both"/>
        <w:rPr>
          <w:rFonts w:ascii="Calibri" w:hAnsi="Calibri"/>
          <w:i/>
          <w:iCs/>
          <w:color w:val="0000FF"/>
        </w:rPr>
      </w:pPr>
    </w:p>
    <w:p w14:paraId="71A10D9C" w14:textId="77777777" w:rsidR="00C67250" w:rsidRPr="00EC155C" w:rsidRDefault="30AE4AA4" w:rsidP="30AE4AA4">
      <w:pPr>
        <w:ind w:left="993"/>
        <w:jc w:val="both"/>
        <w:rPr>
          <w:rFonts w:ascii="Calibri" w:hAnsi="Calibri" w:cs="Book Antiqua"/>
          <w:color w:val="000000" w:themeColor="text1"/>
        </w:rPr>
      </w:pPr>
      <w:r w:rsidRPr="00EC155C">
        <w:rPr>
          <w:rFonts w:ascii="Calibri" w:hAnsi="Calibri" w:cs="Book Antiqua"/>
          <w:color w:val="000000" w:themeColor="text1"/>
        </w:rPr>
        <w:t>Equipamiento y Configuración:</w:t>
      </w:r>
    </w:p>
    <w:p w14:paraId="0C5B615A" w14:textId="77777777" w:rsidR="00C67250" w:rsidRPr="00EC155C" w:rsidRDefault="00C67250" w:rsidP="30AE4AA4">
      <w:pPr>
        <w:ind w:left="993"/>
        <w:jc w:val="both"/>
        <w:rPr>
          <w:rFonts w:ascii="Calibri" w:hAnsi="Calibri" w:cs="Book Antiqua"/>
          <w:color w:val="000000" w:themeColor="text1"/>
        </w:rPr>
      </w:pPr>
    </w:p>
    <w:p w14:paraId="29D1382C" w14:textId="77777777" w:rsidR="00C67250" w:rsidRPr="00EC155C" w:rsidRDefault="30AE4AA4" w:rsidP="30AE4AA4">
      <w:pPr>
        <w:ind w:left="993"/>
        <w:jc w:val="both"/>
        <w:rPr>
          <w:rFonts w:ascii="Calibri" w:hAnsi="Calibri" w:cs="Book Antiqua"/>
          <w:color w:val="000000" w:themeColor="text1"/>
        </w:rPr>
      </w:pPr>
      <w:r w:rsidRPr="00EC155C">
        <w:rPr>
          <w:rFonts w:ascii="Calibri" w:hAnsi="Calibri" w:cs="Book Antiqua"/>
          <w:color w:val="000000" w:themeColor="text1"/>
        </w:rPr>
        <w:t>Servidor de Aplicaciones</w:t>
      </w:r>
    </w:p>
    <w:p w14:paraId="44D7EC0E" w14:textId="77777777" w:rsidR="00C67250" w:rsidRPr="00EC155C" w:rsidRDefault="30AE4AA4">
      <w:pPr>
        <w:numPr>
          <w:ilvl w:val="0"/>
          <w:numId w:val="172"/>
        </w:numPr>
        <w:jc w:val="both"/>
        <w:rPr>
          <w:rFonts w:ascii="Calibri" w:hAnsi="Calibri" w:cs="Book Antiqua"/>
          <w:color w:val="000000" w:themeColor="text1"/>
        </w:rPr>
      </w:pPr>
      <w:r w:rsidRPr="00EC155C">
        <w:rPr>
          <w:rFonts w:ascii="Calibri" w:hAnsi="Calibri" w:cs="Book Antiqua"/>
          <w:color w:val="000000" w:themeColor="text1"/>
        </w:rPr>
        <w:t xml:space="preserve">Sistema Operativo Linux, tenemos el </w:t>
      </w:r>
      <w:proofErr w:type="spellStart"/>
      <w:r w:rsidRPr="00EC155C">
        <w:rPr>
          <w:rFonts w:ascii="Calibri" w:hAnsi="Calibri" w:cs="Book Antiqua"/>
          <w:color w:val="000000" w:themeColor="text1"/>
        </w:rPr>
        <w:t>RedHat</w:t>
      </w:r>
      <w:proofErr w:type="spellEnd"/>
      <w:r w:rsidRPr="00EC155C">
        <w:rPr>
          <w:rFonts w:ascii="Calibri" w:hAnsi="Calibri" w:cs="Book Antiqua"/>
          <w:color w:val="000000" w:themeColor="text1"/>
        </w:rPr>
        <w:t xml:space="preserve"> Enterprise Linux Server 5.4</w:t>
      </w:r>
    </w:p>
    <w:p w14:paraId="6B0B155D" w14:textId="77777777" w:rsidR="00C67250" w:rsidRPr="00EC155C" w:rsidRDefault="30AE4AA4">
      <w:pPr>
        <w:numPr>
          <w:ilvl w:val="0"/>
          <w:numId w:val="172"/>
        </w:numPr>
        <w:jc w:val="both"/>
        <w:rPr>
          <w:rFonts w:ascii="Calibri" w:hAnsi="Calibri" w:cs="Book Antiqua"/>
          <w:color w:val="000000" w:themeColor="text1"/>
        </w:rPr>
      </w:pPr>
      <w:r w:rsidRPr="00EC155C">
        <w:rPr>
          <w:rFonts w:ascii="Calibri" w:hAnsi="Calibri" w:cs="Book Antiqua"/>
          <w:color w:val="000000" w:themeColor="text1"/>
        </w:rPr>
        <w:t xml:space="preserve">Servidor de Aplicaciones </w:t>
      </w:r>
      <w:proofErr w:type="spellStart"/>
      <w:r w:rsidRPr="00EC155C">
        <w:rPr>
          <w:rFonts w:ascii="Calibri" w:hAnsi="Calibri" w:cs="Book Antiqua"/>
          <w:color w:val="000000" w:themeColor="text1"/>
        </w:rPr>
        <w:t>Jboss</w:t>
      </w:r>
      <w:proofErr w:type="spellEnd"/>
      <w:r w:rsidRPr="00EC155C">
        <w:rPr>
          <w:rFonts w:ascii="Calibri" w:hAnsi="Calibri" w:cs="Book Antiqua"/>
          <w:color w:val="000000" w:themeColor="text1"/>
        </w:rPr>
        <w:t xml:space="preserve"> As 6.0.</w:t>
      </w:r>
      <w:proofErr w:type="gramStart"/>
      <w:r w:rsidRPr="00EC155C">
        <w:rPr>
          <w:rFonts w:ascii="Calibri" w:hAnsi="Calibri" w:cs="Book Antiqua"/>
          <w:color w:val="000000" w:themeColor="text1"/>
        </w:rPr>
        <w:t>0.final</w:t>
      </w:r>
      <w:proofErr w:type="gramEnd"/>
      <w:r w:rsidRPr="00EC155C">
        <w:rPr>
          <w:rFonts w:ascii="Calibri" w:hAnsi="Calibri" w:cs="Book Antiqua"/>
          <w:color w:val="000000" w:themeColor="text1"/>
        </w:rPr>
        <w:t xml:space="preserve"> </w:t>
      </w:r>
    </w:p>
    <w:p w14:paraId="28D7AC9D" w14:textId="77777777" w:rsidR="00C67250" w:rsidRPr="00EC155C" w:rsidRDefault="30AE4AA4">
      <w:pPr>
        <w:numPr>
          <w:ilvl w:val="0"/>
          <w:numId w:val="172"/>
        </w:numPr>
        <w:jc w:val="both"/>
        <w:rPr>
          <w:rFonts w:ascii="Calibri" w:hAnsi="Calibri" w:cs="Book Antiqua"/>
          <w:color w:val="000000" w:themeColor="text1"/>
        </w:rPr>
      </w:pPr>
      <w:r w:rsidRPr="00EC155C">
        <w:rPr>
          <w:rFonts w:ascii="Calibri" w:hAnsi="Calibri" w:cs="Book Antiqua"/>
          <w:color w:val="000000" w:themeColor="text1"/>
        </w:rPr>
        <w:t>JDK 1.6.0_23 o superior</w:t>
      </w:r>
    </w:p>
    <w:p w14:paraId="452AAF7F" w14:textId="77777777" w:rsidR="00C67250" w:rsidRPr="00EC155C" w:rsidRDefault="30AE4AA4">
      <w:pPr>
        <w:numPr>
          <w:ilvl w:val="0"/>
          <w:numId w:val="172"/>
        </w:numPr>
        <w:jc w:val="both"/>
        <w:rPr>
          <w:rFonts w:ascii="Calibri" w:hAnsi="Calibri" w:cs="Book Antiqua"/>
          <w:color w:val="000000" w:themeColor="text1"/>
        </w:rPr>
      </w:pPr>
      <w:r w:rsidRPr="00EC155C">
        <w:rPr>
          <w:rFonts w:ascii="Calibri" w:hAnsi="Calibri" w:cs="Book Antiqua"/>
          <w:color w:val="000000" w:themeColor="text1"/>
        </w:rPr>
        <w:t>Intel Xeon x5570 de 2 procesadores</w:t>
      </w:r>
    </w:p>
    <w:p w14:paraId="4BDAA338" w14:textId="77777777" w:rsidR="00C67250" w:rsidRPr="00EC155C" w:rsidRDefault="30AE4AA4">
      <w:pPr>
        <w:numPr>
          <w:ilvl w:val="0"/>
          <w:numId w:val="172"/>
        </w:numPr>
        <w:jc w:val="both"/>
        <w:rPr>
          <w:rFonts w:ascii="Calibri" w:hAnsi="Calibri" w:cs="Book Antiqua"/>
          <w:color w:val="000000" w:themeColor="text1"/>
        </w:rPr>
      </w:pPr>
      <w:r w:rsidRPr="00EC155C">
        <w:rPr>
          <w:rFonts w:ascii="Calibri" w:hAnsi="Calibri" w:cs="Book Antiqua"/>
          <w:color w:val="000000" w:themeColor="text1"/>
        </w:rPr>
        <w:t xml:space="preserve">Memoria 8 GB, 4 GB reservado </w:t>
      </w:r>
    </w:p>
    <w:p w14:paraId="2C860EF3" w14:textId="77777777" w:rsidR="00C67250" w:rsidRPr="00EC155C" w:rsidRDefault="30AE4AA4">
      <w:pPr>
        <w:numPr>
          <w:ilvl w:val="0"/>
          <w:numId w:val="172"/>
        </w:numPr>
        <w:jc w:val="both"/>
        <w:rPr>
          <w:rFonts w:ascii="Calibri" w:hAnsi="Calibri" w:cs="Book Antiqua"/>
          <w:color w:val="000000" w:themeColor="text1"/>
        </w:rPr>
      </w:pPr>
      <w:r w:rsidRPr="00EC155C">
        <w:rPr>
          <w:rFonts w:ascii="Calibri" w:hAnsi="Calibri" w:cs="Book Antiqua"/>
          <w:color w:val="000000" w:themeColor="text1"/>
        </w:rPr>
        <w:t>Disco 30 GB]</w:t>
      </w:r>
    </w:p>
    <w:p w14:paraId="792F1AA2" w14:textId="77777777" w:rsidR="00C67250" w:rsidRPr="00340CF8" w:rsidRDefault="00C67250" w:rsidP="00C67250">
      <w:pPr>
        <w:jc w:val="both"/>
        <w:rPr>
          <w:rFonts w:ascii="Calibri" w:hAnsi="Calibri" w:cs="Book Antiqua"/>
          <w:i/>
          <w:color w:val="595959"/>
        </w:rPr>
      </w:pPr>
    </w:p>
    <w:p w14:paraId="1A499DFC" w14:textId="77777777" w:rsidR="00C67250" w:rsidRPr="0021001E" w:rsidRDefault="00C67250" w:rsidP="0021001E"/>
    <w:p w14:paraId="383B343C" w14:textId="77777777" w:rsidR="00C67250" w:rsidRPr="004F103B" w:rsidRDefault="30AE4AA4">
      <w:pPr>
        <w:pStyle w:val="Ttulo1"/>
        <w:numPr>
          <w:ilvl w:val="0"/>
          <w:numId w:val="169"/>
        </w:numPr>
        <w:tabs>
          <w:tab w:val="num" w:pos="360"/>
        </w:tabs>
        <w:spacing w:before="0" w:after="0"/>
        <w:rPr>
          <w:rFonts w:ascii="Calibri" w:hAnsi="Calibri" w:cs="Book Antiqua"/>
          <w:sz w:val="28"/>
        </w:rPr>
      </w:pPr>
      <w:bookmarkStart w:id="72" w:name="_Toc34121111"/>
      <w:bookmarkStart w:id="73" w:name="_Toc44907609"/>
      <w:bookmarkStart w:id="74" w:name="_Toc202244568"/>
      <w:bookmarkStart w:id="75" w:name="_Toc391994538"/>
      <w:bookmarkStart w:id="76" w:name="_Toc129257951"/>
      <w:r w:rsidRPr="30AE4AA4">
        <w:rPr>
          <w:rFonts w:ascii="Calibri" w:hAnsi="Calibri" w:cs="Book Antiqua"/>
          <w:sz w:val="28"/>
          <w:szCs w:val="28"/>
        </w:rPr>
        <w:t>Calidad</w:t>
      </w:r>
      <w:bookmarkEnd w:id="72"/>
      <w:bookmarkEnd w:id="73"/>
      <w:bookmarkEnd w:id="74"/>
      <w:bookmarkEnd w:id="75"/>
      <w:bookmarkEnd w:id="76"/>
      <w:r w:rsidRPr="30AE4AA4">
        <w:rPr>
          <w:rFonts w:ascii="Calibri" w:hAnsi="Calibri" w:cs="Book Antiqua"/>
          <w:sz w:val="28"/>
          <w:szCs w:val="28"/>
        </w:rPr>
        <w:t xml:space="preserve"> </w:t>
      </w:r>
    </w:p>
    <w:p w14:paraId="2AC57CB0" w14:textId="77777777" w:rsidR="00C67250" w:rsidRDefault="00C67250" w:rsidP="00C67250">
      <w:pPr>
        <w:ind w:left="426"/>
        <w:jc w:val="both"/>
        <w:rPr>
          <w:rFonts w:ascii="Calibri" w:hAnsi="Calibri" w:cs="Book Antiqua"/>
          <w:i/>
          <w:color w:val="0000FF"/>
        </w:rPr>
      </w:pPr>
    </w:p>
    <w:p w14:paraId="31BDF645" w14:textId="77777777" w:rsidR="00C67250" w:rsidRPr="00EC155C" w:rsidRDefault="30AE4AA4" w:rsidP="30AE4AA4">
      <w:pPr>
        <w:ind w:left="720"/>
        <w:jc w:val="both"/>
        <w:rPr>
          <w:rFonts w:ascii="Calibri" w:hAnsi="Calibri" w:cs="Book Antiqua"/>
          <w:color w:val="000000" w:themeColor="text1"/>
        </w:rPr>
      </w:pPr>
      <w:r w:rsidRPr="00EC155C">
        <w:rPr>
          <w:rFonts w:ascii="Calibri" w:hAnsi="Calibri" w:cs="Book Antiqua"/>
          <w:color w:val="000000" w:themeColor="text1"/>
        </w:rPr>
        <w:t>Dado a la estructura relativamente simple del sistema, principalmente son extraer e ingresar entidades en la Base de Datos, este no debería presentar fallas al momento de ejecutar de los diversos servicios que ofrece. La calidad del sistema dependería principalmente de la funcionabilidad del servidor web, del manejador de Base de Datos y su comunicación entre ellos.</w:t>
      </w:r>
    </w:p>
    <w:bookmarkEnd w:id="6"/>
    <w:p w14:paraId="5186B13D" w14:textId="77777777" w:rsidR="007C35BB" w:rsidRPr="0021001E" w:rsidRDefault="007C35BB" w:rsidP="0021001E"/>
    <w:p w14:paraId="6C57C439" w14:textId="77777777" w:rsidR="001E64B0" w:rsidRPr="0021001E" w:rsidRDefault="001E64B0" w:rsidP="0021001E"/>
    <w:p w14:paraId="31A560F4" w14:textId="77777777" w:rsidR="001A76E4" w:rsidRPr="001A76E4" w:rsidRDefault="001A76E4" w:rsidP="001A76E4"/>
    <w:p w14:paraId="0B195C18" w14:textId="77777777" w:rsidR="00B92745" w:rsidRDefault="008448EA" w:rsidP="00B92745">
      <w:pPr>
        <w:pStyle w:val="Ttulo1"/>
        <w:numPr>
          <w:ilvl w:val="0"/>
          <w:numId w:val="169"/>
        </w:numPr>
      </w:pPr>
      <w:bookmarkStart w:id="77" w:name="_Toc129257952"/>
      <w:r w:rsidRPr="00AD12F8">
        <w:t>Manual de usuario</w:t>
      </w:r>
      <w:bookmarkEnd w:id="77"/>
    </w:p>
    <w:p w14:paraId="53659B11" w14:textId="021C655D" w:rsidR="00B92745" w:rsidRDefault="00AD12F8" w:rsidP="00B92745">
      <w:pPr>
        <w:pStyle w:val="Ttulo2"/>
        <w:numPr>
          <w:ilvl w:val="1"/>
          <w:numId w:val="169"/>
        </w:numPr>
      </w:pPr>
      <w:bookmarkStart w:id="78" w:name="_Toc129257953"/>
      <w:r w:rsidRPr="00B92745">
        <w:t>Introducción</w:t>
      </w:r>
      <w:bookmarkEnd w:id="78"/>
    </w:p>
    <w:p w14:paraId="56CD3568" w14:textId="60E0EAE0" w:rsidR="00B92745" w:rsidRDefault="00BB09BF" w:rsidP="00916912">
      <w:pPr>
        <w:pStyle w:val="Ttulo2"/>
        <w:numPr>
          <w:ilvl w:val="2"/>
          <w:numId w:val="169"/>
        </w:numPr>
        <w:ind w:left="1418" w:hanging="709"/>
      </w:pPr>
      <w:bookmarkStart w:id="79" w:name="_Toc129257954"/>
      <w:r w:rsidRPr="00BB09BF">
        <w:t>Objetivo</w:t>
      </w:r>
      <w:bookmarkEnd w:id="79"/>
    </w:p>
    <w:p w14:paraId="2F9F84AB" w14:textId="77777777" w:rsidR="00B92745" w:rsidRPr="00B92745" w:rsidRDefault="00B92745" w:rsidP="00916912">
      <w:pPr>
        <w:ind w:left="1418" w:hanging="709"/>
      </w:pPr>
    </w:p>
    <w:p w14:paraId="66B77F08" w14:textId="10FB4013" w:rsidR="00BB09BF" w:rsidRDefault="00BB09BF" w:rsidP="00916912">
      <w:pPr>
        <w:pStyle w:val="Ttulo2"/>
        <w:numPr>
          <w:ilvl w:val="2"/>
          <w:numId w:val="169"/>
        </w:numPr>
        <w:ind w:left="1418" w:hanging="709"/>
      </w:pPr>
      <w:bookmarkStart w:id="80" w:name="_Toc129257955"/>
      <w:r>
        <w:t>Requerimientos</w:t>
      </w:r>
      <w:bookmarkEnd w:id="80"/>
    </w:p>
    <w:p w14:paraId="6EABE034" w14:textId="77777777" w:rsidR="00EC155C" w:rsidRPr="00EC155C" w:rsidRDefault="00EC155C" w:rsidP="00EC155C">
      <w:pPr>
        <w:ind w:left="993"/>
        <w:jc w:val="both"/>
        <w:rPr>
          <w:rFonts w:ascii="Calibri" w:hAnsi="Calibri" w:cs="Book Antiqua"/>
          <w:color w:val="000000" w:themeColor="text1"/>
        </w:rPr>
      </w:pPr>
      <w:r w:rsidRPr="00EC155C">
        <w:rPr>
          <w:rFonts w:ascii="Calibri" w:hAnsi="Calibri" w:cs="Book Antiqua"/>
          <w:color w:val="000000" w:themeColor="text1"/>
        </w:rPr>
        <w:t>Equipamiento y Configuración:</w:t>
      </w:r>
    </w:p>
    <w:p w14:paraId="52C52925" w14:textId="77777777" w:rsidR="00EC155C" w:rsidRPr="00EC155C" w:rsidRDefault="00EC155C" w:rsidP="00EC155C">
      <w:pPr>
        <w:ind w:left="993"/>
        <w:jc w:val="both"/>
        <w:rPr>
          <w:rFonts w:ascii="Calibri" w:hAnsi="Calibri" w:cs="Book Antiqua"/>
          <w:color w:val="000000" w:themeColor="text1"/>
        </w:rPr>
      </w:pPr>
    </w:p>
    <w:p w14:paraId="70C84CD3" w14:textId="77777777" w:rsidR="00EC155C" w:rsidRPr="00EC155C" w:rsidRDefault="00EC155C" w:rsidP="00EC155C">
      <w:pPr>
        <w:ind w:left="993"/>
        <w:jc w:val="both"/>
        <w:rPr>
          <w:rFonts w:ascii="Calibri" w:hAnsi="Calibri" w:cs="Book Antiqua"/>
          <w:color w:val="000000" w:themeColor="text1"/>
        </w:rPr>
      </w:pPr>
      <w:r w:rsidRPr="00EC155C">
        <w:rPr>
          <w:rFonts w:ascii="Calibri" w:hAnsi="Calibri" w:cs="Book Antiqua"/>
          <w:color w:val="000000" w:themeColor="text1"/>
        </w:rPr>
        <w:t>Servidor de Aplicaciones</w:t>
      </w:r>
    </w:p>
    <w:p w14:paraId="4F38396E" w14:textId="77777777" w:rsidR="00EC155C" w:rsidRPr="00EC155C" w:rsidRDefault="00EC155C" w:rsidP="00EC155C">
      <w:pPr>
        <w:numPr>
          <w:ilvl w:val="0"/>
          <w:numId w:val="172"/>
        </w:numPr>
        <w:jc w:val="both"/>
        <w:rPr>
          <w:rFonts w:ascii="Calibri" w:hAnsi="Calibri" w:cs="Book Antiqua"/>
          <w:color w:val="000000" w:themeColor="text1"/>
        </w:rPr>
      </w:pPr>
      <w:r w:rsidRPr="00EC155C">
        <w:rPr>
          <w:rFonts w:ascii="Calibri" w:hAnsi="Calibri" w:cs="Book Antiqua"/>
          <w:color w:val="000000" w:themeColor="text1"/>
        </w:rPr>
        <w:t xml:space="preserve">Sistema Operativo Linux, tenemos el </w:t>
      </w:r>
      <w:proofErr w:type="spellStart"/>
      <w:r w:rsidRPr="00EC155C">
        <w:rPr>
          <w:rFonts w:ascii="Calibri" w:hAnsi="Calibri" w:cs="Book Antiqua"/>
          <w:color w:val="000000" w:themeColor="text1"/>
        </w:rPr>
        <w:t>RedHat</w:t>
      </w:r>
      <w:proofErr w:type="spellEnd"/>
      <w:r w:rsidRPr="00EC155C">
        <w:rPr>
          <w:rFonts w:ascii="Calibri" w:hAnsi="Calibri" w:cs="Book Antiqua"/>
          <w:color w:val="000000" w:themeColor="text1"/>
        </w:rPr>
        <w:t xml:space="preserve"> Enterprise Linux Server 5.4</w:t>
      </w:r>
    </w:p>
    <w:p w14:paraId="3B0017B0" w14:textId="77777777" w:rsidR="00EC155C" w:rsidRPr="00EC155C" w:rsidRDefault="00EC155C" w:rsidP="00EC155C">
      <w:pPr>
        <w:numPr>
          <w:ilvl w:val="0"/>
          <w:numId w:val="172"/>
        </w:numPr>
        <w:jc w:val="both"/>
        <w:rPr>
          <w:rFonts w:ascii="Calibri" w:hAnsi="Calibri" w:cs="Book Antiqua"/>
          <w:color w:val="000000" w:themeColor="text1"/>
        </w:rPr>
      </w:pPr>
      <w:r w:rsidRPr="00EC155C">
        <w:rPr>
          <w:rFonts w:ascii="Calibri" w:hAnsi="Calibri" w:cs="Book Antiqua"/>
          <w:color w:val="000000" w:themeColor="text1"/>
        </w:rPr>
        <w:t xml:space="preserve">Servidor de Aplicaciones </w:t>
      </w:r>
      <w:proofErr w:type="spellStart"/>
      <w:r w:rsidRPr="00EC155C">
        <w:rPr>
          <w:rFonts w:ascii="Calibri" w:hAnsi="Calibri" w:cs="Book Antiqua"/>
          <w:color w:val="000000" w:themeColor="text1"/>
        </w:rPr>
        <w:t>Jboss</w:t>
      </w:r>
      <w:proofErr w:type="spellEnd"/>
      <w:r w:rsidRPr="00EC155C">
        <w:rPr>
          <w:rFonts w:ascii="Calibri" w:hAnsi="Calibri" w:cs="Book Antiqua"/>
          <w:color w:val="000000" w:themeColor="text1"/>
        </w:rPr>
        <w:t xml:space="preserve"> As 6.0.</w:t>
      </w:r>
      <w:proofErr w:type="gramStart"/>
      <w:r w:rsidRPr="00EC155C">
        <w:rPr>
          <w:rFonts w:ascii="Calibri" w:hAnsi="Calibri" w:cs="Book Antiqua"/>
          <w:color w:val="000000" w:themeColor="text1"/>
        </w:rPr>
        <w:t>0.final</w:t>
      </w:r>
      <w:proofErr w:type="gramEnd"/>
      <w:r w:rsidRPr="00EC155C">
        <w:rPr>
          <w:rFonts w:ascii="Calibri" w:hAnsi="Calibri" w:cs="Book Antiqua"/>
          <w:color w:val="000000" w:themeColor="text1"/>
        </w:rPr>
        <w:t xml:space="preserve"> </w:t>
      </w:r>
    </w:p>
    <w:p w14:paraId="0D9995E7" w14:textId="77777777" w:rsidR="00EC155C" w:rsidRPr="00EC155C" w:rsidRDefault="00EC155C" w:rsidP="00EC155C">
      <w:pPr>
        <w:numPr>
          <w:ilvl w:val="0"/>
          <w:numId w:val="172"/>
        </w:numPr>
        <w:jc w:val="both"/>
        <w:rPr>
          <w:rFonts w:ascii="Calibri" w:hAnsi="Calibri" w:cs="Book Antiqua"/>
          <w:color w:val="000000" w:themeColor="text1"/>
        </w:rPr>
      </w:pPr>
      <w:r w:rsidRPr="00EC155C">
        <w:rPr>
          <w:rFonts w:ascii="Calibri" w:hAnsi="Calibri" w:cs="Book Antiqua"/>
          <w:color w:val="000000" w:themeColor="text1"/>
        </w:rPr>
        <w:t>JDK 1.6.0_23 o superior</w:t>
      </w:r>
    </w:p>
    <w:p w14:paraId="58188606" w14:textId="77777777" w:rsidR="00EC155C" w:rsidRPr="00EC155C" w:rsidRDefault="00EC155C" w:rsidP="00EC155C">
      <w:pPr>
        <w:numPr>
          <w:ilvl w:val="0"/>
          <w:numId w:val="172"/>
        </w:numPr>
        <w:jc w:val="both"/>
        <w:rPr>
          <w:rFonts w:ascii="Calibri" w:hAnsi="Calibri" w:cs="Book Antiqua"/>
          <w:color w:val="000000" w:themeColor="text1"/>
        </w:rPr>
      </w:pPr>
      <w:r w:rsidRPr="00EC155C">
        <w:rPr>
          <w:rFonts w:ascii="Calibri" w:hAnsi="Calibri" w:cs="Book Antiqua"/>
          <w:color w:val="000000" w:themeColor="text1"/>
        </w:rPr>
        <w:t>Intel Xeon x5570 de 2 procesadores</w:t>
      </w:r>
    </w:p>
    <w:p w14:paraId="3FDA7C7B" w14:textId="77777777" w:rsidR="00EC155C" w:rsidRPr="00EC155C" w:rsidRDefault="00EC155C" w:rsidP="00EC155C">
      <w:pPr>
        <w:numPr>
          <w:ilvl w:val="0"/>
          <w:numId w:val="172"/>
        </w:numPr>
        <w:jc w:val="both"/>
        <w:rPr>
          <w:rFonts w:ascii="Calibri" w:hAnsi="Calibri" w:cs="Book Antiqua"/>
          <w:color w:val="000000" w:themeColor="text1"/>
        </w:rPr>
      </w:pPr>
      <w:r w:rsidRPr="00EC155C">
        <w:rPr>
          <w:rFonts w:ascii="Calibri" w:hAnsi="Calibri" w:cs="Book Antiqua"/>
          <w:color w:val="000000" w:themeColor="text1"/>
        </w:rPr>
        <w:t xml:space="preserve">Memoria 8 GB, 4 GB reservado </w:t>
      </w:r>
    </w:p>
    <w:p w14:paraId="3BE64E87" w14:textId="77777777" w:rsidR="00EC155C" w:rsidRPr="00EC155C" w:rsidRDefault="00EC155C" w:rsidP="00EC155C">
      <w:pPr>
        <w:numPr>
          <w:ilvl w:val="0"/>
          <w:numId w:val="172"/>
        </w:numPr>
        <w:jc w:val="both"/>
        <w:rPr>
          <w:rFonts w:ascii="Calibri" w:hAnsi="Calibri" w:cs="Book Antiqua"/>
          <w:color w:val="000000" w:themeColor="text1"/>
        </w:rPr>
      </w:pPr>
      <w:r w:rsidRPr="00EC155C">
        <w:rPr>
          <w:rFonts w:ascii="Calibri" w:hAnsi="Calibri" w:cs="Book Antiqua"/>
          <w:color w:val="000000" w:themeColor="text1"/>
        </w:rPr>
        <w:t>Disco 30 GB]</w:t>
      </w:r>
    </w:p>
    <w:p w14:paraId="70DF735C" w14:textId="5CC82050" w:rsidR="00547DD9" w:rsidRDefault="00547DD9">
      <w:pPr>
        <w:rPr>
          <w:rFonts w:ascii="Calibri" w:hAnsi="Calibri"/>
        </w:rPr>
      </w:pPr>
    </w:p>
    <w:p w14:paraId="048C7DCD" w14:textId="77777777" w:rsidR="00EC155C" w:rsidRPr="00453783" w:rsidRDefault="00EC155C">
      <w:pPr>
        <w:rPr>
          <w:rFonts w:ascii="Calibri" w:hAnsi="Calibri"/>
        </w:rPr>
      </w:pPr>
    </w:p>
    <w:p w14:paraId="3A413BF6" w14:textId="4FBA4839" w:rsidR="00547DD9" w:rsidRDefault="00916912" w:rsidP="00916912">
      <w:pPr>
        <w:pStyle w:val="Ttulodendice"/>
        <w:numPr>
          <w:ilvl w:val="1"/>
          <w:numId w:val="169"/>
        </w:numPr>
        <w:rPr>
          <w:rFonts w:ascii="Calibri" w:hAnsi="Calibri" w:cs="Book Antiqua"/>
          <w:b/>
          <w:bCs/>
        </w:rPr>
      </w:pPr>
      <w:r w:rsidRPr="00916912">
        <w:rPr>
          <w:rFonts w:ascii="Calibri" w:hAnsi="Calibri" w:cs="Book Antiqua"/>
          <w:b/>
          <w:bCs/>
        </w:rPr>
        <w:t>Opciones del sistema</w:t>
      </w:r>
    </w:p>
    <w:p w14:paraId="272801C8" w14:textId="69202ED0" w:rsidR="00EC155C" w:rsidRDefault="00EC155C" w:rsidP="00EC155C">
      <w:pPr>
        <w:ind w:left="851"/>
      </w:pPr>
      <w:r>
        <w:t xml:space="preserve">El presente manual </w:t>
      </w:r>
      <w:r>
        <w:t>está</w:t>
      </w:r>
      <w:r>
        <w:t xml:space="preserve"> organizado de acuerdo a la secuencia de</w:t>
      </w:r>
      <w:r>
        <w:t xml:space="preserve"> </w:t>
      </w:r>
      <w:r>
        <w:t>opciones que tenemos de botón que va de la siguiente manera:</w:t>
      </w:r>
    </w:p>
    <w:p w14:paraId="44D9303F" w14:textId="64857BA5" w:rsidR="00EC155C" w:rsidRDefault="00EC155C" w:rsidP="00EC155C">
      <w:pPr>
        <w:pStyle w:val="Prrafodelista"/>
        <w:numPr>
          <w:ilvl w:val="0"/>
          <w:numId w:val="208"/>
        </w:numPr>
        <w:ind w:left="1276" w:hanging="283"/>
      </w:pPr>
      <w:r>
        <w:t>Listar</w:t>
      </w:r>
    </w:p>
    <w:p w14:paraId="5B1CAB84" w14:textId="72506078" w:rsidR="00EC155C" w:rsidRDefault="00EC155C" w:rsidP="00EC155C">
      <w:pPr>
        <w:pStyle w:val="Prrafodelista"/>
        <w:numPr>
          <w:ilvl w:val="0"/>
          <w:numId w:val="208"/>
        </w:numPr>
        <w:ind w:left="1276" w:hanging="283"/>
      </w:pPr>
      <w:r>
        <w:t>Registrar</w:t>
      </w:r>
    </w:p>
    <w:p w14:paraId="75ECBD7E" w14:textId="628689D1" w:rsidR="00EC155C" w:rsidRDefault="00EC155C" w:rsidP="00EC155C">
      <w:pPr>
        <w:pStyle w:val="Prrafodelista"/>
        <w:numPr>
          <w:ilvl w:val="0"/>
          <w:numId w:val="208"/>
        </w:numPr>
        <w:ind w:left="1276" w:hanging="283"/>
      </w:pPr>
      <w:r>
        <w:t>Editar</w:t>
      </w:r>
    </w:p>
    <w:p w14:paraId="162E831C" w14:textId="4D214CDF" w:rsidR="00EC155C" w:rsidRDefault="00EC155C" w:rsidP="00EC155C">
      <w:pPr>
        <w:pStyle w:val="Prrafodelista"/>
        <w:numPr>
          <w:ilvl w:val="0"/>
          <w:numId w:val="208"/>
        </w:numPr>
        <w:ind w:left="1276" w:hanging="283"/>
      </w:pPr>
      <w:r>
        <w:t>Eliminar</w:t>
      </w:r>
    </w:p>
    <w:p w14:paraId="11689839" w14:textId="66375C15" w:rsidR="00EC155C" w:rsidRDefault="00EC155C" w:rsidP="00EC155C">
      <w:pPr>
        <w:pStyle w:val="Prrafodelista"/>
        <w:numPr>
          <w:ilvl w:val="0"/>
          <w:numId w:val="208"/>
        </w:numPr>
        <w:ind w:left="1276" w:hanging="283"/>
      </w:pPr>
      <w:r>
        <w:t>Buscar</w:t>
      </w:r>
    </w:p>
    <w:p w14:paraId="38719CCE" w14:textId="7742F714" w:rsidR="00EC155C" w:rsidRPr="00EC155C" w:rsidRDefault="00EC155C" w:rsidP="00EC155C">
      <w:pPr>
        <w:pStyle w:val="Prrafodelista"/>
        <w:numPr>
          <w:ilvl w:val="0"/>
          <w:numId w:val="208"/>
        </w:numPr>
        <w:ind w:left="1276" w:hanging="283"/>
      </w:pPr>
      <w:r>
        <w:t>Salir</w:t>
      </w:r>
    </w:p>
    <w:p w14:paraId="529A1ED8" w14:textId="16654CBE" w:rsidR="00916912" w:rsidRDefault="00EC155C" w:rsidP="00916912">
      <w:pPr>
        <w:pStyle w:val="Ttulo2"/>
        <w:numPr>
          <w:ilvl w:val="2"/>
          <w:numId w:val="169"/>
        </w:numPr>
        <w:ind w:left="1418" w:hanging="709"/>
      </w:pPr>
      <w:bookmarkStart w:id="81" w:name="_Toc129257956"/>
      <w:r>
        <w:t>Crear</w:t>
      </w:r>
      <w:bookmarkEnd w:id="81"/>
    </w:p>
    <w:p w14:paraId="7D9E2E7D" w14:textId="77777777" w:rsidR="00916912" w:rsidRPr="00B92745" w:rsidRDefault="00916912" w:rsidP="00916912">
      <w:pPr>
        <w:ind w:left="1418" w:hanging="709"/>
      </w:pPr>
    </w:p>
    <w:p w14:paraId="386A7270" w14:textId="7B481F54" w:rsidR="00916912" w:rsidRDefault="00EC155C" w:rsidP="00916912">
      <w:pPr>
        <w:pStyle w:val="Ttulo2"/>
        <w:numPr>
          <w:ilvl w:val="2"/>
          <w:numId w:val="169"/>
        </w:numPr>
        <w:ind w:left="1418" w:hanging="709"/>
      </w:pPr>
      <w:bookmarkStart w:id="82" w:name="_Toc129257957"/>
      <w:r>
        <w:t>Editar</w:t>
      </w:r>
      <w:bookmarkEnd w:id="82"/>
    </w:p>
    <w:p w14:paraId="3BE4C659" w14:textId="77777777" w:rsidR="00916912" w:rsidRPr="00916912" w:rsidRDefault="00916912" w:rsidP="00916912"/>
    <w:sectPr w:rsidR="00916912" w:rsidRPr="00916912">
      <w:headerReference w:type="default" r:id="rId25"/>
      <w:footerReference w:type="default" r:id="rId26"/>
      <w:pgSz w:w="11906" w:h="16838"/>
      <w:pgMar w:top="1440" w:right="1134" w:bottom="1440"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9BCBE" w14:textId="77777777" w:rsidR="00CA404E" w:rsidRDefault="00CA404E">
      <w:r>
        <w:separator/>
      </w:r>
    </w:p>
  </w:endnote>
  <w:endnote w:type="continuationSeparator" w:id="0">
    <w:p w14:paraId="15B2A9E0" w14:textId="77777777" w:rsidR="00CA404E" w:rsidRDefault="00CA404E">
      <w:r>
        <w:continuationSeparator/>
      </w:r>
    </w:p>
  </w:endnote>
  <w:endnote w:type="continuationNotice" w:id="1">
    <w:p w14:paraId="632DBEB0" w14:textId="77777777" w:rsidR="00CA404E" w:rsidRDefault="00CA40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13978" w14:textId="77777777" w:rsidR="00A3332F" w:rsidRDefault="00D806C1">
    <w:pPr>
      <w:pStyle w:val="Piedepgina"/>
      <w:tabs>
        <w:tab w:val="left" w:pos="7560"/>
      </w:tabs>
      <w:rPr>
        <w:rFonts w:ascii="Book Antiqua" w:hAnsi="Book Antiqua" w:cs="Book Antiqua"/>
        <w:b/>
        <w:sz w:val="18"/>
        <w:szCs w:val="18"/>
      </w:rPr>
    </w:pPr>
    <w:r>
      <w:rPr>
        <w:rFonts w:ascii="Book Antiqua" w:hAnsi="Book Antiqua" w:cs="Book Antiqua"/>
        <w:b/>
        <w:noProof/>
        <w:sz w:val="18"/>
        <w:szCs w:val="18"/>
        <w:lang w:eastAsia="es-ES"/>
      </w:rPr>
      <mc:AlternateContent>
        <mc:Choice Requires="wps">
          <w:drawing>
            <wp:anchor distT="0" distB="0" distL="114300" distR="114300" simplePos="0" relativeHeight="251658240" behindDoc="0" locked="0" layoutInCell="1" allowOverlap="1" wp14:anchorId="303DD6BF" wp14:editId="07777777">
              <wp:simplePos x="0" y="0"/>
              <wp:positionH relativeFrom="column">
                <wp:posOffset>-129540</wp:posOffset>
              </wp:positionH>
              <wp:positionV relativeFrom="paragraph">
                <wp:posOffset>90170</wp:posOffset>
              </wp:positionV>
              <wp:extent cx="6438900" cy="0"/>
              <wp:effectExtent l="0" t="0" r="0" b="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wp14="http://schemas.microsoft.com/office/word/2010/wordml" xmlns:a14="http://schemas.microsoft.com/office/drawing/2010/main" xmlns:a="http://schemas.openxmlformats.org/drawingml/2006/main">
          <w:pict w14:anchorId="6192FDEA">
            <v:shapetype id="_x0000_t32" coordsize="21600,21600" o:oned="t" filled="f" o:spt="32" path="m,l21600,21600e" w14:anchorId="217AF2AB">
              <v:path fillok="f" arrowok="t" o:connecttype="none"/>
              <o:lock v:ext="edit" shapetype="t"/>
            </v:shapetype>
            <v:shape id="AutoShape 6" style="position:absolute;margin-left:-10.2pt;margin-top:7.1pt;width:507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">
              <v:shadow color="#868686"/>
            </v:shape>
          </w:pict>
        </mc:Fallback>
      </mc:AlternateContent>
    </w:r>
  </w:p>
  <w:p w14:paraId="2B03667C" w14:textId="77777777" w:rsidR="00A3332F" w:rsidRPr="003C470A" w:rsidRDefault="00A3332F">
    <w:pPr>
      <w:pStyle w:val="Piedepgina"/>
      <w:tabs>
        <w:tab w:val="left" w:pos="7560"/>
      </w:tabs>
      <w:rPr>
        <w:rFonts w:ascii="Calibri" w:hAnsi="Calibri" w:cs="Book Antiqua"/>
        <w:b/>
        <w:sz w:val="20"/>
        <w:szCs w:val="20"/>
      </w:rPr>
    </w:pPr>
    <w:r w:rsidRPr="003C470A">
      <w:rPr>
        <w:rFonts w:ascii="Calibri" w:hAnsi="Calibri" w:cs="Book Antiqua"/>
        <w:b/>
        <w:sz w:val="20"/>
        <w:szCs w:val="20"/>
      </w:rPr>
      <w:t>Nombre del Documento:</w:t>
    </w:r>
    <w:r>
      <w:rPr>
        <w:rStyle w:val="Nmerodepgina"/>
        <w:rFonts w:ascii="Calibri" w:hAnsi="Calibri"/>
        <w:snapToGrid w:val="0"/>
        <w:sz w:val="20"/>
        <w:szCs w:val="20"/>
        <w:lang w:val="es-ES_tradnl"/>
      </w:rPr>
      <w:t xml:space="preserve"> DOCUMENTO DE DISEÑO </w:t>
    </w:r>
    <w:r w:rsidR="002B27F7">
      <w:rPr>
        <w:rStyle w:val="Nmerodepgina"/>
        <w:rFonts w:ascii="Calibri" w:hAnsi="Calibri"/>
        <w:snapToGrid w:val="0"/>
        <w:sz w:val="20"/>
        <w:szCs w:val="20"/>
        <w:lang w:val="es-ES_tradnl"/>
      </w:rPr>
      <w:t xml:space="preserve">DETALLADO </w:t>
    </w:r>
    <w:r>
      <w:rPr>
        <w:rStyle w:val="Nmerodepgina"/>
        <w:rFonts w:ascii="Calibri" w:hAnsi="Calibri"/>
        <w:snapToGrid w:val="0"/>
        <w:sz w:val="20"/>
        <w:szCs w:val="20"/>
        <w:lang w:val="es-ES_tradnl"/>
      </w:rPr>
      <w:t>DE SOFTWARE</w:t>
    </w:r>
    <w:r w:rsidRPr="003C470A">
      <w:rPr>
        <w:rFonts w:ascii="Calibri" w:hAnsi="Calibri" w:cs="Book Antiqua"/>
        <w:b/>
        <w:sz w:val="20"/>
        <w:szCs w:val="20"/>
      </w:rPr>
      <w:tab/>
    </w:r>
    <w:r>
      <w:rPr>
        <w:rStyle w:val="Nmerodepgina"/>
        <w:rFonts w:ascii="Calibri" w:hAnsi="Calibri"/>
        <w:b/>
        <w:snapToGrid w:val="0"/>
        <w:sz w:val="20"/>
        <w:szCs w:val="20"/>
        <w:lang w:val="es-ES_tradnl"/>
      </w:rPr>
      <w:t>SDD</w:t>
    </w:r>
    <w:r w:rsidRPr="003C470A">
      <w:rPr>
        <w:rStyle w:val="Nmerodepgina"/>
        <w:rFonts w:ascii="Calibri" w:hAnsi="Calibri"/>
        <w:b/>
        <w:snapToGrid w:val="0"/>
        <w:sz w:val="20"/>
        <w:szCs w:val="20"/>
        <w:lang w:val="es-ES_tradnl"/>
      </w:rPr>
      <w:t xml:space="preserve"> Versión: </w:t>
    </w:r>
    <w:r w:rsidRPr="003C470A">
      <w:rPr>
        <w:rStyle w:val="Nmerodepgina"/>
        <w:rFonts w:ascii="Calibri" w:hAnsi="Calibri"/>
        <w:snapToGrid w:val="0"/>
        <w:sz w:val="20"/>
        <w:szCs w:val="20"/>
        <w:lang w:val="es-ES_tradnl"/>
      </w:rPr>
      <w:t>1.</w:t>
    </w:r>
    <w:r w:rsidR="002B27F7">
      <w:rPr>
        <w:rStyle w:val="Nmerodepgina"/>
        <w:rFonts w:ascii="Calibri" w:hAnsi="Calibri"/>
        <w:snapToGrid w:val="0"/>
        <w:sz w:val="20"/>
        <w:szCs w:val="20"/>
        <w:lang w:val="es-ES_tradnl"/>
      </w:rPr>
      <w:t>1</w:t>
    </w:r>
  </w:p>
  <w:p w14:paraId="6C951404" w14:textId="77777777" w:rsidR="00A3332F" w:rsidRPr="003C470A" w:rsidRDefault="002B27F7">
    <w:pPr>
      <w:pStyle w:val="Piedepgina"/>
      <w:tabs>
        <w:tab w:val="left" w:pos="7560"/>
      </w:tabs>
      <w:rPr>
        <w:rFonts w:ascii="Calibri" w:hAnsi="Calibri" w:cs="Book Antiqua"/>
        <w:b/>
        <w:sz w:val="20"/>
        <w:szCs w:val="20"/>
      </w:rPr>
    </w:pPr>
    <w:r>
      <w:rPr>
        <w:rFonts w:ascii="Calibri" w:hAnsi="Calibri" w:cs="Book Antiqua"/>
        <w:b/>
        <w:sz w:val="20"/>
        <w:szCs w:val="20"/>
      </w:rPr>
      <w:t>Plantilla compilada por</w:t>
    </w:r>
    <w:r w:rsidRPr="003C470A">
      <w:rPr>
        <w:rFonts w:ascii="Calibri" w:hAnsi="Calibri" w:cs="Book Antiqua"/>
        <w:b/>
        <w:sz w:val="20"/>
        <w:szCs w:val="20"/>
      </w:rPr>
      <w:t>:</w:t>
    </w:r>
    <w:r>
      <w:rPr>
        <w:rFonts w:ascii="Calibri" w:hAnsi="Calibri" w:cs="Book Antiqua"/>
        <w:b/>
        <w:sz w:val="20"/>
        <w:szCs w:val="20"/>
      </w:rPr>
      <w:t xml:space="preserve"> </w:t>
    </w:r>
    <w:proofErr w:type="spellStart"/>
    <w:r>
      <w:rPr>
        <w:rStyle w:val="Nmerodepgina"/>
        <w:rFonts w:ascii="Calibri" w:hAnsi="Calibri"/>
        <w:snapToGrid w:val="0"/>
        <w:sz w:val="20"/>
        <w:szCs w:val="20"/>
        <w:lang w:val="es-ES_tradnl"/>
      </w:rPr>
      <w:t>Ph.D</w:t>
    </w:r>
    <w:proofErr w:type="spellEnd"/>
    <w:r>
      <w:rPr>
        <w:rStyle w:val="Nmerodepgina"/>
        <w:rFonts w:ascii="Calibri" w:hAnsi="Calibri"/>
        <w:snapToGrid w:val="0"/>
        <w:sz w:val="20"/>
        <w:szCs w:val="20"/>
        <w:lang w:val="es-ES_tradnl"/>
      </w:rPr>
      <w:t>. Franklin Parrales Bravo</w:t>
    </w:r>
    <w:r w:rsidR="00A3332F" w:rsidRPr="003C470A">
      <w:rPr>
        <w:rFonts w:ascii="Calibri" w:hAnsi="Calibri" w:cs="Book Antiqua"/>
        <w:b/>
        <w:sz w:val="20"/>
        <w:szCs w:val="20"/>
      </w:rPr>
      <w:tab/>
      <w:t>Página:</w:t>
    </w:r>
    <w:r w:rsidR="00A3332F" w:rsidRPr="003C470A">
      <w:rPr>
        <w:rStyle w:val="Nmerodepgina"/>
        <w:rFonts w:ascii="Calibri" w:hAnsi="Calibri" w:cs="Book Antiqua"/>
        <w:sz w:val="20"/>
        <w:szCs w:val="20"/>
        <w:lang w:val="es-ES_tradnl"/>
      </w:rPr>
      <w:t xml:space="preserve">  </w:t>
    </w:r>
    <w:r w:rsidR="00A3332F" w:rsidRPr="003C470A">
      <w:rPr>
        <w:rStyle w:val="Nmerodepgina"/>
        <w:rFonts w:ascii="Calibri" w:hAnsi="Calibri"/>
        <w:snapToGrid w:val="0"/>
        <w:sz w:val="20"/>
        <w:szCs w:val="20"/>
        <w:lang w:val="es-ES_tradnl"/>
      </w:rPr>
      <w:fldChar w:fldCharType="begin"/>
    </w:r>
    <w:r w:rsidR="00A3332F" w:rsidRPr="003C470A">
      <w:rPr>
        <w:rStyle w:val="Nmerodepgina"/>
        <w:rFonts w:ascii="Calibri" w:hAnsi="Calibri"/>
        <w:snapToGrid w:val="0"/>
        <w:sz w:val="20"/>
        <w:szCs w:val="20"/>
        <w:lang w:val="es-ES_tradnl"/>
      </w:rPr>
      <w:instrText xml:space="preserve"> PAGE  </w:instrText>
    </w:r>
    <w:r w:rsidR="00A3332F" w:rsidRPr="003C470A">
      <w:rPr>
        <w:rStyle w:val="Nmerodepgina"/>
        <w:rFonts w:ascii="Calibri" w:hAnsi="Calibri"/>
        <w:snapToGrid w:val="0"/>
        <w:sz w:val="20"/>
        <w:szCs w:val="20"/>
        <w:lang w:val="es-ES_tradnl"/>
      </w:rPr>
      <w:fldChar w:fldCharType="separate"/>
    </w:r>
    <w:r w:rsidR="00A3332F">
      <w:rPr>
        <w:rStyle w:val="Nmerodepgina"/>
        <w:rFonts w:ascii="Calibri" w:hAnsi="Calibri"/>
        <w:noProof/>
        <w:snapToGrid w:val="0"/>
        <w:sz w:val="20"/>
        <w:szCs w:val="20"/>
        <w:lang w:val="es-ES_tradnl"/>
      </w:rPr>
      <w:t>8</w:t>
    </w:r>
    <w:r w:rsidR="00A3332F" w:rsidRPr="003C470A">
      <w:rPr>
        <w:rStyle w:val="Nmerodepgina"/>
        <w:rFonts w:ascii="Calibri" w:hAnsi="Calibri"/>
        <w:snapToGrid w:val="0"/>
        <w:sz w:val="20"/>
        <w:szCs w:val="20"/>
        <w:lang w:val="es-ES_tradnl"/>
      </w:rPr>
      <w:fldChar w:fldCharType="end"/>
    </w:r>
    <w:r w:rsidR="00A3332F" w:rsidRPr="003C470A">
      <w:rPr>
        <w:rStyle w:val="Nmerodepgina"/>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DDD58" w14:textId="77777777" w:rsidR="00CA404E" w:rsidRDefault="00CA404E">
      <w:r>
        <w:separator/>
      </w:r>
    </w:p>
  </w:footnote>
  <w:footnote w:type="continuationSeparator" w:id="0">
    <w:p w14:paraId="5F5BBCDC" w14:textId="77777777" w:rsidR="00CA404E" w:rsidRDefault="00CA404E">
      <w:r>
        <w:continuationSeparator/>
      </w:r>
    </w:p>
  </w:footnote>
  <w:footnote w:type="continuationNotice" w:id="1">
    <w:p w14:paraId="287047EE" w14:textId="77777777" w:rsidR="00CA404E" w:rsidRDefault="00CA404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77537" w14:textId="0059BDE5" w:rsidR="00A3332F" w:rsidRDefault="00D806C1" w:rsidP="06C4FD9F">
    <w:pPr>
      <w:pStyle w:val="Encabezado"/>
      <w:jc w:val="right"/>
      <w:rPr>
        <w:rFonts w:ascii="Calibri" w:hAnsi="Calibri"/>
        <w:sz w:val="20"/>
        <w:szCs w:val="20"/>
      </w:rPr>
    </w:pPr>
    <w:r>
      <w:rPr>
        <w:noProof/>
      </w:rPr>
      <w:drawing>
        <wp:anchor distT="0" distB="0" distL="114300" distR="114300" simplePos="0" relativeHeight="251658242" behindDoc="1" locked="0" layoutInCell="1" allowOverlap="1" wp14:anchorId="74D502AD" wp14:editId="07777777">
          <wp:simplePos x="0" y="0"/>
          <wp:positionH relativeFrom="column">
            <wp:posOffset>-434340</wp:posOffset>
          </wp:positionH>
          <wp:positionV relativeFrom="paragraph">
            <wp:posOffset>-171450</wp:posOffset>
          </wp:positionV>
          <wp:extent cx="2524125" cy="647700"/>
          <wp:effectExtent l="0" t="0" r="0" b="0"/>
          <wp:wrapNone/>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3332F">
      <w:tab/>
    </w:r>
    <w:r w:rsidR="00A3332F">
      <w:tab/>
    </w:r>
    <w:r w:rsidR="00A3332F">
      <w:tab/>
    </w:r>
    <w:r w:rsidR="00A3332F">
      <w:tab/>
    </w:r>
    <w:r w:rsidR="00A3332F">
      <w:tab/>
    </w:r>
    <w:r w:rsidR="00A3332F">
      <w:tab/>
    </w:r>
    <w:r w:rsidR="00A3332F">
      <w:tab/>
    </w:r>
    <w:r w:rsidR="00A3332F">
      <w:tab/>
    </w:r>
    <w:r w:rsidR="00A3332F">
      <w:tab/>
    </w:r>
    <w:r w:rsidR="00A3332F" w:rsidRPr="06C4FD9F">
      <w:rPr>
        <w:rFonts w:ascii="Calibri" w:hAnsi="Calibri"/>
        <w:b/>
        <w:bCs/>
        <w:sz w:val="20"/>
        <w:szCs w:val="20"/>
      </w:rPr>
      <w:t>Proyecto</w:t>
    </w:r>
    <w:r w:rsidR="00A3332F" w:rsidRPr="003C470A">
      <w:rPr>
        <w:rFonts w:ascii="Calibri" w:hAnsi="Calibri"/>
        <w:sz w:val="20"/>
        <w:szCs w:val="20"/>
      </w:rPr>
      <w:t>:</w:t>
    </w:r>
    <w:r w:rsidR="00A3332F">
      <w:rPr>
        <w:rFonts w:ascii="Calibri" w:hAnsi="Calibri"/>
        <w:sz w:val="20"/>
        <w:szCs w:val="20"/>
      </w:rPr>
      <w:t xml:space="preserve"> </w:t>
    </w:r>
    <w:r w:rsidR="00AE0089">
      <w:rPr>
        <w:rFonts w:ascii="Calibri" w:hAnsi="Calibri"/>
        <w:sz w:val="20"/>
        <w:szCs w:val="20"/>
      </w:rPr>
      <w:t>Amazon</w:t>
    </w:r>
  </w:p>
  <w:p w14:paraId="5636E39C" w14:textId="324BCE5B" w:rsidR="00A3332F" w:rsidRPr="003C470A" w:rsidRDefault="06C4FD9F" w:rsidP="006C50A0">
    <w:pPr>
      <w:pStyle w:val="Encabezado"/>
      <w:jc w:val="right"/>
      <w:rPr>
        <w:rFonts w:ascii="Calibri" w:hAnsi="Calibri"/>
        <w:sz w:val="20"/>
        <w:szCs w:val="20"/>
      </w:rPr>
    </w:pPr>
    <w:r w:rsidRPr="06C4FD9F">
      <w:rPr>
        <w:rFonts w:ascii="Calibri" w:hAnsi="Calibri"/>
        <w:b/>
        <w:bCs/>
        <w:sz w:val="20"/>
        <w:szCs w:val="20"/>
      </w:rPr>
      <w:t>Versión Producto</w:t>
    </w:r>
    <w:r w:rsidRPr="06C4FD9F">
      <w:rPr>
        <w:rFonts w:ascii="Calibri" w:hAnsi="Calibri"/>
        <w:sz w:val="20"/>
        <w:szCs w:val="20"/>
      </w:rPr>
      <w:t xml:space="preserve">: 1.1   </w:t>
    </w:r>
    <w:r w:rsidRPr="06C4FD9F">
      <w:rPr>
        <w:rFonts w:ascii="Calibri" w:hAnsi="Calibri"/>
        <w:b/>
        <w:bCs/>
        <w:sz w:val="20"/>
        <w:szCs w:val="20"/>
      </w:rPr>
      <w:t>Cliente</w:t>
    </w:r>
    <w:r w:rsidRPr="06C4FD9F">
      <w:rPr>
        <w:rFonts w:ascii="Calibri" w:hAnsi="Calibri"/>
        <w:sz w:val="20"/>
        <w:szCs w:val="20"/>
      </w:rPr>
      <w:t xml:space="preserve">: </w:t>
    </w:r>
    <w:r w:rsidR="007A3FE1">
      <w:rPr>
        <w:rFonts w:ascii="Calibri" w:hAnsi="Calibri"/>
        <w:sz w:val="20"/>
        <w:szCs w:val="20"/>
      </w:rPr>
      <w:t>Amazon</w:t>
    </w:r>
  </w:p>
  <w:p w14:paraId="0CEC0446" w14:textId="77777777" w:rsidR="00A3332F" w:rsidRDefault="00D806C1">
    <w:pPr>
      <w:pStyle w:val="Encabezado"/>
    </w:pPr>
    <w:r>
      <w:rPr>
        <w:noProof/>
        <w:lang w:eastAsia="es-ES"/>
      </w:rPr>
      <mc:AlternateContent>
        <mc:Choice Requires="wps">
          <w:drawing>
            <wp:anchor distT="0" distB="0" distL="114300" distR="114300" simplePos="0" relativeHeight="251658241" behindDoc="0" locked="0" layoutInCell="1" allowOverlap="1" wp14:anchorId="06BBC337" wp14:editId="07777777">
              <wp:simplePos x="0" y="0"/>
              <wp:positionH relativeFrom="column">
                <wp:posOffset>-353695</wp:posOffset>
              </wp:positionH>
              <wp:positionV relativeFrom="paragraph">
                <wp:posOffset>49530</wp:posOffset>
              </wp:positionV>
              <wp:extent cx="6634480" cy="0"/>
              <wp:effectExtent l="0" t="0" r="0" b="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wp14="http://schemas.microsoft.com/office/word/2010/wordml" xmlns:a14="http://schemas.microsoft.com/office/drawing/2010/main" xmlns:pic="http://schemas.openxmlformats.org/drawingml/2006/picture" xmlns:a="http://schemas.openxmlformats.org/drawingml/2006/main">
          <w:pict w14:anchorId="50D02053">
            <v:shapetype id="_x0000_t32" coordsize="21600,21600" o:oned="t" filled="f" o:spt="32" path="m,l21600,21600e" w14:anchorId="1B2F8C52">
              <v:path fillok="f" arrowok="t" o:connecttype="none"/>
              <o:lock v:ext="edit" shapetype="t"/>
            </v:shapetype>
            <v:shape id="AutoShape 7" style="position:absolute;margin-left:-27.85pt;margin-top:3.9pt;width:522.4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">
              <v:shadow color="#868686"/>
            </v:shape>
          </w:pict>
        </mc:Fallback>
      </mc:AlternateContent>
    </w:r>
    <w:r w:rsidR="00A3332F">
      <w:tab/>
    </w:r>
  </w:p>
</w:hdr>
</file>

<file path=word/intelligence2.xml><?xml version="1.0" encoding="utf-8"?>
<int2:intelligence xmlns:int2="http://schemas.microsoft.com/office/intelligence/2020/intelligence" xmlns:oel="http://schemas.microsoft.com/office/2019/extlst">
  <int2:observations>
    <int2:textHash int2:hashCode="k4Xpz8IMHXMI/p" int2:id="oC4m1OPQ">
      <int2:state int2:value="Rejected" int2:type="LegacyProofing"/>
    </int2:textHash>
    <int2:textHash int2:hashCode="3pO6LRXz2/Zfdu" int2:id="HfbhKmw9">
      <int2:state int2:value="Rejected" int2:type="LegacyProofing"/>
    </int2:textHash>
    <int2:textHash int2:hashCode="joq4bGU5eG++Xc" int2:id="fySjxT6y">
      <int2:state int2:value="Rejected" int2:type="LegacyProofing"/>
    </int2:textHash>
    <int2:textHash int2:hashCode="Yfx7zwT/FGysEM" int2:id="gslG7iv4">
      <int2:state int2:value="Rejected" int2:type="LegacyProofing"/>
    </int2:textHash>
    <int2:textHash int2:hashCode="6x2K6tRG9NeTdg" int2:id="uPOXozWn">
      <int2:state int2:value="Rejected" int2:type="LegacyProofing"/>
    </int2:textHash>
    <int2:textHash int2:hashCode="4h/FbBonK2MODR" int2:id="TevqDcEH">
      <int2:state int2:value="Rejected" int2:type="LegacyProofing"/>
    </int2:textHash>
    <int2:textHash int2:hashCode="vtdH0ka/wWioWY" int2:id="be6We4u0">
      <int2:state int2:value="Rejected" int2:type="LegacyProofing"/>
    </int2:textHash>
    <int2:textHash int2:hashCode="W8/gDnKpQb8xod" int2:id="7oVMKWzu">
      <int2:state int2:value="Rejected" int2:type="LegacyProofing"/>
    </int2:textHash>
    <int2:textHash int2:hashCode="wXtO3HTnm70Eoh" int2:id="FF0mJJl1">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55C26214">
      <w:start w:val="1"/>
      <w:numFmt w:val="decimal"/>
      <w:suff w:val="nothing"/>
      <w:lvlText w:val=""/>
      <w:lvlJc w:val="left"/>
      <w:pPr>
        <w:tabs>
          <w:tab w:val="num" w:pos="0"/>
        </w:tabs>
        <w:ind w:left="432" w:hanging="432"/>
      </w:pPr>
      <w:rPr>
        <w:rFonts w:ascii="Arial" w:hAnsi="Arial" w:hint="default"/>
        <w:b/>
        <w:i w:val="0"/>
        <w:sz w:val="28"/>
      </w:rPr>
    </w:lvl>
    <w:lvl w:ilvl="1" w:tplc="014E7A64">
      <w:start w:val="1"/>
      <w:numFmt w:val="decimal"/>
      <w:suff w:val="nothing"/>
      <w:lvlText w:val=""/>
      <w:lvlJc w:val="left"/>
      <w:pPr>
        <w:tabs>
          <w:tab w:val="num" w:pos="0"/>
        </w:tabs>
        <w:ind w:left="576" w:hanging="576"/>
      </w:pPr>
      <w:rPr>
        <w:rFonts w:ascii="Book Antiqua" w:hAnsi="Book Antiqua" w:hint="default"/>
        <w:b/>
        <w:i w:val="0"/>
        <w:sz w:val="24"/>
      </w:rPr>
    </w:lvl>
    <w:lvl w:ilvl="2" w:tplc="AFBC5DEE">
      <w:start w:val="1"/>
      <w:numFmt w:val="decimal"/>
      <w:suff w:val="nothing"/>
      <w:lvlText w:val=""/>
      <w:lvlJc w:val="left"/>
      <w:pPr>
        <w:tabs>
          <w:tab w:val="num" w:pos="0"/>
        </w:tabs>
        <w:ind w:left="720" w:hanging="720"/>
      </w:pPr>
    </w:lvl>
    <w:lvl w:ilvl="3" w:tplc="D8AAAD06">
      <w:start w:val="1"/>
      <w:numFmt w:val="decimal"/>
      <w:pStyle w:val="Ttulo4"/>
      <w:suff w:val="nothing"/>
      <w:lvlText w:val=""/>
      <w:lvlJc w:val="left"/>
      <w:pPr>
        <w:tabs>
          <w:tab w:val="num" w:pos="0"/>
        </w:tabs>
        <w:ind w:left="864" w:hanging="864"/>
      </w:pPr>
    </w:lvl>
    <w:lvl w:ilvl="4" w:tplc="529A47BA">
      <w:start w:val="1"/>
      <w:numFmt w:val="decimal"/>
      <w:suff w:val="nothing"/>
      <w:lvlText w:val=""/>
      <w:lvlJc w:val="left"/>
      <w:pPr>
        <w:tabs>
          <w:tab w:val="num" w:pos="0"/>
        </w:tabs>
        <w:ind w:left="1008" w:hanging="1008"/>
      </w:pPr>
    </w:lvl>
    <w:lvl w:ilvl="5" w:tplc="155014F6">
      <w:start w:val="1"/>
      <w:numFmt w:val="decimal"/>
      <w:suff w:val="nothing"/>
      <w:lvlText w:val=""/>
      <w:lvlJc w:val="left"/>
      <w:pPr>
        <w:tabs>
          <w:tab w:val="num" w:pos="0"/>
        </w:tabs>
        <w:ind w:left="1152" w:hanging="1152"/>
      </w:pPr>
    </w:lvl>
    <w:lvl w:ilvl="6" w:tplc="760E84FE">
      <w:start w:val="1"/>
      <w:numFmt w:val="decimal"/>
      <w:pStyle w:val="Ttulo7"/>
      <w:suff w:val="nothing"/>
      <w:lvlText w:val=""/>
      <w:lvlJc w:val="left"/>
      <w:pPr>
        <w:tabs>
          <w:tab w:val="num" w:pos="0"/>
        </w:tabs>
        <w:ind w:left="1296" w:hanging="1296"/>
      </w:pPr>
    </w:lvl>
    <w:lvl w:ilvl="7" w:tplc="8FFC1ABA">
      <w:start w:val="1"/>
      <w:numFmt w:val="decimal"/>
      <w:suff w:val="nothing"/>
      <w:lvlText w:val=""/>
      <w:lvlJc w:val="left"/>
      <w:pPr>
        <w:tabs>
          <w:tab w:val="num" w:pos="0"/>
        </w:tabs>
        <w:ind w:left="1440" w:hanging="1440"/>
      </w:pPr>
    </w:lvl>
    <w:lvl w:ilvl="8" w:tplc="B734B562">
      <w:start w:val="1"/>
      <w:numFmt w:val="decimal"/>
      <w:pStyle w:val="Ttulo9"/>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003A7179"/>
    <w:multiLevelType w:val="hybridMultilevel"/>
    <w:tmpl w:val="FFFFFFFF"/>
    <w:lvl w:ilvl="0" w:tplc="217CE4AA">
      <w:start w:val="1"/>
      <w:numFmt w:val="bullet"/>
      <w:lvlText w:val="·"/>
      <w:lvlJc w:val="left"/>
      <w:pPr>
        <w:ind w:left="720" w:hanging="360"/>
      </w:pPr>
      <w:rPr>
        <w:rFonts w:ascii="Symbol" w:hAnsi="Symbol" w:hint="default"/>
      </w:rPr>
    </w:lvl>
    <w:lvl w:ilvl="1" w:tplc="D1F67B0E">
      <w:start w:val="1"/>
      <w:numFmt w:val="bullet"/>
      <w:lvlText w:val="o"/>
      <w:lvlJc w:val="left"/>
      <w:pPr>
        <w:ind w:left="1440" w:hanging="360"/>
      </w:pPr>
      <w:rPr>
        <w:rFonts w:ascii="Courier New" w:hAnsi="Courier New" w:hint="default"/>
      </w:rPr>
    </w:lvl>
    <w:lvl w:ilvl="2" w:tplc="3DE27D72">
      <w:start w:val="1"/>
      <w:numFmt w:val="bullet"/>
      <w:lvlText w:val=""/>
      <w:lvlJc w:val="left"/>
      <w:pPr>
        <w:ind w:left="2160" w:hanging="360"/>
      </w:pPr>
      <w:rPr>
        <w:rFonts w:ascii="Wingdings" w:hAnsi="Wingdings" w:hint="default"/>
      </w:rPr>
    </w:lvl>
    <w:lvl w:ilvl="3" w:tplc="0174F6F8">
      <w:start w:val="1"/>
      <w:numFmt w:val="bullet"/>
      <w:lvlText w:val=""/>
      <w:lvlJc w:val="left"/>
      <w:pPr>
        <w:ind w:left="2880" w:hanging="360"/>
      </w:pPr>
      <w:rPr>
        <w:rFonts w:ascii="Symbol" w:hAnsi="Symbol" w:hint="default"/>
      </w:rPr>
    </w:lvl>
    <w:lvl w:ilvl="4" w:tplc="38B62D58">
      <w:start w:val="1"/>
      <w:numFmt w:val="bullet"/>
      <w:lvlText w:val="o"/>
      <w:lvlJc w:val="left"/>
      <w:pPr>
        <w:ind w:left="3600" w:hanging="360"/>
      </w:pPr>
      <w:rPr>
        <w:rFonts w:ascii="Courier New" w:hAnsi="Courier New" w:hint="default"/>
      </w:rPr>
    </w:lvl>
    <w:lvl w:ilvl="5" w:tplc="09709336">
      <w:start w:val="1"/>
      <w:numFmt w:val="bullet"/>
      <w:lvlText w:val=""/>
      <w:lvlJc w:val="left"/>
      <w:pPr>
        <w:ind w:left="4320" w:hanging="360"/>
      </w:pPr>
      <w:rPr>
        <w:rFonts w:ascii="Wingdings" w:hAnsi="Wingdings" w:hint="default"/>
      </w:rPr>
    </w:lvl>
    <w:lvl w:ilvl="6" w:tplc="FDBA71E6">
      <w:start w:val="1"/>
      <w:numFmt w:val="bullet"/>
      <w:lvlText w:val=""/>
      <w:lvlJc w:val="left"/>
      <w:pPr>
        <w:ind w:left="5040" w:hanging="360"/>
      </w:pPr>
      <w:rPr>
        <w:rFonts w:ascii="Symbol" w:hAnsi="Symbol" w:hint="default"/>
      </w:rPr>
    </w:lvl>
    <w:lvl w:ilvl="7" w:tplc="18363030">
      <w:start w:val="1"/>
      <w:numFmt w:val="bullet"/>
      <w:lvlText w:val="o"/>
      <w:lvlJc w:val="left"/>
      <w:pPr>
        <w:ind w:left="5760" w:hanging="360"/>
      </w:pPr>
      <w:rPr>
        <w:rFonts w:ascii="Courier New" w:hAnsi="Courier New" w:hint="default"/>
      </w:rPr>
    </w:lvl>
    <w:lvl w:ilvl="8" w:tplc="2CF66074">
      <w:start w:val="1"/>
      <w:numFmt w:val="bullet"/>
      <w:lvlText w:val=""/>
      <w:lvlJc w:val="left"/>
      <w:pPr>
        <w:ind w:left="6480" w:hanging="360"/>
      </w:pPr>
      <w:rPr>
        <w:rFonts w:ascii="Wingdings" w:hAnsi="Wingdings" w:hint="default"/>
      </w:rPr>
    </w:lvl>
  </w:abstractNum>
  <w:abstractNum w:abstractNumId="8" w15:restartNumberingAfterBreak="0">
    <w:nsid w:val="0137FD5A"/>
    <w:multiLevelType w:val="hybridMultilevel"/>
    <w:tmpl w:val="FFFFFFFF"/>
    <w:lvl w:ilvl="0" w:tplc="0A42D2BC">
      <w:start w:val="1"/>
      <w:numFmt w:val="bullet"/>
      <w:lvlText w:val="·"/>
      <w:lvlJc w:val="left"/>
      <w:pPr>
        <w:ind w:left="720" w:hanging="360"/>
      </w:pPr>
      <w:rPr>
        <w:rFonts w:ascii="Symbol" w:hAnsi="Symbol" w:hint="default"/>
      </w:rPr>
    </w:lvl>
    <w:lvl w:ilvl="1" w:tplc="FE768B46">
      <w:start w:val="1"/>
      <w:numFmt w:val="bullet"/>
      <w:lvlText w:val="o"/>
      <w:lvlJc w:val="left"/>
      <w:pPr>
        <w:ind w:left="1440" w:hanging="360"/>
      </w:pPr>
      <w:rPr>
        <w:rFonts w:ascii="Courier New" w:hAnsi="Courier New" w:hint="default"/>
      </w:rPr>
    </w:lvl>
    <w:lvl w:ilvl="2" w:tplc="5FEA0D1A">
      <w:start w:val="1"/>
      <w:numFmt w:val="bullet"/>
      <w:lvlText w:val=""/>
      <w:lvlJc w:val="left"/>
      <w:pPr>
        <w:ind w:left="2160" w:hanging="360"/>
      </w:pPr>
      <w:rPr>
        <w:rFonts w:ascii="Wingdings" w:hAnsi="Wingdings" w:hint="default"/>
      </w:rPr>
    </w:lvl>
    <w:lvl w:ilvl="3" w:tplc="EB7A6870">
      <w:start w:val="1"/>
      <w:numFmt w:val="bullet"/>
      <w:lvlText w:val=""/>
      <w:lvlJc w:val="left"/>
      <w:pPr>
        <w:ind w:left="2880" w:hanging="360"/>
      </w:pPr>
      <w:rPr>
        <w:rFonts w:ascii="Symbol" w:hAnsi="Symbol" w:hint="default"/>
      </w:rPr>
    </w:lvl>
    <w:lvl w:ilvl="4" w:tplc="0EDA1E20">
      <w:start w:val="1"/>
      <w:numFmt w:val="bullet"/>
      <w:lvlText w:val="o"/>
      <w:lvlJc w:val="left"/>
      <w:pPr>
        <w:ind w:left="3600" w:hanging="360"/>
      </w:pPr>
      <w:rPr>
        <w:rFonts w:ascii="Courier New" w:hAnsi="Courier New" w:hint="default"/>
      </w:rPr>
    </w:lvl>
    <w:lvl w:ilvl="5" w:tplc="F3E2E2CC">
      <w:start w:val="1"/>
      <w:numFmt w:val="bullet"/>
      <w:lvlText w:val=""/>
      <w:lvlJc w:val="left"/>
      <w:pPr>
        <w:ind w:left="4320" w:hanging="360"/>
      </w:pPr>
      <w:rPr>
        <w:rFonts w:ascii="Wingdings" w:hAnsi="Wingdings" w:hint="default"/>
      </w:rPr>
    </w:lvl>
    <w:lvl w:ilvl="6" w:tplc="61DA5734">
      <w:start w:val="1"/>
      <w:numFmt w:val="bullet"/>
      <w:lvlText w:val=""/>
      <w:lvlJc w:val="left"/>
      <w:pPr>
        <w:ind w:left="5040" w:hanging="360"/>
      </w:pPr>
      <w:rPr>
        <w:rFonts w:ascii="Symbol" w:hAnsi="Symbol" w:hint="default"/>
      </w:rPr>
    </w:lvl>
    <w:lvl w:ilvl="7" w:tplc="C3FE9548">
      <w:start w:val="1"/>
      <w:numFmt w:val="bullet"/>
      <w:lvlText w:val="o"/>
      <w:lvlJc w:val="left"/>
      <w:pPr>
        <w:ind w:left="5760" w:hanging="360"/>
      </w:pPr>
      <w:rPr>
        <w:rFonts w:ascii="Courier New" w:hAnsi="Courier New" w:hint="default"/>
      </w:rPr>
    </w:lvl>
    <w:lvl w:ilvl="8" w:tplc="90104F30">
      <w:start w:val="1"/>
      <w:numFmt w:val="bullet"/>
      <w:lvlText w:val=""/>
      <w:lvlJc w:val="left"/>
      <w:pPr>
        <w:ind w:left="6480" w:hanging="360"/>
      </w:pPr>
      <w:rPr>
        <w:rFonts w:ascii="Wingdings" w:hAnsi="Wingdings" w:hint="default"/>
      </w:rPr>
    </w:lvl>
  </w:abstractNum>
  <w:abstractNum w:abstractNumId="9" w15:restartNumberingAfterBreak="0">
    <w:nsid w:val="022690FE"/>
    <w:multiLevelType w:val="hybridMultilevel"/>
    <w:tmpl w:val="FFFFFFFF"/>
    <w:lvl w:ilvl="0" w:tplc="B4DC1474">
      <w:start w:val="1"/>
      <w:numFmt w:val="bullet"/>
      <w:lvlText w:val="·"/>
      <w:lvlJc w:val="left"/>
      <w:pPr>
        <w:ind w:left="720" w:hanging="360"/>
      </w:pPr>
      <w:rPr>
        <w:rFonts w:ascii="Symbol" w:hAnsi="Symbol" w:hint="default"/>
      </w:rPr>
    </w:lvl>
    <w:lvl w:ilvl="1" w:tplc="EF28934A">
      <w:start w:val="1"/>
      <w:numFmt w:val="bullet"/>
      <w:lvlText w:val="o"/>
      <w:lvlJc w:val="left"/>
      <w:pPr>
        <w:ind w:left="1440" w:hanging="360"/>
      </w:pPr>
      <w:rPr>
        <w:rFonts w:ascii="Courier New" w:hAnsi="Courier New" w:hint="default"/>
      </w:rPr>
    </w:lvl>
    <w:lvl w:ilvl="2" w:tplc="0756DB9C">
      <w:start w:val="1"/>
      <w:numFmt w:val="bullet"/>
      <w:lvlText w:val=""/>
      <w:lvlJc w:val="left"/>
      <w:pPr>
        <w:ind w:left="2160" w:hanging="360"/>
      </w:pPr>
      <w:rPr>
        <w:rFonts w:ascii="Wingdings" w:hAnsi="Wingdings" w:hint="default"/>
      </w:rPr>
    </w:lvl>
    <w:lvl w:ilvl="3" w:tplc="AA24D590">
      <w:start w:val="1"/>
      <w:numFmt w:val="bullet"/>
      <w:lvlText w:val=""/>
      <w:lvlJc w:val="left"/>
      <w:pPr>
        <w:ind w:left="2880" w:hanging="360"/>
      </w:pPr>
      <w:rPr>
        <w:rFonts w:ascii="Symbol" w:hAnsi="Symbol" w:hint="default"/>
      </w:rPr>
    </w:lvl>
    <w:lvl w:ilvl="4" w:tplc="810E7E9C">
      <w:start w:val="1"/>
      <w:numFmt w:val="bullet"/>
      <w:lvlText w:val="o"/>
      <w:lvlJc w:val="left"/>
      <w:pPr>
        <w:ind w:left="3600" w:hanging="360"/>
      </w:pPr>
      <w:rPr>
        <w:rFonts w:ascii="Courier New" w:hAnsi="Courier New" w:hint="default"/>
      </w:rPr>
    </w:lvl>
    <w:lvl w:ilvl="5" w:tplc="BE6E1178">
      <w:start w:val="1"/>
      <w:numFmt w:val="bullet"/>
      <w:lvlText w:val=""/>
      <w:lvlJc w:val="left"/>
      <w:pPr>
        <w:ind w:left="4320" w:hanging="360"/>
      </w:pPr>
      <w:rPr>
        <w:rFonts w:ascii="Wingdings" w:hAnsi="Wingdings" w:hint="default"/>
      </w:rPr>
    </w:lvl>
    <w:lvl w:ilvl="6" w:tplc="749267A8">
      <w:start w:val="1"/>
      <w:numFmt w:val="bullet"/>
      <w:lvlText w:val=""/>
      <w:lvlJc w:val="left"/>
      <w:pPr>
        <w:ind w:left="5040" w:hanging="360"/>
      </w:pPr>
      <w:rPr>
        <w:rFonts w:ascii="Symbol" w:hAnsi="Symbol" w:hint="default"/>
      </w:rPr>
    </w:lvl>
    <w:lvl w:ilvl="7" w:tplc="2A288F4A">
      <w:start w:val="1"/>
      <w:numFmt w:val="bullet"/>
      <w:lvlText w:val="o"/>
      <w:lvlJc w:val="left"/>
      <w:pPr>
        <w:ind w:left="5760" w:hanging="360"/>
      </w:pPr>
      <w:rPr>
        <w:rFonts w:ascii="Courier New" w:hAnsi="Courier New" w:hint="default"/>
      </w:rPr>
    </w:lvl>
    <w:lvl w:ilvl="8" w:tplc="747A10F2">
      <w:start w:val="1"/>
      <w:numFmt w:val="bullet"/>
      <w:lvlText w:val=""/>
      <w:lvlJc w:val="left"/>
      <w:pPr>
        <w:ind w:left="6480" w:hanging="360"/>
      </w:pPr>
      <w:rPr>
        <w:rFonts w:ascii="Wingdings" w:hAnsi="Wingdings" w:hint="default"/>
      </w:rPr>
    </w:lvl>
  </w:abstractNum>
  <w:abstractNum w:abstractNumId="10" w15:restartNumberingAfterBreak="0">
    <w:nsid w:val="023F2A59"/>
    <w:multiLevelType w:val="hybridMultilevel"/>
    <w:tmpl w:val="FFFFFFFF"/>
    <w:lvl w:ilvl="0" w:tplc="FE04645E">
      <w:start w:val="1"/>
      <w:numFmt w:val="bullet"/>
      <w:lvlText w:val=""/>
      <w:lvlJc w:val="left"/>
      <w:pPr>
        <w:ind w:left="720" w:hanging="360"/>
      </w:pPr>
      <w:rPr>
        <w:rFonts w:ascii="Symbol" w:hAnsi="Symbol" w:hint="default"/>
      </w:rPr>
    </w:lvl>
    <w:lvl w:ilvl="1" w:tplc="C0CA94E8">
      <w:start w:val="1"/>
      <w:numFmt w:val="bullet"/>
      <w:lvlText w:val="o"/>
      <w:lvlJc w:val="left"/>
      <w:pPr>
        <w:ind w:left="1440" w:hanging="360"/>
      </w:pPr>
      <w:rPr>
        <w:rFonts w:ascii="Courier New" w:hAnsi="Courier New" w:hint="default"/>
      </w:rPr>
    </w:lvl>
    <w:lvl w:ilvl="2" w:tplc="FE1CFFBA">
      <w:start w:val="1"/>
      <w:numFmt w:val="bullet"/>
      <w:lvlText w:val=""/>
      <w:lvlJc w:val="left"/>
      <w:pPr>
        <w:ind w:left="2160" w:hanging="360"/>
      </w:pPr>
      <w:rPr>
        <w:rFonts w:ascii="Wingdings" w:hAnsi="Wingdings" w:hint="default"/>
      </w:rPr>
    </w:lvl>
    <w:lvl w:ilvl="3" w:tplc="3264AADE">
      <w:start w:val="1"/>
      <w:numFmt w:val="bullet"/>
      <w:lvlText w:val=""/>
      <w:lvlJc w:val="left"/>
      <w:pPr>
        <w:ind w:left="2880" w:hanging="360"/>
      </w:pPr>
      <w:rPr>
        <w:rFonts w:ascii="Symbol" w:hAnsi="Symbol" w:hint="default"/>
      </w:rPr>
    </w:lvl>
    <w:lvl w:ilvl="4" w:tplc="A3AA4AF4">
      <w:start w:val="1"/>
      <w:numFmt w:val="bullet"/>
      <w:lvlText w:val="o"/>
      <w:lvlJc w:val="left"/>
      <w:pPr>
        <w:ind w:left="3600" w:hanging="360"/>
      </w:pPr>
      <w:rPr>
        <w:rFonts w:ascii="Courier New" w:hAnsi="Courier New" w:hint="default"/>
      </w:rPr>
    </w:lvl>
    <w:lvl w:ilvl="5" w:tplc="CB40E362">
      <w:start w:val="1"/>
      <w:numFmt w:val="bullet"/>
      <w:lvlText w:val=""/>
      <w:lvlJc w:val="left"/>
      <w:pPr>
        <w:ind w:left="4320" w:hanging="360"/>
      </w:pPr>
      <w:rPr>
        <w:rFonts w:ascii="Wingdings" w:hAnsi="Wingdings" w:hint="default"/>
      </w:rPr>
    </w:lvl>
    <w:lvl w:ilvl="6" w:tplc="C1184CFE">
      <w:start w:val="1"/>
      <w:numFmt w:val="bullet"/>
      <w:lvlText w:val=""/>
      <w:lvlJc w:val="left"/>
      <w:pPr>
        <w:ind w:left="5040" w:hanging="360"/>
      </w:pPr>
      <w:rPr>
        <w:rFonts w:ascii="Symbol" w:hAnsi="Symbol" w:hint="default"/>
      </w:rPr>
    </w:lvl>
    <w:lvl w:ilvl="7" w:tplc="09B4B1BC">
      <w:start w:val="1"/>
      <w:numFmt w:val="bullet"/>
      <w:lvlText w:val="o"/>
      <w:lvlJc w:val="left"/>
      <w:pPr>
        <w:ind w:left="5760" w:hanging="360"/>
      </w:pPr>
      <w:rPr>
        <w:rFonts w:ascii="Courier New" w:hAnsi="Courier New" w:hint="default"/>
      </w:rPr>
    </w:lvl>
    <w:lvl w:ilvl="8" w:tplc="0B700E4A">
      <w:start w:val="1"/>
      <w:numFmt w:val="bullet"/>
      <w:lvlText w:val=""/>
      <w:lvlJc w:val="left"/>
      <w:pPr>
        <w:ind w:left="6480" w:hanging="360"/>
      </w:pPr>
      <w:rPr>
        <w:rFonts w:ascii="Wingdings" w:hAnsi="Wingdings" w:hint="default"/>
      </w:rPr>
    </w:lvl>
  </w:abstractNum>
  <w:abstractNum w:abstractNumId="11" w15:restartNumberingAfterBreak="0">
    <w:nsid w:val="026388F4"/>
    <w:multiLevelType w:val="hybridMultilevel"/>
    <w:tmpl w:val="FFFFFFFF"/>
    <w:lvl w:ilvl="0" w:tplc="DA881A7E">
      <w:start w:val="1"/>
      <w:numFmt w:val="bullet"/>
      <w:lvlText w:val=""/>
      <w:lvlJc w:val="left"/>
      <w:pPr>
        <w:ind w:left="720" w:hanging="360"/>
      </w:pPr>
      <w:rPr>
        <w:rFonts w:ascii="Symbol" w:hAnsi="Symbol" w:hint="default"/>
      </w:rPr>
    </w:lvl>
    <w:lvl w:ilvl="1" w:tplc="A6C8B9C6">
      <w:start w:val="1"/>
      <w:numFmt w:val="bullet"/>
      <w:lvlText w:val="o"/>
      <w:lvlJc w:val="left"/>
      <w:pPr>
        <w:ind w:left="1440" w:hanging="360"/>
      </w:pPr>
      <w:rPr>
        <w:rFonts w:ascii="Courier New" w:hAnsi="Courier New" w:hint="default"/>
      </w:rPr>
    </w:lvl>
    <w:lvl w:ilvl="2" w:tplc="68286738">
      <w:start w:val="1"/>
      <w:numFmt w:val="bullet"/>
      <w:lvlText w:val=""/>
      <w:lvlJc w:val="left"/>
      <w:pPr>
        <w:ind w:left="2160" w:hanging="360"/>
      </w:pPr>
      <w:rPr>
        <w:rFonts w:ascii="Wingdings" w:hAnsi="Wingdings" w:hint="default"/>
      </w:rPr>
    </w:lvl>
    <w:lvl w:ilvl="3" w:tplc="63C87B08">
      <w:start w:val="1"/>
      <w:numFmt w:val="bullet"/>
      <w:lvlText w:val=""/>
      <w:lvlJc w:val="left"/>
      <w:pPr>
        <w:ind w:left="2880" w:hanging="360"/>
      </w:pPr>
      <w:rPr>
        <w:rFonts w:ascii="Symbol" w:hAnsi="Symbol" w:hint="default"/>
      </w:rPr>
    </w:lvl>
    <w:lvl w:ilvl="4" w:tplc="55761BA0">
      <w:start w:val="1"/>
      <w:numFmt w:val="bullet"/>
      <w:lvlText w:val="o"/>
      <w:lvlJc w:val="left"/>
      <w:pPr>
        <w:ind w:left="3600" w:hanging="360"/>
      </w:pPr>
      <w:rPr>
        <w:rFonts w:ascii="Courier New" w:hAnsi="Courier New" w:hint="default"/>
      </w:rPr>
    </w:lvl>
    <w:lvl w:ilvl="5" w:tplc="12EE7C5A">
      <w:start w:val="1"/>
      <w:numFmt w:val="bullet"/>
      <w:lvlText w:val=""/>
      <w:lvlJc w:val="left"/>
      <w:pPr>
        <w:ind w:left="4320" w:hanging="360"/>
      </w:pPr>
      <w:rPr>
        <w:rFonts w:ascii="Wingdings" w:hAnsi="Wingdings" w:hint="default"/>
      </w:rPr>
    </w:lvl>
    <w:lvl w:ilvl="6" w:tplc="1EE0F90C">
      <w:start w:val="1"/>
      <w:numFmt w:val="bullet"/>
      <w:lvlText w:val=""/>
      <w:lvlJc w:val="left"/>
      <w:pPr>
        <w:ind w:left="5040" w:hanging="360"/>
      </w:pPr>
      <w:rPr>
        <w:rFonts w:ascii="Symbol" w:hAnsi="Symbol" w:hint="default"/>
      </w:rPr>
    </w:lvl>
    <w:lvl w:ilvl="7" w:tplc="E0BE60F6">
      <w:start w:val="1"/>
      <w:numFmt w:val="bullet"/>
      <w:lvlText w:val="o"/>
      <w:lvlJc w:val="left"/>
      <w:pPr>
        <w:ind w:left="5760" w:hanging="360"/>
      </w:pPr>
      <w:rPr>
        <w:rFonts w:ascii="Courier New" w:hAnsi="Courier New" w:hint="default"/>
      </w:rPr>
    </w:lvl>
    <w:lvl w:ilvl="8" w:tplc="2DB84870">
      <w:start w:val="1"/>
      <w:numFmt w:val="bullet"/>
      <w:lvlText w:val=""/>
      <w:lvlJc w:val="left"/>
      <w:pPr>
        <w:ind w:left="6480" w:hanging="360"/>
      </w:pPr>
      <w:rPr>
        <w:rFonts w:ascii="Wingdings" w:hAnsi="Wingdings" w:hint="default"/>
      </w:rPr>
    </w:lvl>
  </w:abstractNum>
  <w:abstractNum w:abstractNumId="12" w15:restartNumberingAfterBreak="0">
    <w:nsid w:val="02B21D58"/>
    <w:multiLevelType w:val="multilevel"/>
    <w:tmpl w:val="E7368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2BE8A1F"/>
    <w:multiLevelType w:val="hybridMultilevel"/>
    <w:tmpl w:val="FFFFFFFF"/>
    <w:lvl w:ilvl="0" w:tplc="CDFAA862">
      <w:start w:val="1"/>
      <w:numFmt w:val="bullet"/>
      <w:lvlText w:val="·"/>
      <w:lvlJc w:val="left"/>
      <w:pPr>
        <w:ind w:left="720" w:hanging="360"/>
      </w:pPr>
      <w:rPr>
        <w:rFonts w:ascii="Symbol" w:hAnsi="Symbol" w:hint="default"/>
      </w:rPr>
    </w:lvl>
    <w:lvl w:ilvl="1" w:tplc="3930445A">
      <w:start w:val="1"/>
      <w:numFmt w:val="bullet"/>
      <w:lvlText w:val="o"/>
      <w:lvlJc w:val="left"/>
      <w:pPr>
        <w:ind w:left="1440" w:hanging="360"/>
      </w:pPr>
      <w:rPr>
        <w:rFonts w:ascii="Courier New" w:hAnsi="Courier New" w:hint="default"/>
      </w:rPr>
    </w:lvl>
    <w:lvl w:ilvl="2" w:tplc="A2484204">
      <w:start w:val="1"/>
      <w:numFmt w:val="bullet"/>
      <w:lvlText w:val=""/>
      <w:lvlJc w:val="left"/>
      <w:pPr>
        <w:ind w:left="2160" w:hanging="360"/>
      </w:pPr>
      <w:rPr>
        <w:rFonts w:ascii="Wingdings" w:hAnsi="Wingdings" w:hint="default"/>
      </w:rPr>
    </w:lvl>
    <w:lvl w:ilvl="3" w:tplc="108C2CD8">
      <w:start w:val="1"/>
      <w:numFmt w:val="bullet"/>
      <w:lvlText w:val=""/>
      <w:lvlJc w:val="left"/>
      <w:pPr>
        <w:ind w:left="2880" w:hanging="360"/>
      </w:pPr>
      <w:rPr>
        <w:rFonts w:ascii="Symbol" w:hAnsi="Symbol" w:hint="default"/>
      </w:rPr>
    </w:lvl>
    <w:lvl w:ilvl="4" w:tplc="C0FE4830">
      <w:start w:val="1"/>
      <w:numFmt w:val="bullet"/>
      <w:lvlText w:val="o"/>
      <w:lvlJc w:val="left"/>
      <w:pPr>
        <w:ind w:left="3600" w:hanging="360"/>
      </w:pPr>
      <w:rPr>
        <w:rFonts w:ascii="Courier New" w:hAnsi="Courier New" w:hint="default"/>
      </w:rPr>
    </w:lvl>
    <w:lvl w:ilvl="5" w:tplc="A5A8BA36">
      <w:start w:val="1"/>
      <w:numFmt w:val="bullet"/>
      <w:lvlText w:val=""/>
      <w:lvlJc w:val="left"/>
      <w:pPr>
        <w:ind w:left="4320" w:hanging="360"/>
      </w:pPr>
      <w:rPr>
        <w:rFonts w:ascii="Wingdings" w:hAnsi="Wingdings" w:hint="default"/>
      </w:rPr>
    </w:lvl>
    <w:lvl w:ilvl="6" w:tplc="5E3459D4">
      <w:start w:val="1"/>
      <w:numFmt w:val="bullet"/>
      <w:lvlText w:val=""/>
      <w:lvlJc w:val="left"/>
      <w:pPr>
        <w:ind w:left="5040" w:hanging="360"/>
      </w:pPr>
      <w:rPr>
        <w:rFonts w:ascii="Symbol" w:hAnsi="Symbol" w:hint="default"/>
      </w:rPr>
    </w:lvl>
    <w:lvl w:ilvl="7" w:tplc="9B4C51D0">
      <w:start w:val="1"/>
      <w:numFmt w:val="bullet"/>
      <w:lvlText w:val="o"/>
      <w:lvlJc w:val="left"/>
      <w:pPr>
        <w:ind w:left="5760" w:hanging="360"/>
      </w:pPr>
      <w:rPr>
        <w:rFonts w:ascii="Courier New" w:hAnsi="Courier New" w:hint="default"/>
      </w:rPr>
    </w:lvl>
    <w:lvl w:ilvl="8" w:tplc="24A099B0">
      <w:start w:val="1"/>
      <w:numFmt w:val="bullet"/>
      <w:lvlText w:val=""/>
      <w:lvlJc w:val="left"/>
      <w:pPr>
        <w:ind w:left="6480" w:hanging="360"/>
      </w:pPr>
      <w:rPr>
        <w:rFonts w:ascii="Wingdings" w:hAnsi="Wingdings" w:hint="default"/>
      </w:rPr>
    </w:lvl>
  </w:abstractNum>
  <w:abstractNum w:abstractNumId="14" w15:restartNumberingAfterBreak="0">
    <w:nsid w:val="03315FA8"/>
    <w:multiLevelType w:val="hybridMultilevel"/>
    <w:tmpl w:val="FFFFFFFF"/>
    <w:lvl w:ilvl="0" w:tplc="5A0CDDC2">
      <w:start w:val="1"/>
      <w:numFmt w:val="bullet"/>
      <w:lvlText w:val="·"/>
      <w:lvlJc w:val="left"/>
      <w:pPr>
        <w:ind w:left="720" w:hanging="360"/>
      </w:pPr>
      <w:rPr>
        <w:rFonts w:ascii="Symbol" w:hAnsi="Symbol" w:hint="default"/>
      </w:rPr>
    </w:lvl>
    <w:lvl w:ilvl="1" w:tplc="071E7830">
      <w:start w:val="1"/>
      <w:numFmt w:val="bullet"/>
      <w:lvlText w:val="o"/>
      <w:lvlJc w:val="left"/>
      <w:pPr>
        <w:ind w:left="1440" w:hanging="360"/>
      </w:pPr>
      <w:rPr>
        <w:rFonts w:ascii="Courier New" w:hAnsi="Courier New" w:hint="default"/>
      </w:rPr>
    </w:lvl>
    <w:lvl w:ilvl="2" w:tplc="5F665666">
      <w:start w:val="1"/>
      <w:numFmt w:val="bullet"/>
      <w:lvlText w:val=""/>
      <w:lvlJc w:val="left"/>
      <w:pPr>
        <w:ind w:left="2160" w:hanging="360"/>
      </w:pPr>
      <w:rPr>
        <w:rFonts w:ascii="Wingdings" w:hAnsi="Wingdings" w:hint="default"/>
      </w:rPr>
    </w:lvl>
    <w:lvl w:ilvl="3" w:tplc="DA521590">
      <w:start w:val="1"/>
      <w:numFmt w:val="bullet"/>
      <w:lvlText w:val=""/>
      <w:lvlJc w:val="left"/>
      <w:pPr>
        <w:ind w:left="2880" w:hanging="360"/>
      </w:pPr>
      <w:rPr>
        <w:rFonts w:ascii="Symbol" w:hAnsi="Symbol" w:hint="default"/>
      </w:rPr>
    </w:lvl>
    <w:lvl w:ilvl="4" w:tplc="99D61BCC">
      <w:start w:val="1"/>
      <w:numFmt w:val="bullet"/>
      <w:lvlText w:val="o"/>
      <w:lvlJc w:val="left"/>
      <w:pPr>
        <w:ind w:left="3600" w:hanging="360"/>
      </w:pPr>
      <w:rPr>
        <w:rFonts w:ascii="Courier New" w:hAnsi="Courier New" w:hint="default"/>
      </w:rPr>
    </w:lvl>
    <w:lvl w:ilvl="5" w:tplc="B0B6E67E">
      <w:start w:val="1"/>
      <w:numFmt w:val="bullet"/>
      <w:lvlText w:val=""/>
      <w:lvlJc w:val="left"/>
      <w:pPr>
        <w:ind w:left="4320" w:hanging="360"/>
      </w:pPr>
      <w:rPr>
        <w:rFonts w:ascii="Wingdings" w:hAnsi="Wingdings" w:hint="default"/>
      </w:rPr>
    </w:lvl>
    <w:lvl w:ilvl="6" w:tplc="EFC889BC">
      <w:start w:val="1"/>
      <w:numFmt w:val="bullet"/>
      <w:lvlText w:val=""/>
      <w:lvlJc w:val="left"/>
      <w:pPr>
        <w:ind w:left="5040" w:hanging="360"/>
      </w:pPr>
      <w:rPr>
        <w:rFonts w:ascii="Symbol" w:hAnsi="Symbol" w:hint="default"/>
      </w:rPr>
    </w:lvl>
    <w:lvl w:ilvl="7" w:tplc="7EBEAACE">
      <w:start w:val="1"/>
      <w:numFmt w:val="bullet"/>
      <w:lvlText w:val="o"/>
      <w:lvlJc w:val="left"/>
      <w:pPr>
        <w:ind w:left="5760" w:hanging="360"/>
      </w:pPr>
      <w:rPr>
        <w:rFonts w:ascii="Courier New" w:hAnsi="Courier New" w:hint="default"/>
      </w:rPr>
    </w:lvl>
    <w:lvl w:ilvl="8" w:tplc="38F22F8C">
      <w:start w:val="1"/>
      <w:numFmt w:val="bullet"/>
      <w:lvlText w:val=""/>
      <w:lvlJc w:val="left"/>
      <w:pPr>
        <w:ind w:left="6480" w:hanging="360"/>
      </w:pPr>
      <w:rPr>
        <w:rFonts w:ascii="Wingdings" w:hAnsi="Wingdings" w:hint="default"/>
      </w:rPr>
    </w:lvl>
  </w:abstractNum>
  <w:abstractNum w:abstractNumId="15" w15:restartNumberingAfterBreak="0">
    <w:nsid w:val="04C696C2"/>
    <w:multiLevelType w:val="hybridMultilevel"/>
    <w:tmpl w:val="FFFFFFFF"/>
    <w:lvl w:ilvl="0" w:tplc="A69AF296">
      <w:start w:val="1"/>
      <w:numFmt w:val="bullet"/>
      <w:lvlText w:val=""/>
      <w:lvlJc w:val="left"/>
      <w:pPr>
        <w:ind w:left="720" w:hanging="360"/>
      </w:pPr>
      <w:rPr>
        <w:rFonts w:ascii="Symbol" w:hAnsi="Symbol" w:hint="default"/>
      </w:rPr>
    </w:lvl>
    <w:lvl w:ilvl="1" w:tplc="20027386">
      <w:start w:val="1"/>
      <w:numFmt w:val="bullet"/>
      <w:lvlText w:val="o"/>
      <w:lvlJc w:val="left"/>
      <w:pPr>
        <w:ind w:left="1440" w:hanging="360"/>
      </w:pPr>
      <w:rPr>
        <w:rFonts w:ascii="Courier New" w:hAnsi="Courier New" w:hint="default"/>
      </w:rPr>
    </w:lvl>
    <w:lvl w:ilvl="2" w:tplc="3FE6A55A">
      <w:start w:val="1"/>
      <w:numFmt w:val="bullet"/>
      <w:lvlText w:val=""/>
      <w:lvlJc w:val="left"/>
      <w:pPr>
        <w:ind w:left="2160" w:hanging="360"/>
      </w:pPr>
      <w:rPr>
        <w:rFonts w:ascii="Wingdings" w:hAnsi="Wingdings" w:hint="default"/>
      </w:rPr>
    </w:lvl>
    <w:lvl w:ilvl="3" w:tplc="DB2CCCBE">
      <w:start w:val="1"/>
      <w:numFmt w:val="bullet"/>
      <w:lvlText w:val=""/>
      <w:lvlJc w:val="left"/>
      <w:pPr>
        <w:ind w:left="2880" w:hanging="360"/>
      </w:pPr>
      <w:rPr>
        <w:rFonts w:ascii="Symbol" w:hAnsi="Symbol" w:hint="default"/>
      </w:rPr>
    </w:lvl>
    <w:lvl w:ilvl="4" w:tplc="2124D1F2">
      <w:start w:val="1"/>
      <w:numFmt w:val="bullet"/>
      <w:lvlText w:val="o"/>
      <w:lvlJc w:val="left"/>
      <w:pPr>
        <w:ind w:left="3600" w:hanging="360"/>
      </w:pPr>
      <w:rPr>
        <w:rFonts w:ascii="Courier New" w:hAnsi="Courier New" w:hint="default"/>
      </w:rPr>
    </w:lvl>
    <w:lvl w:ilvl="5" w:tplc="E222B202">
      <w:start w:val="1"/>
      <w:numFmt w:val="bullet"/>
      <w:lvlText w:val=""/>
      <w:lvlJc w:val="left"/>
      <w:pPr>
        <w:ind w:left="4320" w:hanging="360"/>
      </w:pPr>
      <w:rPr>
        <w:rFonts w:ascii="Wingdings" w:hAnsi="Wingdings" w:hint="default"/>
      </w:rPr>
    </w:lvl>
    <w:lvl w:ilvl="6" w:tplc="8C90F9E6">
      <w:start w:val="1"/>
      <w:numFmt w:val="bullet"/>
      <w:lvlText w:val=""/>
      <w:lvlJc w:val="left"/>
      <w:pPr>
        <w:ind w:left="5040" w:hanging="360"/>
      </w:pPr>
      <w:rPr>
        <w:rFonts w:ascii="Symbol" w:hAnsi="Symbol" w:hint="default"/>
      </w:rPr>
    </w:lvl>
    <w:lvl w:ilvl="7" w:tplc="8D266298">
      <w:start w:val="1"/>
      <w:numFmt w:val="bullet"/>
      <w:lvlText w:val="o"/>
      <w:lvlJc w:val="left"/>
      <w:pPr>
        <w:ind w:left="5760" w:hanging="360"/>
      </w:pPr>
      <w:rPr>
        <w:rFonts w:ascii="Courier New" w:hAnsi="Courier New" w:hint="default"/>
      </w:rPr>
    </w:lvl>
    <w:lvl w:ilvl="8" w:tplc="D80259E0">
      <w:start w:val="1"/>
      <w:numFmt w:val="bullet"/>
      <w:lvlText w:val=""/>
      <w:lvlJc w:val="left"/>
      <w:pPr>
        <w:ind w:left="6480" w:hanging="360"/>
      </w:pPr>
      <w:rPr>
        <w:rFonts w:ascii="Wingdings" w:hAnsi="Wingdings" w:hint="default"/>
      </w:rPr>
    </w:lvl>
  </w:abstractNum>
  <w:abstractNum w:abstractNumId="16" w15:restartNumberingAfterBreak="0">
    <w:nsid w:val="04F2A293"/>
    <w:multiLevelType w:val="hybridMultilevel"/>
    <w:tmpl w:val="FFFFFFFF"/>
    <w:lvl w:ilvl="0" w:tplc="475C2628">
      <w:start w:val="1"/>
      <w:numFmt w:val="bullet"/>
      <w:lvlText w:val=""/>
      <w:lvlJc w:val="left"/>
      <w:pPr>
        <w:ind w:left="720" w:hanging="360"/>
      </w:pPr>
      <w:rPr>
        <w:rFonts w:ascii="Symbol" w:hAnsi="Symbol" w:hint="default"/>
      </w:rPr>
    </w:lvl>
    <w:lvl w:ilvl="1" w:tplc="4C945FC8">
      <w:start w:val="1"/>
      <w:numFmt w:val="bullet"/>
      <w:lvlText w:val="o"/>
      <w:lvlJc w:val="left"/>
      <w:pPr>
        <w:ind w:left="1440" w:hanging="360"/>
      </w:pPr>
      <w:rPr>
        <w:rFonts w:ascii="Courier New" w:hAnsi="Courier New" w:hint="default"/>
      </w:rPr>
    </w:lvl>
    <w:lvl w:ilvl="2" w:tplc="01206140">
      <w:start w:val="1"/>
      <w:numFmt w:val="bullet"/>
      <w:lvlText w:val=""/>
      <w:lvlJc w:val="left"/>
      <w:pPr>
        <w:ind w:left="2160" w:hanging="360"/>
      </w:pPr>
      <w:rPr>
        <w:rFonts w:ascii="Wingdings" w:hAnsi="Wingdings" w:hint="default"/>
      </w:rPr>
    </w:lvl>
    <w:lvl w:ilvl="3" w:tplc="5A7CE1EC">
      <w:start w:val="1"/>
      <w:numFmt w:val="bullet"/>
      <w:lvlText w:val=""/>
      <w:lvlJc w:val="left"/>
      <w:pPr>
        <w:ind w:left="2880" w:hanging="360"/>
      </w:pPr>
      <w:rPr>
        <w:rFonts w:ascii="Symbol" w:hAnsi="Symbol" w:hint="default"/>
      </w:rPr>
    </w:lvl>
    <w:lvl w:ilvl="4" w:tplc="C2829EC0">
      <w:start w:val="1"/>
      <w:numFmt w:val="bullet"/>
      <w:lvlText w:val="o"/>
      <w:lvlJc w:val="left"/>
      <w:pPr>
        <w:ind w:left="3600" w:hanging="360"/>
      </w:pPr>
      <w:rPr>
        <w:rFonts w:ascii="Courier New" w:hAnsi="Courier New" w:hint="default"/>
      </w:rPr>
    </w:lvl>
    <w:lvl w:ilvl="5" w:tplc="BF9A1860">
      <w:start w:val="1"/>
      <w:numFmt w:val="bullet"/>
      <w:lvlText w:val=""/>
      <w:lvlJc w:val="left"/>
      <w:pPr>
        <w:ind w:left="4320" w:hanging="360"/>
      </w:pPr>
      <w:rPr>
        <w:rFonts w:ascii="Wingdings" w:hAnsi="Wingdings" w:hint="default"/>
      </w:rPr>
    </w:lvl>
    <w:lvl w:ilvl="6" w:tplc="8146F476">
      <w:start w:val="1"/>
      <w:numFmt w:val="bullet"/>
      <w:lvlText w:val=""/>
      <w:lvlJc w:val="left"/>
      <w:pPr>
        <w:ind w:left="5040" w:hanging="360"/>
      </w:pPr>
      <w:rPr>
        <w:rFonts w:ascii="Symbol" w:hAnsi="Symbol" w:hint="default"/>
      </w:rPr>
    </w:lvl>
    <w:lvl w:ilvl="7" w:tplc="F35A5ABC">
      <w:start w:val="1"/>
      <w:numFmt w:val="bullet"/>
      <w:lvlText w:val="o"/>
      <w:lvlJc w:val="left"/>
      <w:pPr>
        <w:ind w:left="5760" w:hanging="360"/>
      </w:pPr>
      <w:rPr>
        <w:rFonts w:ascii="Courier New" w:hAnsi="Courier New" w:hint="default"/>
      </w:rPr>
    </w:lvl>
    <w:lvl w:ilvl="8" w:tplc="354E5EE6">
      <w:start w:val="1"/>
      <w:numFmt w:val="bullet"/>
      <w:lvlText w:val=""/>
      <w:lvlJc w:val="left"/>
      <w:pPr>
        <w:ind w:left="6480" w:hanging="360"/>
      </w:pPr>
      <w:rPr>
        <w:rFonts w:ascii="Wingdings" w:hAnsi="Wingdings" w:hint="default"/>
      </w:rPr>
    </w:lvl>
  </w:abstractNum>
  <w:abstractNum w:abstractNumId="17" w15:restartNumberingAfterBreak="0">
    <w:nsid w:val="0548544F"/>
    <w:multiLevelType w:val="multilevel"/>
    <w:tmpl w:val="312A8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77A715C"/>
    <w:multiLevelType w:val="hybridMultilevel"/>
    <w:tmpl w:val="FFFFFFFF"/>
    <w:lvl w:ilvl="0" w:tplc="D2FC92C8">
      <w:start w:val="1"/>
      <w:numFmt w:val="bullet"/>
      <w:lvlText w:val="·"/>
      <w:lvlJc w:val="left"/>
      <w:pPr>
        <w:ind w:left="720" w:hanging="360"/>
      </w:pPr>
      <w:rPr>
        <w:rFonts w:ascii="Symbol" w:hAnsi="Symbol" w:hint="default"/>
      </w:rPr>
    </w:lvl>
    <w:lvl w:ilvl="1" w:tplc="95AC63DE">
      <w:start w:val="1"/>
      <w:numFmt w:val="bullet"/>
      <w:lvlText w:val="o"/>
      <w:lvlJc w:val="left"/>
      <w:pPr>
        <w:ind w:left="1440" w:hanging="360"/>
      </w:pPr>
      <w:rPr>
        <w:rFonts w:ascii="Courier New" w:hAnsi="Courier New" w:hint="default"/>
      </w:rPr>
    </w:lvl>
    <w:lvl w:ilvl="2" w:tplc="90044FBE">
      <w:start w:val="1"/>
      <w:numFmt w:val="bullet"/>
      <w:lvlText w:val=""/>
      <w:lvlJc w:val="left"/>
      <w:pPr>
        <w:ind w:left="2160" w:hanging="360"/>
      </w:pPr>
      <w:rPr>
        <w:rFonts w:ascii="Wingdings" w:hAnsi="Wingdings" w:hint="default"/>
      </w:rPr>
    </w:lvl>
    <w:lvl w:ilvl="3" w:tplc="80A6087C">
      <w:start w:val="1"/>
      <w:numFmt w:val="bullet"/>
      <w:lvlText w:val=""/>
      <w:lvlJc w:val="left"/>
      <w:pPr>
        <w:ind w:left="2880" w:hanging="360"/>
      </w:pPr>
      <w:rPr>
        <w:rFonts w:ascii="Symbol" w:hAnsi="Symbol" w:hint="default"/>
      </w:rPr>
    </w:lvl>
    <w:lvl w:ilvl="4" w:tplc="E9726FB0">
      <w:start w:val="1"/>
      <w:numFmt w:val="bullet"/>
      <w:lvlText w:val="o"/>
      <w:lvlJc w:val="left"/>
      <w:pPr>
        <w:ind w:left="3600" w:hanging="360"/>
      </w:pPr>
      <w:rPr>
        <w:rFonts w:ascii="Courier New" w:hAnsi="Courier New" w:hint="default"/>
      </w:rPr>
    </w:lvl>
    <w:lvl w:ilvl="5" w:tplc="32A89CE2">
      <w:start w:val="1"/>
      <w:numFmt w:val="bullet"/>
      <w:lvlText w:val=""/>
      <w:lvlJc w:val="left"/>
      <w:pPr>
        <w:ind w:left="4320" w:hanging="360"/>
      </w:pPr>
      <w:rPr>
        <w:rFonts w:ascii="Wingdings" w:hAnsi="Wingdings" w:hint="default"/>
      </w:rPr>
    </w:lvl>
    <w:lvl w:ilvl="6" w:tplc="F640BE4A">
      <w:start w:val="1"/>
      <w:numFmt w:val="bullet"/>
      <w:lvlText w:val=""/>
      <w:lvlJc w:val="left"/>
      <w:pPr>
        <w:ind w:left="5040" w:hanging="360"/>
      </w:pPr>
      <w:rPr>
        <w:rFonts w:ascii="Symbol" w:hAnsi="Symbol" w:hint="default"/>
      </w:rPr>
    </w:lvl>
    <w:lvl w:ilvl="7" w:tplc="A90A69E8">
      <w:start w:val="1"/>
      <w:numFmt w:val="bullet"/>
      <w:lvlText w:val="o"/>
      <w:lvlJc w:val="left"/>
      <w:pPr>
        <w:ind w:left="5760" w:hanging="360"/>
      </w:pPr>
      <w:rPr>
        <w:rFonts w:ascii="Courier New" w:hAnsi="Courier New" w:hint="default"/>
      </w:rPr>
    </w:lvl>
    <w:lvl w:ilvl="8" w:tplc="6B96F252">
      <w:start w:val="1"/>
      <w:numFmt w:val="bullet"/>
      <w:lvlText w:val=""/>
      <w:lvlJc w:val="left"/>
      <w:pPr>
        <w:ind w:left="6480" w:hanging="360"/>
      </w:pPr>
      <w:rPr>
        <w:rFonts w:ascii="Wingdings" w:hAnsi="Wingdings" w:hint="default"/>
      </w:rPr>
    </w:lvl>
  </w:abstractNum>
  <w:abstractNum w:abstractNumId="19" w15:restartNumberingAfterBreak="0">
    <w:nsid w:val="07D21E1D"/>
    <w:multiLevelType w:val="hybridMultilevel"/>
    <w:tmpl w:val="FFFFFFFF"/>
    <w:lvl w:ilvl="0" w:tplc="AF46B32E">
      <w:start w:val="1"/>
      <w:numFmt w:val="bullet"/>
      <w:lvlText w:val=""/>
      <w:lvlJc w:val="left"/>
      <w:pPr>
        <w:ind w:left="720" w:hanging="360"/>
      </w:pPr>
      <w:rPr>
        <w:rFonts w:ascii="Symbol" w:hAnsi="Symbol" w:hint="default"/>
      </w:rPr>
    </w:lvl>
    <w:lvl w:ilvl="1" w:tplc="580E7EDC">
      <w:start w:val="1"/>
      <w:numFmt w:val="bullet"/>
      <w:lvlText w:val="o"/>
      <w:lvlJc w:val="left"/>
      <w:pPr>
        <w:ind w:left="1440" w:hanging="360"/>
      </w:pPr>
      <w:rPr>
        <w:rFonts w:ascii="Courier New" w:hAnsi="Courier New" w:hint="default"/>
      </w:rPr>
    </w:lvl>
    <w:lvl w:ilvl="2" w:tplc="4C3E513A">
      <w:start w:val="1"/>
      <w:numFmt w:val="bullet"/>
      <w:lvlText w:val=""/>
      <w:lvlJc w:val="left"/>
      <w:pPr>
        <w:ind w:left="2160" w:hanging="360"/>
      </w:pPr>
      <w:rPr>
        <w:rFonts w:ascii="Wingdings" w:hAnsi="Wingdings" w:hint="default"/>
      </w:rPr>
    </w:lvl>
    <w:lvl w:ilvl="3" w:tplc="8362B06E">
      <w:start w:val="1"/>
      <w:numFmt w:val="bullet"/>
      <w:lvlText w:val=""/>
      <w:lvlJc w:val="left"/>
      <w:pPr>
        <w:ind w:left="2880" w:hanging="360"/>
      </w:pPr>
      <w:rPr>
        <w:rFonts w:ascii="Symbol" w:hAnsi="Symbol" w:hint="default"/>
      </w:rPr>
    </w:lvl>
    <w:lvl w:ilvl="4" w:tplc="F9168442">
      <w:start w:val="1"/>
      <w:numFmt w:val="bullet"/>
      <w:lvlText w:val="o"/>
      <w:lvlJc w:val="left"/>
      <w:pPr>
        <w:ind w:left="3600" w:hanging="360"/>
      </w:pPr>
      <w:rPr>
        <w:rFonts w:ascii="Courier New" w:hAnsi="Courier New" w:hint="default"/>
      </w:rPr>
    </w:lvl>
    <w:lvl w:ilvl="5" w:tplc="6A2A65B8">
      <w:start w:val="1"/>
      <w:numFmt w:val="bullet"/>
      <w:lvlText w:val=""/>
      <w:lvlJc w:val="left"/>
      <w:pPr>
        <w:ind w:left="4320" w:hanging="360"/>
      </w:pPr>
      <w:rPr>
        <w:rFonts w:ascii="Wingdings" w:hAnsi="Wingdings" w:hint="default"/>
      </w:rPr>
    </w:lvl>
    <w:lvl w:ilvl="6" w:tplc="E1003744">
      <w:start w:val="1"/>
      <w:numFmt w:val="bullet"/>
      <w:lvlText w:val=""/>
      <w:lvlJc w:val="left"/>
      <w:pPr>
        <w:ind w:left="5040" w:hanging="360"/>
      </w:pPr>
      <w:rPr>
        <w:rFonts w:ascii="Symbol" w:hAnsi="Symbol" w:hint="default"/>
      </w:rPr>
    </w:lvl>
    <w:lvl w:ilvl="7" w:tplc="86421D2C">
      <w:start w:val="1"/>
      <w:numFmt w:val="bullet"/>
      <w:lvlText w:val="o"/>
      <w:lvlJc w:val="left"/>
      <w:pPr>
        <w:ind w:left="5760" w:hanging="360"/>
      </w:pPr>
      <w:rPr>
        <w:rFonts w:ascii="Courier New" w:hAnsi="Courier New" w:hint="default"/>
      </w:rPr>
    </w:lvl>
    <w:lvl w:ilvl="8" w:tplc="8D2085FE">
      <w:start w:val="1"/>
      <w:numFmt w:val="bullet"/>
      <w:lvlText w:val=""/>
      <w:lvlJc w:val="left"/>
      <w:pPr>
        <w:ind w:left="6480" w:hanging="360"/>
      </w:pPr>
      <w:rPr>
        <w:rFonts w:ascii="Wingdings" w:hAnsi="Wingdings" w:hint="default"/>
      </w:rPr>
    </w:lvl>
  </w:abstractNum>
  <w:abstractNum w:abstractNumId="20" w15:restartNumberingAfterBreak="0">
    <w:nsid w:val="08FEA2C5"/>
    <w:multiLevelType w:val="hybridMultilevel"/>
    <w:tmpl w:val="FFFFFFFF"/>
    <w:lvl w:ilvl="0" w:tplc="8B60730E">
      <w:start w:val="1"/>
      <w:numFmt w:val="bullet"/>
      <w:lvlText w:val="·"/>
      <w:lvlJc w:val="left"/>
      <w:pPr>
        <w:ind w:left="720" w:hanging="360"/>
      </w:pPr>
      <w:rPr>
        <w:rFonts w:ascii="Symbol" w:hAnsi="Symbol" w:hint="default"/>
      </w:rPr>
    </w:lvl>
    <w:lvl w:ilvl="1" w:tplc="7E0AC84E">
      <w:start w:val="1"/>
      <w:numFmt w:val="bullet"/>
      <w:lvlText w:val="o"/>
      <w:lvlJc w:val="left"/>
      <w:pPr>
        <w:ind w:left="1440" w:hanging="360"/>
      </w:pPr>
      <w:rPr>
        <w:rFonts w:ascii="Courier New" w:hAnsi="Courier New" w:hint="default"/>
      </w:rPr>
    </w:lvl>
    <w:lvl w:ilvl="2" w:tplc="1382AC98">
      <w:start w:val="1"/>
      <w:numFmt w:val="bullet"/>
      <w:lvlText w:val=""/>
      <w:lvlJc w:val="left"/>
      <w:pPr>
        <w:ind w:left="2160" w:hanging="360"/>
      </w:pPr>
      <w:rPr>
        <w:rFonts w:ascii="Wingdings" w:hAnsi="Wingdings" w:hint="default"/>
      </w:rPr>
    </w:lvl>
    <w:lvl w:ilvl="3" w:tplc="EE96A2B6">
      <w:start w:val="1"/>
      <w:numFmt w:val="bullet"/>
      <w:lvlText w:val=""/>
      <w:lvlJc w:val="left"/>
      <w:pPr>
        <w:ind w:left="2880" w:hanging="360"/>
      </w:pPr>
      <w:rPr>
        <w:rFonts w:ascii="Symbol" w:hAnsi="Symbol" w:hint="default"/>
      </w:rPr>
    </w:lvl>
    <w:lvl w:ilvl="4" w:tplc="D3563632">
      <w:start w:val="1"/>
      <w:numFmt w:val="bullet"/>
      <w:lvlText w:val="o"/>
      <w:lvlJc w:val="left"/>
      <w:pPr>
        <w:ind w:left="3600" w:hanging="360"/>
      </w:pPr>
      <w:rPr>
        <w:rFonts w:ascii="Courier New" w:hAnsi="Courier New" w:hint="default"/>
      </w:rPr>
    </w:lvl>
    <w:lvl w:ilvl="5" w:tplc="83E0A9D8">
      <w:start w:val="1"/>
      <w:numFmt w:val="bullet"/>
      <w:lvlText w:val=""/>
      <w:lvlJc w:val="left"/>
      <w:pPr>
        <w:ind w:left="4320" w:hanging="360"/>
      </w:pPr>
      <w:rPr>
        <w:rFonts w:ascii="Wingdings" w:hAnsi="Wingdings" w:hint="default"/>
      </w:rPr>
    </w:lvl>
    <w:lvl w:ilvl="6" w:tplc="4DBCA1CC">
      <w:start w:val="1"/>
      <w:numFmt w:val="bullet"/>
      <w:lvlText w:val=""/>
      <w:lvlJc w:val="left"/>
      <w:pPr>
        <w:ind w:left="5040" w:hanging="360"/>
      </w:pPr>
      <w:rPr>
        <w:rFonts w:ascii="Symbol" w:hAnsi="Symbol" w:hint="default"/>
      </w:rPr>
    </w:lvl>
    <w:lvl w:ilvl="7" w:tplc="88D837D6">
      <w:start w:val="1"/>
      <w:numFmt w:val="bullet"/>
      <w:lvlText w:val="o"/>
      <w:lvlJc w:val="left"/>
      <w:pPr>
        <w:ind w:left="5760" w:hanging="360"/>
      </w:pPr>
      <w:rPr>
        <w:rFonts w:ascii="Courier New" w:hAnsi="Courier New" w:hint="default"/>
      </w:rPr>
    </w:lvl>
    <w:lvl w:ilvl="8" w:tplc="96523452">
      <w:start w:val="1"/>
      <w:numFmt w:val="bullet"/>
      <w:lvlText w:val=""/>
      <w:lvlJc w:val="left"/>
      <w:pPr>
        <w:ind w:left="6480" w:hanging="360"/>
      </w:pPr>
      <w:rPr>
        <w:rFonts w:ascii="Wingdings" w:hAnsi="Wingdings" w:hint="default"/>
      </w:rPr>
    </w:lvl>
  </w:abstractNum>
  <w:abstractNum w:abstractNumId="21" w15:restartNumberingAfterBreak="0">
    <w:nsid w:val="08FFB8C2"/>
    <w:multiLevelType w:val="hybridMultilevel"/>
    <w:tmpl w:val="FFFFFFFF"/>
    <w:lvl w:ilvl="0" w:tplc="58EA6AB0">
      <w:start w:val="1"/>
      <w:numFmt w:val="bullet"/>
      <w:lvlText w:val=""/>
      <w:lvlJc w:val="left"/>
      <w:pPr>
        <w:ind w:left="720" w:hanging="360"/>
      </w:pPr>
      <w:rPr>
        <w:rFonts w:ascii="Symbol" w:hAnsi="Symbol" w:hint="default"/>
      </w:rPr>
    </w:lvl>
    <w:lvl w:ilvl="1" w:tplc="4D7AC8A6">
      <w:start w:val="1"/>
      <w:numFmt w:val="bullet"/>
      <w:lvlText w:val=""/>
      <w:lvlJc w:val="left"/>
      <w:pPr>
        <w:ind w:left="1440" w:hanging="360"/>
      </w:pPr>
      <w:rPr>
        <w:rFonts w:ascii="Symbol" w:hAnsi="Symbol" w:hint="default"/>
      </w:rPr>
    </w:lvl>
    <w:lvl w:ilvl="2" w:tplc="FFCE4EF0">
      <w:start w:val="1"/>
      <w:numFmt w:val="bullet"/>
      <w:lvlText w:val=""/>
      <w:lvlJc w:val="left"/>
      <w:pPr>
        <w:ind w:left="2160" w:hanging="360"/>
      </w:pPr>
      <w:rPr>
        <w:rFonts w:ascii="Wingdings" w:hAnsi="Wingdings" w:hint="default"/>
      </w:rPr>
    </w:lvl>
    <w:lvl w:ilvl="3" w:tplc="AC444E80">
      <w:start w:val="1"/>
      <w:numFmt w:val="bullet"/>
      <w:lvlText w:val=""/>
      <w:lvlJc w:val="left"/>
      <w:pPr>
        <w:ind w:left="2880" w:hanging="360"/>
      </w:pPr>
      <w:rPr>
        <w:rFonts w:ascii="Symbol" w:hAnsi="Symbol" w:hint="default"/>
      </w:rPr>
    </w:lvl>
    <w:lvl w:ilvl="4" w:tplc="E8385E6E">
      <w:start w:val="1"/>
      <w:numFmt w:val="bullet"/>
      <w:lvlText w:val="o"/>
      <w:lvlJc w:val="left"/>
      <w:pPr>
        <w:ind w:left="3600" w:hanging="360"/>
      </w:pPr>
      <w:rPr>
        <w:rFonts w:ascii="Courier New" w:hAnsi="Courier New" w:hint="default"/>
      </w:rPr>
    </w:lvl>
    <w:lvl w:ilvl="5" w:tplc="109C870C">
      <w:start w:val="1"/>
      <w:numFmt w:val="bullet"/>
      <w:lvlText w:val=""/>
      <w:lvlJc w:val="left"/>
      <w:pPr>
        <w:ind w:left="4320" w:hanging="360"/>
      </w:pPr>
      <w:rPr>
        <w:rFonts w:ascii="Wingdings" w:hAnsi="Wingdings" w:hint="default"/>
      </w:rPr>
    </w:lvl>
    <w:lvl w:ilvl="6" w:tplc="3E00E700">
      <w:start w:val="1"/>
      <w:numFmt w:val="bullet"/>
      <w:lvlText w:val=""/>
      <w:lvlJc w:val="left"/>
      <w:pPr>
        <w:ind w:left="5040" w:hanging="360"/>
      </w:pPr>
      <w:rPr>
        <w:rFonts w:ascii="Symbol" w:hAnsi="Symbol" w:hint="default"/>
      </w:rPr>
    </w:lvl>
    <w:lvl w:ilvl="7" w:tplc="83FA8314">
      <w:start w:val="1"/>
      <w:numFmt w:val="bullet"/>
      <w:lvlText w:val="o"/>
      <w:lvlJc w:val="left"/>
      <w:pPr>
        <w:ind w:left="5760" w:hanging="360"/>
      </w:pPr>
      <w:rPr>
        <w:rFonts w:ascii="Courier New" w:hAnsi="Courier New" w:hint="default"/>
      </w:rPr>
    </w:lvl>
    <w:lvl w:ilvl="8" w:tplc="18C0D640">
      <w:start w:val="1"/>
      <w:numFmt w:val="bullet"/>
      <w:lvlText w:val=""/>
      <w:lvlJc w:val="left"/>
      <w:pPr>
        <w:ind w:left="6480" w:hanging="360"/>
      </w:pPr>
      <w:rPr>
        <w:rFonts w:ascii="Wingdings" w:hAnsi="Wingdings" w:hint="default"/>
      </w:rPr>
    </w:lvl>
  </w:abstractNum>
  <w:abstractNum w:abstractNumId="22" w15:restartNumberingAfterBreak="0">
    <w:nsid w:val="0905F788"/>
    <w:multiLevelType w:val="hybridMultilevel"/>
    <w:tmpl w:val="FFFFFFFF"/>
    <w:lvl w:ilvl="0" w:tplc="AE28CF22">
      <w:start w:val="1"/>
      <w:numFmt w:val="bullet"/>
      <w:lvlText w:val="·"/>
      <w:lvlJc w:val="left"/>
      <w:pPr>
        <w:ind w:left="720" w:hanging="360"/>
      </w:pPr>
      <w:rPr>
        <w:rFonts w:ascii="Symbol" w:hAnsi="Symbol" w:hint="default"/>
      </w:rPr>
    </w:lvl>
    <w:lvl w:ilvl="1" w:tplc="E8E075B4">
      <w:start w:val="1"/>
      <w:numFmt w:val="bullet"/>
      <w:lvlText w:val="o"/>
      <w:lvlJc w:val="left"/>
      <w:pPr>
        <w:ind w:left="1440" w:hanging="360"/>
      </w:pPr>
      <w:rPr>
        <w:rFonts w:ascii="Courier New" w:hAnsi="Courier New" w:hint="default"/>
      </w:rPr>
    </w:lvl>
    <w:lvl w:ilvl="2" w:tplc="D3F27A88">
      <w:start w:val="1"/>
      <w:numFmt w:val="bullet"/>
      <w:lvlText w:val=""/>
      <w:lvlJc w:val="left"/>
      <w:pPr>
        <w:ind w:left="2160" w:hanging="360"/>
      </w:pPr>
      <w:rPr>
        <w:rFonts w:ascii="Wingdings" w:hAnsi="Wingdings" w:hint="default"/>
      </w:rPr>
    </w:lvl>
    <w:lvl w:ilvl="3" w:tplc="125A58C6">
      <w:start w:val="1"/>
      <w:numFmt w:val="bullet"/>
      <w:lvlText w:val=""/>
      <w:lvlJc w:val="left"/>
      <w:pPr>
        <w:ind w:left="2880" w:hanging="360"/>
      </w:pPr>
      <w:rPr>
        <w:rFonts w:ascii="Symbol" w:hAnsi="Symbol" w:hint="default"/>
      </w:rPr>
    </w:lvl>
    <w:lvl w:ilvl="4" w:tplc="120814AC">
      <w:start w:val="1"/>
      <w:numFmt w:val="bullet"/>
      <w:lvlText w:val="o"/>
      <w:lvlJc w:val="left"/>
      <w:pPr>
        <w:ind w:left="3600" w:hanging="360"/>
      </w:pPr>
      <w:rPr>
        <w:rFonts w:ascii="Courier New" w:hAnsi="Courier New" w:hint="default"/>
      </w:rPr>
    </w:lvl>
    <w:lvl w:ilvl="5" w:tplc="873EF200">
      <w:start w:val="1"/>
      <w:numFmt w:val="bullet"/>
      <w:lvlText w:val=""/>
      <w:lvlJc w:val="left"/>
      <w:pPr>
        <w:ind w:left="4320" w:hanging="360"/>
      </w:pPr>
      <w:rPr>
        <w:rFonts w:ascii="Wingdings" w:hAnsi="Wingdings" w:hint="default"/>
      </w:rPr>
    </w:lvl>
    <w:lvl w:ilvl="6" w:tplc="78F488A8">
      <w:start w:val="1"/>
      <w:numFmt w:val="bullet"/>
      <w:lvlText w:val=""/>
      <w:lvlJc w:val="left"/>
      <w:pPr>
        <w:ind w:left="5040" w:hanging="360"/>
      </w:pPr>
      <w:rPr>
        <w:rFonts w:ascii="Symbol" w:hAnsi="Symbol" w:hint="default"/>
      </w:rPr>
    </w:lvl>
    <w:lvl w:ilvl="7" w:tplc="387C7E48">
      <w:start w:val="1"/>
      <w:numFmt w:val="bullet"/>
      <w:lvlText w:val="o"/>
      <w:lvlJc w:val="left"/>
      <w:pPr>
        <w:ind w:left="5760" w:hanging="360"/>
      </w:pPr>
      <w:rPr>
        <w:rFonts w:ascii="Courier New" w:hAnsi="Courier New" w:hint="default"/>
      </w:rPr>
    </w:lvl>
    <w:lvl w:ilvl="8" w:tplc="340E8BFC">
      <w:start w:val="1"/>
      <w:numFmt w:val="bullet"/>
      <w:lvlText w:val=""/>
      <w:lvlJc w:val="left"/>
      <w:pPr>
        <w:ind w:left="6480" w:hanging="360"/>
      </w:pPr>
      <w:rPr>
        <w:rFonts w:ascii="Wingdings" w:hAnsi="Wingdings" w:hint="default"/>
      </w:rPr>
    </w:lvl>
  </w:abstractNum>
  <w:abstractNum w:abstractNumId="23" w15:restartNumberingAfterBreak="0">
    <w:nsid w:val="0A07678A"/>
    <w:multiLevelType w:val="multilevel"/>
    <w:tmpl w:val="D3702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A433CAD"/>
    <w:multiLevelType w:val="hybridMultilevel"/>
    <w:tmpl w:val="FFFFFFFF"/>
    <w:lvl w:ilvl="0" w:tplc="1BDE681C">
      <w:start w:val="1"/>
      <w:numFmt w:val="bullet"/>
      <w:lvlText w:val="·"/>
      <w:lvlJc w:val="left"/>
      <w:pPr>
        <w:ind w:left="720" w:hanging="360"/>
      </w:pPr>
      <w:rPr>
        <w:rFonts w:ascii="Symbol" w:hAnsi="Symbol" w:hint="default"/>
      </w:rPr>
    </w:lvl>
    <w:lvl w:ilvl="1" w:tplc="6B30856C">
      <w:start w:val="1"/>
      <w:numFmt w:val="bullet"/>
      <w:lvlText w:val="o"/>
      <w:lvlJc w:val="left"/>
      <w:pPr>
        <w:ind w:left="1440" w:hanging="360"/>
      </w:pPr>
      <w:rPr>
        <w:rFonts w:ascii="Courier New" w:hAnsi="Courier New" w:hint="default"/>
      </w:rPr>
    </w:lvl>
    <w:lvl w:ilvl="2" w:tplc="F6F81450">
      <w:start w:val="1"/>
      <w:numFmt w:val="bullet"/>
      <w:lvlText w:val=""/>
      <w:lvlJc w:val="left"/>
      <w:pPr>
        <w:ind w:left="2160" w:hanging="360"/>
      </w:pPr>
      <w:rPr>
        <w:rFonts w:ascii="Wingdings" w:hAnsi="Wingdings" w:hint="default"/>
      </w:rPr>
    </w:lvl>
    <w:lvl w:ilvl="3" w:tplc="A85C5CAE">
      <w:start w:val="1"/>
      <w:numFmt w:val="bullet"/>
      <w:lvlText w:val=""/>
      <w:lvlJc w:val="left"/>
      <w:pPr>
        <w:ind w:left="2880" w:hanging="360"/>
      </w:pPr>
      <w:rPr>
        <w:rFonts w:ascii="Symbol" w:hAnsi="Symbol" w:hint="default"/>
      </w:rPr>
    </w:lvl>
    <w:lvl w:ilvl="4" w:tplc="F6E07EC6">
      <w:start w:val="1"/>
      <w:numFmt w:val="bullet"/>
      <w:lvlText w:val="o"/>
      <w:lvlJc w:val="left"/>
      <w:pPr>
        <w:ind w:left="3600" w:hanging="360"/>
      </w:pPr>
      <w:rPr>
        <w:rFonts w:ascii="Courier New" w:hAnsi="Courier New" w:hint="default"/>
      </w:rPr>
    </w:lvl>
    <w:lvl w:ilvl="5" w:tplc="D2524948">
      <w:start w:val="1"/>
      <w:numFmt w:val="bullet"/>
      <w:lvlText w:val=""/>
      <w:lvlJc w:val="left"/>
      <w:pPr>
        <w:ind w:left="4320" w:hanging="360"/>
      </w:pPr>
      <w:rPr>
        <w:rFonts w:ascii="Wingdings" w:hAnsi="Wingdings" w:hint="default"/>
      </w:rPr>
    </w:lvl>
    <w:lvl w:ilvl="6" w:tplc="CCF0BFDC">
      <w:start w:val="1"/>
      <w:numFmt w:val="bullet"/>
      <w:lvlText w:val=""/>
      <w:lvlJc w:val="left"/>
      <w:pPr>
        <w:ind w:left="5040" w:hanging="360"/>
      </w:pPr>
      <w:rPr>
        <w:rFonts w:ascii="Symbol" w:hAnsi="Symbol" w:hint="default"/>
      </w:rPr>
    </w:lvl>
    <w:lvl w:ilvl="7" w:tplc="128E3904">
      <w:start w:val="1"/>
      <w:numFmt w:val="bullet"/>
      <w:lvlText w:val="o"/>
      <w:lvlJc w:val="left"/>
      <w:pPr>
        <w:ind w:left="5760" w:hanging="360"/>
      </w:pPr>
      <w:rPr>
        <w:rFonts w:ascii="Courier New" w:hAnsi="Courier New" w:hint="default"/>
      </w:rPr>
    </w:lvl>
    <w:lvl w:ilvl="8" w:tplc="D1540C30">
      <w:start w:val="1"/>
      <w:numFmt w:val="bullet"/>
      <w:lvlText w:val=""/>
      <w:lvlJc w:val="left"/>
      <w:pPr>
        <w:ind w:left="6480" w:hanging="360"/>
      </w:pPr>
      <w:rPr>
        <w:rFonts w:ascii="Wingdings" w:hAnsi="Wingdings" w:hint="default"/>
      </w:rPr>
    </w:lvl>
  </w:abstractNum>
  <w:abstractNum w:abstractNumId="25" w15:restartNumberingAfterBreak="0">
    <w:nsid w:val="0AF21252"/>
    <w:multiLevelType w:val="multilevel"/>
    <w:tmpl w:val="22B24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0B1EE1F4"/>
    <w:multiLevelType w:val="hybridMultilevel"/>
    <w:tmpl w:val="FFFFFFFF"/>
    <w:lvl w:ilvl="0" w:tplc="AF2E24F4">
      <w:start w:val="1"/>
      <w:numFmt w:val="bullet"/>
      <w:lvlText w:val="·"/>
      <w:lvlJc w:val="left"/>
      <w:pPr>
        <w:ind w:left="720" w:hanging="360"/>
      </w:pPr>
      <w:rPr>
        <w:rFonts w:ascii="Symbol" w:hAnsi="Symbol" w:hint="default"/>
      </w:rPr>
    </w:lvl>
    <w:lvl w:ilvl="1" w:tplc="311E9E18">
      <w:start w:val="1"/>
      <w:numFmt w:val="bullet"/>
      <w:lvlText w:val="o"/>
      <w:lvlJc w:val="left"/>
      <w:pPr>
        <w:ind w:left="1440" w:hanging="360"/>
      </w:pPr>
      <w:rPr>
        <w:rFonts w:ascii="Courier New" w:hAnsi="Courier New" w:hint="default"/>
      </w:rPr>
    </w:lvl>
    <w:lvl w:ilvl="2" w:tplc="64E4ECB8">
      <w:start w:val="1"/>
      <w:numFmt w:val="bullet"/>
      <w:lvlText w:val=""/>
      <w:lvlJc w:val="left"/>
      <w:pPr>
        <w:ind w:left="2160" w:hanging="360"/>
      </w:pPr>
      <w:rPr>
        <w:rFonts w:ascii="Wingdings" w:hAnsi="Wingdings" w:hint="default"/>
      </w:rPr>
    </w:lvl>
    <w:lvl w:ilvl="3" w:tplc="E954EFF8">
      <w:start w:val="1"/>
      <w:numFmt w:val="bullet"/>
      <w:lvlText w:val=""/>
      <w:lvlJc w:val="left"/>
      <w:pPr>
        <w:ind w:left="2880" w:hanging="360"/>
      </w:pPr>
      <w:rPr>
        <w:rFonts w:ascii="Symbol" w:hAnsi="Symbol" w:hint="default"/>
      </w:rPr>
    </w:lvl>
    <w:lvl w:ilvl="4" w:tplc="8FC88244">
      <w:start w:val="1"/>
      <w:numFmt w:val="bullet"/>
      <w:lvlText w:val="o"/>
      <w:lvlJc w:val="left"/>
      <w:pPr>
        <w:ind w:left="3600" w:hanging="360"/>
      </w:pPr>
      <w:rPr>
        <w:rFonts w:ascii="Courier New" w:hAnsi="Courier New" w:hint="default"/>
      </w:rPr>
    </w:lvl>
    <w:lvl w:ilvl="5" w:tplc="0DDE4246">
      <w:start w:val="1"/>
      <w:numFmt w:val="bullet"/>
      <w:lvlText w:val=""/>
      <w:lvlJc w:val="left"/>
      <w:pPr>
        <w:ind w:left="4320" w:hanging="360"/>
      </w:pPr>
      <w:rPr>
        <w:rFonts w:ascii="Wingdings" w:hAnsi="Wingdings" w:hint="default"/>
      </w:rPr>
    </w:lvl>
    <w:lvl w:ilvl="6" w:tplc="C1F8F264">
      <w:start w:val="1"/>
      <w:numFmt w:val="bullet"/>
      <w:lvlText w:val=""/>
      <w:lvlJc w:val="left"/>
      <w:pPr>
        <w:ind w:left="5040" w:hanging="360"/>
      </w:pPr>
      <w:rPr>
        <w:rFonts w:ascii="Symbol" w:hAnsi="Symbol" w:hint="default"/>
      </w:rPr>
    </w:lvl>
    <w:lvl w:ilvl="7" w:tplc="87A684C2">
      <w:start w:val="1"/>
      <w:numFmt w:val="bullet"/>
      <w:lvlText w:val="o"/>
      <w:lvlJc w:val="left"/>
      <w:pPr>
        <w:ind w:left="5760" w:hanging="360"/>
      </w:pPr>
      <w:rPr>
        <w:rFonts w:ascii="Courier New" w:hAnsi="Courier New" w:hint="default"/>
      </w:rPr>
    </w:lvl>
    <w:lvl w:ilvl="8" w:tplc="981ACC1A">
      <w:start w:val="1"/>
      <w:numFmt w:val="bullet"/>
      <w:lvlText w:val=""/>
      <w:lvlJc w:val="left"/>
      <w:pPr>
        <w:ind w:left="6480" w:hanging="360"/>
      </w:pPr>
      <w:rPr>
        <w:rFonts w:ascii="Wingdings" w:hAnsi="Wingdings" w:hint="default"/>
      </w:rPr>
    </w:lvl>
  </w:abstractNum>
  <w:abstractNum w:abstractNumId="27" w15:restartNumberingAfterBreak="0">
    <w:nsid w:val="0B52F954"/>
    <w:multiLevelType w:val="hybridMultilevel"/>
    <w:tmpl w:val="FFFFFFFF"/>
    <w:lvl w:ilvl="0" w:tplc="F74A979C">
      <w:start w:val="1"/>
      <w:numFmt w:val="bullet"/>
      <w:lvlText w:val="•"/>
      <w:lvlJc w:val="left"/>
      <w:pPr>
        <w:ind w:left="720" w:hanging="360"/>
      </w:pPr>
      <w:rPr>
        <w:rFonts w:ascii="Arial" w:hAnsi="Arial" w:hint="default"/>
      </w:rPr>
    </w:lvl>
    <w:lvl w:ilvl="1" w:tplc="D40EB930">
      <w:start w:val="1"/>
      <w:numFmt w:val="bullet"/>
      <w:lvlText w:val="o"/>
      <w:lvlJc w:val="left"/>
      <w:pPr>
        <w:ind w:left="1440" w:hanging="360"/>
      </w:pPr>
      <w:rPr>
        <w:rFonts w:ascii="Courier New" w:hAnsi="Courier New" w:hint="default"/>
      </w:rPr>
    </w:lvl>
    <w:lvl w:ilvl="2" w:tplc="D9B0F29E">
      <w:start w:val="1"/>
      <w:numFmt w:val="bullet"/>
      <w:lvlText w:val=""/>
      <w:lvlJc w:val="left"/>
      <w:pPr>
        <w:ind w:left="2160" w:hanging="360"/>
      </w:pPr>
      <w:rPr>
        <w:rFonts w:ascii="Wingdings" w:hAnsi="Wingdings" w:hint="default"/>
      </w:rPr>
    </w:lvl>
    <w:lvl w:ilvl="3" w:tplc="3C8C4ED2">
      <w:start w:val="1"/>
      <w:numFmt w:val="bullet"/>
      <w:lvlText w:val=""/>
      <w:lvlJc w:val="left"/>
      <w:pPr>
        <w:ind w:left="2880" w:hanging="360"/>
      </w:pPr>
      <w:rPr>
        <w:rFonts w:ascii="Symbol" w:hAnsi="Symbol" w:hint="default"/>
      </w:rPr>
    </w:lvl>
    <w:lvl w:ilvl="4" w:tplc="28C6823A">
      <w:start w:val="1"/>
      <w:numFmt w:val="bullet"/>
      <w:lvlText w:val="o"/>
      <w:lvlJc w:val="left"/>
      <w:pPr>
        <w:ind w:left="3600" w:hanging="360"/>
      </w:pPr>
      <w:rPr>
        <w:rFonts w:ascii="Courier New" w:hAnsi="Courier New" w:hint="default"/>
      </w:rPr>
    </w:lvl>
    <w:lvl w:ilvl="5" w:tplc="7FC8B78E">
      <w:start w:val="1"/>
      <w:numFmt w:val="bullet"/>
      <w:lvlText w:val=""/>
      <w:lvlJc w:val="left"/>
      <w:pPr>
        <w:ind w:left="4320" w:hanging="360"/>
      </w:pPr>
      <w:rPr>
        <w:rFonts w:ascii="Wingdings" w:hAnsi="Wingdings" w:hint="default"/>
      </w:rPr>
    </w:lvl>
    <w:lvl w:ilvl="6" w:tplc="63AC18F6">
      <w:start w:val="1"/>
      <w:numFmt w:val="bullet"/>
      <w:lvlText w:val=""/>
      <w:lvlJc w:val="left"/>
      <w:pPr>
        <w:ind w:left="5040" w:hanging="360"/>
      </w:pPr>
      <w:rPr>
        <w:rFonts w:ascii="Symbol" w:hAnsi="Symbol" w:hint="default"/>
      </w:rPr>
    </w:lvl>
    <w:lvl w:ilvl="7" w:tplc="FAD08AD2">
      <w:start w:val="1"/>
      <w:numFmt w:val="bullet"/>
      <w:lvlText w:val="o"/>
      <w:lvlJc w:val="left"/>
      <w:pPr>
        <w:ind w:left="5760" w:hanging="360"/>
      </w:pPr>
      <w:rPr>
        <w:rFonts w:ascii="Courier New" w:hAnsi="Courier New" w:hint="default"/>
      </w:rPr>
    </w:lvl>
    <w:lvl w:ilvl="8" w:tplc="432071EA">
      <w:start w:val="1"/>
      <w:numFmt w:val="bullet"/>
      <w:lvlText w:val=""/>
      <w:lvlJc w:val="left"/>
      <w:pPr>
        <w:ind w:left="6480" w:hanging="360"/>
      </w:pPr>
      <w:rPr>
        <w:rFonts w:ascii="Wingdings" w:hAnsi="Wingdings" w:hint="default"/>
      </w:rPr>
    </w:lvl>
  </w:abstractNum>
  <w:abstractNum w:abstractNumId="28" w15:restartNumberingAfterBreak="0">
    <w:nsid w:val="0C1983CE"/>
    <w:multiLevelType w:val="hybridMultilevel"/>
    <w:tmpl w:val="FFFFFFFF"/>
    <w:lvl w:ilvl="0" w:tplc="9118BAB2">
      <w:start w:val="1"/>
      <w:numFmt w:val="bullet"/>
      <w:lvlText w:val=""/>
      <w:lvlJc w:val="left"/>
      <w:pPr>
        <w:ind w:left="720" w:hanging="360"/>
      </w:pPr>
      <w:rPr>
        <w:rFonts w:ascii="Symbol" w:hAnsi="Symbol" w:hint="default"/>
      </w:rPr>
    </w:lvl>
    <w:lvl w:ilvl="1" w:tplc="D19E2D9E">
      <w:start w:val="1"/>
      <w:numFmt w:val="bullet"/>
      <w:lvlText w:val="o"/>
      <w:lvlJc w:val="left"/>
      <w:pPr>
        <w:ind w:left="1440" w:hanging="360"/>
      </w:pPr>
      <w:rPr>
        <w:rFonts w:ascii="Courier New" w:hAnsi="Courier New" w:hint="default"/>
      </w:rPr>
    </w:lvl>
    <w:lvl w:ilvl="2" w:tplc="4AFCFA3C">
      <w:start w:val="1"/>
      <w:numFmt w:val="bullet"/>
      <w:lvlText w:val=""/>
      <w:lvlJc w:val="left"/>
      <w:pPr>
        <w:ind w:left="2160" w:hanging="360"/>
      </w:pPr>
      <w:rPr>
        <w:rFonts w:ascii="Wingdings" w:hAnsi="Wingdings" w:hint="default"/>
      </w:rPr>
    </w:lvl>
    <w:lvl w:ilvl="3" w:tplc="90522E0A">
      <w:start w:val="1"/>
      <w:numFmt w:val="bullet"/>
      <w:lvlText w:val=""/>
      <w:lvlJc w:val="left"/>
      <w:pPr>
        <w:ind w:left="2880" w:hanging="360"/>
      </w:pPr>
      <w:rPr>
        <w:rFonts w:ascii="Symbol" w:hAnsi="Symbol" w:hint="default"/>
      </w:rPr>
    </w:lvl>
    <w:lvl w:ilvl="4" w:tplc="B37E942C">
      <w:start w:val="1"/>
      <w:numFmt w:val="bullet"/>
      <w:lvlText w:val="o"/>
      <w:lvlJc w:val="left"/>
      <w:pPr>
        <w:ind w:left="3600" w:hanging="360"/>
      </w:pPr>
      <w:rPr>
        <w:rFonts w:ascii="Courier New" w:hAnsi="Courier New" w:hint="default"/>
      </w:rPr>
    </w:lvl>
    <w:lvl w:ilvl="5" w:tplc="D1ECE71A">
      <w:start w:val="1"/>
      <w:numFmt w:val="bullet"/>
      <w:lvlText w:val=""/>
      <w:lvlJc w:val="left"/>
      <w:pPr>
        <w:ind w:left="4320" w:hanging="360"/>
      </w:pPr>
      <w:rPr>
        <w:rFonts w:ascii="Wingdings" w:hAnsi="Wingdings" w:hint="default"/>
      </w:rPr>
    </w:lvl>
    <w:lvl w:ilvl="6" w:tplc="595EC562">
      <w:start w:val="1"/>
      <w:numFmt w:val="bullet"/>
      <w:lvlText w:val=""/>
      <w:lvlJc w:val="left"/>
      <w:pPr>
        <w:ind w:left="5040" w:hanging="360"/>
      </w:pPr>
      <w:rPr>
        <w:rFonts w:ascii="Symbol" w:hAnsi="Symbol" w:hint="default"/>
      </w:rPr>
    </w:lvl>
    <w:lvl w:ilvl="7" w:tplc="CEDC6F86">
      <w:start w:val="1"/>
      <w:numFmt w:val="bullet"/>
      <w:lvlText w:val="o"/>
      <w:lvlJc w:val="left"/>
      <w:pPr>
        <w:ind w:left="5760" w:hanging="360"/>
      </w:pPr>
      <w:rPr>
        <w:rFonts w:ascii="Courier New" w:hAnsi="Courier New" w:hint="default"/>
      </w:rPr>
    </w:lvl>
    <w:lvl w:ilvl="8" w:tplc="F8F2E7AA">
      <w:start w:val="1"/>
      <w:numFmt w:val="bullet"/>
      <w:lvlText w:val=""/>
      <w:lvlJc w:val="left"/>
      <w:pPr>
        <w:ind w:left="6480" w:hanging="360"/>
      </w:pPr>
      <w:rPr>
        <w:rFonts w:ascii="Wingdings" w:hAnsi="Wingdings" w:hint="default"/>
      </w:rPr>
    </w:lvl>
  </w:abstractNum>
  <w:abstractNum w:abstractNumId="29" w15:restartNumberingAfterBreak="0">
    <w:nsid w:val="0D2A9E40"/>
    <w:multiLevelType w:val="hybridMultilevel"/>
    <w:tmpl w:val="FFFFFFFF"/>
    <w:lvl w:ilvl="0" w:tplc="B9662FDC">
      <w:start w:val="1"/>
      <w:numFmt w:val="bullet"/>
      <w:lvlText w:val="•"/>
      <w:lvlJc w:val="left"/>
      <w:pPr>
        <w:ind w:left="720" w:hanging="360"/>
      </w:pPr>
      <w:rPr>
        <w:rFonts w:ascii="Arial" w:hAnsi="Arial" w:hint="default"/>
      </w:rPr>
    </w:lvl>
    <w:lvl w:ilvl="1" w:tplc="9C084750">
      <w:start w:val="1"/>
      <w:numFmt w:val="bullet"/>
      <w:lvlText w:val="o"/>
      <w:lvlJc w:val="left"/>
      <w:pPr>
        <w:ind w:left="1440" w:hanging="360"/>
      </w:pPr>
      <w:rPr>
        <w:rFonts w:ascii="Courier New" w:hAnsi="Courier New" w:hint="default"/>
      </w:rPr>
    </w:lvl>
    <w:lvl w:ilvl="2" w:tplc="23828254">
      <w:start w:val="1"/>
      <w:numFmt w:val="bullet"/>
      <w:lvlText w:val=""/>
      <w:lvlJc w:val="left"/>
      <w:pPr>
        <w:ind w:left="2160" w:hanging="360"/>
      </w:pPr>
      <w:rPr>
        <w:rFonts w:ascii="Wingdings" w:hAnsi="Wingdings" w:hint="default"/>
      </w:rPr>
    </w:lvl>
    <w:lvl w:ilvl="3" w:tplc="38207764">
      <w:start w:val="1"/>
      <w:numFmt w:val="bullet"/>
      <w:lvlText w:val=""/>
      <w:lvlJc w:val="left"/>
      <w:pPr>
        <w:ind w:left="2880" w:hanging="360"/>
      </w:pPr>
      <w:rPr>
        <w:rFonts w:ascii="Symbol" w:hAnsi="Symbol" w:hint="default"/>
      </w:rPr>
    </w:lvl>
    <w:lvl w:ilvl="4" w:tplc="B5669794">
      <w:start w:val="1"/>
      <w:numFmt w:val="bullet"/>
      <w:lvlText w:val="o"/>
      <w:lvlJc w:val="left"/>
      <w:pPr>
        <w:ind w:left="3600" w:hanging="360"/>
      </w:pPr>
      <w:rPr>
        <w:rFonts w:ascii="Courier New" w:hAnsi="Courier New" w:hint="default"/>
      </w:rPr>
    </w:lvl>
    <w:lvl w:ilvl="5" w:tplc="9744A0AC">
      <w:start w:val="1"/>
      <w:numFmt w:val="bullet"/>
      <w:lvlText w:val=""/>
      <w:lvlJc w:val="left"/>
      <w:pPr>
        <w:ind w:left="4320" w:hanging="360"/>
      </w:pPr>
      <w:rPr>
        <w:rFonts w:ascii="Wingdings" w:hAnsi="Wingdings" w:hint="default"/>
      </w:rPr>
    </w:lvl>
    <w:lvl w:ilvl="6" w:tplc="66C02B18">
      <w:start w:val="1"/>
      <w:numFmt w:val="bullet"/>
      <w:lvlText w:val=""/>
      <w:lvlJc w:val="left"/>
      <w:pPr>
        <w:ind w:left="5040" w:hanging="360"/>
      </w:pPr>
      <w:rPr>
        <w:rFonts w:ascii="Symbol" w:hAnsi="Symbol" w:hint="default"/>
      </w:rPr>
    </w:lvl>
    <w:lvl w:ilvl="7" w:tplc="B04A8A46">
      <w:start w:val="1"/>
      <w:numFmt w:val="bullet"/>
      <w:lvlText w:val="o"/>
      <w:lvlJc w:val="left"/>
      <w:pPr>
        <w:ind w:left="5760" w:hanging="360"/>
      </w:pPr>
      <w:rPr>
        <w:rFonts w:ascii="Courier New" w:hAnsi="Courier New" w:hint="default"/>
      </w:rPr>
    </w:lvl>
    <w:lvl w:ilvl="8" w:tplc="0D9C8F6A">
      <w:start w:val="1"/>
      <w:numFmt w:val="bullet"/>
      <w:lvlText w:val=""/>
      <w:lvlJc w:val="left"/>
      <w:pPr>
        <w:ind w:left="6480" w:hanging="360"/>
      </w:pPr>
      <w:rPr>
        <w:rFonts w:ascii="Wingdings" w:hAnsi="Wingdings" w:hint="default"/>
      </w:rPr>
    </w:lvl>
  </w:abstractNum>
  <w:abstractNum w:abstractNumId="30" w15:restartNumberingAfterBreak="0">
    <w:nsid w:val="0D650696"/>
    <w:multiLevelType w:val="hybridMultilevel"/>
    <w:tmpl w:val="FFFFFFFF"/>
    <w:lvl w:ilvl="0" w:tplc="ABB01D6A">
      <w:start w:val="1"/>
      <w:numFmt w:val="bullet"/>
      <w:lvlText w:val="·"/>
      <w:lvlJc w:val="left"/>
      <w:pPr>
        <w:ind w:left="720" w:hanging="360"/>
      </w:pPr>
      <w:rPr>
        <w:rFonts w:ascii="Symbol" w:hAnsi="Symbol" w:hint="default"/>
      </w:rPr>
    </w:lvl>
    <w:lvl w:ilvl="1" w:tplc="CD70CA98">
      <w:start w:val="1"/>
      <w:numFmt w:val="bullet"/>
      <w:lvlText w:val="o"/>
      <w:lvlJc w:val="left"/>
      <w:pPr>
        <w:ind w:left="1440" w:hanging="360"/>
      </w:pPr>
      <w:rPr>
        <w:rFonts w:ascii="Courier New" w:hAnsi="Courier New" w:hint="default"/>
      </w:rPr>
    </w:lvl>
    <w:lvl w:ilvl="2" w:tplc="C262B104">
      <w:start w:val="1"/>
      <w:numFmt w:val="bullet"/>
      <w:lvlText w:val=""/>
      <w:lvlJc w:val="left"/>
      <w:pPr>
        <w:ind w:left="2160" w:hanging="360"/>
      </w:pPr>
      <w:rPr>
        <w:rFonts w:ascii="Wingdings" w:hAnsi="Wingdings" w:hint="default"/>
      </w:rPr>
    </w:lvl>
    <w:lvl w:ilvl="3" w:tplc="7F5C9420">
      <w:start w:val="1"/>
      <w:numFmt w:val="bullet"/>
      <w:lvlText w:val=""/>
      <w:lvlJc w:val="left"/>
      <w:pPr>
        <w:ind w:left="2880" w:hanging="360"/>
      </w:pPr>
      <w:rPr>
        <w:rFonts w:ascii="Symbol" w:hAnsi="Symbol" w:hint="default"/>
      </w:rPr>
    </w:lvl>
    <w:lvl w:ilvl="4" w:tplc="271E178C">
      <w:start w:val="1"/>
      <w:numFmt w:val="bullet"/>
      <w:lvlText w:val="o"/>
      <w:lvlJc w:val="left"/>
      <w:pPr>
        <w:ind w:left="3600" w:hanging="360"/>
      </w:pPr>
      <w:rPr>
        <w:rFonts w:ascii="Courier New" w:hAnsi="Courier New" w:hint="default"/>
      </w:rPr>
    </w:lvl>
    <w:lvl w:ilvl="5" w:tplc="C40218AA">
      <w:start w:val="1"/>
      <w:numFmt w:val="bullet"/>
      <w:lvlText w:val=""/>
      <w:lvlJc w:val="left"/>
      <w:pPr>
        <w:ind w:left="4320" w:hanging="360"/>
      </w:pPr>
      <w:rPr>
        <w:rFonts w:ascii="Wingdings" w:hAnsi="Wingdings" w:hint="default"/>
      </w:rPr>
    </w:lvl>
    <w:lvl w:ilvl="6" w:tplc="8DF42F0A">
      <w:start w:val="1"/>
      <w:numFmt w:val="bullet"/>
      <w:lvlText w:val=""/>
      <w:lvlJc w:val="left"/>
      <w:pPr>
        <w:ind w:left="5040" w:hanging="360"/>
      </w:pPr>
      <w:rPr>
        <w:rFonts w:ascii="Symbol" w:hAnsi="Symbol" w:hint="default"/>
      </w:rPr>
    </w:lvl>
    <w:lvl w:ilvl="7" w:tplc="00063E4C">
      <w:start w:val="1"/>
      <w:numFmt w:val="bullet"/>
      <w:lvlText w:val="o"/>
      <w:lvlJc w:val="left"/>
      <w:pPr>
        <w:ind w:left="5760" w:hanging="360"/>
      </w:pPr>
      <w:rPr>
        <w:rFonts w:ascii="Courier New" w:hAnsi="Courier New" w:hint="default"/>
      </w:rPr>
    </w:lvl>
    <w:lvl w:ilvl="8" w:tplc="613496AA">
      <w:start w:val="1"/>
      <w:numFmt w:val="bullet"/>
      <w:lvlText w:val=""/>
      <w:lvlJc w:val="left"/>
      <w:pPr>
        <w:ind w:left="6480" w:hanging="360"/>
      </w:pPr>
      <w:rPr>
        <w:rFonts w:ascii="Wingdings" w:hAnsi="Wingdings" w:hint="default"/>
      </w:rPr>
    </w:lvl>
  </w:abstractNum>
  <w:abstractNum w:abstractNumId="31" w15:restartNumberingAfterBreak="0">
    <w:nsid w:val="0D66220E"/>
    <w:multiLevelType w:val="hybridMultilevel"/>
    <w:tmpl w:val="FFFFFFFF"/>
    <w:lvl w:ilvl="0" w:tplc="2092E22A">
      <w:start w:val="1"/>
      <w:numFmt w:val="bullet"/>
      <w:lvlText w:val="•"/>
      <w:lvlJc w:val="left"/>
      <w:pPr>
        <w:ind w:left="720" w:hanging="360"/>
      </w:pPr>
      <w:rPr>
        <w:rFonts w:ascii="Arial" w:hAnsi="Arial" w:hint="default"/>
      </w:rPr>
    </w:lvl>
    <w:lvl w:ilvl="1" w:tplc="E0FA7F44">
      <w:start w:val="1"/>
      <w:numFmt w:val="bullet"/>
      <w:lvlText w:val="o"/>
      <w:lvlJc w:val="left"/>
      <w:pPr>
        <w:ind w:left="1440" w:hanging="360"/>
      </w:pPr>
      <w:rPr>
        <w:rFonts w:ascii="Courier New" w:hAnsi="Courier New" w:hint="default"/>
      </w:rPr>
    </w:lvl>
    <w:lvl w:ilvl="2" w:tplc="C8DAFE76">
      <w:start w:val="1"/>
      <w:numFmt w:val="bullet"/>
      <w:lvlText w:val=""/>
      <w:lvlJc w:val="left"/>
      <w:pPr>
        <w:ind w:left="2160" w:hanging="360"/>
      </w:pPr>
      <w:rPr>
        <w:rFonts w:ascii="Wingdings" w:hAnsi="Wingdings" w:hint="default"/>
      </w:rPr>
    </w:lvl>
    <w:lvl w:ilvl="3" w:tplc="ACFE13C8">
      <w:start w:val="1"/>
      <w:numFmt w:val="bullet"/>
      <w:lvlText w:val=""/>
      <w:lvlJc w:val="left"/>
      <w:pPr>
        <w:ind w:left="2880" w:hanging="360"/>
      </w:pPr>
      <w:rPr>
        <w:rFonts w:ascii="Symbol" w:hAnsi="Symbol" w:hint="default"/>
      </w:rPr>
    </w:lvl>
    <w:lvl w:ilvl="4" w:tplc="2C24E2FA">
      <w:start w:val="1"/>
      <w:numFmt w:val="bullet"/>
      <w:lvlText w:val="o"/>
      <w:lvlJc w:val="left"/>
      <w:pPr>
        <w:ind w:left="3600" w:hanging="360"/>
      </w:pPr>
      <w:rPr>
        <w:rFonts w:ascii="Courier New" w:hAnsi="Courier New" w:hint="default"/>
      </w:rPr>
    </w:lvl>
    <w:lvl w:ilvl="5" w:tplc="2B20B410">
      <w:start w:val="1"/>
      <w:numFmt w:val="bullet"/>
      <w:lvlText w:val=""/>
      <w:lvlJc w:val="left"/>
      <w:pPr>
        <w:ind w:left="4320" w:hanging="360"/>
      </w:pPr>
      <w:rPr>
        <w:rFonts w:ascii="Wingdings" w:hAnsi="Wingdings" w:hint="default"/>
      </w:rPr>
    </w:lvl>
    <w:lvl w:ilvl="6" w:tplc="815E6B66">
      <w:start w:val="1"/>
      <w:numFmt w:val="bullet"/>
      <w:lvlText w:val=""/>
      <w:lvlJc w:val="left"/>
      <w:pPr>
        <w:ind w:left="5040" w:hanging="360"/>
      </w:pPr>
      <w:rPr>
        <w:rFonts w:ascii="Symbol" w:hAnsi="Symbol" w:hint="default"/>
      </w:rPr>
    </w:lvl>
    <w:lvl w:ilvl="7" w:tplc="AB6E4D82">
      <w:start w:val="1"/>
      <w:numFmt w:val="bullet"/>
      <w:lvlText w:val="o"/>
      <w:lvlJc w:val="left"/>
      <w:pPr>
        <w:ind w:left="5760" w:hanging="360"/>
      </w:pPr>
      <w:rPr>
        <w:rFonts w:ascii="Courier New" w:hAnsi="Courier New" w:hint="default"/>
      </w:rPr>
    </w:lvl>
    <w:lvl w:ilvl="8" w:tplc="C69CD8F0">
      <w:start w:val="1"/>
      <w:numFmt w:val="bullet"/>
      <w:lvlText w:val=""/>
      <w:lvlJc w:val="left"/>
      <w:pPr>
        <w:ind w:left="6480" w:hanging="360"/>
      </w:pPr>
      <w:rPr>
        <w:rFonts w:ascii="Wingdings" w:hAnsi="Wingdings" w:hint="default"/>
      </w:rPr>
    </w:lvl>
  </w:abstractNum>
  <w:abstractNum w:abstractNumId="32" w15:restartNumberingAfterBreak="0">
    <w:nsid w:val="0D95AFCC"/>
    <w:multiLevelType w:val="hybridMultilevel"/>
    <w:tmpl w:val="FFFFFFFF"/>
    <w:lvl w:ilvl="0" w:tplc="6554D712">
      <w:start w:val="1"/>
      <w:numFmt w:val="bullet"/>
      <w:lvlText w:val=""/>
      <w:lvlJc w:val="left"/>
      <w:pPr>
        <w:ind w:left="720" w:hanging="360"/>
      </w:pPr>
      <w:rPr>
        <w:rFonts w:ascii="Symbol" w:hAnsi="Symbol" w:hint="default"/>
      </w:rPr>
    </w:lvl>
    <w:lvl w:ilvl="1" w:tplc="46DE0200">
      <w:start w:val="1"/>
      <w:numFmt w:val="bullet"/>
      <w:lvlText w:val="o"/>
      <w:lvlJc w:val="left"/>
      <w:pPr>
        <w:ind w:left="1440" w:hanging="360"/>
      </w:pPr>
      <w:rPr>
        <w:rFonts w:ascii="Courier New" w:hAnsi="Courier New" w:hint="default"/>
      </w:rPr>
    </w:lvl>
    <w:lvl w:ilvl="2" w:tplc="31BAF386">
      <w:start w:val="1"/>
      <w:numFmt w:val="bullet"/>
      <w:lvlText w:val=""/>
      <w:lvlJc w:val="left"/>
      <w:pPr>
        <w:ind w:left="2160" w:hanging="360"/>
      </w:pPr>
      <w:rPr>
        <w:rFonts w:ascii="Wingdings" w:hAnsi="Wingdings" w:hint="default"/>
      </w:rPr>
    </w:lvl>
    <w:lvl w:ilvl="3" w:tplc="DE58692A">
      <w:start w:val="1"/>
      <w:numFmt w:val="bullet"/>
      <w:lvlText w:val=""/>
      <w:lvlJc w:val="left"/>
      <w:pPr>
        <w:ind w:left="2880" w:hanging="360"/>
      </w:pPr>
      <w:rPr>
        <w:rFonts w:ascii="Symbol" w:hAnsi="Symbol" w:hint="default"/>
      </w:rPr>
    </w:lvl>
    <w:lvl w:ilvl="4" w:tplc="EF66C5FA">
      <w:start w:val="1"/>
      <w:numFmt w:val="bullet"/>
      <w:lvlText w:val="o"/>
      <w:lvlJc w:val="left"/>
      <w:pPr>
        <w:ind w:left="3600" w:hanging="360"/>
      </w:pPr>
      <w:rPr>
        <w:rFonts w:ascii="Courier New" w:hAnsi="Courier New" w:hint="default"/>
      </w:rPr>
    </w:lvl>
    <w:lvl w:ilvl="5" w:tplc="BE94DA26">
      <w:start w:val="1"/>
      <w:numFmt w:val="bullet"/>
      <w:lvlText w:val=""/>
      <w:lvlJc w:val="left"/>
      <w:pPr>
        <w:ind w:left="4320" w:hanging="360"/>
      </w:pPr>
      <w:rPr>
        <w:rFonts w:ascii="Wingdings" w:hAnsi="Wingdings" w:hint="default"/>
      </w:rPr>
    </w:lvl>
    <w:lvl w:ilvl="6" w:tplc="5EA69772">
      <w:start w:val="1"/>
      <w:numFmt w:val="bullet"/>
      <w:lvlText w:val=""/>
      <w:lvlJc w:val="left"/>
      <w:pPr>
        <w:ind w:left="5040" w:hanging="360"/>
      </w:pPr>
      <w:rPr>
        <w:rFonts w:ascii="Symbol" w:hAnsi="Symbol" w:hint="default"/>
      </w:rPr>
    </w:lvl>
    <w:lvl w:ilvl="7" w:tplc="62887D66">
      <w:start w:val="1"/>
      <w:numFmt w:val="bullet"/>
      <w:lvlText w:val="o"/>
      <w:lvlJc w:val="left"/>
      <w:pPr>
        <w:ind w:left="5760" w:hanging="360"/>
      </w:pPr>
      <w:rPr>
        <w:rFonts w:ascii="Courier New" w:hAnsi="Courier New" w:hint="default"/>
      </w:rPr>
    </w:lvl>
    <w:lvl w:ilvl="8" w:tplc="4308F98A">
      <w:start w:val="1"/>
      <w:numFmt w:val="bullet"/>
      <w:lvlText w:val=""/>
      <w:lvlJc w:val="left"/>
      <w:pPr>
        <w:ind w:left="6480" w:hanging="360"/>
      </w:pPr>
      <w:rPr>
        <w:rFonts w:ascii="Wingdings" w:hAnsi="Wingdings" w:hint="default"/>
      </w:rPr>
    </w:lvl>
  </w:abstractNum>
  <w:abstractNum w:abstractNumId="33" w15:restartNumberingAfterBreak="0">
    <w:nsid w:val="0E67DABB"/>
    <w:multiLevelType w:val="hybridMultilevel"/>
    <w:tmpl w:val="FFFFFFFF"/>
    <w:lvl w:ilvl="0" w:tplc="67E2E14A">
      <w:start w:val="1"/>
      <w:numFmt w:val="bullet"/>
      <w:lvlText w:val="·"/>
      <w:lvlJc w:val="left"/>
      <w:pPr>
        <w:ind w:left="720" w:hanging="360"/>
      </w:pPr>
      <w:rPr>
        <w:rFonts w:ascii="Symbol" w:hAnsi="Symbol" w:hint="default"/>
      </w:rPr>
    </w:lvl>
    <w:lvl w:ilvl="1" w:tplc="6C929818">
      <w:start w:val="1"/>
      <w:numFmt w:val="bullet"/>
      <w:lvlText w:val="o"/>
      <w:lvlJc w:val="left"/>
      <w:pPr>
        <w:ind w:left="1440" w:hanging="360"/>
      </w:pPr>
      <w:rPr>
        <w:rFonts w:ascii="Courier New" w:hAnsi="Courier New" w:hint="default"/>
      </w:rPr>
    </w:lvl>
    <w:lvl w:ilvl="2" w:tplc="64F45CC2">
      <w:start w:val="1"/>
      <w:numFmt w:val="bullet"/>
      <w:lvlText w:val=""/>
      <w:lvlJc w:val="left"/>
      <w:pPr>
        <w:ind w:left="2160" w:hanging="360"/>
      </w:pPr>
      <w:rPr>
        <w:rFonts w:ascii="Wingdings" w:hAnsi="Wingdings" w:hint="default"/>
      </w:rPr>
    </w:lvl>
    <w:lvl w:ilvl="3" w:tplc="13562C22">
      <w:start w:val="1"/>
      <w:numFmt w:val="bullet"/>
      <w:lvlText w:val=""/>
      <w:lvlJc w:val="left"/>
      <w:pPr>
        <w:ind w:left="2880" w:hanging="360"/>
      </w:pPr>
      <w:rPr>
        <w:rFonts w:ascii="Symbol" w:hAnsi="Symbol" w:hint="default"/>
      </w:rPr>
    </w:lvl>
    <w:lvl w:ilvl="4" w:tplc="69904C2E">
      <w:start w:val="1"/>
      <w:numFmt w:val="bullet"/>
      <w:lvlText w:val="o"/>
      <w:lvlJc w:val="left"/>
      <w:pPr>
        <w:ind w:left="3600" w:hanging="360"/>
      </w:pPr>
      <w:rPr>
        <w:rFonts w:ascii="Courier New" w:hAnsi="Courier New" w:hint="default"/>
      </w:rPr>
    </w:lvl>
    <w:lvl w:ilvl="5" w:tplc="EF66A830">
      <w:start w:val="1"/>
      <w:numFmt w:val="bullet"/>
      <w:lvlText w:val=""/>
      <w:lvlJc w:val="left"/>
      <w:pPr>
        <w:ind w:left="4320" w:hanging="360"/>
      </w:pPr>
      <w:rPr>
        <w:rFonts w:ascii="Wingdings" w:hAnsi="Wingdings" w:hint="default"/>
      </w:rPr>
    </w:lvl>
    <w:lvl w:ilvl="6" w:tplc="C92C1AEC">
      <w:start w:val="1"/>
      <w:numFmt w:val="bullet"/>
      <w:lvlText w:val=""/>
      <w:lvlJc w:val="left"/>
      <w:pPr>
        <w:ind w:left="5040" w:hanging="360"/>
      </w:pPr>
      <w:rPr>
        <w:rFonts w:ascii="Symbol" w:hAnsi="Symbol" w:hint="default"/>
      </w:rPr>
    </w:lvl>
    <w:lvl w:ilvl="7" w:tplc="118A59EE">
      <w:start w:val="1"/>
      <w:numFmt w:val="bullet"/>
      <w:lvlText w:val="o"/>
      <w:lvlJc w:val="left"/>
      <w:pPr>
        <w:ind w:left="5760" w:hanging="360"/>
      </w:pPr>
      <w:rPr>
        <w:rFonts w:ascii="Courier New" w:hAnsi="Courier New" w:hint="default"/>
      </w:rPr>
    </w:lvl>
    <w:lvl w:ilvl="8" w:tplc="6A3AAF7E">
      <w:start w:val="1"/>
      <w:numFmt w:val="bullet"/>
      <w:lvlText w:val=""/>
      <w:lvlJc w:val="left"/>
      <w:pPr>
        <w:ind w:left="6480" w:hanging="360"/>
      </w:pPr>
      <w:rPr>
        <w:rFonts w:ascii="Wingdings" w:hAnsi="Wingdings" w:hint="default"/>
      </w:rPr>
    </w:lvl>
  </w:abstractNum>
  <w:abstractNum w:abstractNumId="34" w15:restartNumberingAfterBreak="0">
    <w:nsid w:val="0EFA79DC"/>
    <w:multiLevelType w:val="hybridMultilevel"/>
    <w:tmpl w:val="FFFFFFFF"/>
    <w:lvl w:ilvl="0" w:tplc="733C23B2">
      <w:start w:val="1"/>
      <w:numFmt w:val="bullet"/>
      <w:lvlText w:val=""/>
      <w:lvlJc w:val="left"/>
      <w:pPr>
        <w:ind w:left="720" w:hanging="360"/>
      </w:pPr>
      <w:rPr>
        <w:rFonts w:ascii="Symbol" w:hAnsi="Symbol" w:hint="default"/>
      </w:rPr>
    </w:lvl>
    <w:lvl w:ilvl="1" w:tplc="D5EEBD36">
      <w:start w:val="1"/>
      <w:numFmt w:val="bullet"/>
      <w:lvlText w:val="o"/>
      <w:lvlJc w:val="left"/>
      <w:pPr>
        <w:ind w:left="1440" w:hanging="360"/>
      </w:pPr>
      <w:rPr>
        <w:rFonts w:ascii="Courier New" w:hAnsi="Courier New" w:hint="default"/>
      </w:rPr>
    </w:lvl>
    <w:lvl w:ilvl="2" w:tplc="4886A818">
      <w:start w:val="1"/>
      <w:numFmt w:val="bullet"/>
      <w:lvlText w:val=""/>
      <w:lvlJc w:val="left"/>
      <w:pPr>
        <w:ind w:left="2160" w:hanging="360"/>
      </w:pPr>
      <w:rPr>
        <w:rFonts w:ascii="Wingdings" w:hAnsi="Wingdings" w:hint="default"/>
      </w:rPr>
    </w:lvl>
    <w:lvl w:ilvl="3" w:tplc="37FC2372">
      <w:start w:val="1"/>
      <w:numFmt w:val="bullet"/>
      <w:lvlText w:val=""/>
      <w:lvlJc w:val="left"/>
      <w:pPr>
        <w:ind w:left="2880" w:hanging="360"/>
      </w:pPr>
      <w:rPr>
        <w:rFonts w:ascii="Symbol" w:hAnsi="Symbol" w:hint="default"/>
      </w:rPr>
    </w:lvl>
    <w:lvl w:ilvl="4" w:tplc="44362BC2">
      <w:start w:val="1"/>
      <w:numFmt w:val="bullet"/>
      <w:lvlText w:val="o"/>
      <w:lvlJc w:val="left"/>
      <w:pPr>
        <w:ind w:left="3600" w:hanging="360"/>
      </w:pPr>
      <w:rPr>
        <w:rFonts w:ascii="Courier New" w:hAnsi="Courier New" w:hint="default"/>
      </w:rPr>
    </w:lvl>
    <w:lvl w:ilvl="5" w:tplc="3604C532">
      <w:start w:val="1"/>
      <w:numFmt w:val="bullet"/>
      <w:lvlText w:val=""/>
      <w:lvlJc w:val="left"/>
      <w:pPr>
        <w:ind w:left="4320" w:hanging="360"/>
      </w:pPr>
      <w:rPr>
        <w:rFonts w:ascii="Wingdings" w:hAnsi="Wingdings" w:hint="default"/>
      </w:rPr>
    </w:lvl>
    <w:lvl w:ilvl="6" w:tplc="C3B6AD94">
      <w:start w:val="1"/>
      <w:numFmt w:val="bullet"/>
      <w:lvlText w:val=""/>
      <w:lvlJc w:val="left"/>
      <w:pPr>
        <w:ind w:left="5040" w:hanging="360"/>
      </w:pPr>
      <w:rPr>
        <w:rFonts w:ascii="Symbol" w:hAnsi="Symbol" w:hint="default"/>
      </w:rPr>
    </w:lvl>
    <w:lvl w:ilvl="7" w:tplc="90F0DC02">
      <w:start w:val="1"/>
      <w:numFmt w:val="bullet"/>
      <w:lvlText w:val="o"/>
      <w:lvlJc w:val="left"/>
      <w:pPr>
        <w:ind w:left="5760" w:hanging="360"/>
      </w:pPr>
      <w:rPr>
        <w:rFonts w:ascii="Courier New" w:hAnsi="Courier New" w:hint="default"/>
      </w:rPr>
    </w:lvl>
    <w:lvl w:ilvl="8" w:tplc="E5766A80">
      <w:start w:val="1"/>
      <w:numFmt w:val="bullet"/>
      <w:lvlText w:val=""/>
      <w:lvlJc w:val="left"/>
      <w:pPr>
        <w:ind w:left="6480" w:hanging="360"/>
      </w:pPr>
      <w:rPr>
        <w:rFonts w:ascii="Wingdings" w:hAnsi="Wingdings" w:hint="default"/>
      </w:rPr>
    </w:lvl>
  </w:abstractNum>
  <w:abstractNum w:abstractNumId="35" w15:restartNumberingAfterBreak="0">
    <w:nsid w:val="0F2BF2FD"/>
    <w:multiLevelType w:val="hybridMultilevel"/>
    <w:tmpl w:val="FFFFFFFF"/>
    <w:lvl w:ilvl="0" w:tplc="FFFFFFFF">
      <w:start w:val="1"/>
      <w:numFmt w:val="bullet"/>
      <w:lvlText w:val="·"/>
      <w:lvlJc w:val="left"/>
      <w:pPr>
        <w:ind w:left="720" w:hanging="360"/>
      </w:pPr>
      <w:rPr>
        <w:rFonts w:ascii="Symbol" w:hAnsi="Symbol" w:hint="default"/>
      </w:rPr>
    </w:lvl>
    <w:lvl w:ilvl="1" w:tplc="C0505148">
      <w:start w:val="1"/>
      <w:numFmt w:val="bullet"/>
      <w:lvlText w:val="o"/>
      <w:lvlJc w:val="left"/>
      <w:pPr>
        <w:ind w:left="1440" w:hanging="360"/>
      </w:pPr>
      <w:rPr>
        <w:rFonts w:ascii="Courier New" w:hAnsi="Courier New" w:hint="default"/>
      </w:rPr>
    </w:lvl>
    <w:lvl w:ilvl="2" w:tplc="AB4E542E">
      <w:start w:val="1"/>
      <w:numFmt w:val="bullet"/>
      <w:lvlText w:val=""/>
      <w:lvlJc w:val="left"/>
      <w:pPr>
        <w:ind w:left="2160" w:hanging="360"/>
      </w:pPr>
      <w:rPr>
        <w:rFonts w:ascii="Wingdings" w:hAnsi="Wingdings" w:hint="default"/>
      </w:rPr>
    </w:lvl>
    <w:lvl w:ilvl="3" w:tplc="EA80C4D6">
      <w:start w:val="1"/>
      <w:numFmt w:val="bullet"/>
      <w:lvlText w:val=""/>
      <w:lvlJc w:val="left"/>
      <w:pPr>
        <w:ind w:left="2880" w:hanging="360"/>
      </w:pPr>
      <w:rPr>
        <w:rFonts w:ascii="Symbol" w:hAnsi="Symbol" w:hint="default"/>
      </w:rPr>
    </w:lvl>
    <w:lvl w:ilvl="4" w:tplc="B93CE792">
      <w:start w:val="1"/>
      <w:numFmt w:val="bullet"/>
      <w:lvlText w:val="o"/>
      <w:lvlJc w:val="left"/>
      <w:pPr>
        <w:ind w:left="3600" w:hanging="360"/>
      </w:pPr>
      <w:rPr>
        <w:rFonts w:ascii="Courier New" w:hAnsi="Courier New" w:hint="default"/>
      </w:rPr>
    </w:lvl>
    <w:lvl w:ilvl="5" w:tplc="6CEE6CEA">
      <w:start w:val="1"/>
      <w:numFmt w:val="bullet"/>
      <w:lvlText w:val=""/>
      <w:lvlJc w:val="left"/>
      <w:pPr>
        <w:ind w:left="4320" w:hanging="360"/>
      </w:pPr>
      <w:rPr>
        <w:rFonts w:ascii="Wingdings" w:hAnsi="Wingdings" w:hint="default"/>
      </w:rPr>
    </w:lvl>
    <w:lvl w:ilvl="6" w:tplc="F078B18C">
      <w:start w:val="1"/>
      <w:numFmt w:val="bullet"/>
      <w:lvlText w:val=""/>
      <w:lvlJc w:val="left"/>
      <w:pPr>
        <w:ind w:left="5040" w:hanging="360"/>
      </w:pPr>
      <w:rPr>
        <w:rFonts w:ascii="Symbol" w:hAnsi="Symbol" w:hint="default"/>
      </w:rPr>
    </w:lvl>
    <w:lvl w:ilvl="7" w:tplc="B45A8936">
      <w:start w:val="1"/>
      <w:numFmt w:val="bullet"/>
      <w:lvlText w:val="o"/>
      <w:lvlJc w:val="left"/>
      <w:pPr>
        <w:ind w:left="5760" w:hanging="360"/>
      </w:pPr>
      <w:rPr>
        <w:rFonts w:ascii="Courier New" w:hAnsi="Courier New" w:hint="default"/>
      </w:rPr>
    </w:lvl>
    <w:lvl w:ilvl="8" w:tplc="4552D5C8">
      <w:start w:val="1"/>
      <w:numFmt w:val="bullet"/>
      <w:lvlText w:val=""/>
      <w:lvlJc w:val="left"/>
      <w:pPr>
        <w:ind w:left="6480" w:hanging="360"/>
      </w:pPr>
      <w:rPr>
        <w:rFonts w:ascii="Wingdings" w:hAnsi="Wingdings" w:hint="default"/>
      </w:rPr>
    </w:lvl>
  </w:abstractNum>
  <w:abstractNum w:abstractNumId="36" w15:restartNumberingAfterBreak="0">
    <w:nsid w:val="0FE9476F"/>
    <w:multiLevelType w:val="hybridMultilevel"/>
    <w:tmpl w:val="FFFFFFFF"/>
    <w:lvl w:ilvl="0" w:tplc="8BC20C46">
      <w:start w:val="1"/>
      <w:numFmt w:val="bullet"/>
      <w:lvlText w:val="·"/>
      <w:lvlJc w:val="left"/>
      <w:pPr>
        <w:ind w:left="720" w:hanging="360"/>
      </w:pPr>
      <w:rPr>
        <w:rFonts w:ascii="Symbol" w:hAnsi="Symbol" w:hint="default"/>
      </w:rPr>
    </w:lvl>
    <w:lvl w:ilvl="1" w:tplc="2AF2CAEA">
      <w:start w:val="1"/>
      <w:numFmt w:val="bullet"/>
      <w:lvlText w:val="o"/>
      <w:lvlJc w:val="left"/>
      <w:pPr>
        <w:ind w:left="1440" w:hanging="360"/>
      </w:pPr>
      <w:rPr>
        <w:rFonts w:ascii="Courier New" w:hAnsi="Courier New" w:hint="default"/>
      </w:rPr>
    </w:lvl>
    <w:lvl w:ilvl="2" w:tplc="3022F63E">
      <w:start w:val="1"/>
      <w:numFmt w:val="bullet"/>
      <w:lvlText w:val=""/>
      <w:lvlJc w:val="left"/>
      <w:pPr>
        <w:ind w:left="2160" w:hanging="360"/>
      </w:pPr>
      <w:rPr>
        <w:rFonts w:ascii="Wingdings" w:hAnsi="Wingdings" w:hint="default"/>
      </w:rPr>
    </w:lvl>
    <w:lvl w:ilvl="3" w:tplc="6366A970">
      <w:start w:val="1"/>
      <w:numFmt w:val="bullet"/>
      <w:lvlText w:val=""/>
      <w:lvlJc w:val="left"/>
      <w:pPr>
        <w:ind w:left="2880" w:hanging="360"/>
      </w:pPr>
      <w:rPr>
        <w:rFonts w:ascii="Symbol" w:hAnsi="Symbol" w:hint="default"/>
      </w:rPr>
    </w:lvl>
    <w:lvl w:ilvl="4" w:tplc="971EDE9E">
      <w:start w:val="1"/>
      <w:numFmt w:val="bullet"/>
      <w:lvlText w:val="o"/>
      <w:lvlJc w:val="left"/>
      <w:pPr>
        <w:ind w:left="3600" w:hanging="360"/>
      </w:pPr>
      <w:rPr>
        <w:rFonts w:ascii="Courier New" w:hAnsi="Courier New" w:hint="default"/>
      </w:rPr>
    </w:lvl>
    <w:lvl w:ilvl="5" w:tplc="0A62C2FA">
      <w:start w:val="1"/>
      <w:numFmt w:val="bullet"/>
      <w:lvlText w:val=""/>
      <w:lvlJc w:val="left"/>
      <w:pPr>
        <w:ind w:left="4320" w:hanging="360"/>
      </w:pPr>
      <w:rPr>
        <w:rFonts w:ascii="Wingdings" w:hAnsi="Wingdings" w:hint="default"/>
      </w:rPr>
    </w:lvl>
    <w:lvl w:ilvl="6" w:tplc="6CB4D828">
      <w:start w:val="1"/>
      <w:numFmt w:val="bullet"/>
      <w:lvlText w:val=""/>
      <w:lvlJc w:val="left"/>
      <w:pPr>
        <w:ind w:left="5040" w:hanging="360"/>
      </w:pPr>
      <w:rPr>
        <w:rFonts w:ascii="Symbol" w:hAnsi="Symbol" w:hint="default"/>
      </w:rPr>
    </w:lvl>
    <w:lvl w:ilvl="7" w:tplc="2F4AB0E6">
      <w:start w:val="1"/>
      <w:numFmt w:val="bullet"/>
      <w:lvlText w:val="o"/>
      <w:lvlJc w:val="left"/>
      <w:pPr>
        <w:ind w:left="5760" w:hanging="360"/>
      </w:pPr>
      <w:rPr>
        <w:rFonts w:ascii="Courier New" w:hAnsi="Courier New" w:hint="default"/>
      </w:rPr>
    </w:lvl>
    <w:lvl w:ilvl="8" w:tplc="F3B88656">
      <w:start w:val="1"/>
      <w:numFmt w:val="bullet"/>
      <w:lvlText w:val=""/>
      <w:lvlJc w:val="left"/>
      <w:pPr>
        <w:ind w:left="6480" w:hanging="360"/>
      </w:pPr>
      <w:rPr>
        <w:rFonts w:ascii="Wingdings" w:hAnsi="Wingdings" w:hint="default"/>
      </w:rPr>
    </w:lvl>
  </w:abstractNum>
  <w:abstractNum w:abstractNumId="37" w15:restartNumberingAfterBreak="0">
    <w:nsid w:val="1226FEEB"/>
    <w:multiLevelType w:val="hybridMultilevel"/>
    <w:tmpl w:val="FFFFFFFF"/>
    <w:lvl w:ilvl="0" w:tplc="AE8EEA16">
      <w:start w:val="1"/>
      <w:numFmt w:val="bullet"/>
      <w:lvlText w:val="·"/>
      <w:lvlJc w:val="left"/>
      <w:pPr>
        <w:ind w:left="720" w:hanging="360"/>
      </w:pPr>
      <w:rPr>
        <w:rFonts w:ascii="Symbol" w:hAnsi="Symbol" w:hint="default"/>
      </w:rPr>
    </w:lvl>
    <w:lvl w:ilvl="1" w:tplc="FF10D7AA">
      <w:start w:val="1"/>
      <w:numFmt w:val="bullet"/>
      <w:lvlText w:val="o"/>
      <w:lvlJc w:val="left"/>
      <w:pPr>
        <w:ind w:left="1440" w:hanging="360"/>
      </w:pPr>
      <w:rPr>
        <w:rFonts w:ascii="Courier New" w:hAnsi="Courier New" w:hint="default"/>
      </w:rPr>
    </w:lvl>
    <w:lvl w:ilvl="2" w:tplc="0EC86558">
      <w:start w:val="1"/>
      <w:numFmt w:val="bullet"/>
      <w:lvlText w:val=""/>
      <w:lvlJc w:val="left"/>
      <w:pPr>
        <w:ind w:left="2160" w:hanging="360"/>
      </w:pPr>
      <w:rPr>
        <w:rFonts w:ascii="Wingdings" w:hAnsi="Wingdings" w:hint="default"/>
      </w:rPr>
    </w:lvl>
    <w:lvl w:ilvl="3" w:tplc="4352FC8C">
      <w:start w:val="1"/>
      <w:numFmt w:val="bullet"/>
      <w:lvlText w:val=""/>
      <w:lvlJc w:val="left"/>
      <w:pPr>
        <w:ind w:left="2880" w:hanging="360"/>
      </w:pPr>
      <w:rPr>
        <w:rFonts w:ascii="Symbol" w:hAnsi="Symbol" w:hint="default"/>
      </w:rPr>
    </w:lvl>
    <w:lvl w:ilvl="4" w:tplc="24C62E0A">
      <w:start w:val="1"/>
      <w:numFmt w:val="bullet"/>
      <w:lvlText w:val="o"/>
      <w:lvlJc w:val="left"/>
      <w:pPr>
        <w:ind w:left="3600" w:hanging="360"/>
      </w:pPr>
      <w:rPr>
        <w:rFonts w:ascii="Courier New" w:hAnsi="Courier New" w:hint="default"/>
      </w:rPr>
    </w:lvl>
    <w:lvl w:ilvl="5" w:tplc="A198D980">
      <w:start w:val="1"/>
      <w:numFmt w:val="bullet"/>
      <w:lvlText w:val=""/>
      <w:lvlJc w:val="left"/>
      <w:pPr>
        <w:ind w:left="4320" w:hanging="360"/>
      </w:pPr>
      <w:rPr>
        <w:rFonts w:ascii="Wingdings" w:hAnsi="Wingdings" w:hint="default"/>
      </w:rPr>
    </w:lvl>
    <w:lvl w:ilvl="6" w:tplc="B330D450">
      <w:start w:val="1"/>
      <w:numFmt w:val="bullet"/>
      <w:lvlText w:val=""/>
      <w:lvlJc w:val="left"/>
      <w:pPr>
        <w:ind w:left="5040" w:hanging="360"/>
      </w:pPr>
      <w:rPr>
        <w:rFonts w:ascii="Symbol" w:hAnsi="Symbol" w:hint="default"/>
      </w:rPr>
    </w:lvl>
    <w:lvl w:ilvl="7" w:tplc="ACC81826">
      <w:start w:val="1"/>
      <w:numFmt w:val="bullet"/>
      <w:lvlText w:val="o"/>
      <w:lvlJc w:val="left"/>
      <w:pPr>
        <w:ind w:left="5760" w:hanging="360"/>
      </w:pPr>
      <w:rPr>
        <w:rFonts w:ascii="Courier New" w:hAnsi="Courier New" w:hint="default"/>
      </w:rPr>
    </w:lvl>
    <w:lvl w:ilvl="8" w:tplc="E64A45DA">
      <w:start w:val="1"/>
      <w:numFmt w:val="bullet"/>
      <w:lvlText w:val=""/>
      <w:lvlJc w:val="left"/>
      <w:pPr>
        <w:ind w:left="6480" w:hanging="360"/>
      </w:pPr>
      <w:rPr>
        <w:rFonts w:ascii="Wingdings" w:hAnsi="Wingdings" w:hint="default"/>
      </w:rPr>
    </w:lvl>
  </w:abstractNum>
  <w:abstractNum w:abstractNumId="38" w15:restartNumberingAfterBreak="0">
    <w:nsid w:val="124D597C"/>
    <w:multiLevelType w:val="hybridMultilevel"/>
    <w:tmpl w:val="FFFFFFFF"/>
    <w:lvl w:ilvl="0" w:tplc="2B26D9DE">
      <w:start w:val="1"/>
      <w:numFmt w:val="bullet"/>
      <w:lvlText w:val=""/>
      <w:lvlJc w:val="left"/>
      <w:pPr>
        <w:ind w:left="720" w:hanging="360"/>
      </w:pPr>
      <w:rPr>
        <w:rFonts w:ascii="Symbol" w:hAnsi="Symbol" w:hint="default"/>
      </w:rPr>
    </w:lvl>
    <w:lvl w:ilvl="1" w:tplc="98903C62">
      <w:start w:val="1"/>
      <w:numFmt w:val="bullet"/>
      <w:lvlText w:val="o"/>
      <w:lvlJc w:val="left"/>
      <w:pPr>
        <w:ind w:left="1440" w:hanging="360"/>
      </w:pPr>
      <w:rPr>
        <w:rFonts w:ascii="Courier New" w:hAnsi="Courier New" w:hint="default"/>
      </w:rPr>
    </w:lvl>
    <w:lvl w:ilvl="2" w:tplc="C764C95A">
      <w:start w:val="1"/>
      <w:numFmt w:val="bullet"/>
      <w:lvlText w:val=""/>
      <w:lvlJc w:val="left"/>
      <w:pPr>
        <w:ind w:left="2160" w:hanging="360"/>
      </w:pPr>
      <w:rPr>
        <w:rFonts w:ascii="Wingdings" w:hAnsi="Wingdings" w:hint="default"/>
      </w:rPr>
    </w:lvl>
    <w:lvl w:ilvl="3" w:tplc="FE22F8CC">
      <w:start w:val="1"/>
      <w:numFmt w:val="bullet"/>
      <w:lvlText w:val=""/>
      <w:lvlJc w:val="left"/>
      <w:pPr>
        <w:ind w:left="2880" w:hanging="360"/>
      </w:pPr>
      <w:rPr>
        <w:rFonts w:ascii="Symbol" w:hAnsi="Symbol" w:hint="default"/>
      </w:rPr>
    </w:lvl>
    <w:lvl w:ilvl="4" w:tplc="475E5920">
      <w:start w:val="1"/>
      <w:numFmt w:val="bullet"/>
      <w:lvlText w:val="o"/>
      <w:lvlJc w:val="left"/>
      <w:pPr>
        <w:ind w:left="3600" w:hanging="360"/>
      </w:pPr>
      <w:rPr>
        <w:rFonts w:ascii="Courier New" w:hAnsi="Courier New" w:hint="default"/>
      </w:rPr>
    </w:lvl>
    <w:lvl w:ilvl="5" w:tplc="9718E8E6">
      <w:start w:val="1"/>
      <w:numFmt w:val="bullet"/>
      <w:lvlText w:val=""/>
      <w:lvlJc w:val="left"/>
      <w:pPr>
        <w:ind w:left="4320" w:hanging="360"/>
      </w:pPr>
      <w:rPr>
        <w:rFonts w:ascii="Wingdings" w:hAnsi="Wingdings" w:hint="default"/>
      </w:rPr>
    </w:lvl>
    <w:lvl w:ilvl="6" w:tplc="6FE40E38">
      <w:start w:val="1"/>
      <w:numFmt w:val="bullet"/>
      <w:lvlText w:val=""/>
      <w:lvlJc w:val="left"/>
      <w:pPr>
        <w:ind w:left="5040" w:hanging="360"/>
      </w:pPr>
      <w:rPr>
        <w:rFonts w:ascii="Symbol" w:hAnsi="Symbol" w:hint="default"/>
      </w:rPr>
    </w:lvl>
    <w:lvl w:ilvl="7" w:tplc="C64604CC">
      <w:start w:val="1"/>
      <w:numFmt w:val="bullet"/>
      <w:lvlText w:val="o"/>
      <w:lvlJc w:val="left"/>
      <w:pPr>
        <w:ind w:left="5760" w:hanging="360"/>
      </w:pPr>
      <w:rPr>
        <w:rFonts w:ascii="Courier New" w:hAnsi="Courier New" w:hint="default"/>
      </w:rPr>
    </w:lvl>
    <w:lvl w:ilvl="8" w:tplc="41E0C384">
      <w:start w:val="1"/>
      <w:numFmt w:val="bullet"/>
      <w:lvlText w:val=""/>
      <w:lvlJc w:val="left"/>
      <w:pPr>
        <w:ind w:left="6480" w:hanging="360"/>
      </w:pPr>
      <w:rPr>
        <w:rFonts w:ascii="Wingdings" w:hAnsi="Wingdings" w:hint="default"/>
      </w:rPr>
    </w:lvl>
  </w:abstractNum>
  <w:abstractNum w:abstractNumId="39" w15:restartNumberingAfterBreak="0">
    <w:nsid w:val="12746DE6"/>
    <w:multiLevelType w:val="hybridMultilevel"/>
    <w:tmpl w:val="FFFFFFFF"/>
    <w:lvl w:ilvl="0" w:tplc="03E47F08">
      <w:start w:val="1"/>
      <w:numFmt w:val="bullet"/>
      <w:lvlText w:val=""/>
      <w:lvlJc w:val="left"/>
      <w:pPr>
        <w:ind w:left="720" w:hanging="360"/>
      </w:pPr>
      <w:rPr>
        <w:rFonts w:ascii="Symbol" w:hAnsi="Symbol" w:hint="default"/>
      </w:rPr>
    </w:lvl>
    <w:lvl w:ilvl="1" w:tplc="C6960756">
      <w:start w:val="1"/>
      <w:numFmt w:val="bullet"/>
      <w:lvlText w:val="o"/>
      <w:lvlJc w:val="left"/>
      <w:pPr>
        <w:ind w:left="1440" w:hanging="360"/>
      </w:pPr>
      <w:rPr>
        <w:rFonts w:ascii="Courier New" w:hAnsi="Courier New" w:hint="default"/>
      </w:rPr>
    </w:lvl>
    <w:lvl w:ilvl="2" w:tplc="C784D166">
      <w:start w:val="1"/>
      <w:numFmt w:val="bullet"/>
      <w:lvlText w:val=""/>
      <w:lvlJc w:val="left"/>
      <w:pPr>
        <w:ind w:left="2160" w:hanging="360"/>
      </w:pPr>
      <w:rPr>
        <w:rFonts w:ascii="Wingdings" w:hAnsi="Wingdings" w:hint="default"/>
      </w:rPr>
    </w:lvl>
    <w:lvl w:ilvl="3" w:tplc="E806F496">
      <w:start w:val="1"/>
      <w:numFmt w:val="bullet"/>
      <w:lvlText w:val=""/>
      <w:lvlJc w:val="left"/>
      <w:pPr>
        <w:ind w:left="2880" w:hanging="360"/>
      </w:pPr>
      <w:rPr>
        <w:rFonts w:ascii="Symbol" w:hAnsi="Symbol" w:hint="default"/>
      </w:rPr>
    </w:lvl>
    <w:lvl w:ilvl="4" w:tplc="9E4E96DC">
      <w:start w:val="1"/>
      <w:numFmt w:val="bullet"/>
      <w:lvlText w:val="o"/>
      <w:lvlJc w:val="left"/>
      <w:pPr>
        <w:ind w:left="3600" w:hanging="360"/>
      </w:pPr>
      <w:rPr>
        <w:rFonts w:ascii="Courier New" w:hAnsi="Courier New" w:hint="default"/>
      </w:rPr>
    </w:lvl>
    <w:lvl w:ilvl="5" w:tplc="06065DFC">
      <w:start w:val="1"/>
      <w:numFmt w:val="bullet"/>
      <w:lvlText w:val=""/>
      <w:lvlJc w:val="left"/>
      <w:pPr>
        <w:ind w:left="4320" w:hanging="360"/>
      </w:pPr>
      <w:rPr>
        <w:rFonts w:ascii="Wingdings" w:hAnsi="Wingdings" w:hint="default"/>
      </w:rPr>
    </w:lvl>
    <w:lvl w:ilvl="6" w:tplc="02362BFC">
      <w:start w:val="1"/>
      <w:numFmt w:val="bullet"/>
      <w:lvlText w:val=""/>
      <w:lvlJc w:val="left"/>
      <w:pPr>
        <w:ind w:left="5040" w:hanging="360"/>
      </w:pPr>
      <w:rPr>
        <w:rFonts w:ascii="Symbol" w:hAnsi="Symbol" w:hint="default"/>
      </w:rPr>
    </w:lvl>
    <w:lvl w:ilvl="7" w:tplc="EA44CEF2">
      <w:start w:val="1"/>
      <w:numFmt w:val="bullet"/>
      <w:lvlText w:val="o"/>
      <w:lvlJc w:val="left"/>
      <w:pPr>
        <w:ind w:left="5760" w:hanging="360"/>
      </w:pPr>
      <w:rPr>
        <w:rFonts w:ascii="Courier New" w:hAnsi="Courier New" w:hint="default"/>
      </w:rPr>
    </w:lvl>
    <w:lvl w:ilvl="8" w:tplc="CD98B4AA">
      <w:start w:val="1"/>
      <w:numFmt w:val="bullet"/>
      <w:lvlText w:val=""/>
      <w:lvlJc w:val="left"/>
      <w:pPr>
        <w:ind w:left="6480" w:hanging="360"/>
      </w:pPr>
      <w:rPr>
        <w:rFonts w:ascii="Wingdings" w:hAnsi="Wingdings" w:hint="default"/>
      </w:rPr>
    </w:lvl>
  </w:abstractNum>
  <w:abstractNum w:abstractNumId="40" w15:restartNumberingAfterBreak="0">
    <w:nsid w:val="131B6A2A"/>
    <w:multiLevelType w:val="hybridMultilevel"/>
    <w:tmpl w:val="FFFFFFFF"/>
    <w:lvl w:ilvl="0" w:tplc="7FFC7A30">
      <w:start w:val="1"/>
      <w:numFmt w:val="bullet"/>
      <w:lvlText w:val=""/>
      <w:lvlJc w:val="left"/>
      <w:pPr>
        <w:ind w:left="720" w:hanging="360"/>
      </w:pPr>
      <w:rPr>
        <w:rFonts w:ascii="Symbol" w:hAnsi="Symbol" w:hint="default"/>
      </w:rPr>
    </w:lvl>
    <w:lvl w:ilvl="1" w:tplc="05E8E29E">
      <w:start w:val="1"/>
      <w:numFmt w:val="bullet"/>
      <w:lvlText w:val="o"/>
      <w:lvlJc w:val="left"/>
      <w:pPr>
        <w:ind w:left="1440" w:hanging="360"/>
      </w:pPr>
      <w:rPr>
        <w:rFonts w:ascii="Courier New" w:hAnsi="Courier New" w:hint="default"/>
      </w:rPr>
    </w:lvl>
    <w:lvl w:ilvl="2" w:tplc="8C4232CA">
      <w:start w:val="1"/>
      <w:numFmt w:val="bullet"/>
      <w:lvlText w:val=""/>
      <w:lvlJc w:val="left"/>
      <w:pPr>
        <w:ind w:left="2160" w:hanging="360"/>
      </w:pPr>
      <w:rPr>
        <w:rFonts w:ascii="Wingdings" w:hAnsi="Wingdings" w:hint="default"/>
      </w:rPr>
    </w:lvl>
    <w:lvl w:ilvl="3" w:tplc="C0529066">
      <w:start w:val="1"/>
      <w:numFmt w:val="bullet"/>
      <w:lvlText w:val=""/>
      <w:lvlJc w:val="left"/>
      <w:pPr>
        <w:ind w:left="2880" w:hanging="360"/>
      </w:pPr>
      <w:rPr>
        <w:rFonts w:ascii="Symbol" w:hAnsi="Symbol" w:hint="default"/>
      </w:rPr>
    </w:lvl>
    <w:lvl w:ilvl="4" w:tplc="393E5010">
      <w:start w:val="1"/>
      <w:numFmt w:val="bullet"/>
      <w:lvlText w:val="o"/>
      <w:lvlJc w:val="left"/>
      <w:pPr>
        <w:ind w:left="3600" w:hanging="360"/>
      </w:pPr>
      <w:rPr>
        <w:rFonts w:ascii="Courier New" w:hAnsi="Courier New" w:hint="default"/>
      </w:rPr>
    </w:lvl>
    <w:lvl w:ilvl="5" w:tplc="ED52156C">
      <w:start w:val="1"/>
      <w:numFmt w:val="bullet"/>
      <w:lvlText w:val=""/>
      <w:lvlJc w:val="left"/>
      <w:pPr>
        <w:ind w:left="4320" w:hanging="360"/>
      </w:pPr>
      <w:rPr>
        <w:rFonts w:ascii="Wingdings" w:hAnsi="Wingdings" w:hint="default"/>
      </w:rPr>
    </w:lvl>
    <w:lvl w:ilvl="6" w:tplc="387A2C54">
      <w:start w:val="1"/>
      <w:numFmt w:val="bullet"/>
      <w:lvlText w:val=""/>
      <w:lvlJc w:val="left"/>
      <w:pPr>
        <w:ind w:left="5040" w:hanging="360"/>
      </w:pPr>
      <w:rPr>
        <w:rFonts w:ascii="Symbol" w:hAnsi="Symbol" w:hint="default"/>
      </w:rPr>
    </w:lvl>
    <w:lvl w:ilvl="7" w:tplc="019293C2">
      <w:start w:val="1"/>
      <w:numFmt w:val="bullet"/>
      <w:lvlText w:val="o"/>
      <w:lvlJc w:val="left"/>
      <w:pPr>
        <w:ind w:left="5760" w:hanging="360"/>
      </w:pPr>
      <w:rPr>
        <w:rFonts w:ascii="Courier New" w:hAnsi="Courier New" w:hint="default"/>
      </w:rPr>
    </w:lvl>
    <w:lvl w:ilvl="8" w:tplc="E11C86BE">
      <w:start w:val="1"/>
      <w:numFmt w:val="bullet"/>
      <w:lvlText w:val=""/>
      <w:lvlJc w:val="left"/>
      <w:pPr>
        <w:ind w:left="6480" w:hanging="360"/>
      </w:pPr>
      <w:rPr>
        <w:rFonts w:ascii="Wingdings" w:hAnsi="Wingdings" w:hint="default"/>
      </w:rPr>
    </w:lvl>
  </w:abstractNum>
  <w:abstractNum w:abstractNumId="41" w15:restartNumberingAfterBreak="0">
    <w:nsid w:val="13E1F959"/>
    <w:multiLevelType w:val="hybridMultilevel"/>
    <w:tmpl w:val="FFFFFFFF"/>
    <w:lvl w:ilvl="0" w:tplc="63F41DE0">
      <w:start w:val="1"/>
      <w:numFmt w:val="bullet"/>
      <w:lvlText w:val=""/>
      <w:lvlJc w:val="left"/>
      <w:pPr>
        <w:ind w:left="720" w:hanging="360"/>
      </w:pPr>
      <w:rPr>
        <w:rFonts w:ascii="Symbol" w:hAnsi="Symbol" w:hint="default"/>
      </w:rPr>
    </w:lvl>
    <w:lvl w:ilvl="1" w:tplc="76FE676C">
      <w:start w:val="1"/>
      <w:numFmt w:val="bullet"/>
      <w:lvlText w:val="o"/>
      <w:lvlJc w:val="left"/>
      <w:pPr>
        <w:ind w:left="1440" w:hanging="360"/>
      </w:pPr>
      <w:rPr>
        <w:rFonts w:ascii="Courier New" w:hAnsi="Courier New" w:hint="default"/>
      </w:rPr>
    </w:lvl>
    <w:lvl w:ilvl="2" w:tplc="22A0B21A">
      <w:start w:val="1"/>
      <w:numFmt w:val="bullet"/>
      <w:lvlText w:val=""/>
      <w:lvlJc w:val="left"/>
      <w:pPr>
        <w:ind w:left="2160" w:hanging="360"/>
      </w:pPr>
      <w:rPr>
        <w:rFonts w:ascii="Wingdings" w:hAnsi="Wingdings" w:hint="default"/>
      </w:rPr>
    </w:lvl>
    <w:lvl w:ilvl="3" w:tplc="46967CF2">
      <w:start w:val="1"/>
      <w:numFmt w:val="bullet"/>
      <w:lvlText w:val=""/>
      <w:lvlJc w:val="left"/>
      <w:pPr>
        <w:ind w:left="2880" w:hanging="360"/>
      </w:pPr>
      <w:rPr>
        <w:rFonts w:ascii="Symbol" w:hAnsi="Symbol" w:hint="default"/>
      </w:rPr>
    </w:lvl>
    <w:lvl w:ilvl="4" w:tplc="C7464F08">
      <w:start w:val="1"/>
      <w:numFmt w:val="bullet"/>
      <w:lvlText w:val="o"/>
      <w:lvlJc w:val="left"/>
      <w:pPr>
        <w:ind w:left="3600" w:hanging="360"/>
      </w:pPr>
      <w:rPr>
        <w:rFonts w:ascii="Courier New" w:hAnsi="Courier New" w:hint="default"/>
      </w:rPr>
    </w:lvl>
    <w:lvl w:ilvl="5" w:tplc="63F89780">
      <w:start w:val="1"/>
      <w:numFmt w:val="bullet"/>
      <w:lvlText w:val=""/>
      <w:lvlJc w:val="left"/>
      <w:pPr>
        <w:ind w:left="4320" w:hanging="360"/>
      </w:pPr>
      <w:rPr>
        <w:rFonts w:ascii="Wingdings" w:hAnsi="Wingdings" w:hint="default"/>
      </w:rPr>
    </w:lvl>
    <w:lvl w:ilvl="6" w:tplc="97B21ADE">
      <w:start w:val="1"/>
      <w:numFmt w:val="bullet"/>
      <w:lvlText w:val=""/>
      <w:lvlJc w:val="left"/>
      <w:pPr>
        <w:ind w:left="5040" w:hanging="360"/>
      </w:pPr>
      <w:rPr>
        <w:rFonts w:ascii="Symbol" w:hAnsi="Symbol" w:hint="default"/>
      </w:rPr>
    </w:lvl>
    <w:lvl w:ilvl="7" w:tplc="3EDABA20">
      <w:start w:val="1"/>
      <w:numFmt w:val="bullet"/>
      <w:lvlText w:val="o"/>
      <w:lvlJc w:val="left"/>
      <w:pPr>
        <w:ind w:left="5760" w:hanging="360"/>
      </w:pPr>
      <w:rPr>
        <w:rFonts w:ascii="Courier New" w:hAnsi="Courier New" w:hint="default"/>
      </w:rPr>
    </w:lvl>
    <w:lvl w:ilvl="8" w:tplc="D7FA53F0">
      <w:start w:val="1"/>
      <w:numFmt w:val="bullet"/>
      <w:lvlText w:val=""/>
      <w:lvlJc w:val="left"/>
      <w:pPr>
        <w:ind w:left="6480" w:hanging="360"/>
      </w:pPr>
      <w:rPr>
        <w:rFonts w:ascii="Wingdings" w:hAnsi="Wingdings" w:hint="default"/>
      </w:rPr>
    </w:lvl>
  </w:abstractNum>
  <w:abstractNum w:abstractNumId="42" w15:restartNumberingAfterBreak="0">
    <w:nsid w:val="1434A360"/>
    <w:multiLevelType w:val="hybridMultilevel"/>
    <w:tmpl w:val="FFFFFFFF"/>
    <w:lvl w:ilvl="0" w:tplc="E1E8123C">
      <w:start w:val="1"/>
      <w:numFmt w:val="bullet"/>
      <w:lvlText w:val="·"/>
      <w:lvlJc w:val="left"/>
      <w:pPr>
        <w:ind w:left="720" w:hanging="360"/>
      </w:pPr>
      <w:rPr>
        <w:rFonts w:ascii="Symbol" w:hAnsi="Symbol" w:hint="default"/>
      </w:rPr>
    </w:lvl>
    <w:lvl w:ilvl="1" w:tplc="0EFE7E14">
      <w:start w:val="1"/>
      <w:numFmt w:val="bullet"/>
      <w:lvlText w:val="o"/>
      <w:lvlJc w:val="left"/>
      <w:pPr>
        <w:ind w:left="1440" w:hanging="360"/>
      </w:pPr>
      <w:rPr>
        <w:rFonts w:ascii="Courier New" w:hAnsi="Courier New" w:hint="default"/>
      </w:rPr>
    </w:lvl>
    <w:lvl w:ilvl="2" w:tplc="36B06A78">
      <w:start w:val="1"/>
      <w:numFmt w:val="bullet"/>
      <w:lvlText w:val=""/>
      <w:lvlJc w:val="left"/>
      <w:pPr>
        <w:ind w:left="2160" w:hanging="360"/>
      </w:pPr>
      <w:rPr>
        <w:rFonts w:ascii="Wingdings" w:hAnsi="Wingdings" w:hint="default"/>
      </w:rPr>
    </w:lvl>
    <w:lvl w:ilvl="3" w:tplc="1F8ED7DC">
      <w:start w:val="1"/>
      <w:numFmt w:val="bullet"/>
      <w:lvlText w:val=""/>
      <w:lvlJc w:val="left"/>
      <w:pPr>
        <w:ind w:left="2880" w:hanging="360"/>
      </w:pPr>
      <w:rPr>
        <w:rFonts w:ascii="Symbol" w:hAnsi="Symbol" w:hint="default"/>
      </w:rPr>
    </w:lvl>
    <w:lvl w:ilvl="4" w:tplc="A8EE3772">
      <w:start w:val="1"/>
      <w:numFmt w:val="bullet"/>
      <w:lvlText w:val="o"/>
      <w:lvlJc w:val="left"/>
      <w:pPr>
        <w:ind w:left="3600" w:hanging="360"/>
      </w:pPr>
      <w:rPr>
        <w:rFonts w:ascii="Courier New" w:hAnsi="Courier New" w:hint="default"/>
      </w:rPr>
    </w:lvl>
    <w:lvl w:ilvl="5" w:tplc="6E6A4F18">
      <w:start w:val="1"/>
      <w:numFmt w:val="bullet"/>
      <w:lvlText w:val=""/>
      <w:lvlJc w:val="left"/>
      <w:pPr>
        <w:ind w:left="4320" w:hanging="360"/>
      </w:pPr>
      <w:rPr>
        <w:rFonts w:ascii="Wingdings" w:hAnsi="Wingdings" w:hint="default"/>
      </w:rPr>
    </w:lvl>
    <w:lvl w:ilvl="6" w:tplc="B2144BAE">
      <w:start w:val="1"/>
      <w:numFmt w:val="bullet"/>
      <w:lvlText w:val=""/>
      <w:lvlJc w:val="left"/>
      <w:pPr>
        <w:ind w:left="5040" w:hanging="360"/>
      </w:pPr>
      <w:rPr>
        <w:rFonts w:ascii="Symbol" w:hAnsi="Symbol" w:hint="default"/>
      </w:rPr>
    </w:lvl>
    <w:lvl w:ilvl="7" w:tplc="B4AA807C">
      <w:start w:val="1"/>
      <w:numFmt w:val="bullet"/>
      <w:lvlText w:val="o"/>
      <w:lvlJc w:val="left"/>
      <w:pPr>
        <w:ind w:left="5760" w:hanging="360"/>
      </w:pPr>
      <w:rPr>
        <w:rFonts w:ascii="Courier New" w:hAnsi="Courier New" w:hint="default"/>
      </w:rPr>
    </w:lvl>
    <w:lvl w:ilvl="8" w:tplc="B052B0F2">
      <w:start w:val="1"/>
      <w:numFmt w:val="bullet"/>
      <w:lvlText w:val=""/>
      <w:lvlJc w:val="left"/>
      <w:pPr>
        <w:ind w:left="6480" w:hanging="360"/>
      </w:pPr>
      <w:rPr>
        <w:rFonts w:ascii="Wingdings" w:hAnsi="Wingdings" w:hint="default"/>
      </w:rPr>
    </w:lvl>
  </w:abstractNum>
  <w:abstractNum w:abstractNumId="43" w15:restartNumberingAfterBreak="0">
    <w:nsid w:val="145BACF4"/>
    <w:multiLevelType w:val="hybridMultilevel"/>
    <w:tmpl w:val="FFFFFFFF"/>
    <w:lvl w:ilvl="0" w:tplc="80ACED8C">
      <w:start w:val="1"/>
      <w:numFmt w:val="bullet"/>
      <w:lvlText w:val="·"/>
      <w:lvlJc w:val="left"/>
      <w:pPr>
        <w:ind w:left="720" w:hanging="360"/>
      </w:pPr>
      <w:rPr>
        <w:rFonts w:ascii="Symbol" w:hAnsi="Symbol" w:hint="default"/>
      </w:rPr>
    </w:lvl>
    <w:lvl w:ilvl="1" w:tplc="BF2EF574">
      <w:start w:val="1"/>
      <w:numFmt w:val="bullet"/>
      <w:lvlText w:val="o"/>
      <w:lvlJc w:val="left"/>
      <w:pPr>
        <w:ind w:left="1440" w:hanging="360"/>
      </w:pPr>
      <w:rPr>
        <w:rFonts w:ascii="Courier New" w:hAnsi="Courier New" w:hint="default"/>
      </w:rPr>
    </w:lvl>
    <w:lvl w:ilvl="2" w:tplc="097412A8">
      <w:start w:val="1"/>
      <w:numFmt w:val="bullet"/>
      <w:lvlText w:val=""/>
      <w:lvlJc w:val="left"/>
      <w:pPr>
        <w:ind w:left="2160" w:hanging="360"/>
      </w:pPr>
      <w:rPr>
        <w:rFonts w:ascii="Wingdings" w:hAnsi="Wingdings" w:hint="default"/>
      </w:rPr>
    </w:lvl>
    <w:lvl w:ilvl="3" w:tplc="3EEA24CE">
      <w:start w:val="1"/>
      <w:numFmt w:val="bullet"/>
      <w:lvlText w:val=""/>
      <w:lvlJc w:val="left"/>
      <w:pPr>
        <w:ind w:left="2880" w:hanging="360"/>
      </w:pPr>
      <w:rPr>
        <w:rFonts w:ascii="Symbol" w:hAnsi="Symbol" w:hint="default"/>
      </w:rPr>
    </w:lvl>
    <w:lvl w:ilvl="4" w:tplc="52D41B46">
      <w:start w:val="1"/>
      <w:numFmt w:val="bullet"/>
      <w:lvlText w:val="o"/>
      <w:lvlJc w:val="left"/>
      <w:pPr>
        <w:ind w:left="3600" w:hanging="360"/>
      </w:pPr>
      <w:rPr>
        <w:rFonts w:ascii="Courier New" w:hAnsi="Courier New" w:hint="default"/>
      </w:rPr>
    </w:lvl>
    <w:lvl w:ilvl="5" w:tplc="96B07E22">
      <w:start w:val="1"/>
      <w:numFmt w:val="bullet"/>
      <w:lvlText w:val=""/>
      <w:lvlJc w:val="left"/>
      <w:pPr>
        <w:ind w:left="4320" w:hanging="360"/>
      </w:pPr>
      <w:rPr>
        <w:rFonts w:ascii="Wingdings" w:hAnsi="Wingdings" w:hint="default"/>
      </w:rPr>
    </w:lvl>
    <w:lvl w:ilvl="6" w:tplc="76E6BC20">
      <w:start w:val="1"/>
      <w:numFmt w:val="bullet"/>
      <w:lvlText w:val=""/>
      <w:lvlJc w:val="left"/>
      <w:pPr>
        <w:ind w:left="5040" w:hanging="360"/>
      </w:pPr>
      <w:rPr>
        <w:rFonts w:ascii="Symbol" w:hAnsi="Symbol" w:hint="default"/>
      </w:rPr>
    </w:lvl>
    <w:lvl w:ilvl="7" w:tplc="A4725944">
      <w:start w:val="1"/>
      <w:numFmt w:val="bullet"/>
      <w:lvlText w:val="o"/>
      <w:lvlJc w:val="left"/>
      <w:pPr>
        <w:ind w:left="5760" w:hanging="360"/>
      </w:pPr>
      <w:rPr>
        <w:rFonts w:ascii="Courier New" w:hAnsi="Courier New" w:hint="default"/>
      </w:rPr>
    </w:lvl>
    <w:lvl w:ilvl="8" w:tplc="04C2FAC4">
      <w:start w:val="1"/>
      <w:numFmt w:val="bullet"/>
      <w:lvlText w:val=""/>
      <w:lvlJc w:val="left"/>
      <w:pPr>
        <w:ind w:left="6480" w:hanging="360"/>
      </w:pPr>
      <w:rPr>
        <w:rFonts w:ascii="Wingdings" w:hAnsi="Wingdings" w:hint="default"/>
      </w:rPr>
    </w:lvl>
  </w:abstractNum>
  <w:abstractNum w:abstractNumId="44" w15:restartNumberingAfterBreak="0">
    <w:nsid w:val="14E3610A"/>
    <w:multiLevelType w:val="hybridMultilevel"/>
    <w:tmpl w:val="FFFFFFFF"/>
    <w:lvl w:ilvl="0" w:tplc="DD9C5174">
      <w:start w:val="1"/>
      <w:numFmt w:val="bullet"/>
      <w:lvlText w:val="·"/>
      <w:lvlJc w:val="left"/>
      <w:pPr>
        <w:ind w:left="720" w:hanging="360"/>
      </w:pPr>
      <w:rPr>
        <w:rFonts w:ascii="Symbol" w:hAnsi="Symbol" w:hint="default"/>
      </w:rPr>
    </w:lvl>
    <w:lvl w:ilvl="1" w:tplc="37BEE522">
      <w:start w:val="1"/>
      <w:numFmt w:val="bullet"/>
      <w:lvlText w:val="o"/>
      <w:lvlJc w:val="left"/>
      <w:pPr>
        <w:ind w:left="1440" w:hanging="360"/>
      </w:pPr>
      <w:rPr>
        <w:rFonts w:ascii="Courier New" w:hAnsi="Courier New" w:hint="default"/>
      </w:rPr>
    </w:lvl>
    <w:lvl w:ilvl="2" w:tplc="DBA27CD8">
      <w:start w:val="1"/>
      <w:numFmt w:val="bullet"/>
      <w:lvlText w:val=""/>
      <w:lvlJc w:val="left"/>
      <w:pPr>
        <w:ind w:left="2160" w:hanging="360"/>
      </w:pPr>
      <w:rPr>
        <w:rFonts w:ascii="Wingdings" w:hAnsi="Wingdings" w:hint="default"/>
      </w:rPr>
    </w:lvl>
    <w:lvl w:ilvl="3" w:tplc="CB225BF4">
      <w:start w:val="1"/>
      <w:numFmt w:val="bullet"/>
      <w:lvlText w:val=""/>
      <w:lvlJc w:val="left"/>
      <w:pPr>
        <w:ind w:left="2880" w:hanging="360"/>
      </w:pPr>
      <w:rPr>
        <w:rFonts w:ascii="Symbol" w:hAnsi="Symbol" w:hint="default"/>
      </w:rPr>
    </w:lvl>
    <w:lvl w:ilvl="4" w:tplc="2C007E8A">
      <w:start w:val="1"/>
      <w:numFmt w:val="bullet"/>
      <w:lvlText w:val="o"/>
      <w:lvlJc w:val="left"/>
      <w:pPr>
        <w:ind w:left="3600" w:hanging="360"/>
      </w:pPr>
      <w:rPr>
        <w:rFonts w:ascii="Courier New" w:hAnsi="Courier New" w:hint="default"/>
      </w:rPr>
    </w:lvl>
    <w:lvl w:ilvl="5" w:tplc="17DCCCCE">
      <w:start w:val="1"/>
      <w:numFmt w:val="bullet"/>
      <w:lvlText w:val=""/>
      <w:lvlJc w:val="left"/>
      <w:pPr>
        <w:ind w:left="4320" w:hanging="360"/>
      </w:pPr>
      <w:rPr>
        <w:rFonts w:ascii="Wingdings" w:hAnsi="Wingdings" w:hint="default"/>
      </w:rPr>
    </w:lvl>
    <w:lvl w:ilvl="6" w:tplc="77A6975A">
      <w:start w:val="1"/>
      <w:numFmt w:val="bullet"/>
      <w:lvlText w:val=""/>
      <w:lvlJc w:val="left"/>
      <w:pPr>
        <w:ind w:left="5040" w:hanging="360"/>
      </w:pPr>
      <w:rPr>
        <w:rFonts w:ascii="Symbol" w:hAnsi="Symbol" w:hint="default"/>
      </w:rPr>
    </w:lvl>
    <w:lvl w:ilvl="7" w:tplc="CB9A902C">
      <w:start w:val="1"/>
      <w:numFmt w:val="bullet"/>
      <w:lvlText w:val="o"/>
      <w:lvlJc w:val="left"/>
      <w:pPr>
        <w:ind w:left="5760" w:hanging="360"/>
      </w:pPr>
      <w:rPr>
        <w:rFonts w:ascii="Courier New" w:hAnsi="Courier New" w:hint="default"/>
      </w:rPr>
    </w:lvl>
    <w:lvl w:ilvl="8" w:tplc="55A4DE50">
      <w:start w:val="1"/>
      <w:numFmt w:val="bullet"/>
      <w:lvlText w:val=""/>
      <w:lvlJc w:val="left"/>
      <w:pPr>
        <w:ind w:left="6480" w:hanging="360"/>
      </w:pPr>
      <w:rPr>
        <w:rFonts w:ascii="Wingdings" w:hAnsi="Wingdings" w:hint="default"/>
      </w:rPr>
    </w:lvl>
  </w:abstractNum>
  <w:abstractNum w:abstractNumId="45" w15:restartNumberingAfterBreak="0">
    <w:nsid w:val="1571A048"/>
    <w:multiLevelType w:val="hybridMultilevel"/>
    <w:tmpl w:val="FFFFFFFF"/>
    <w:lvl w:ilvl="0" w:tplc="66A2AD88">
      <w:start w:val="1"/>
      <w:numFmt w:val="bullet"/>
      <w:lvlText w:val="·"/>
      <w:lvlJc w:val="left"/>
      <w:pPr>
        <w:ind w:left="720" w:hanging="360"/>
      </w:pPr>
      <w:rPr>
        <w:rFonts w:ascii="Symbol" w:hAnsi="Symbol" w:hint="default"/>
      </w:rPr>
    </w:lvl>
    <w:lvl w:ilvl="1" w:tplc="ECA07780">
      <w:start w:val="1"/>
      <w:numFmt w:val="bullet"/>
      <w:lvlText w:val="o"/>
      <w:lvlJc w:val="left"/>
      <w:pPr>
        <w:ind w:left="1440" w:hanging="360"/>
      </w:pPr>
      <w:rPr>
        <w:rFonts w:ascii="Courier New" w:hAnsi="Courier New" w:hint="default"/>
      </w:rPr>
    </w:lvl>
    <w:lvl w:ilvl="2" w:tplc="C37047FA">
      <w:start w:val="1"/>
      <w:numFmt w:val="bullet"/>
      <w:lvlText w:val=""/>
      <w:lvlJc w:val="left"/>
      <w:pPr>
        <w:ind w:left="2160" w:hanging="360"/>
      </w:pPr>
      <w:rPr>
        <w:rFonts w:ascii="Wingdings" w:hAnsi="Wingdings" w:hint="default"/>
      </w:rPr>
    </w:lvl>
    <w:lvl w:ilvl="3" w:tplc="96E2D6C4">
      <w:start w:val="1"/>
      <w:numFmt w:val="bullet"/>
      <w:lvlText w:val=""/>
      <w:lvlJc w:val="left"/>
      <w:pPr>
        <w:ind w:left="2880" w:hanging="360"/>
      </w:pPr>
      <w:rPr>
        <w:rFonts w:ascii="Symbol" w:hAnsi="Symbol" w:hint="default"/>
      </w:rPr>
    </w:lvl>
    <w:lvl w:ilvl="4" w:tplc="AF70E4AA">
      <w:start w:val="1"/>
      <w:numFmt w:val="bullet"/>
      <w:lvlText w:val="o"/>
      <w:lvlJc w:val="left"/>
      <w:pPr>
        <w:ind w:left="3600" w:hanging="360"/>
      </w:pPr>
      <w:rPr>
        <w:rFonts w:ascii="Courier New" w:hAnsi="Courier New" w:hint="default"/>
      </w:rPr>
    </w:lvl>
    <w:lvl w:ilvl="5" w:tplc="D72C2CA0">
      <w:start w:val="1"/>
      <w:numFmt w:val="bullet"/>
      <w:lvlText w:val=""/>
      <w:lvlJc w:val="left"/>
      <w:pPr>
        <w:ind w:left="4320" w:hanging="360"/>
      </w:pPr>
      <w:rPr>
        <w:rFonts w:ascii="Wingdings" w:hAnsi="Wingdings" w:hint="default"/>
      </w:rPr>
    </w:lvl>
    <w:lvl w:ilvl="6" w:tplc="3BF484BE">
      <w:start w:val="1"/>
      <w:numFmt w:val="bullet"/>
      <w:lvlText w:val=""/>
      <w:lvlJc w:val="left"/>
      <w:pPr>
        <w:ind w:left="5040" w:hanging="360"/>
      </w:pPr>
      <w:rPr>
        <w:rFonts w:ascii="Symbol" w:hAnsi="Symbol" w:hint="default"/>
      </w:rPr>
    </w:lvl>
    <w:lvl w:ilvl="7" w:tplc="E8B409DC">
      <w:start w:val="1"/>
      <w:numFmt w:val="bullet"/>
      <w:lvlText w:val="o"/>
      <w:lvlJc w:val="left"/>
      <w:pPr>
        <w:ind w:left="5760" w:hanging="360"/>
      </w:pPr>
      <w:rPr>
        <w:rFonts w:ascii="Courier New" w:hAnsi="Courier New" w:hint="default"/>
      </w:rPr>
    </w:lvl>
    <w:lvl w:ilvl="8" w:tplc="B4AE1F82">
      <w:start w:val="1"/>
      <w:numFmt w:val="bullet"/>
      <w:lvlText w:val=""/>
      <w:lvlJc w:val="left"/>
      <w:pPr>
        <w:ind w:left="6480" w:hanging="360"/>
      </w:pPr>
      <w:rPr>
        <w:rFonts w:ascii="Wingdings" w:hAnsi="Wingdings" w:hint="default"/>
      </w:rPr>
    </w:lvl>
  </w:abstractNum>
  <w:abstractNum w:abstractNumId="46" w15:restartNumberingAfterBreak="0">
    <w:nsid w:val="16978322"/>
    <w:multiLevelType w:val="hybridMultilevel"/>
    <w:tmpl w:val="FFFFFFFF"/>
    <w:lvl w:ilvl="0" w:tplc="082CCE50">
      <w:start w:val="1"/>
      <w:numFmt w:val="bullet"/>
      <w:lvlText w:val="·"/>
      <w:lvlJc w:val="left"/>
      <w:pPr>
        <w:ind w:left="720" w:hanging="360"/>
      </w:pPr>
      <w:rPr>
        <w:rFonts w:ascii="Symbol" w:hAnsi="Symbol" w:hint="default"/>
      </w:rPr>
    </w:lvl>
    <w:lvl w:ilvl="1" w:tplc="8F2E53BE">
      <w:start w:val="1"/>
      <w:numFmt w:val="bullet"/>
      <w:lvlText w:val="o"/>
      <w:lvlJc w:val="left"/>
      <w:pPr>
        <w:ind w:left="1440" w:hanging="360"/>
      </w:pPr>
      <w:rPr>
        <w:rFonts w:ascii="Courier New" w:hAnsi="Courier New" w:hint="default"/>
      </w:rPr>
    </w:lvl>
    <w:lvl w:ilvl="2" w:tplc="27E85FFE">
      <w:start w:val="1"/>
      <w:numFmt w:val="bullet"/>
      <w:lvlText w:val=""/>
      <w:lvlJc w:val="left"/>
      <w:pPr>
        <w:ind w:left="2160" w:hanging="360"/>
      </w:pPr>
      <w:rPr>
        <w:rFonts w:ascii="Wingdings" w:hAnsi="Wingdings" w:hint="default"/>
      </w:rPr>
    </w:lvl>
    <w:lvl w:ilvl="3" w:tplc="1BE0BA26">
      <w:start w:val="1"/>
      <w:numFmt w:val="bullet"/>
      <w:lvlText w:val=""/>
      <w:lvlJc w:val="left"/>
      <w:pPr>
        <w:ind w:left="2880" w:hanging="360"/>
      </w:pPr>
      <w:rPr>
        <w:rFonts w:ascii="Symbol" w:hAnsi="Symbol" w:hint="default"/>
      </w:rPr>
    </w:lvl>
    <w:lvl w:ilvl="4" w:tplc="F0CA3EB0">
      <w:start w:val="1"/>
      <w:numFmt w:val="bullet"/>
      <w:lvlText w:val="o"/>
      <w:lvlJc w:val="left"/>
      <w:pPr>
        <w:ind w:left="3600" w:hanging="360"/>
      </w:pPr>
      <w:rPr>
        <w:rFonts w:ascii="Courier New" w:hAnsi="Courier New" w:hint="default"/>
      </w:rPr>
    </w:lvl>
    <w:lvl w:ilvl="5" w:tplc="5BC4D26A">
      <w:start w:val="1"/>
      <w:numFmt w:val="bullet"/>
      <w:lvlText w:val=""/>
      <w:lvlJc w:val="left"/>
      <w:pPr>
        <w:ind w:left="4320" w:hanging="360"/>
      </w:pPr>
      <w:rPr>
        <w:rFonts w:ascii="Wingdings" w:hAnsi="Wingdings" w:hint="default"/>
      </w:rPr>
    </w:lvl>
    <w:lvl w:ilvl="6" w:tplc="B96E30BE">
      <w:start w:val="1"/>
      <w:numFmt w:val="bullet"/>
      <w:lvlText w:val=""/>
      <w:lvlJc w:val="left"/>
      <w:pPr>
        <w:ind w:left="5040" w:hanging="360"/>
      </w:pPr>
      <w:rPr>
        <w:rFonts w:ascii="Symbol" w:hAnsi="Symbol" w:hint="default"/>
      </w:rPr>
    </w:lvl>
    <w:lvl w:ilvl="7" w:tplc="2FF63970">
      <w:start w:val="1"/>
      <w:numFmt w:val="bullet"/>
      <w:lvlText w:val="o"/>
      <w:lvlJc w:val="left"/>
      <w:pPr>
        <w:ind w:left="5760" w:hanging="360"/>
      </w:pPr>
      <w:rPr>
        <w:rFonts w:ascii="Courier New" w:hAnsi="Courier New" w:hint="default"/>
      </w:rPr>
    </w:lvl>
    <w:lvl w:ilvl="8" w:tplc="E6E45826">
      <w:start w:val="1"/>
      <w:numFmt w:val="bullet"/>
      <w:lvlText w:val=""/>
      <w:lvlJc w:val="left"/>
      <w:pPr>
        <w:ind w:left="6480" w:hanging="360"/>
      </w:pPr>
      <w:rPr>
        <w:rFonts w:ascii="Wingdings" w:hAnsi="Wingdings" w:hint="default"/>
      </w:rPr>
    </w:lvl>
  </w:abstractNum>
  <w:abstractNum w:abstractNumId="47" w15:restartNumberingAfterBreak="0">
    <w:nsid w:val="16FA8CB3"/>
    <w:multiLevelType w:val="hybridMultilevel"/>
    <w:tmpl w:val="FFFFFFFF"/>
    <w:lvl w:ilvl="0" w:tplc="AC2E0CE8">
      <w:start w:val="1"/>
      <w:numFmt w:val="bullet"/>
      <w:lvlText w:val="·"/>
      <w:lvlJc w:val="left"/>
      <w:pPr>
        <w:ind w:left="720" w:hanging="360"/>
      </w:pPr>
      <w:rPr>
        <w:rFonts w:ascii="Symbol" w:hAnsi="Symbol" w:hint="default"/>
      </w:rPr>
    </w:lvl>
    <w:lvl w:ilvl="1" w:tplc="80E8B4C2">
      <w:start w:val="1"/>
      <w:numFmt w:val="bullet"/>
      <w:lvlText w:val="o"/>
      <w:lvlJc w:val="left"/>
      <w:pPr>
        <w:ind w:left="1440" w:hanging="360"/>
      </w:pPr>
      <w:rPr>
        <w:rFonts w:ascii="Courier New" w:hAnsi="Courier New" w:hint="default"/>
      </w:rPr>
    </w:lvl>
    <w:lvl w:ilvl="2" w:tplc="25F44A92">
      <w:start w:val="1"/>
      <w:numFmt w:val="bullet"/>
      <w:lvlText w:val=""/>
      <w:lvlJc w:val="left"/>
      <w:pPr>
        <w:ind w:left="2160" w:hanging="360"/>
      </w:pPr>
      <w:rPr>
        <w:rFonts w:ascii="Wingdings" w:hAnsi="Wingdings" w:hint="default"/>
      </w:rPr>
    </w:lvl>
    <w:lvl w:ilvl="3" w:tplc="32C292A4">
      <w:start w:val="1"/>
      <w:numFmt w:val="bullet"/>
      <w:lvlText w:val=""/>
      <w:lvlJc w:val="left"/>
      <w:pPr>
        <w:ind w:left="2880" w:hanging="360"/>
      </w:pPr>
      <w:rPr>
        <w:rFonts w:ascii="Symbol" w:hAnsi="Symbol" w:hint="default"/>
      </w:rPr>
    </w:lvl>
    <w:lvl w:ilvl="4" w:tplc="2450859E">
      <w:start w:val="1"/>
      <w:numFmt w:val="bullet"/>
      <w:lvlText w:val="o"/>
      <w:lvlJc w:val="left"/>
      <w:pPr>
        <w:ind w:left="3600" w:hanging="360"/>
      </w:pPr>
      <w:rPr>
        <w:rFonts w:ascii="Courier New" w:hAnsi="Courier New" w:hint="default"/>
      </w:rPr>
    </w:lvl>
    <w:lvl w:ilvl="5" w:tplc="9AEE1B9A">
      <w:start w:val="1"/>
      <w:numFmt w:val="bullet"/>
      <w:lvlText w:val=""/>
      <w:lvlJc w:val="left"/>
      <w:pPr>
        <w:ind w:left="4320" w:hanging="360"/>
      </w:pPr>
      <w:rPr>
        <w:rFonts w:ascii="Wingdings" w:hAnsi="Wingdings" w:hint="default"/>
      </w:rPr>
    </w:lvl>
    <w:lvl w:ilvl="6" w:tplc="319C9BC6">
      <w:start w:val="1"/>
      <w:numFmt w:val="bullet"/>
      <w:lvlText w:val=""/>
      <w:lvlJc w:val="left"/>
      <w:pPr>
        <w:ind w:left="5040" w:hanging="360"/>
      </w:pPr>
      <w:rPr>
        <w:rFonts w:ascii="Symbol" w:hAnsi="Symbol" w:hint="default"/>
      </w:rPr>
    </w:lvl>
    <w:lvl w:ilvl="7" w:tplc="A02C354C">
      <w:start w:val="1"/>
      <w:numFmt w:val="bullet"/>
      <w:lvlText w:val="o"/>
      <w:lvlJc w:val="left"/>
      <w:pPr>
        <w:ind w:left="5760" w:hanging="360"/>
      </w:pPr>
      <w:rPr>
        <w:rFonts w:ascii="Courier New" w:hAnsi="Courier New" w:hint="default"/>
      </w:rPr>
    </w:lvl>
    <w:lvl w:ilvl="8" w:tplc="F798063E">
      <w:start w:val="1"/>
      <w:numFmt w:val="bullet"/>
      <w:lvlText w:val=""/>
      <w:lvlJc w:val="left"/>
      <w:pPr>
        <w:ind w:left="6480" w:hanging="360"/>
      </w:pPr>
      <w:rPr>
        <w:rFonts w:ascii="Wingdings" w:hAnsi="Wingdings" w:hint="default"/>
      </w:rPr>
    </w:lvl>
  </w:abstractNum>
  <w:abstractNum w:abstractNumId="48" w15:restartNumberingAfterBreak="0">
    <w:nsid w:val="1815D259"/>
    <w:multiLevelType w:val="hybridMultilevel"/>
    <w:tmpl w:val="FFFFFFFF"/>
    <w:lvl w:ilvl="0" w:tplc="1040CF0A">
      <w:start w:val="1"/>
      <w:numFmt w:val="bullet"/>
      <w:lvlText w:val="·"/>
      <w:lvlJc w:val="left"/>
      <w:pPr>
        <w:ind w:left="720" w:hanging="360"/>
      </w:pPr>
      <w:rPr>
        <w:rFonts w:ascii="Symbol" w:hAnsi="Symbol" w:hint="default"/>
      </w:rPr>
    </w:lvl>
    <w:lvl w:ilvl="1" w:tplc="6CF6B3D0">
      <w:start w:val="1"/>
      <w:numFmt w:val="bullet"/>
      <w:lvlText w:val="o"/>
      <w:lvlJc w:val="left"/>
      <w:pPr>
        <w:ind w:left="1440" w:hanging="360"/>
      </w:pPr>
      <w:rPr>
        <w:rFonts w:ascii="Courier New" w:hAnsi="Courier New" w:hint="default"/>
      </w:rPr>
    </w:lvl>
    <w:lvl w:ilvl="2" w:tplc="DC7C0982">
      <w:start w:val="1"/>
      <w:numFmt w:val="bullet"/>
      <w:lvlText w:val=""/>
      <w:lvlJc w:val="left"/>
      <w:pPr>
        <w:ind w:left="2160" w:hanging="360"/>
      </w:pPr>
      <w:rPr>
        <w:rFonts w:ascii="Wingdings" w:hAnsi="Wingdings" w:hint="default"/>
      </w:rPr>
    </w:lvl>
    <w:lvl w:ilvl="3" w:tplc="09DC84C0">
      <w:start w:val="1"/>
      <w:numFmt w:val="bullet"/>
      <w:lvlText w:val=""/>
      <w:lvlJc w:val="left"/>
      <w:pPr>
        <w:ind w:left="2880" w:hanging="360"/>
      </w:pPr>
      <w:rPr>
        <w:rFonts w:ascii="Symbol" w:hAnsi="Symbol" w:hint="default"/>
      </w:rPr>
    </w:lvl>
    <w:lvl w:ilvl="4" w:tplc="4DE24D94">
      <w:start w:val="1"/>
      <w:numFmt w:val="bullet"/>
      <w:lvlText w:val="o"/>
      <w:lvlJc w:val="left"/>
      <w:pPr>
        <w:ind w:left="3600" w:hanging="360"/>
      </w:pPr>
      <w:rPr>
        <w:rFonts w:ascii="Courier New" w:hAnsi="Courier New" w:hint="default"/>
      </w:rPr>
    </w:lvl>
    <w:lvl w:ilvl="5" w:tplc="9CECA70C">
      <w:start w:val="1"/>
      <w:numFmt w:val="bullet"/>
      <w:lvlText w:val=""/>
      <w:lvlJc w:val="left"/>
      <w:pPr>
        <w:ind w:left="4320" w:hanging="360"/>
      </w:pPr>
      <w:rPr>
        <w:rFonts w:ascii="Wingdings" w:hAnsi="Wingdings" w:hint="default"/>
      </w:rPr>
    </w:lvl>
    <w:lvl w:ilvl="6" w:tplc="15720194">
      <w:start w:val="1"/>
      <w:numFmt w:val="bullet"/>
      <w:lvlText w:val=""/>
      <w:lvlJc w:val="left"/>
      <w:pPr>
        <w:ind w:left="5040" w:hanging="360"/>
      </w:pPr>
      <w:rPr>
        <w:rFonts w:ascii="Symbol" w:hAnsi="Symbol" w:hint="default"/>
      </w:rPr>
    </w:lvl>
    <w:lvl w:ilvl="7" w:tplc="DEE22F84">
      <w:start w:val="1"/>
      <w:numFmt w:val="bullet"/>
      <w:lvlText w:val="o"/>
      <w:lvlJc w:val="left"/>
      <w:pPr>
        <w:ind w:left="5760" w:hanging="360"/>
      </w:pPr>
      <w:rPr>
        <w:rFonts w:ascii="Courier New" w:hAnsi="Courier New" w:hint="default"/>
      </w:rPr>
    </w:lvl>
    <w:lvl w:ilvl="8" w:tplc="46BE45BE">
      <w:start w:val="1"/>
      <w:numFmt w:val="bullet"/>
      <w:lvlText w:val=""/>
      <w:lvlJc w:val="left"/>
      <w:pPr>
        <w:ind w:left="6480" w:hanging="360"/>
      </w:pPr>
      <w:rPr>
        <w:rFonts w:ascii="Wingdings" w:hAnsi="Wingdings" w:hint="default"/>
      </w:rPr>
    </w:lvl>
  </w:abstractNum>
  <w:abstractNum w:abstractNumId="49" w15:restartNumberingAfterBreak="0">
    <w:nsid w:val="181C2A8F"/>
    <w:multiLevelType w:val="hybridMultilevel"/>
    <w:tmpl w:val="FFFFFFFF"/>
    <w:lvl w:ilvl="0" w:tplc="200A60D8">
      <w:start w:val="1"/>
      <w:numFmt w:val="bullet"/>
      <w:lvlText w:val=""/>
      <w:lvlJc w:val="left"/>
      <w:pPr>
        <w:ind w:left="720" w:hanging="360"/>
      </w:pPr>
      <w:rPr>
        <w:rFonts w:ascii="Symbol" w:hAnsi="Symbol" w:hint="default"/>
      </w:rPr>
    </w:lvl>
    <w:lvl w:ilvl="1" w:tplc="D52C77EA">
      <w:start w:val="1"/>
      <w:numFmt w:val="bullet"/>
      <w:lvlText w:val="o"/>
      <w:lvlJc w:val="left"/>
      <w:pPr>
        <w:ind w:left="1440" w:hanging="360"/>
      </w:pPr>
      <w:rPr>
        <w:rFonts w:ascii="Courier New" w:hAnsi="Courier New" w:hint="default"/>
      </w:rPr>
    </w:lvl>
    <w:lvl w:ilvl="2" w:tplc="D212B5E0">
      <w:start w:val="1"/>
      <w:numFmt w:val="bullet"/>
      <w:lvlText w:val=""/>
      <w:lvlJc w:val="left"/>
      <w:pPr>
        <w:ind w:left="2160" w:hanging="360"/>
      </w:pPr>
      <w:rPr>
        <w:rFonts w:ascii="Wingdings" w:hAnsi="Wingdings" w:hint="default"/>
      </w:rPr>
    </w:lvl>
    <w:lvl w:ilvl="3" w:tplc="C9927C5A">
      <w:start w:val="1"/>
      <w:numFmt w:val="bullet"/>
      <w:lvlText w:val=""/>
      <w:lvlJc w:val="left"/>
      <w:pPr>
        <w:ind w:left="2880" w:hanging="360"/>
      </w:pPr>
      <w:rPr>
        <w:rFonts w:ascii="Symbol" w:hAnsi="Symbol" w:hint="default"/>
      </w:rPr>
    </w:lvl>
    <w:lvl w:ilvl="4" w:tplc="081A2690">
      <w:start w:val="1"/>
      <w:numFmt w:val="bullet"/>
      <w:lvlText w:val="o"/>
      <w:lvlJc w:val="left"/>
      <w:pPr>
        <w:ind w:left="3600" w:hanging="360"/>
      </w:pPr>
      <w:rPr>
        <w:rFonts w:ascii="Courier New" w:hAnsi="Courier New" w:hint="default"/>
      </w:rPr>
    </w:lvl>
    <w:lvl w:ilvl="5" w:tplc="E9CE3FDE">
      <w:start w:val="1"/>
      <w:numFmt w:val="bullet"/>
      <w:lvlText w:val=""/>
      <w:lvlJc w:val="left"/>
      <w:pPr>
        <w:ind w:left="4320" w:hanging="360"/>
      </w:pPr>
      <w:rPr>
        <w:rFonts w:ascii="Wingdings" w:hAnsi="Wingdings" w:hint="default"/>
      </w:rPr>
    </w:lvl>
    <w:lvl w:ilvl="6" w:tplc="B85414DC">
      <w:start w:val="1"/>
      <w:numFmt w:val="bullet"/>
      <w:lvlText w:val=""/>
      <w:lvlJc w:val="left"/>
      <w:pPr>
        <w:ind w:left="5040" w:hanging="360"/>
      </w:pPr>
      <w:rPr>
        <w:rFonts w:ascii="Symbol" w:hAnsi="Symbol" w:hint="default"/>
      </w:rPr>
    </w:lvl>
    <w:lvl w:ilvl="7" w:tplc="90929AFE">
      <w:start w:val="1"/>
      <w:numFmt w:val="bullet"/>
      <w:lvlText w:val="o"/>
      <w:lvlJc w:val="left"/>
      <w:pPr>
        <w:ind w:left="5760" w:hanging="360"/>
      </w:pPr>
      <w:rPr>
        <w:rFonts w:ascii="Courier New" w:hAnsi="Courier New" w:hint="default"/>
      </w:rPr>
    </w:lvl>
    <w:lvl w:ilvl="8" w:tplc="89482424">
      <w:start w:val="1"/>
      <w:numFmt w:val="bullet"/>
      <w:lvlText w:val=""/>
      <w:lvlJc w:val="left"/>
      <w:pPr>
        <w:ind w:left="6480" w:hanging="360"/>
      </w:pPr>
      <w:rPr>
        <w:rFonts w:ascii="Wingdings" w:hAnsi="Wingdings" w:hint="default"/>
      </w:rPr>
    </w:lvl>
  </w:abstractNum>
  <w:abstractNum w:abstractNumId="50" w15:restartNumberingAfterBreak="0">
    <w:nsid w:val="1841C57D"/>
    <w:multiLevelType w:val="hybridMultilevel"/>
    <w:tmpl w:val="FFFFFFFF"/>
    <w:lvl w:ilvl="0" w:tplc="F728554C">
      <w:start w:val="1"/>
      <w:numFmt w:val="bullet"/>
      <w:lvlText w:val=""/>
      <w:lvlJc w:val="left"/>
      <w:pPr>
        <w:ind w:left="720" w:hanging="360"/>
      </w:pPr>
      <w:rPr>
        <w:rFonts w:ascii="Symbol" w:hAnsi="Symbol" w:hint="default"/>
      </w:rPr>
    </w:lvl>
    <w:lvl w:ilvl="1" w:tplc="B09CC21E">
      <w:start w:val="1"/>
      <w:numFmt w:val="bullet"/>
      <w:lvlText w:val="o"/>
      <w:lvlJc w:val="left"/>
      <w:pPr>
        <w:ind w:left="1440" w:hanging="360"/>
      </w:pPr>
      <w:rPr>
        <w:rFonts w:ascii="Courier New" w:hAnsi="Courier New" w:hint="default"/>
      </w:rPr>
    </w:lvl>
    <w:lvl w:ilvl="2" w:tplc="72FA7A84">
      <w:start w:val="1"/>
      <w:numFmt w:val="bullet"/>
      <w:lvlText w:val=""/>
      <w:lvlJc w:val="left"/>
      <w:pPr>
        <w:ind w:left="2160" w:hanging="360"/>
      </w:pPr>
      <w:rPr>
        <w:rFonts w:ascii="Wingdings" w:hAnsi="Wingdings" w:hint="default"/>
      </w:rPr>
    </w:lvl>
    <w:lvl w:ilvl="3" w:tplc="756C526C">
      <w:start w:val="1"/>
      <w:numFmt w:val="bullet"/>
      <w:lvlText w:val=""/>
      <w:lvlJc w:val="left"/>
      <w:pPr>
        <w:ind w:left="2880" w:hanging="360"/>
      </w:pPr>
      <w:rPr>
        <w:rFonts w:ascii="Symbol" w:hAnsi="Symbol" w:hint="default"/>
      </w:rPr>
    </w:lvl>
    <w:lvl w:ilvl="4" w:tplc="555E78F8">
      <w:start w:val="1"/>
      <w:numFmt w:val="bullet"/>
      <w:lvlText w:val="o"/>
      <w:lvlJc w:val="left"/>
      <w:pPr>
        <w:ind w:left="3600" w:hanging="360"/>
      </w:pPr>
      <w:rPr>
        <w:rFonts w:ascii="Courier New" w:hAnsi="Courier New" w:hint="default"/>
      </w:rPr>
    </w:lvl>
    <w:lvl w:ilvl="5" w:tplc="592ECC98">
      <w:start w:val="1"/>
      <w:numFmt w:val="bullet"/>
      <w:lvlText w:val=""/>
      <w:lvlJc w:val="left"/>
      <w:pPr>
        <w:ind w:left="4320" w:hanging="360"/>
      </w:pPr>
      <w:rPr>
        <w:rFonts w:ascii="Wingdings" w:hAnsi="Wingdings" w:hint="default"/>
      </w:rPr>
    </w:lvl>
    <w:lvl w:ilvl="6" w:tplc="7ABAD13E">
      <w:start w:val="1"/>
      <w:numFmt w:val="bullet"/>
      <w:lvlText w:val=""/>
      <w:lvlJc w:val="left"/>
      <w:pPr>
        <w:ind w:left="5040" w:hanging="360"/>
      </w:pPr>
      <w:rPr>
        <w:rFonts w:ascii="Symbol" w:hAnsi="Symbol" w:hint="default"/>
      </w:rPr>
    </w:lvl>
    <w:lvl w:ilvl="7" w:tplc="E2DEF2C6">
      <w:start w:val="1"/>
      <w:numFmt w:val="bullet"/>
      <w:lvlText w:val="o"/>
      <w:lvlJc w:val="left"/>
      <w:pPr>
        <w:ind w:left="5760" w:hanging="360"/>
      </w:pPr>
      <w:rPr>
        <w:rFonts w:ascii="Courier New" w:hAnsi="Courier New" w:hint="default"/>
      </w:rPr>
    </w:lvl>
    <w:lvl w:ilvl="8" w:tplc="2ADA49BE">
      <w:start w:val="1"/>
      <w:numFmt w:val="bullet"/>
      <w:lvlText w:val=""/>
      <w:lvlJc w:val="left"/>
      <w:pPr>
        <w:ind w:left="6480" w:hanging="360"/>
      </w:pPr>
      <w:rPr>
        <w:rFonts w:ascii="Wingdings" w:hAnsi="Wingdings" w:hint="default"/>
      </w:rPr>
    </w:lvl>
  </w:abstractNum>
  <w:abstractNum w:abstractNumId="51" w15:restartNumberingAfterBreak="0">
    <w:nsid w:val="1851AA0B"/>
    <w:multiLevelType w:val="hybridMultilevel"/>
    <w:tmpl w:val="FFFFFFFF"/>
    <w:lvl w:ilvl="0" w:tplc="D19CE2CC">
      <w:start w:val="1"/>
      <w:numFmt w:val="bullet"/>
      <w:lvlText w:val=""/>
      <w:lvlJc w:val="left"/>
      <w:pPr>
        <w:ind w:left="720" w:hanging="360"/>
      </w:pPr>
      <w:rPr>
        <w:rFonts w:ascii="Symbol" w:hAnsi="Symbol" w:hint="default"/>
      </w:rPr>
    </w:lvl>
    <w:lvl w:ilvl="1" w:tplc="7106625E">
      <w:start w:val="1"/>
      <w:numFmt w:val="bullet"/>
      <w:lvlText w:val="o"/>
      <w:lvlJc w:val="left"/>
      <w:pPr>
        <w:ind w:left="1440" w:hanging="360"/>
      </w:pPr>
      <w:rPr>
        <w:rFonts w:ascii="Courier New" w:hAnsi="Courier New" w:hint="default"/>
      </w:rPr>
    </w:lvl>
    <w:lvl w:ilvl="2" w:tplc="2A1CCFBE">
      <w:start w:val="1"/>
      <w:numFmt w:val="bullet"/>
      <w:lvlText w:val=""/>
      <w:lvlJc w:val="left"/>
      <w:pPr>
        <w:ind w:left="2160" w:hanging="360"/>
      </w:pPr>
      <w:rPr>
        <w:rFonts w:ascii="Wingdings" w:hAnsi="Wingdings" w:hint="default"/>
      </w:rPr>
    </w:lvl>
    <w:lvl w:ilvl="3" w:tplc="60AC210E">
      <w:start w:val="1"/>
      <w:numFmt w:val="bullet"/>
      <w:lvlText w:val=""/>
      <w:lvlJc w:val="left"/>
      <w:pPr>
        <w:ind w:left="2880" w:hanging="360"/>
      </w:pPr>
      <w:rPr>
        <w:rFonts w:ascii="Symbol" w:hAnsi="Symbol" w:hint="default"/>
      </w:rPr>
    </w:lvl>
    <w:lvl w:ilvl="4" w:tplc="9ADA1DBC">
      <w:start w:val="1"/>
      <w:numFmt w:val="bullet"/>
      <w:lvlText w:val="o"/>
      <w:lvlJc w:val="left"/>
      <w:pPr>
        <w:ind w:left="3600" w:hanging="360"/>
      </w:pPr>
      <w:rPr>
        <w:rFonts w:ascii="Courier New" w:hAnsi="Courier New" w:hint="default"/>
      </w:rPr>
    </w:lvl>
    <w:lvl w:ilvl="5" w:tplc="FFD653EA">
      <w:start w:val="1"/>
      <w:numFmt w:val="bullet"/>
      <w:lvlText w:val=""/>
      <w:lvlJc w:val="left"/>
      <w:pPr>
        <w:ind w:left="4320" w:hanging="360"/>
      </w:pPr>
      <w:rPr>
        <w:rFonts w:ascii="Wingdings" w:hAnsi="Wingdings" w:hint="default"/>
      </w:rPr>
    </w:lvl>
    <w:lvl w:ilvl="6" w:tplc="C7E6402C">
      <w:start w:val="1"/>
      <w:numFmt w:val="bullet"/>
      <w:lvlText w:val=""/>
      <w:lvlJc w:val="left"/>
      <w:pPr>
        <w:ind w:left="5040" w:hanging="360"/>
      </w:pPr>
      <w:rPr>
        <w:rFonts w:ascii="Symbol" w:hAnsi="Symbol" w:hint="default"/>
      </w:rPr>
    </w:lvl>
    <w:lvl w:ilvl="7" w:tplc="525AB1CE">
      <w:start w:val="1"/>
      <w:numFmt w:val="bullet"/>
      <w:lvlText w:val="o"/>
      <w:lvlJc w:val="left"/>
      <w:pPr>
        <w:ind w:left="5760" w:hanging="360"/>
      </w:pPr>
      <w:rPr>
        <w:rFonts w:ascii="Courier New" w:hAnsi="Courier New" w:hint="default"/>
      </w:rPr>
    </w:lvl>
    <w:lvl w:ilvl="8" w:tplc="BBF2A90E">
      <w:start w:val="1"/>
      <w:numFmt w:val="bullet"/>
      <w:lvlText w:val=""/>
      <w:lvlJc w:val="left"/>
      <w:pPr>
        <w:ind w:left="6480" w:hanging="360"/>
      </w:pPr>
      <w:rPr>
        <w:rFonts w:ascii="Wingdings" w:hAnsi="Wingdings" w:hint="default"/>
      </w:rPr>
    </w:lvl>
  </w:abstractNum>
  <w:abstractNum w:abstractNumId="52" w15:restartNumberingAfterBreak="0">
    <w:nsid w:val="19B28472"/>
    <w:multiLevelType w:val="hybridMultilevel"/>
    <w:tmpl w:val="FFFFFFFF"/>
    <w:lvl w:ilvl="0" w:tplc="8F60D358">
      <w:start w:val="1"/>
      <w:numFmt w:val="bullet"/>
      <w:lvlText w:val="·"/>
      <w:lvlJc w:val="left"/>
      <w:pPr>
        <w:ind w:left="720" w:hanging="360"/>
      </w:pPr>
      <w:rPr>
        <w:rFonts w:ascii="Symbol" w:hAnsi="Symbol" w:hint="default"/>
      </w:rPr>
    </w:lvl>
    <w:lvl w:ilvl="1" w:tplc="7774168E">
      <w:start w:val="1"/>
      <w:numFmt w:val="bullet"/>
      <w:lvlText w:val="o"/>
      <w:lvlJc w:val="left"/>
      <w:pPr>
        <w:ind w:left="1440" w:hanging="360"/>
      </w:pPr>
      <w:rPr>
        <w:rFonts w:ascii="Courier New" w:hAnsi="Courier New" w:hint="default"/>
      </w:rPr>
    </w:lvl>
    <w:lvl w:ilvl="2" w:tplc="C6204700">
      <w:start w:val="1"/>
      <w:numFmt w:val="bullet"/>
      <w:lvlText w:val=""/>
      <w:lvlJc w:val="left"/>
      <w:pPr>
        <w:ind w:left="2160" w:hanging="360"/>
      </w:pPr>
      <w:rPr>
        <w:rFonts w:ascii="Wingdings" w:hAnsi="Wingdings" w:hint="default"/>
      </w:rPr>
    </w:lvl>
    <w:lvl w:ilvl="3" w:tplc="438CE022">
      <w:start w:val="1"/>
      <w:numFmt w:val="bullet"/>
      <w:lvlText w:val=""/>
      <w:lvlJc w:val="left"/>
      <w:pPr>
        <w:ind w:left="2880" w:hanging="360"/>
      </w:pPr>
      <w:rPr>
        <w:rFonts w:ascii="Symbol" w:hAnsi="Symbol" w:hint="default"/>
      </w:rPr>
    </w:lvl>
    <w:lvl w:ilvl="4" w:tplc="115A13F4">
      <w:start w:val="1"/>
      <w:numFmt w:val="bullet"/>
      <w:lvlText w:val="o"/>
      <w:lvlJc w:val="left"/>
      <w:pPr>
        <w:ind w:left="3600" w:hanging="360"/>
      </w:pPr>
      <w:rPr>
        <w:rFonts w:ascii="Courier New" w:hAnsi="Courier New" w:hint="default"/>
      </w:rPr>
    </w:lvl>
    <w:lvl w:ilvl="5" w:tplc="FF7263E6">
      <w:start w:val="1"/>
      <w:numFmt w:val="bullet"/>
      <w:lvlText w:val=""/>
      <w:lvlJc w:val="left"/>
      <w:pPr>
        <w:ind w:left="4320" w:hanging="360"/>
      </w:pPr>
      <w:rPr>
        <w:rFonts w:ascii="Wingdings" w:hAnsi="Wingdings" w:hint="default"/>
      </w:rPr>
    </w:lvl>
    <w:lvl w:ilvl="6" w:tplc="D59C78D2">
      <w:start w:val="1"/>
      <w:numFmt w:val="bullet"/>
      <w:lvlText w:val=""/>
      <w:lvlJc w:val="left"/>
      <w:pPr>
        <w:ind w:left="5040" w:hanging="360"/>
      </w:pPr>
      <w:rPr>
        <w:rFonts w:ascii="Symbol" w:hAnsi="Symbol" w:hint="default"/>
      </w:rPr>
    </w:lvl>
    <w:lvl w:ilvl="7" w:tplc="AFBA2588">
      <w:start w:val="1"/>
      <w:numFmt w:val="bullet"/>
      <w:lvlText w:val="o"/>
      <w:lvlJc w:val="left"/>
      <w:pPr>
        <w:ind w:left="5760" w:hanging="360"/>
      </w:pPr>
      <w:rPr>
        <w:rFonts w:ascii="Courier New" w:hAnsi="Courier New" w:hint="default"/>
      </w:rPr>
    </w:lvl>
    <w:lvl w:ilvl="8" w:tplc="3EEAFF7C">
      <w:start w:val="1"/>
      <w:numFmt w:val="bullet"/>
      <w:lvlText w:val=""/>
      <w:lvlJc w:val="left"/>
      <w:pPr>
        <w:ind w:left="6480" w:hanging="360"/>
      </w:pPr>
      <w:rPr>
        <w:rFonts w:ascii="Wingdings" w:hAnsi="Wingdings" w:hint="default"/>
      </w:rPr>
    </w:lvl>
  </w:abstractNum>
  <w:abstractNum w:abstractNumId="53" w15:restartNumberingAfterBreak="0">
    <w:nsid w:val="1ACA6FD3"/>
    <w:multiLevelType w:val="multilevel"/>
    <w:tmpl w:val="81D0A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1BA95543"/>
    <w:multiLevelType w:val="hybridMultilevel"/>
    <w:tmpl w:val="FFFFFFFF"/>
    <w:lvl w:ilvl="0" w:tplc="E5FA5A6A">
      <w:start w:val="1"/>
      <w:numFmt w:val="bullet"/>
      <w:lvlText w:val="·"/>
      <w:lvlJc w:val="left"/>
      <w:pPr>
        <w:ind w:left="720" w:hanging="360"/>
      </w:pPr>
      <w:rPr>
        <w:rFonts w:ascii="Symbol" w:hAnsi="Symbol" w:hint="default"/>
      </w:rPr>
    </w:lvl>
    <w:lvl w:ilvl="1" w:tplc="1A16049A">
      <w:start w:val="1"/>
      <w:numFmt w:val="bullet"/>
      <w:lvlText w:val="o"/>
      <w:lvlJc w:val="left"/>
      <w:pPr>
        <w:ind w:left="1440" w:hanging="360"/>
      </w:pPr>
      <w:rPr>
        <w:rFonts w:ascii="Courier New" w:hAnsi="Courier New" w:hint="default"/>
      </w:rPr>
    </w:lvl>
    <w:lvl w:ilvl="2" w:tplc="F31030F0">
      <w:start w:val="1"/>
      <w:numFmt w:val="bullet"/>
      <w:lvlText w:val=""/>
      <w:lvlJc w:val="left"/>
      <w:pPr>
        <w:ind w:left="2160" w:hanging="360"/>
      </w:pPr>
      <w:rPr>
        <w:rFonts w:ascii="Wingdings" w:hAnsi="Wingdings" w:hint="default"/>
      </w:rPr>
    </w:lvl>
    <w:lvl w:ilvl="3" w:tplc="EA42A890">
      <w:start w:val="1"/>
      <w:numFmt w:val="bullet"/>
      <w:lvlText w:val=""/>
      <w:lvlJc w:val="left"/>
      <w:pPr>
        <w:ind w:left="2880" w:hanging="360"/>
      </w:pPr>
      <w:rPr>
        <w:rFonts w:ascii="Symbol" w:hAnsi="Symbol" w:hint="default"/>
      </w:rPr>
    </w:lvl>
    <w:lvl w:ilvl="4" w:tplc="1B0ABECC">
      <w:start w:val="1"/>
      <w:numFmt w:val="bullet"/>
      <w:lvlText w:val="o"/>
      <w:lvlJc w:val="left"/>
      <w:pPr>
        <w:ind w:left="3600" w:hanging="360"/>
      </w:pPr>
      <w:rPr>
        <w:rFonts w:ascii="Courier New" w:hAnsi="Courier New" w:hint="default"/>
      </w:rPr>
    </w:lvl>
    <w:lvl w:ilvl="5" w:tplc="176A997E">
      <w:start w:val="1"/>
      <w:numFmt w:val="bullet"/>
      <w:lvlText w:val=""/>
      <w:lvlJc w:val="left"/>
      <w:pPr>
        <w:ind w:left="4320" w:hanging="360"/>
      </w:pPr>
      <w:rPr>
        <w:rFonts w:ascii="Wingdings" w:hAnsi="Wingdings" w:hint="default"/>
      </w:rPr>
    </w:lvl>
    <w:lvl w:ilvl="6" w:tplc="1AEC388A">
      <w:start w:val="1"/>
      <w:numFmt w:val="bullet"/>
      <w:lvlText w:val=""/>
      <w:lvlJc w:val="left"/>
      <w:pPr>
        <w:ind w:left="5040" w:hanging="360"/>
      </w:pPr>
      <w:rPr>
        <w:rFonts w:ascii="Symbol" w:hAnsi="Symbol" w:hint="default"/>
      </w:rPr>
    </w:lvl>
    <w:lvl w:ilvl="7" w:tplc="90CAFB82">
      <w:start w:val="1"/>
      <w:numFmt w:val="bullet"/>
      <w:lvlText w:val="o"/>
      <w:lvlJc w:val="left"/>
      <w:pPr>
        <w:ind w:left="5760" w:hanging="360"/>
      </w:pPr>
      <w:rPr>
        <w:rFonts w:ascii="Courier New" w:hAnsi="Courier New" w:hint="default"/>
      </w:rPr>
    </w:lvl>
    <w:lvl w:ilvl="8" w:tplc="6D1C57C8">
      <w:start w:val="1"/>
      <w:numFmt w:val="bullet"/>
      <w:lvlText w:val=""/>
      <w:lvlJc w:val="left"/>
      <w:pPr>
        <w:ind w:left="6480" w:hanging="360"/>
      </w:pPr>
      <w:rPr>
        <w:rFonts w:ascii="Wingdings" w:hAnsi="Wingdings" w:hint="default"/>
      </w:rPr>
    </w:lvl>
  </w:abstractNum>
  <w:abstractNum w:abstractNumId="55" w15:restartNumberingAfterBreak="0">
    <w:nsid w:val="1C501149"/>
    <w:multiLevelType w:val="hybridMultilevel"/>
    <w:tmpl w:val="FFFFFFFF"/>
    <w:lvl w:ilvl="0" w:tplc="FFFFFFFF">
      <w:start w:val="1"/>
      <w:numFmt w:val="bullet"/>
      <w:lvlText w:val="·"/>
      <w:lvlJc w:val="left"/>
      <w:pPr>
        <w:ind w:left="720" w:hanging="360"/>
      </w:pPr>
      <w:rPr>
        <w:rFonts w:ascii="Symbol" w:hAnsi="Symbol" w:hint="default"/>
      </w:rPr>
    </w:lvl>
    <w:lvl w:ilvl="1" w:tplc="D1A65630">
      <w:start w:val="1"/>
      <w:numFmt w:val="bullet"/>
      <w:lvlText w:val="o"/>
      <w:lvlJc w:val="left"/>
      <w:pPr>
        <w:ind w:left="1440" w:hanging="360"/>
      </w:pPr>
      <w:rPr>
        <w:rFonts w:ascii="Courier New" w:hAnsi="Courier New" w:hint="default"/>
      </w:rPr>
    </w:lvl>
    <w:lvl w:ilvl="2" w:tplc="F23A4394">
      <w:start w:val="1"/>
      <w:numFmt w:val="bullet"/>
      <w:lvlText w:val=""/>
      <w:lvlJc w:val="left"/>
      <w:pPr>
        <w:ind w:left="2160" w:hanging="360"/>
      </w:pPr>
      <w:rPr>
        <w:rFonts w:ascii="Wingdings" w:hAnsi="Wingdings" w:hint="default"/>
      </w:rPr>
    </w:lvl>
    <w:lvl w:ilvl="3" w:tplc="E49CC6BA">
      <w:start w:val="1"/>
      <w:numFmt w:val="bullet"/>
      <w:lvlText w:val=""/>
      <w:lvlJc w:val="left"/>
      <w:pPr>
        <w:ind w:left="2880" w:hanging="360"/>
      </w:pPr>
      <w:rPr>
        <w:rFonts w:ascii="Symbol" w:hAnsi="Symbol" w:hint="default"/>
      </w:rPr>
    </w:lvl>
    <w:lvl w:ilvl="4" w:tplc="54524D7C">
      <w:start w:val="1"/>
      <w:numFmt w:val="bullet"/>
      <w:lvlText w:val="o"/>
      <w:lvlJc w:val="left"/>
      <w:pPr>
        <w:ind w:left="3600" w:hanging="360"/>
      </w:pPr>
      <w:rPr>
        <w:rFonts w:ascii="Courier New" w:hAnsi="Courier New" w:hint="default"/>
      </w:rPr>
    </w:lvl>
    <w:lvl w:ilvl="5" w:tplc="EB165318">
      <w:start w:val="1"/>
      <w:numFmt w:val="bullet"/>
      <w:lvlText w:val=""/>
      <w:lvlJc w:val="left"/>
      <w:pPr>
        <w:ind w:left="4320" w:hanging="360"/>
      </w:pPr>
      <w:rPr>
        <w:rFonts w:ascii="Wingdings" w:hAnsi="Wingdings" w:hint="default"/>
      </w:rPr>
    </w:lvl>
    <w:lvl w:ilvl="6" w:tplc="17660130">
      <w:start w:val="1"/>
      <w:numFmt w:val="bullet"/>
      <w:lvlText w:val=""/>
      <w:lvlJc w:val="left"/>
      <w:pPr>
        <w:ind w:left="5040" w:hanging="360"/>
      </w:pPr>
      <w:rPr>
        <w:rFonts w:ascii="Symbol" w:hAnsi="Symbol" w:hint="default"/>
      </w:rPr>
    </w:lvl>
    <w:lvl w:ilvl="7" w:tplc="0A1E5EAC">
      <w:start w:val="1"/>
      <w:numFmt w:val="bullet"/>
      <w:lvlText w:val="o"/>
      <w:lvlJc w:val="left"/>
      <w:pPr>
        <w:ind w:left="5760" w:hanging="360"/>
      </w:pPr>
      <w:rPr>
        <w:rFonts w:ascii="Courier New" w:hAnsi="Courier New" w:hint="default"/>
      </w:rPr>
    </w:lvl>
    <w:lvl w:ilvl="8" w:tplc="6D7477E8">
      <w:start w:val="1"/>
      <w:numFmt w:val="bullet"/>
      <w:lvlText w:val=""/>
      <w:lvlJc w:val="left"/>
      <w:pPr>
        <w:ind w:left="6480" w:hanging="360"/>
      </w:pPr>
      <w:rPr>
        <w:rFonts w:ascii="Wingdings" w:hAnsi="Wingdings" w:hint="default"/>
      </w:rPr>
    </w:lvl>
  </w:abstractNum>
  <w:abstractNum w:abstractNumId="56" w15:restartNumberingAfterBreak="0">
    <w:nsid w:val="1C6E6326"/>
    <w:multiLevelType w:val="hybridMultilevel"/>
    <w:tmpl w:val="9918C690"/>
    <w:lvl w:ilvl="0" w:tplc="8F425CCC">
      <w:start w:val="1"/>
      <w:numFmt w:val="decimal"/>
      <w:lvlText w:val="%1."/>
      <w:lvlJc w:val="left"/>
      <w:pPr>
        <w:ind w:left="1211" w:hanging="360"/>
      </w:pPr>
      <w:rPr>
        <w:rFonts w:hint="default"/>
      </w:rPr>
    </w:lvl>
    <w:lvl w:ilvl="1" w:tplc="300A0019" w:tentative="1">
      <w:start w:val="1"/>
      <w:numFmt w:val="lowerLetter"/>
      <w:lvlText w:val="%2."/>
      <w:lvlJc w:val="left"/>
      <w:pPr>
        <w:ind w:left="1931" w:hanging="360"/>
      </w:pPr>
    </w:lvl>
    <w:lvl w:ilvl="2" w:tplc="300A001B" w:tentative="1">
      <w:start w:val="1"/>
      <w:numFmt w:val="lowerRoman"/>
      <w:lvlText w:val="%3."/>
      <w:lvlJc w:val="right"/>
      <w:pPr>
        <w:ind w:left="2651" w:hanging="180"/>
      </w:pPr>
    </w:lvl>
    <w:lvl w:ilvl="3" w:tplc="300A000F" w:tentative="1">
      <w:start w:val="1"/>
      <w:numFmt w:val="decimal"/>
      <w:lvlText w:val="%4."/>
      <w:lvlJc w:val="left"/>
      <w:pPr>
        <w:ind w:left="3371" w:hanging="360"/>
      </w:pPr>
    </w:lvl>
    <w:lvl w:ilvl="4" w:tplc="300A0019" w:tentative="1">
      <w:start w:val="1"/>
      <w:numFmt w:val="lowerLetter"/>
      <w:lvlText w:val="%5."/>
      <w:lvlJc w:val="left"/>
      <w:pPr>
        <w:ind w:left="4091" w:hanging="360"/>
      </w:pPr>
    </w:lvl>
    <w:lvl w:ilvl="5" w:tplc="300A001B" w:tentative="1">
      <w:start w:val="1"/>
      <w:numFmt w:val="lowerRoman"/>
      <w:lvlText w:val="%6."/>
      <w:lvlJc w:val="right"/>
      <w:pPr>
        <w:ind w:left="4811" w:hanging="180"/>
      </w:pPr>
    </w:lvl>
    <w:lvl w:ilvl="6" w:tplc="300A000F" w:tentative="1">
      <w:start w:val="1"/>
      <w:numFmt w:val="decimal"/>
      <w:lvlText w:val="%7."/>
      <w:lvlJc w:val="left"/>
      <w:pPr>
        <w:ind w:left="5531" w:hanging="360"/>
      </w:pPr>
    </w:lvl>
    <w:lvl w:ilvl="7" w:tplc="300A0019" w:tentative="1">
      <w:start w:val="1"/>
      <w:numFmt w:val="lowerLetter"/>
      <w:lvlText w:val="%8."/>
      <w:lvlJc w:val="left"/>
      <w:pPr>
        <w:ind w:left="6251" w:hanging="360"/>
      </w:pPr>
    </w:lvl>
    <w:lvl w:ilvl="8" w:tplc="300A001B" w:tentative="1">
      <w:start w:val="1"/>
      <w:numFmt w:val="lowerRoman"/>
      <w:lvlText w:val="%9."/>
      <w:lvlJc w:val="right"/>
      <w:pPr>
        <w:ind w:left="6971" w:hanging="180"/>
      </w:pPr>
    </w:lvl>
  </w:abstractNum>
  <w:abstractNum w:abstractNumId="57" w15:restartNumberingAfterBreak="0">
    <w:nsid w:val="1D08D28D"/>
    <w:multiLevelType w:val="hybridMultilevel"/>
    <w:tmpl w:val="FFFFFFFF"/>
    <w:lvl w:ilvl="0" w:tplc="02EC8600">
      <w:start w:val="1"/>
      <w:numFmt w:val="bullet"/>
      <w:lvlText w:val="•"/>
      <w:lvlJc w:val="left"/>
      <w:pPr>
        <w:ind w:left="720" w:hanging="360"/>
      </w:pPr>
      <w:rPr>
        <w:rFonts w:ascii="Arial" w:hAnsi="Arial" w:hint="default"/>
      </w:rPr>
    </w:lvl>
    <w:lvl w:ilvl="1" w:tplc="0F6A9B94">
      <w:start w:val="1"/>
      <w:numFmt w:val="bullet"/>
      <w:lvlText w:val="o"/>
      <w:lvlJc w:val="left"/>
      <w:pPr>
        <w:ind w:left="1440" w:hanging="360"/>
      </w:pPr>
      <w:rPr>
        <w:rFonts w:ascii="Courier New" w:hAnsi="Courier New" w:hint="default"/>
      </w:rPr>
    </w:lvl>
    <w:lvl w:ilvl="2" w:tplc="ECCE5730">
      <w:start w:val="1"/>
      <w:numFmt w:val="bullet"/>
      <w:lvlText w:val=""/>
      <w:lvlJc w:val="left"/>
      <w:pPr>
        <w:ind w:left="2160" w:hanging="360"/>
      </w:pPr>
      <w:rPr>
        <w:rFonts w:ascii="Wingdings" w:hAnsi="Wingdings" w:hint="default"/>
      </w:rPr>
    </w:lvl>
    <w:lvl w:ilvl="3" w:tplc="57CE14F4">
      <w:start w:val="1"/>
      <w:numFmt w:val="bullet"/>
      <w:lvlText w:val=""/>
      <w:lvlJc w:val="left"/>
      <w:pPr>
        <w:ind w:left="2880" w:hanging="360"/>
      </w:pPr>
      <w:rPr>
        <w:rFonts w:ascii="Symbol" w:hAnsi="Symbol" w:hint="default"/>
      </w:rPr>
    </w:lvl>
    <w:lvl w:ilvl="4" w:tplc="4A3AFE1E">
      <w:start w:val="1"/>
      <w:numFmt w:val="bullet"/>
      <w:lvlText w:val="o"/>
      <w:lvlJc w:val="left"/>
      <w:pPr>
        <w:ind w:left="3600" w:hanging="360"/>
      </w:pPr>
      <w:rPr>
        <w:rFonts w:ascii="Courier New" w:hAnsi="Courier New" w:hint="default"/>
      </w:rPr>
    </w:lvl>
    <w:lvl w:ilvl="5" w:tplc="800249D4">
      <w:start w:val="1"/>
      <w:numFmt w:val="bullet"/>
      <w:lvlText w:val=""/>
      <w:lvlJc w:val="left"/>
      <w:pPr>
        <w:ind w:left="4320" w:hanging="360"/>
      </w:pPr>
      <w:rPr>
        <w:rFonts w:ascii="Wingdings" w:hAnsi="Wingdings" w:hint="default"/>
      </w:rPr>
    </w:lvl>
    <w:lvl w:ilvl="6" w:tplc="A24E0D06">
      <w:start w:val="1"/>
      <w:numFmt w:val="bullet"/>
      <w:lvlText w:val=""/>
      <w:lvlJc w:val="left"/>
      <w:pPr>
        <w:ind w:left="5040" w:hanging="360"/>
      </w:pPr>
      <w:rPr>
        <w:rFonts w:ascii="Symbol" w:hAnsi="Symbol" w:hint="default"/>
      </w:rPr>
    </w:lvl>
    <w:lvl w:ilvl="7" w:tplc="003424AE">
      <w:start w:val="1"/>
      <w:numFmt w:val="bullet"/>
      <w:lvlText w:val="o"/>
      <w:lvlJc w:val="left"/>
      <w:pPr>
        <w:ind w:left="5760" w:hanging="360"/>
      </w:pPr>
      <w:rPr>
        <w:rFonts w:ascii="Courier New" w:hAnsi="Courier New" w:hint="default"/>
      </w:rPr>
    </w:lvl>
    <w:lvl w:ilvl="8" w:tplc="88CA1FF4">
      <w:start w:val="1"/>
      <w:numFmt w:val="bullet"/>
      <w:lvlText w:val=""/>
      <w:lvlJc w:val="left"/>
      <w:pPr>
        <w:ind w:left="6480" w:hanging="360"/>
      </w:pPr>
      <w:rPr>
        <w:rFonts w:ascii="Wingdings" w:hAnsi="Wingdings" w:hint="default"/>
      </w:rPr>
    </w:lvl>
  </w:abstractNum>
  <w:abstractNum w:abstractNumId="58" w15:restartNumberingAfterBreak="0">
    <w:nsid w:val="1E204965"/>
    <w:multiLevelType w:val="hybridMultilevel"/>
    <w:tmpl w:val="FFFFFFFF"/>
    <w:lvl w:ilvl="0" w:tplc="758CE0FC">
      <w:start w:val="1"/>
      <w:numFmt w:val="bullet"/>
      <w:lvlText w:val="·"/>
      <w:lvlJc w:val="left"/>
      <w:pPr>
        <w:ind w:left="720" w:hanging="360"/>
      </w:pPr>
      <w:rPr>
        <w:rFonts w:ascii="Symbol" w:hAnsi="Symbol" w:hint="default"/>
      </w:rPr>
    </w:lvl>
    <w:lvl w:ilvl="1" w:tplc="AE60172C">
      <w:start w:val="1"/>
      <w:numFmt w:val="bullet"/>
      <w:lvlText w:val="o"/>
      <w:lvlJc w:val="left"/>
      <w:pPr>
        <w:ind w:left="1440" w:hanging="360"/>
      </w:pPr>
      <w:rPr>
        <w:rFonts w:ascii="Courier New" w:hAnsi="Courier New" w:hint="default"/>
      </w:rPr>
    </w:lvl>
    <w:lvl w:ilvl="2" w:tplc="380EE8A6">
      <w:start w:val="1"/>
      <w:numFmt w:val="bullet"/>
      <w:lvlText w:val=""/>
      <w:lvlJc w:val="left"/>
      <w:pPr>
        <w:ind w:left="2160" w:hanging="360"/>
      </w:pPr>
      <w:rPr>
        <w:rFonts w:ascii="Wingdings" w:hAnsi="Wingdings" w:hint="default"/>
      </w:rPr>
    </w:lvl>
    <w:lvl w:ilvl="3" w:tplc="BEEC12CE">
      <w:start w:val="1"/>
      <w:numFmt w:val="bullet"/>
      <w:lvlText w:val=""/>
      <w:lvlJc w:val="left"/>
      <w:pPr>
        <w:ind w:left="2880" w:hanging="360"/>
      </w:pPr>
      <w:rPr>
        <w:rFonts w:ascii="Symbol" w:hAnsi="Symbol" w:hint="default"/>
      </w:rPr>
    </w:lvl>
    <w:lvl w:ilvl="4" w:tplc="DDE05468">
      <w:start w:val="1"/>
      <w:numFmt w:val="bullet"/>
      <w:lvlText w:val="o"/>
      <w:lvlJc w:val="left"/>
      <w:pPr>
        <w:ind w:left="3600" w:hanging="360"/>
      </w:pPr>
      <w:rPr>
        <w:rFonts w:ascii="Courier New" w:hAnsi="Courier New" w:hint="default"/>
      </w:rPr>
    </w:lvl>
    <w:lvl w:ilvl="5" w:tplc="A39C16AE">
      <w:start w:val="1"/>
      <w:numFmt w:val="bullet"/>
      <w:lvlText w:val=""/>
      <w:lvlJc w:val="left"/>
      <w:pPr>
        <w:ind w:left="4320" w:hanging="360"/>
      </w:pPr>
      <w:rPr>
        <w:rFonts w:ascii="Wingdings" w:hAnsi="Wingdings" w:hint="default"/>
      </w:rPr>
    </w:lvl>
    <w:lvl w:ilvl="6" w:tplc="7F6267B0">
      <w:start w:val="1"/>
      <w:numFmt w:val="bullet"/>
      <w:lvlText w:val=""/>
      <w:lvlJc w:val="left"/>
      <w:pPr>
        <w:ind w:left="5040" w:hanging="360"/>
      </w:pPr>
      <w:rPr>
        <w:rFonts w:ascii="Symbol" w:hAnsi="Symbol" w:hint="default"/>
      </w:rPr>
    </w:lvl>
    <w:lvl w:ilvl="7" w:tplc="4E58FD1A">
      <w:start w:val="1"/>
      <w:numFmt w:val="bullet"/>
      <w:lvlText w:val="o"/>
      <w:lvlJc w:val="left"/>
      <w:pPr>
        <w:ind w:left="5760" w:hanging="360"/>
      </w:pPr>
      <w:rPr>
        <w:rFonts w:ascii="Courier New" w:hAnsi="Courier New" w:hint="default"/>
      </w:rPr>
    </w:lvl>
    <w:lvl w:ilvl="8" w:tplc="5EC8900C">
      <w:start w:val="1"/>
      <w:numFmt w:val="bullet"/>
      <w:lvlText w:val=""/>
      <w:lvlJc w:val="left"/>
      <w:pPr>
        <w:ind w:left="6480" w:hanging="360"/>
      </w:pPr>
      <w:rPr>
        <w:rFonts w:ascii="Wingdings" w:hAnsi="Wingdings" w:hint="default"/>
      </w:rPr>
    </w:lvl>
  </w:abstractNum>
  <w:abstractNum w:abstractNumId="59" w15:restartNumberingAfterBreak="0">
    <w:nsid w:val="1E8965F5"/>
    <w:multiLevelType w:val="hybridMultilevel"/>
    <w:tmpl w:val="FFFFFFFF"/>
    <w:lvl w:ilvl="0" w:tplc="EFCE344C">
      <w:start w:val="1"/>
      <w:numFmt w:val="bullet"/>
      <w:lvlText w:val="·"/>
      <w:lvlJc w:val="left"/>
      <w:pPr>
        <w:ind w:left="720" w:hanging="360"/>
      </w:pPr>
      <w:rPr>
        <w:rFonts w:ascii="Symbol" w:hAnsi="Symbol" w:hint="default"/>
      </w:rPr>
    </w:lvl>
    <w:lvl w:ilvl="1" w:tplc="AF943914">
      <w:start w:val="1"/>
      <w:numFmt w:val="bullet"/>
      <w:lvlText w:val="o"/>
      <w:lvlJc w:val="left"/>
      <w:pPr>
        <w:ind w:left="1440" w:hanging="360"/>
      </w:pPr>
      <w:rPr>
        <w:rFonts w:ascii="Courier New" w:hAnsi="Courier New" w:hint="default"/>
      </w:rPr>
    </w:lvl>
    <w:lvl w:ilvl="2" w:tplc="2B3623DC">
      <w:start w:val="1"/>
      <w:numFmt w:val="bullet"/>
      <w:lvlText w:val=""/>
      <w:lvlJc w:val="left"/>
      <w:pPr>
        <w:ind w:left="2160" w:hanging="360"/>
      </w:pPr>
      <w:rPr>
        <w:rFonts w:ascii="Wingdings" w:hAnsi="Wingdings" w:hint="default"/>
      </w:rPr>
    </w:lvl>
    <w:lvl w:ilvl="3" w:tplc="3A46FEB0">
      <w:start w:val="1"/>
      <w:numFmt w:val="bullet"/>
      <w:lvlText w:val=""/>
      <w:lvlJc w:val="left"/>
      <w:pPr>
        <w:ind w:left="2880" w:hanging="360"/>
      </w:pPr>
      <w:rPr>
        <w:rFonts w:ascii="Symbol" w:hAnsi="Symbol" w:hint="default"/>
      </w:rPr>
    </w:lvl>
    <w:lvl w:ilvl="4" w:tplc="505AE85A">
      <w:start w:val="1"/>
      <w:numFmt w:val="bullet"/>
      <w:lvlText w:val="o"/>
      <w:lvlJc w:val="left"/>
      <w:pPr>
        <w:ind w:left="3600" w:hanging="360"/>
      </w:pPr>
      <w:rPr>
        <w:rFonts w:ascii="Courier New" w:hAnsi="Courier New" w:hint="default"/>
      </w:rPr>
    </w:lvl>
    <w:lvl w:ilvl="5" w:tplc="530457E4">
      <w:start w:val="1"/>
      <w:numFmt w:val="bullet"/>
      <w:lvlText w:val=""/>
      <w:lvlJc w:val="left"/>
      <w:pPr>
        <w:ind w:left="4320" w:hanging="360"/>
      </w:pPr>
      <w:rPr>
        <w:rFonts w:ascii="Wingdings" w:hAnsi="Wingdings" w:hint="default"/>
      </w:rPr>
    </w:lvl>
    <w:lvl w:ilvl="6" w:tplc="2AB48F06">
      <w:start w:val="1"/>
      <w:numFmt w:val="bullet"/>
      <w:lvlText w:val=""/>
      <w:lvlJc w:val="left"/>
      <w:pPr>
        <w:ind w:left="5040" w:hanging="360"/>
      </w:pPr>
      <w:rPr>
        <w:rFonts w:ascii="Symbol" w:hAnsi="Symbol" w:hint="default"/>
      </w:rPr>
    </w:lvl>
    <w:lvl w:ilvl="7" w:tplc="5F060386">
      <w:start w:val="1"/>
      <w:numFmt w:val="bullet"/>
      <w:lvlText w:val="o"/>
      <w:lvlJc w:val="left"/>
      <w:pPr>
        <w:ind w:left="5760" w:hanging="360"/>
      </w:pPr>
      <w:rPr>
        <w:rFonts w:ascii="Courier New" w:hAnsi="Courier New" w:hint="default"/>
      </w:rPr>
    </w:lvl>
    <w:lvl w:ilvl="8" w:tplc="88081E38">
      <w:start w:val="1"/>
      <w:numFmt w:val="bullet"/>
      <w:lvlText w:val=""/>
      <w:lvlJc w:val="left"/>
      <w:pPr>
        <w:ind w:left="6480" w:hanging="360"/>
      </w:pPr>
      <w:rPr>
        <w:rFonts w:ascii="Wingdings" w:hAnsi="Wingdings" w:hint="default"/>
      </w:rPr>
    </w:lvl>
  </w:abstractNum>
  <w:abstractNum w:abstractNumId="60" w15:restartNumberingAfterBreak="0">
    <w:nsid w:val="1EECEF69"/>
    <w:multiLevelType w:val="hybridMultilevel"/>
    <w:tmpl w:val="FFFFFFFF"/>
    <w:lvl w:ilvl="0" w:tplc="5CF48ACA">
      <w:start w:val="1"/>
      <w:numFmt w:val="bullet"/>
      <w:lvlText w:val="·"/>
      <w:lvlJc w:val="left"/>
      <w:pPr>
        <w:ind w:left="720" w:hanging="360"/>
      </w:pPr>
      <w:rPr>
        <w:rFonts w:ascii="Symbol" w:hAnsi="Symbol" w:hint="default"/>
      </w:rPr>
    </w:lvl>
    <w:lvl w:ilvl="1" w:tplc="07E65F26">
      <w:start w:val="1"/>
      <w:numFmt w:val="bullet"/>
      <w:lvlText w:val="o"/>
      <w:lvlJc w:val="left"/>
      <w:pPr>
        <w:ind w:left="1440" w:hanging="360"/>
      </w:pPr>
      <w:rPr>
        <w:rFonts w:ascii="Courier New" w:hAnsi="Courier New" w:hint="default"/>
      </w:rPr>
    </w:lvl>
    <w:lvl w:ilvl="2" w:tplc="AB52F9C8">
      <w:start w:val="1"/>
      <w:numFmt w:val="bullet"/>
      <w:lvlText w:val=""/>
      <w:lvlJc w:val="left"/>
      <w:pPr>
        <w:ind w:left="2160" w:hanging="360"/>
      </w:pPr>
      <w:rPr>
        <w:rFonts w:ascii="Wingdings" w:hAnsi="Wingdings" w:hint="default"/>
      </w:rPr>
    </w:lvl>
    <w:lvl w:ilvl="3" w:tplc="0C3A7F42">
      <w:start w:val="1"/>
      <w:numFmt w:val="bullet"/>
      <w:lvlText w:val=""/>
      <w:lvlJc w:val="left"/>
      <w:pPr>
        <w:ind w:left="2880" w:hanging="360"/>
      </w:pPr>
      <w:rPr>
        <w:rFonts w:ascii="Symbol" w:hAnsi="Symbol" w:hint="default"/>
      </w:rPr>
    </w:lvl>
    <w:lvl w:ilvl="4" w:tplc="6D283922">
      <w:start w:val="1"/>
      <w:numFmt w:val="bullet"/>
      <w:lvlText w:val="o"/>
      <w:lvlJc w:val="left"/>
      <w:pPr>
        <w:ind w:left="3600" w:hanging="360"/>
      </w:pPr>
      <w:rPr>
        <w:rFonts w:ascii="Courier New" w:hAnsi="Courier New" w:hint="default"/>
      </w:rPr>
    </w:lvl>
    <w:lvl w:ilvl="5" w:tplc="2D3804EA">
      <w:start w:val="1"/>
      <w:numFmt w:val="bullet"/>
      <w:lvlText w:val=""/>
      <w:lvlJc w:val="left"/>
      <w:pPr>
        <w:ind w:left="4320" w:hanging="360"/>
      </w:pPr>
      <w:rPr>
        <w:rFonts w:ascii="Wingdings" w:hAnsi="Wingdings" w:hint="default"/>
      </w:rPr>
    </w:lvl>
    <w:lvl w:ilvl="6" w:tplc="01FC8BCE">
      <w:start w:val="1"/>
      <w:numFmt w:val="bullet"/>
      <w:lvlText w:val=""/>
      <w:lvlJc w:val="left"/>
      <w:pPr>
        <w:ind w:left="5040" w:hanging="360"/>
      </w:pPr>
      <w:rPr>
        <w:rFonts w:ascii="Symbol" w:hAnsi="Symbol" w:hint="default"/>
      </w:rPr>
    </w:lvl>
    <w:lvl w:ilvl="7" w:tplc="D2441A8C">
      <w:start w:val="1"/>
      <w:numFmt w:val="bullet"/>
      <w:lvlText w:val="o"/>
      <w:lvlJc w:val="left"/>
      <w:pPr>
        <w:ind w:left="5760" w:hanging="360"/>
      </w:pPr>
      <w:rPr>
        <w:rFonts w:ascii="Courier New" w:hAnsi="Courier New" w:hint="default"/>
      </w:rPr>
    </w:lvl>
    <w:lvl w:ilvl="8" w:tplc="F120DC0A">
      <w:start w:val="1"/>
      <w:numFmt w:val="bullet"/>
      <w:lvlText w:val=""/>
      <w:lvlJc w:val="left"/>
      <w:pPr>
        <w:ind w:left="6480" w:hanging="360"/>
      </w:pPr>
      <w:rPr>
        <w:rFonts w:ascii="Wingdings" w:hAnsi="Wingdings" w:hint="default"/>
      </w:rPr>
    </w:lvl>
  </w:abstractNum>
  <w:abstractNum w:abstractNumId="61" w15:restartNumberingAfterBreak="0">
    <w:nsid w:val="1F6F4EE1"/>
    <w:multiLevelType w:val="hybridMultilevel"/>
    <w:tmpl w:val="FFFFFFFF"/>
    <w:lvl w:ilvl="0" w:tplc="F5FC8E70">
      <w:start w:val="1"/>
      <w:numFmt w:val="bullet"/>
      <w:lvlText w:val=""/>
      <w:lvlJc w:val="left"/>
      <w:pPr>
        <w:ind w:left="720" w:hanging="360"/>
      </w:pPr>
      <w:rPr>
        <w:rFonts w:ascii="Symbol" w:hAnsi="Symbol" w:hint="default"/>
      </w:rPr>
    </w:lvl>
    <w:lvl w:ilvl="1" w:tplc="C79EA6A8">
      <w:start w:val="1"/>
      <w:numFmt w:val="bullet"/>
      <w:lvlText w:val=""/>
      <w:lvlJc w:val="left"/>
      <w:pPr>
        <w:ind w:left="1440" w:hanging="360"/>
      </w:pPr>
      <w:rPr>
        <w:rFonts w:ascii="Symbol" w:hAnsi="Symbol" w:hint="default"/>
      </w:rPr>
    </w:lvl>
    <w:lvl w:ilvl="2" w:tplc="F1223A96">
      <w:start w:val="1"/>
      <w:numFmt w:val="bullet"/>
      <w:lvlText w:val=""/>
      <w:lvlJc w:val="left"/>
      <w:pPr>
        <w:ind w:left="2160" w:hanging="360"/>
      </w:pPr>
      <w:rPr>
        <w:rFonts w:ascii="Wingdings" w:hAnsi="Wingdings" w:hint="default"/>
      </w:rPr>
    </w:lvl>
    <w:lvl w:ilvl="3" w:tplc="187245A8">
      <w:start w:val="1"/>
      <w:numFmt w:val="bullet"/>
      <w:lvlText w:val=""/>
      <w:lvlJc w:val="left"/>
      <w:pPr>
        <w:ind w:left="2880" w:hanging="360"/>
      </w:pPr>
      <w:rPr>
        <w:rFonts w:ascii="Symbol" w:hAnsi="Symbol" w:hint="default"/>
      </w:rPr>
    </w:lvl>
    <w:lvl w:ilvl="4" w:tplc="A6F22D28">
      <w:start w:val="1"/>
      <w:numFmt w:val="bullet"/>
      <w:lvlText w:val="o"/>
      <w:lvlJc w:val="left"/>
      <w:pPr>
        <w:ind w:left="3600" w:hanging="360"/>
      </w:pPr>
      <w:rPr>
        <w:rFonts w:ascii="Courier New" w:hAnsi="Courier New" w:hint="default"/>
      </w:rPr>
    </w:lvl>
    <w:lvl w:ilvl="5" w:tplc="C4687482">
      <w:start w:val="1"/>
      <w:numFmt w:val="bullet"/>
      <w:lvlText w:val=""/>
      <w:lvlJc w:val="left"/>
      <w:pPr>
        <w:ind w:left="4320" w:hanging="360"/>
      </w:pPr>
      <w:rPr>
        <w:rFonts w:ascii="Wingdings" w:hAnsi="Wingdings" w:hint="default"/>
      </w:rPr>
    </w:lvl>
    <w:lvl w:ilvl="6" w:tplc="24D0B266">
      <w:start w:val="1"/>
      <w:numFmt w:val="bullet"/>
      <w:lvlText w:val=""/>
      <w:lvlJc w:val="left"/>
      <w:pPr>
        <w:ind w:left="5040" w:hanging="360"/>
      </w:pPr>
      <w:rPr>
        <w:rFonts w:ascii="Symbol" w:hAnsi="Symbol" w:hint="default"/>
      </w:rPr>
    </w:lvl>
    <w:lvl w:ilvl="7" w:tplc="6068EDA6">
      <w:start w:val="1"/>
      <w:numFmt w:val="bullet"/>
      <w:lvlText w:val="o"/>
      <w:lvlJc w:val="left"/>
      <w:pPr>
        <w:ind w:left="5760" w:hanging="360"/>
      </w:pPr>
      <w:rPr>
        <w:rFonts w:ascii="Courier New" w:hAnsi="Courier New" w:hint="default"/>
      </w:rPr>
    </w:lvl>
    <w:lvl w:ilvl="8" w:tplc="9A621CF6">
      <w:start w:val="1"/>
      <w:numFmt w:val="bullet"/>
      <w:lvlText w:val=""/>
      <w:lvlJc w:val="left"/>
      <w:pPr>
        <w:ind w:left="6480" w:hanging="360"/>
      </w:pPr>
      <w:rPr>
        <w:rFonts w:ascii="Wingdings" w:hAnsi="Wingdings" w:hint="default"/>
      </w:rPr>
    </w:lvl>
  </w:abstractNum>
  <w:abstractNum w:abstractNumId="62" w15:restartNumberingAfterBreak="0">
    <w:nsid w:val="208A9408"/>
    <w:multiLevelType w:val="hybridMultilevel"/>
    <w:tmpl w:val="FFFFFFFF"/>
    <w:lvl w:ilvl="0" w:tplc="DCEE3818">
      <w:start w:val="1"/>
      <w:numFmt w:val="bullet"/>
      <w:lvlText w:val="·"/>
      <w:lvlJc w:val="left"/>
      <w:pPr>
        <w:ind w:left="720" w:hanging="360"/>
      </w:pPr>
      <w:rPr>
        <w:rFonts w:ascii="Symbol" w:hAnsi="Symbol" w:hint="default"/>
      </w:rPr>
    </w:lvl>
    <w:lvl w:ilvl="1" w:tplc="7144DA82">
      <w:start w:val="1"/>
      <w:numFmt w:val="bullet"/>
      <w:lvlText w:val="o"/>
      <w:lvlJc w:val="left"/>
      <w:pPr>
        <w:ind w:left="1440" w:hanging="360"/>
      </w:pPr>
      <w:rPr>
        <w:rFonts w:ascii="Courier New" w:hAnsi="Courier New" w:hint="default"/>
      </w:rPr>
    </w:lvl>
    <w:lvl w:ilvl="2" w:tplc="6CE28698">
      <w:start w:val="1"/>
      <w:numFmt w:val="bullet"/>
      <w:lvlText w:val=""/>
      <w:lvlJc w:val="left"/>
      <w:pPr>
        <w:ind w:left="2160" w:hanging="360"/>
      </w:pPr>
      <w:rPr>
        <w:rFonts w:ascii="Wingdings" w:hAnsi="Wingdings" w:hint="default"/>
      </w:rPr>
    </w:lvl>
    <w:lvl w:ilvl="3" w:tplc="FB1AA5BC">
      <w:start w:val="1"/>
      <w:numFmt w:val="bullet"/>
      <w:lvlText w:val=""/>
      <w:lvlJc w:val="left"/>
      <w:pPr>
        <w:ind w:left="2880" w:hanging="360"/>
      </w:pPr>
      <w:rPr>
        <w:rFonts w:ascii="Symbol" w:hAnsi="Symbol" w:hint="default"/>
      </w:rPr>
    </w:lvl>
    <w:lvl w:ilvl="4" w:tplc="A5A8C302">
      <w:start w:val="1"/>
      <w:numFmt w:val="bullet"/>
      <w:lvlText w:val="o"/>
      <w:lvlJc w:val="left"/>
      <w:pPr>
        <w:ind w:left="3600" w:hanging="360"/>
      </w:pPr>
      <w:rPr>
        <w:rFonts w:ascii="Courier New" w:hAnsi="Courier New" w:hint="default"/>
      </w:rPr>
    </w:lvl>
    <w:lvl w:ilvl="5" w:tplc="AF48DF32">
      <w:start w:val="1"/>
      <w:numFmt w:val="bullet"/>
      <w:lvlText w:val=""/>
      <w:lvlJc w:val="left"/>
      <w:pPr>
        <w:ind w:left="4320" w:hanging="360"/>
      </w:pPr>
      <w:rPr>
        <w:rFonts w:ascii="Wingdings" w:hAnsi="Wingdings" w:hint="default"/>
      </w:rPr>
    </w:lvl>
    <w:lvl w:ilvl="6" w:tplc="3B0C8C38">
      <w:start w:val="1"/>
      <w:numFmt w:val="bullet"/>
      <w:lvlText w:val=""/>
      <w:lvlJc w:val="left"/>
      <w:pPr>
        <w:ind w:left="5040" w:hanging="360"/>
      </w:pPr>
      <w:rPr>
        <w:rFonts w:ascii="Symbol" w:hAnsi="Symbol" w:hint="default"/>
      </w:rPr>
    </w:lvl>
    <w:lvl w:ilvl="7" w:tplc="E38AD7DE">
      <w:start w:val="1"/>
      <w:numFmt w:val="bullet"/>
      <w:lvlText w:val="o"/>
      <w:lvlJc w:val="left"/>
      <w:pPr>
        <w:ind w:left="5760" w:hanging="360"/>
      </w:pPr>
      <w:rPr>
        <w:rFonts w:ascii="Courier New" w:hAnsi="Courier New" w:hint="default"/>
      </w:rPr>
    </w:lvl>
    <w:lvl w:ilvl="8" w:tplc="1338BA02">
      <w:start w:val="1"/>
      <w:numFmt w:val="bullet"/>
      <w:lvlText w:val=""/>
      <w:lvlJc w:val="left"/>
      <w:pPr>
        <w:ind w:left="6480" w:hanging="360"/>
      </w:pPr>
      <w:rPr>
        <w:rFonts w:ascii="Wingdings" w:hAnsi="Wingdings" w:hint="default"/>
      </w:rPr>
    </w:lvl>
  </w:abstractNum>
  <w:abstractNum w:abstractNumId="63" w15:restartNumberingAfterBreak="0">
    <w:nsid w:val="20E2C505"/>
    <w:multiLevelType w:val="hybridMultilevel"/>
    <w:tmpl w:val="FFFFFFFF"/>
    <w:lvl w:ilvl="0" w:tplc="B47ED06E">
      <w:start w:val="1"/>
      <w:numFmt w:val="bullet"/>
      <w:lvlText w:val="·"/>
      <w:lvlJc w:val="left"/>
      <w:pPr>
        <w:ind w:left="720" w:hanging="360"/>
      </w:pPr>
      <w:rPr>
        <w:rFonts w:ascii="Symbol" w:hAnsi="Symbol" w:hint="default"/>
      </w:rPr>
    </w:lvl>
    <w:lvl w:ilvl="1" w:tplc="8248A180">
      <w:start w:val="1"/>
      <w:numFmt w:val="bullet"/>
      <w:lvlText w:val="o"/>
      <w:lvlJc w:val="left"/>
      <w:pPr>
        <w:ind w:left="1440" w:hanging="360"/>
      </w:pPr>
      <w:rPr>
        <w:rFonts w:ascii="Courier New" w:hAnsi="Courier New" w:hint="default"/>
      </w:rPr>
    </w:lvl>
    <w:lvl w:ilvl="2" w:tplc="49D848BA">
      <w:start w:val="1"/>
      <w:numFmt w:val="bullet"/>
      <w:lvlText w:val=""/>
      <w:lvlJc w:val="left"/>
      <w:pPr>
        <w:ind w:left="2160" w:hanging="360"/>
      </w:pPr>
      <w:rPr>
        <w:rFonts w:ascii="Wingdings" w:hAnsi="Wingdings" w:hint="default"/>
      </w:rPr>
    </w:lvl>
    <w:lvl w:ilvl="3" w:tplc="91CA6116">
      <w:start w:val="1"/>
      <w:numFmt w:val="bullet"/>
      <w:lvlText w:val=""/>
      <w:lvlJc w:val="left"/>
      <w:pPr>
        <w:ind w:left="2880" w:hanging="360"/>
      </w:pPr>
      <w:rPr>
        <w:rFonts w:ascii="Symbol" w:hAnsi="Symbol" w:hint="default"/>
      </w:rPr>
    </w:lvl>
    <w:lvl w:ilvl="4" w:tplc="FC4ED43A">
      <w:start w:val="1"/>
      <w:numFmt w:val="bullet"/>
      <w:lvlText w:val="o"/>
      <w:lvlJc w:val="left"/>
      <w:pPr>
        <w:ind w:left="3600" w:hanging="360"/>
      </w:pPr>
      <w:rPr>
        <w:rFonts w:ascii="Courier New" w:hAnsi="Courier New" w:hint="default"/>
      </w:rPr>
    </w:lvl>
    <w:lvl w:ilvl="5" w:tplc="4A46D41A">
      <w:start w:val="1"/>
      <w:numFmt w:val="bullet"/>
      <w:lvlText w:val=""/>
      <w:lvlJc w:val="left"/>
      <w:pPr>
        <w:ind w:left="4320" w:hanging="360"/>
      </w:pPr>
      <w:rPr>
        <w:rFonts w:ascii="Wingdings" w:hAnsi="Wingdings" w:hint="default"/>
      </w:rPr>
    </w:lvl>
    <w:lvl w:ilvl="6" w:tplc="78DC248E">
      <w:start w:val="1"/>
      <w:numFmt w:val="bullet"/>
      <w:lvlText w:val=""/>
      <w:lvlJc w:val="left"/>
      <w:pPr>
        <w:ind w:left="5040" w:hanging="360"/>
      </w:pPr>
      <w:rPr>
        <w:rFonts w:ascii="Symbol" w:hAnsi="Symbol" w:hint="default"/>
      </w:rPr>
    </w:lvl>
    <w:lvl w:ilvl="7" w:tplc="9DCC04C6">
      <w:start w:val="1"/>
      <w:numFmt w:val="bullet"/>
      <w:lvlText w:val="o"/>
      <w:lvlJc w:val="left"/>
      <w:pPr>
        <w:ind w:left="5760" w:hanging="360"/>
      </w:pPr>
      <w:rPr>
        <w:rFonts w:ascii="Courier New" w:hAnsi="Courier New" w:hint="default"/>
      </w:rPr>
    </w:lvl>
    <w:lvl w:ilvl="8" w:tplc="625237FC">
      <w:start w:val="1"/>
      <w:numFmt w:val="bullet"/>
      <w:lvlText w:val=""/>
      <w:lvlJc w:val="left"/>
      <w:pPr>
        <w:ind w:left="6480" w:hanging="360"/>
      </w:pPr>
      <w:rPr>
        <w:rFonts w:ascii="Wingdings" w:hAnsi="Wingdings" w:hint="default"/>
      </w:rPr>
    </w:lvl>
  </w:abstractNum>
  <w:abstractNum w:abstractNumId="64" w15:restartNumberingAfterBreak="0">
    <w:nsid w:val="20EFE50D"/>
    <w:multiLevelType w:val="hybridMultilevel"/>
    <w:tmpl w:val="FFFFFFFF"/>
    <w:lvl w:ilvl="0" w:tplc="12464C00">
      <w:start w:val="1"/>
      <w:numFmt w:val="bullet"/>
      <w:lvlText w:val=""/>
      <w:lvlJc w:val="left"/>
      <w:pPr>
        <w:ind w:left="720" w:hanging="360"/>
      </w:pPr>
      <w:rPr>
        <w:rFonts w:ascii="Symbol" w:hAnsi="Symbol" w:hint="default"/>
      </w:rPr>
    </w:lvl>
    <w:lvl w:ilvl="1" w:tplc="32183EA4">
      <w:start w:val="1"/>
      <w:numFmt w:val="bullet"/>
      <w:lvlText w:val="o"/>
      <w:lvlJc w:val="left"/>
      <w:pPr>
        <w:ind w:left="1440" w:hanging="360"/>
      </w:pPr>
      <w:rPr>
        <w:rFonts w:ascii="Courier New" w:hAnsi="Courier New" w:hint="default"/>
      </w:rPr>
    </w:lvl>
    <w:lvl w:ilvl="2" w:tplc="6B82B7F6">
      <w:start w:val="1"/>
      <w:numFmt w:val="bullet"/>
      <w:lvlText w:val=""/>
      <w:lvlJc w:val="left"/>
      <w:pPr>
        <w:ind w:left="2160" w:hanging="360"/>
      </w:pPr>
      <w:rPr>
        <w:rFonts w:ascii="Wingdings" w:hAnsi="Wingdings" w:hint="default"/>
      </w:rPr>
    </w:lvl>
    <w:lvl w:ilvl="3" w:tplc="E2EC0CDE">
      <w:start w:val="1"/>
      <w:numFmt w:val="bullet"/>
      <w:lvlText w:val=""/>
      <w:lvlJc w:val="left"/>
      <w:pPr>
        <w:ind w:left="2880" w:hanging="360"/>
      </w:pPr>
      <w:rPr>
        <w:rFonts w:ascii="Symbol" w:hAnsi="Symbol" w:hint="default"/>
      </w:rPr>
    </w:lvl>
    <w:lvl w:ilvl="4" w:tplc="0410501A">
      <w:start w:val="1"/>
      <w:numFmt w:val="bullet"/>
      <w:lvlText w:val="o"/>
      <w:lvlJc w:val="left"/>
      <w:pPr>
        <w:ind w:left="3600" w:hanging="360"/>
      </w:pPr>
      <w:rPr>
        <w:rFonts w:ascii="Courier New" w:hAnsi="Courier New" w:hint="default"/>
      </w:rPr>
    </w:lvl>
    <w:lvl w:ilvl="5" w:tplc="8376DA86">
      <w:start w:val="1"/>
      <w:numFmt w:val="bullet"/>
      <w:lvlText w:val=""/>
      <w:lvlJc w:val="left"/>
      <w:pPr>
        <w:ind w:left="4320" w:hanging="360"/>
      </w:pPr>
      <w:rPr>
        <w:rFonts w:ascii="Wingdings" w:hAnsi="Wingdings" w:hint="default"/>
      </w:rPr>
    </w:lvl>
    <w:lvl w:ilvl="6" w:tplc="EC0AC916">
      <w:start w:val="1"/>
      <w:numFmt w:val="bullet"/>
      <w:lvlText w:val=""/>
      <w:lvlJc w:val="left"/>
      <w:pPr>
        <w:ind w:left="5040" w:hanging="360"/>
      </w:pPr>
      <w:rPr>
        <w:rFonts w:ascii="Symbol" w:hAnsi="Symbol" w:hint="default"/>
      </w:rPr>
    </w:lvl>
    <w:lvl w:ilvl="7" w:tplc="DD468836">
      <w:start w:val="1"/>
      <w:numFmt w:val="bullet"/>
      <w:lvlText w:val="o"/>
      <w:lvlJc w:val="left"/>
      <w:pPr>
        <w:ind w:left="5760" w:hanging="360"/>
      </w:pPr>
      <w:rPr>
        <w:rFonts w:ascii="Courier New" w:hAnsi="Courier New" w:hint="default"/>
      </w:rPr>
    </w:lvl>
    <w:lvl w:ilvl="8" w:tplc="03B0CCD0">
      <w:start w:val="1"/>
      <w:numFmt w:val="bullet"/>
      <w:lvlText w:val=""/>
      <w:lvlJc w:val="left"/>
      <w:pPr>
        <w:ind w:left="6480" w:hanging="360"/>
      </w:pPr>
      <w:rPr>
        <w:rFonts w:ascii="Wingdings" w:hAnsi="Wingdings" w:hint="default"/>
      </w:rPr>
    </w:lvl>
  </w:abstractNum>
  <w:abstractNum w:abstractNumId="65" w15:restartNumberingAfterBreak="0">
    <w:nsid w:val="20F711F8"/>
    <w:multiLevelType w:val="hybridMultilevel"/>
    <w:tmpl w:val="FFFFFFFF"/>
    <w:lvl w:ilvl="0" w:tplc="F0CEC400">
      <w:start w:val="1"/>
      <w:numFmt w:val="bullet"/>
      <w:lvlText w:val="·"/>
      <w:lvlJc w:val="left"/>
      <w:pPr>
        <w:ind w:left="720" w:hanging="360"/>
      </w:pPr>
      <w:rPr>
        <w:rFonts w:ascii="Symbol" w:hAnsi="Symbol" w:hint="default"/>
      </w:rPr>
    </w:lvl>
    <w:lvl w:ilvl="1" w:tplc="ACA0FB26">
      <w:start w:val="1"/>
      <w:numFmt w:val="bullet"/>
      <w:lvlText w:val="o"/>
      <w:lvlJc w:val="left"/>
      <w:pPr>
        <w:ind w:left="1440" w:hanging="360"/>
      </w:pPr>
      <w:rPr>
        <w:rFonts w:ascii="Courier New" w:hAnsi="Courier New" w:hint="default"/>
      </w:rPr>
    </w:lvl>
    <w:lvl w:ilvl="2" w:tplc="62A6D902">
      <w:start w:val="1"/>
      <w:numFmt w:val="bullet"/>
      <w:lvlText w:val=""/>
      <w:lvlJc w:val="left"/>
      <w:pPr>
        <w:ind w:left="2160" w:hanging="360"/>
      </w:pPr>
      <w:rPr>
        <w:rFonts w:ascii="Wingdings" w:hAnsi="Wingdings" w:hint="default"/>
      </w:rPr>
    </w:lvl>
    <w:lvl w:ilvl="3" w:tplc="9ECC8F88">
      <w:start w:val="1"/>
      <w:numFmt w:val="bullet"/>
      <w:lvlText w:val=""/>
      <w:lvlJc w:val="left"/>
      <w:pPr>
        <w:ind w:left="2880" w:hanging="360"/>
      </w:pPr>
      <w:rPr>
        <w:rFonts w:ascii="Symbol" w:hAnsi="Symbol" w:hint="default"/>
      </w:rPr>
    </w:lvl>
    <w:lvl w:ilvl="4" w:tplc="F29CF778">
      <w:start w:val="1"/>
      <w:numFmt w:val="bullet"/>
      <w:lvlText w:val="o"/>
      <w:lvlJc w:val="left"/>
      <w:pPr>
        <w:ind w:left="3600" w:hanging="360"/>
      </w:pPr>
      <w:rPr>
        <w:rFonts w:ascii="Courier New" w:hAnsi="Courier New" w:hint="default"/>
      </w:rPr>
    </w:lvl>
    <w:lvl w:ilvl="5" w:tplc="6D946992">
      <w:start w:val="1"/>
      <w:numFmt w:val="bullet"/>
      <w:lvlText w:val=""/>
      <w:lvlJc w:val="left"/>
      <w:pPr>
        <w:ind w:left="4320" w:hanging="360"/>
      </w:pPr>
      <w:rPr>
        <w:rFonts w:ascii="Wingdings" w:hAnsi="Wingdings" w:hint="default"/>
      </w:rPr>
    </w:lvl>
    <w:lvl w:ilvl="6" w:tplc="6FC66AEC">
      <w:start w:val="1"/>
      <w:numFmt w:val="bullet"/>
      <w:lvlText w:val=""/>
      <w:lvlJc w:val="left"/>
      <w:pPr>
        <w:ind w:left="5040" w:hanging="360"/>
      </w:pPr>
      <w:rPr>
        <w:rFonts w:ascii="Symbol" w:hAnsi="Symbol" w:hint="default"/>
      </w:rPr>
    </w:lvl>
    <w:lvl w:ilvl="7" w:tplc="496C39DC">
      <w:start w:val="1"/>
      <w:numFmt w:val="bullet"/>
      <w:lvlText w:val="o"/>
      <w:lvlJc w:val="left"/>
      <w:pPr>
        <w:ind w:left="5760" w:hanging="360"/>
      </w:pPr>
      <w:rPr>
        <w:rFonts w:ascii="Courier New" w:hAnsi="Courier New" w:hint="default"/>
      </w:rPr>
    </w:lvl>
    <w:lvl w:ilvl="8" w:tplc="3F38C124">
      <w:start w:val="1"/>
      <w:numFmt w:val="bullet"/>
      <w:lvlText w:val=""/>
      <w:lvlJc w:val="left"/>
      <w:pPr>
        <w:ind w:left="6480" w:hanging="360"/>
      </w:pPr>
      <w:rPr>
        <w:rFonts w:ascii="Wingdings" w:hAnsi="Wingdings" w:hint="default"/>
      </w:rPr>
    </w:lvl>
  </w:abstractNum>
  <w:abstractNum w:abstractNumId="66" w15:restartNumberingAfterBreak="0">
    <w:nsid w:val="21360444"/>
    <w:multiLevelType w:val="hybridMultilevel"/>
    <w:tmpl w:val="FFFFFFFF"/>
    <w:lvl w:ilvl="0" w:tplc="BD308556">
      <w:start w:val="1"/>
      <w:numFmt w:val="bullet"/>
      <w:lvlText w:val=""/>
      <w:lvlJc w:val="left"/>
      <w:pPr>
        <w:ind w:left="720" w:hanging="360"/>
      </w:pPr>
      <w:rPr>
        <w:rFonts w:ascii="Symbol" w:hAnsi="Symbol" w:hint="default"/>
      </w:rPr>
    </w:lvl>
    <w:lvl w:ilvl="1" w:tplc="B3B00CE2">
      <w:start w:val="1"/>
      <w:numFmt w:val="bullet"/>
      <w:lvlText w:val="o"/>
      <w:lvlJc w:val="left"/>
      <w:pPr>
        <w:ind w:left="1440" w:hanging="360"/>
      </w:pPr>
      <w:rPr>
        <w:rFonts w:ascii="Courier New" w:hAnsi="Courier New" w:hint="default"/>
      </w:rPr>
    </w:lvl>
    <w:lvl w:ilvl="2" w:tplc="A61E4A0A">
      <w:start w:val="1"/>
      <w:numFmt w:val="bullet"/>
      <w:lvlText w:val=""/>
      <w:lvlJc w:val="left"/>
      <w:pPr>
        <w:ind w:left="2160" w:hanging="360"/>
      </w:pPr>
      <w:rPr>
        <w:rFonts w:ascii="Wingdings" w:hAnsi="Wingdings" w:hint="default"/>
      </w:rPr>
    </w:lvl>
    <w:lvl w:ilvl="3" w:tplc="DE64326A">
      <w:start w:val="1"/>
      <w:numFmt w:val="bullet"/>
      <w:lvlText w:val=""/>
      <w:lvlJc w:val="left"/>
      <w:pPr>
        <w:ind w:left="2880" w:hanging="360"/>
      </w:pPr>
      <w:rPr>
        <w:rFonts w:ascii="Symbol" w:hAnsi="Symbol" w:hint="default"/>
      </w:rPr>
    </w:lvl>
    <w:lvl w:ilvl="4" w:tplc="6420B34C">
      <w:start w:val="1"/>
      <w:numFmt w:val="bullet"/>
      <w:lvlText w:val="o"/>
      <w:lvlJc w:val="left"/>
      <w:pPr>
        <w:ind w:left="3600" w:hanging="360"/>
      </w:pPr>
      <w:rPr>
        <w:rFonts w:ascii="Courier New" w:hAnsi="Courier New" w:hint="default"/>
      </w:rPr>
    </w:lvl>
    <w:lvl w:ilvl="5" w:tplc="12DCFEE8">
      <w:start w:val="1"/>
      <w:numFmt w:val="bullet"/>
      <w:lvlText w:val=""/>
      <w:lvlJc w:val="left"/>
      <w:pPr>
        <w:ind w:left="4320" w:hanging="360"/>
      </w:pPr>
      <w:rPr>
        <w:rFonts w:ascii="Wingdings" w:hAnsi="Wingdings" w:hint="default"/>
      </w:rPr>
    </w:lvl>
    <w:lvl w:ilvl="6" w:tplc="C6AEAB3E">
      <w:start w:val="1"/>
      <w:numFmt w:val="bullet"/>
      <w:lvlText w:val=""/>
      <w:lvlJc w:val="left"/>
      <w:pPr>
        <w:ind w:left="5040" w:hanging="360"/>
      </w:pPr>
      <w:rPr>
        <w:rFonts w:ascii="Symbol" w:hAnsi="Symbol" w:hint="default"/>
      </w:rPr>
    </w:lvl>
    <w:lvl w:ilvl="7" w:tplc="F7840CC4">
      <w:start w:val="1"/>
      <w:numFmt w:val="bullet"/>
      <w:lvlText w:val="o"/>
      <w:lvlJc w:val="left"/>
      <w:pPr>
        <w:ind w:left="5760" w:hanging="360"/>
      </w:pPr>
      <w:rPr>
        <w:rFonts w:ascii="Courier New" w:hAnsi="Courier New" w:hint="default"/>
      </w:rPr>
    </w:lvl>
    <w:lvl w:ilvl="8" w:tplc="1090A3A0">
      <w:start w:val="1"/>
      <w:numFmt w:val="bullet"/>
      <w:lvlText w:val=""/>
      <w:lvlJc w:val="left"/>
      <w:pPr>
        <w:ind w:left="6480" w:hanging="360"/>
      </w:pPr>
      <w:rPr>
        <w:rFonts w:ascii="Wingdings" w:hAnsi="Wingdings" w:hint="default"/>
      </w:rPr>
    </w:lvl>
  </w:abstractNum>
  <w:abstractNum w:abstractNumId="67" w15:restartNumberingAfterBreak="0">
    <w:nsid w:val="2263D906"/>
    <w:multiLevelType w:val="hybridMultilevel"/>
    <w:tmpl w:val="FFFFFFFF"/>
    <w:lvl w:ilvl="0" w:tplc="C3E23CD6">
      <w:start w:val="1"/>
      <w:numFmt w:val="bullet"/>
      <w:lvlText w:val="·"/>
      <w:lvlJc w:val="left"/>
      <w:pPr>
        <w:ind w:left="720" w:hanging="360"/>
      </w:pPr>
      <w:rPr>
        <w:rFonts w:ascii="Symbol" w:hAnsi="Symbol" w:hint="default"/>
      </w:rPr>
    </w:lvl>
    <w:lvl w:ilvl="1" w:tplc="62DADDE8">
      <w:start w:val="1"/>
      <w:numFmt w:val="bullet"/>
      <w:lvlText w:val="o"/>
      <w:lvlJc w:val="left"/>
      <w:pPr>
        <w:ind w:left="1440" w:hanging="360"/>
      </w:pPr>
      <w:rPr>
        <w:rFonts w:ascii="Courier New" w:hAnsi="Courier New" w:hint="default"/>
      </w:rPr>
    </w:lvl>
    <w:lvl w:ilvl="2" w:tplc="88BAB0B0">
      <w:start w:val="1"/>
      <w:numFmt w:val="bullet"/>
      <w:lvlText w:val=""/>
      <w:lvlJc w:val="left"/>
      <w:pPr>
        <w:ind w:left="2160" w:hanging="360"/>
      </w:pPr>
      <w:rPr>
        <w:rFonts w:ascii="Wingdings" w:hAnsi="Wingdings" w:hint="default"/>
      </w:rPr>
    </w:lvl>
    <w:lvl w:ilvl="3" w:tplc="C1F444D4">
      <w:start w:val="1"/>
      <w:numFmt w:val="bullet"/>
      <w:lvlText w:val=""/>
      <w:lvlJc w:val="left"/>
      <w:pPr>
        <w:ind w:left="2880" w:hanging="360"/>
      </w:pPr>
      <w:rPr>
        <w:rFonts w:ascii="Symbol" w:hAnsi="Symbol" w:hint="default"/>
      </w:rPr>
    </w:lvl>
    <w:lvl w:ilvl="4" w:tplc="07046942">
      <w:start w:val="1"/>
      <w:numFmt w:val="bullet"/>
      <w:lvlText w:val="o"/>
      <w:lvlJc w:val="left"/>
      <w:pPr>
        <w:ind w:left="3600" w:hanging="360"/>
      </w:pPr>
      <w:rPr>
        <w:rFonts w:ascii="Courier New" w:hAnsi="Courier New" w:hint="default"/>
      </w:rPr>
    </w:lvl>
    <w:lvl w:ilvl="5" w:tplc="9DB83E2A">
      <w:start w:val="1"/>
      <w:numFmt w:val="bullet"/>
      <w:lvlText w:val=""/>
      <w:lvlJc w:val="left"/>
      <w:pPr>
        <w:ind w:left="4320" w:hanging="360"/>
      </w:pPr>
      <w:rPr>
        <w:rFonts w:ascii="Wingdings" w:hAnsi="Wingdings" w:hint="default"/>
      </w:rPr>
    </w:lvl>
    <w:lvl w:ilvl="6" w:tplc="21EA6CA4">
      <w:start w:val="1"/>
      <w:numFmt w:val="bullet"/>
      <w:lvlText w:val=""/>
      <w:lvlJc w:val="left"/>
      <w:pPr>
        <w:ind w:left="5040" w:hanging="360"/>
      </w:pPr>
      <w:rPr>
        <w:rFonts w:ascii="Symbol" w:hAnsi="Symbol" w:hint="default"/>
      </w:rPr>
    </w:lvl>
    <w:lvl w:ilvl="7" w:tplc="38EC2518">
      <w:start w:val="1"/>
      <w:numFmt w:val="bullet"/>
      <w:lvlText w:val="o"/>
      <w:lvlJc w:val="left"/>
      <w:pPr>
        <w:ind w:left="5760" w:hanging="360"/>
      </w:pPr>
      <w:rPr>
        <w:rFonts w:ascii="Courier New" w:hAnsi="Courier New" w:hint="default"/>
      </w:rPr>
    </w:lvl>
    <w:lvl w:ilvl="8" w:tplc="84982A8E">
      <w:start w:val="1"/>
      <w:numFmt w:val="bullet"/>
      <w:lvlText w:val=""/>
      <w:lvlJc w:val="left"/>
      <w:pPr>
        <w:ind w:left="6480" w:hanging="360"/>
      </w:pPr>
      <w:rPr>
        <w:rFonts w:ascii="Wingdings" w:hAnsi="Wingdings" w:hint="default"/>
      </w:rPr>
    </w:lvl>
  </w:abstractNum>
  <w:abstractNum w:abstractNumId="68" w15:restartNumberingAfterBreak="0">
    <w:nsid w:val="23860C36"/>
    <w:multiLevelType w:val="multilevel"/>
    <w:tmpl w:val="E4C28AFC"/>
    <w:lvl w:ilvl="0">
      <w:start w:val="1"/>
      <w:numFmt w:val="decimal"/>
      <w:lvlText w:val="%1."/>
      <w:lvlJc w:val="left"/>
      <w:pPr>
        <w:ind w:left="720" w:hanging="360"/>
      </w:pPr>
    </w:lvl>
    <w:lvl w:ilvl="1">
      <w:start w:val="1"/>
      <w:numFmt w:val="decimal"/>
      <w:lvlText w:val="%1.%2."/>
      <w:lvlJc w:val="left"/>
      <w:pPr>
        <w:ind w:left="1080" w:hanging="720"/>
      </w:pPr>
      <w:rPr>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69" w15:restartNumberingAfterBreak="0">
    <w:nsid w:val="23C9AF31"/>
    <w:multiLevelType w:val="hybridMultilevel"/>
    <w:tmpl w:val="FFFFFFFF"/>
    <w:lvl w:ilvl="0" w:tplc="ADBCB5E0">
      <w:start w:val="1"/>
      <w:numFmt w:val="bullet"/>
      <w:lvlText w:val="·"/>
      <w:lvlJc w:val="left"/>
      <w:pPr>
        <w:ind w:left="720" w:hanging="360"/>
      </w:pPr>
      <w:rPr>
        <w:rFonts w:ascii="Symbol" w:hAnsi="Symbol" w:hint="default"/>
      </w:rPr>
    </w:lvl>
    <w:lvl w:ilvl="1" w:tplc="DAE89268">
      <w:start w:val="1"/>
      <w:numFmt w:val="bullet"/>
      <w:lvlText w:val="o"/>
      <w:lvlJc w:val="left"/>
      <w:pPr>
        <w:ind w:left="1440" w:hanging="360"/>
      </w:pPr>
      <w:rPr>
        <w:rFonts w:ascii="Courier New" w:hAnsi="Courier New" w:hint="default"/>
      </w:rPr>
    </w:lvl>
    <w:lvl w:ilvl="2" w:tplc="20001CE8">
      <w:start w:val="1"/>
      <w:numFmt w:val="bullet"/>
      <w:lvlText w:val=""/>
      <w:lvlJc w:val="left"/>
      <w:pPr>
        <w:ind w:left="2160" w:hanging="360"/>
      </w:pPr>
      <w:rPr>
        <w:rFonts w:ascii="Wingdings" w:hAnsi="Wingdings" w:hint="default"/>
      </w:rPr>
    </w:lvl>
    <w:lvl w:ilvl="3" w:tplc="601C6E24">
      <w:start w:val="1"/>
      <w:numFmt w:val="bullet"/>
      <w:lvlText w:val=""/>
      <w:lvlJc w:val="left"/>
      <w:pPr>
        <w:ind w:left="2880" w:hanging="360"/>
      </w:pPr>
      <w:rPr>
        <w:rFonts w:ascii="Symbol" w:hAnsi="Symbol" w:hint="default"/>
      </w:rPr>
    </w:lvl>
    <w:lvl w:ilvl="4" w:tplc="FB28F990">
      <w:start w:val="1"/>
      <w:numFmt w:val="bullet"/>
      <w:lvlText w:val="o"/>
      <w:lvlJc w:val="left"/>
      <w:pPr>
        <w:ind w:left="3600" w:hanging="360"/>
      </w:pPr>
      <w:rPr>
        <w:rFonts w:ascii="Courier New" w:hAnsi="Courier New" w:hint="default"/>
      </w:rPr>
    </w:lvl>
    <w:lvl w:ilvl="5" w:tplc="CE60CAB4">
      <w:start w:val="1"/>
      <w:numFmt w:val="bullet"/>
      <w:lvlText w:val=""/>
      <w:lvlJc w:val="left"/>
      <w:pPr>
        <w:ind w:left="4320" w:hanging="360"/>
      </w:pPr>
      <w:rPr>
        <w:rFonts w:ascii="Wingdings" w:hAnsi="Wingdings" w:hint="default"/>
      </w:rPr>
    </w:lvl>
    <w:lvl w:ilvl="6" w:tplc="E2E8A3DC">
      <w:start w:val="1"/>
      <w:numFmt w:val="bullet"/>
      <w:lvlText w:val=""/>
      <w:lvlJc w:val="left"/>
      <w:pPr>
        <w:ind w:left="5040" w:hanging="360"/>
      </w:pPr>
      <w:rPr>
        <w:rFonts w:ascii="Symbol" w:hAnsi="Symbol" w:hint="default"/>
      </w:rPr>
    </w:lvl>
    <w:lvl w:ilvl="7" w:tplc="D16CA0A2">
      <w:start w:val="1"/>
      <w:numFmt w:val="bullet"/>
      <w:lvlText w:val="o"/>
      <w:lvlJc w:val="left"/>
      <w:pPr>
        <w:ind w:left="5760" w:hanging="360"/>
      </w:pPr>
      <w:rPr>
        <w:rFonts w:ascii="Courier New" w:hAnsi="Courier New" w:hint="default"/>
      </w:rPr>
    </w:lvl>
    <w:lvl w:ilvl="8" w:tplc="E342DC58">
      <w:start w:val="1"/>
      <w:numFmt w:val="bullet"/>
      <w:lvlText w:val=""/>
      <w:lvlJc w:val="left"/>
      <w:pPr>
        <w:ind w:left="6480" w:hanging="360"/>
      </w:pPr>
      <w:rPr>
        <w:rFonts w:ascii="Wingdings" w:hAnsi="Wingdings" w:hint="default"/>
      </w:rPr>
    </w:lvl>
  </w:abstractNum>
  <w:abstractNum w:abstractNumId="70" w15:restartNumberingAfterBreak="0">
    <w:nsid w:val="24136710"/>
    <w:multiLevelType w:val="hybridMultilevel"/>
    <w:tmpl w:val="FFFFFFFF"/>
    <w:lvl w:ilvl="0" w:tplc="803C0076">
      <w:start w:val="1"/>
      <w:numFmt w:val="bullet"/>
      <w:lvlText w:val="·"/>
      <w:lvlJc w:val="left"/>
      <w:pPr>
        <w:ind w:left="720" w:hanging="360"/>
      </w:pPr>
      <w:rPr>
        <w:rFonts w:ascii="Symbol" w:hAnsi="Symbol" w:hint="default"/>
      </w:rPr>
    </w:lvl>
    <w:lvl w:ilvl="1" w:tplc="23C23E94">
      <w:start w:val="1"/>
      <w:numFmt w:val="bullet"/>
      <w:lvlText w:val="o"/>
      <w:lvlJc w:val="left"/>
      <w:pPr>
        <w:ind w:left="1440" w:hanging="360"/>
      </w:pPr>
      <w:rPr>
        <w:rFonts w:ascii="Courier New" w:hAnsi="Courier New" w:hint="default"/>
      </w:rPr>
    </w:lvl>
    <w:lvl w:ilvl="2" w:tplc="2CB46DCA">
      <w:start w:val="1"/>
      <w:numFmt w:val="bullet"/>
      <w:lvlText w:val=""/>
      <w:lvlJc w:val="left"/>
      <w:pPr>
        <w:ind w:left="2160" w:hanging="360"/>
      </w:pPr>
      <w:rPr>
        <w:rFonts w:ascii="Wingdings" w:hAnsi="Wingdings" w:hint="default"/>
      </w:rPr>
    </w:lvl>
    <w:lvl w:ilvl="3" w:tplc="4F004902">
      <w:start w:val="1"/>
      <w:numFmt w:val="bullet"/>
      <w:lvlText w:val=""/>
      <w:lvlJc w:val="left"/>
      <w:pPr>
        <w:ind w:left="2880" w:hanging="360"/>
      </w:pPr>
      <w:rPr>
        <w:rFonts w:ascii="Symbol" w:hAnsi="Symbol" w:hint="default"/>
      </w:rPr>
    </w:lvl>
    <w:lvl w:ilvl="4" w:tplc="5E2AE8BA">
      <w:start w:val="1"/>
      <w:numFmt w:val="bullet"/>
      <w:lvlText w:val="o"/>
      <w:lvlJc w:val="left"/>
      <w:pPr>
        <w:ind w:left="3600" w:hanging="360"/>
      </w:pPr>
      <w:rPr>
        <w:rFonts w:ascii="Courier New" w:hAnsi="Courier New" w:hint="default"/>
      </w:rPr>
    </w:lvl>
    <w:lvl w:ilvl="5" w:tplc="C0DE98FE">
      <w:start w:val="1"/>
      <w:numFmt w:val="bullet"/>
      <w:lvlText w:val=""/>
      <w:lvlJc w:val="left"/>
      <w:pPr>
        <w:ind w:left="4320" w:hanging="360"/>
      </w:pPr>
      <w:rPr>
        <w:rFonts w:ascii="Wingdings" w:hAnsi="Wingdings" w:hint="default"/>
      </w:rPr>
    </w:lvl>
    <w:lvl w:ilvl="6" w:tplc="EA2C43A6">
      <w:start w:val="1"/>
      <w:numFmt w:val="bullet"/>
      <w:lvlText w:val=""/>
      <w:lvlJc w:val="left"/>
      <w:pPr>
        <w:ind w:left="5040" w:hanging="360"/>
      </w:pPr>
      <w:rPr>
        <w:rFonts w:ascii="Symbol" w:hAnsi="Symbol" w:hint="default"/>
      </w:rPr>
    </w:lvl>
    <w:lvl w:ilvl="7" w:tplc="88A0D7C0">
      <w:start w:val="1"/>
      <w:numFmt w:val="bullet"/>
      <w:lvlText w:val="o"/>
      <w:lvlJc w:val="left"/>
      <w:pPr>
        <w:ind w:left="5760" w:hanging="360"/>
      </w:pPr>
      <w:rPr>
        <w:rFonts w:ascii="Courier New" w:hAnsi="Courier New" w:hint="default"/>
      </w:rPr>
    </w:lvl>
    <w:lvl w:ilvl="8" w:tplc="68A4BE2C">
      <w:start w:val="1"/>
      <w:numFmt w:val="bullet"/>
      <w:lvlText w:val=""/>
      <w:lvlJc w:val="left"/>
      <w:pPr>
        <w:ind w:left="6480" w:hanging="360"/>
      </w:pPr>
      <w:rPr>
        <w:rFonts w:ascii="Wingdings" w:hAnsi="Wingdings" w:hint="default"/>
      </w:rPr>
    </w:lvl>
  </w:abstractNum>
  <w:abstractNum w:abstractNumId="71" w15:restartNumberingAfterBreak="0">
    <w:nsid w:val="24914686"/>
    <w:multiLevelType w:val="hybridMultilevel"/>
    <w:tmpl w:val="FFFFFFFF"/>
    <w:lvl w:ilvl="0" w:tplc="3F90F972">
      <w:start w:val="1"/>
      <w:numFmt w:val="bullet"/>
      <w:lvlText w:val="·"/>
      <w:lvlJc w:val="left"/>
      <w:pPr>
        <w:ind w:left="720" w:hanging="360"/>
      </w:pPr>
      <w:rPr>
        <w:rFonts w:ascii="Symbol" w:hAnsi="Symbol" w:hint="default"/>
      </w:rPr>
    </w:lvl>
    <w:lvl w:ilvl="1" w:tplc="26FCF18E">
      <w:start w:val="1"/>
      <w:numFmt w:val="bullet"/>
      <w:lvlText w:val="o"/>
      <w:lvlJc w:val="left"/>
      <w:pPr>
        <w:ind w:left="1440" w:hanging="360"/>
      </w:pPr>
      <w:rPr>
        <w:rFonts w:ascii="Courier New" w:hAnsi="Courier New" w:hint="default"/>
      </w:rPr>
    </w:lvl>
    <w:lvl w:ilvl="2" w:tplc="6BCCC8EA">
      <w:start w:val="1"/>
      <w:numFmt w:val="bullet"/>
      <w:lvlText w:val=""/>
      <w:lvlJc w:val="left"/>
      <w:pPr>
        <w:ind w:left="2160" w:hanging="360"/>
      </w:pPr>
      <w:rPr>
        <w:rFonts w:ascii="Wingdings" w:hAnsi="Wingdings" w:hint="default"/>
      </w:rPr>
    </w:lvl>
    <w:lvl w:ilvl="3" w:tplc="6A745EDA">
      <w:start w:val="1"/>
      <w:numFmt w:val="bullet"/>
      <w:lvlText w:val=""/>
      <w:lvlJc w:val="left"/>
      <w:pPr>
        <w:ind w:left="2880" w:hanging="360"/>
      </w:pPr>
      <w:rPr>
        <w:rFonts w:ascii="Symbol" w:hAnsi="Symbol" w:hint="default"/>
      </w:rPr>
    </w:lvl>
    <w:lvl w:ilvl="4" w:tplc="3B7EAD10">
      <w:start w:val="1"/>
      <w:numFmt w:val="bullet"/>
      <w:lvlText w:val="o"/>
      <w:lvlJc w:val="left"/>
      <w:pPr>
        <w:ind w:left="3600" w:hanging="360"/>
      </w:pPr>
      <w:rPr>
        <w:rFonts w:ascii="Courier New" w:hAnsi="Courier New" w:hint="default"/>
      </w:rPr>
    </w:lvl>
    <w:lvl w:ilvl="5" w:tplc="AEC2D686">
      <w:start w:val="1"/>
      <w:numFmt w:val="bullet"/>
      <w:lvlText w:val=""/>
      <w:lvlJc w:val="left"/>
      <w:pPr>
        <w:ind w:left="4320" w:hanging="360"/>
      </w:pPr>
      <w:rPr>
        <w:rFonts w:ascii="Wingdings" w:hAnsi="Wingdings" w:hint="default"/>
      </w:rPr>
    </w:lvl>
    <w:lvl w:ilvl="6" w:tplc="7B18B846">
      <w:start w:val="1"/>
      <w:numFmt w:val="bullet"/>
      <w:lvlText w:val=""/>
      <w:lvlJc w:val="left"/>
      <w:pPr>
        <w:ind w:left="5040" w:hanging="360"/>
      </w:pPr>
      <w:rPr>
        <w:rFonts w:ascii="Symbol" w:hAnsi="Symbol" w:hint="default"/>
      </w:rPr>
    </w:lvl>
    <w:lvl w:ilvl="7" w:tplc="F7A633E2">
      <w:start w:val="1"/>
      <w:numFmt w:val="bullet"/>
      <w:lvlText w:val="o"/>
      <w:lvlJc w:val="left"/>
      <w:pPr>
        <w:ind w:left="5760" w:hanging="360"/>
      </w:pPr>
      <w:rPr>
        <w:rFonts w:ascii="Courier New" w:hAnsi="Courier New" w:hint="default"/>
      </w:rPr>
    </w:lvl>
    <w:lvl w:ilvl="8" w:tplc="E5DE1FC8">
      <w:start w:val="1"/>
      <w:numFmt w:val="bullet"/>
      <w:lvlText w:val=""/>
      <w:lvlJc w:val="left"/>
      <w:pPr>
        <w:ind w:left="6480" w:hanging="360"/>
      </w:pPr>
      <w:rPr>
        <w:rFonts w:ascii="Wingdings" w:hAnsi="Wingdings" w:hint="default"/>
      </w:rPr>
    </w:lvl>
  </w:abstractNum>
  <w:abstractNum w:abstractNumId="72" w15:restartNumberingAfterBreak="0">
    <w:nsid w:val="2494EE82"/>
    <w:multiLevelType w:val="hybridMultilevel"/>
    <w:tmpl w:val="FFFFFFFF"/>
    <w:lvl w:ilvl="0" w:tplc="F45297C8">
      <w:start w:val="1"/>
      <w:numFmt w:val="bullet"/>
      <w:lvlText w:val="·"/>
      <w:lvlJc w:val="left"/>
      <w:pPr>
        <w:ind w:left="720" w:hanging="360"/>
      </w:pPr>
      <w:rPr>
        <w:rFonts w:ascii="Symbol" w:hAnsi="Symbol" w:hint="default"/>
      </w:rPr>
    </w:lvl>
    <w:lvl w:ilvl="1" w:tplc="82AEF4B8">
      <w:start w:val="1"/>
      <w:numFmt w:val="bullet"/>
      <w:lvlText w:val="o"/>
      <w:lvlJc w:val="left"/>
      <w:pPr>
        <w:ind w:left="1440" w:hanging="360"/>
      </w:pPr>
      <w:rPr>
        <w:rFonts w:ascii="Courier New" w:hAnsi="Courier New" w:hint="default"/>
      </w:rPr>
    </w:lvl>
    <w:lvl w:ilvl="2" w:tplc="E828E96A">
      <w:start w:val="1"/>
      <w:numFmt w:val="bullet"/>
      <w:lvlText w:val=""/>
      <w:lvlJc w:val="left"/>
      <w:pPr>
        <w:ind w:left="2160" w:hanging="360"/>
      </w:pPr>
      <w:rPr>
        <w:rFonts w:ascii="Wingdings" w:hAnsi="Wingdings" w:hint="default"/>
      </w:rPr>
    </w:lvl>
    <w:lvl w:ilvl="3" w:tplc="4364B710">
      <w:start w:val="1"/>
      <w:numFmt w:val="bullet"/>
      <w:lvlText w:val=""/>
      <w:lvlJc w:val="left"/>
      <w:pPr>
        <w:ind w:left="2880" w:hanging="360"/>
      </w:pPr>
      <w:rPr>
        <w:rFonts w:ascii="Symbol" w:hAnsi="Symbol" w:hint="default"/>
      </w:rPr>
    </w:lvl>
    <w:lvl w:ilvl="4" w:tplc="5B66F09E">
      <w:start w:val="1"/>
      <w:numFmt w:val="bullet"/>
      <w:lvlText w:val="o"/>
      <w:lvlJc w:val="left"/>
      <w:pPr>
        <w:ind w:left="3600" w:hanging="360"/>
      </w:pPr>
      <w:rPr>
        <w:rFonts w:ascii="Courier New" w:hAnsi="Courier New" w:hint="default"/>
      </w:rPr>
    </w:lvl>
    <w:lvl w:ilvl="5" w:tplc="95C08D24">
      <w:start w:val="1"/>
      <w:numFmt w:val="bullet"/>
      <w:lvlText w:val=""/>
      <w:lvlJc w:val="left"/>
      <w:pPr>
        <w:ind w:left="4320" w:hanging="360"/>
      </w:pPr>
      <w:rPr>
        <w:rFonts w:ascii="Wingdings" w:hAnsi="Wingdings" w:hint="default"/>
      </w:rPr>
    </w:lvl>
    <w:lvl w:ilvl="6" w:tplc="4100F468">
      <w:start w:val="1"/>
      <w:numFmt w:val="bullet"/>
      <w:lvlText w:val=""/>
      <w:lvlJc w:val="left"/>
      <w:pPr>
        <w:ind w:left="5040" w:hanging="360"/>
      </w:pPr>
      <w:rPr>
        <w:rFonts w:ascii="Symbol" w:hAnsi="Symbol" w:hint="default"/>
      </w:rPr>
    </w:lvl>
    <w:lvl w:ilvl="7" w:tplc="C4407804">
      <w:start w:val="1"/>
      <w:numFmt w:val="bullet"/>
      <w:lvlText w:val="o"/>
      <w:lvlJc w:val="left"/>
      <w:pPr>
        <w:ind w:left="5760" w:hanging="360"/>
      </w:pPr>
      <w:rPr>
        <w:rFonts w:ascii="Courier New" w:hAnsi="Courier New" w:hint="default"/>
      </w:rPr>
    </w:lvl>
    <w:lvl w:ilvl="8" w:tplc="CAE4480E">
      <w:start w:val="1"/>
      <w:numFmt w:val="bullet"/>
      <w:lvlText w:val=""/>
      <w:lvlJc w:val="left"/>
      <w:pPr>
        <w:ind w:left="6480" w:hanging="360"/>
      </w:pPr>
      <w:rPr>
        <w:rFonts w:ascii="Wingdings" w:hAnsi="Wingdings" w:hint="default"/>
      </w:rPr>
    </w:lvl>
  </w:abstractNum>
  <w:abstractNum w:abstractNumId="73" w15:restartNumberingAfterBreak="0">
    <w:nsid w:val="2527D3AC"/>
    <w:multiLevelType w:val="hybridMultilevel"/>
    <w:tmpl w:val="FFFFFFFF"/>
    <w:lvl w:ilvl="0" w:tplc="1968215C">
      <w:start w:val="1"/>
      <w:numFmt w:val="bullet"/>
      <w:lvlText w:val="·"/>
      <w:lvlJc w:val="left"/>
      <w:pPr>
        <w:ind w:left="720" w:hanging="360"/>
      </w:pPr>
      <w:rPr>
        <w:rFonts w:ascii="Symbol" w:hAnsi="Symbol" w:hint="default"/>
      </w:rPr>
    </w:lvl>
    <w:lvl w:ilvl="1" w:tplc="13283F40">
      <w:start w:val="1"/>
      <w:numFmt w:val="bullet"/>
      <w:lvlText w:val="o"/>
      <w:lvlJc w:val="left"/>
      <w:pPr>
        <w:ind w:left="1440" w:hanging="360"/>
      </w:pPr>
      <w:rPr>
        <w:rFonts w:ascii="Courier New" w:hAnsi="Courier New" w:hint="default"/>
      </w:rPr>
    </w:lvl>
    <w:lvl w:ilvl="2" w:tplc="0E924E2E">
      <w:start w:val="1"/>
      <w:numFmt w:val="bullet"/>
      <w:lvlText w:val=""/>
      <w:lvlJc w:val="left"/>
      <w:pPr>
        <w:ind w:left="2160" w:hanging="360"/>
      </w:pPr>
      <w:rPr>
        <w:rFonts w:ascii="Wingdings" w:hAnsi="Wingdings" w:hint="default"/>
      </w:rPr>
    </w:lvl>
    <w:lvl w:ilvl="3" w:tplc="A9A842DE">
      <w:start w:val="1"/>
      <w:numFmt w:val="bullet"/>
      <w:lvlText w:val=""/>
      <w:lvlJc w:val="left"/>
      <w:pPr>
        <w:ind w:left="2880" w:hanging="360"/>
      </w:pPr>
      <w:rPr>
        <w:rFonts w:ascii="Symbol" w:hAnsi="Symbol" w:hint="default"/>
      </w:rPr>
    </w:lvl>
    <w:lvl w:ilvl="4" w:tplc="A574F32A">
      <w:start w:val="1"/>
      <w:numFmt w:val="bullet"/>
      <w:lvlText w:val="o"/>
      <w:lvlJc w:val="left"/>
      <w:pPr>
        <w:ind w:left="3600" w:hanging="360"/>
      </w:pPr>
      <w:rPr>
        <w:rFonts w:ascii="Courier New" w:hAnsi="Courier New" w:hint="default"/>
      </w:rPr>
    </w:lvl>
    <w:lvl w:ilvl="5" w:tplc="28465B0A">
      <w:start w:val="1"/>
      <w:numFmt w:val="bullet"/>
      <w:lvlText w:val=""/>
      <w:lvlJc w:val="left"/>
      <w:pPr>
        <w:ind w:left="4320" w:hanging="360"/>
      </w:pPr>
      <w:rPr>
        <w:rFonts w:ascii="Wingdings" w:hAnsi="Wingdings" w:hint="default"/>
      </w:rPr>
    </w:lvl>
    <w:lvl w:ilvl="6" w:tplc="E9F2858C">
      <w:start w:val="1"/>
      <w:numFmt w:val="bullet"/>
      <w:lvlText w:val=""/>
      <w:lvlJc w:val="left"/>
      <w:pPr>
        <w:ind w:left="5040" w:hanging="360"/>
      </w:pPr>
      <w:rPr>
        <w:rFonts w:ascii="Symbol" w:hAnsi="Symbol" w:hint="default"/>
      </w:rPr>
    </w:lvl>
    <w:lvl w:ilvl="7" w:tplc="F63AA7C2">
      <w:start w:val="1"/>
      <w:numFmt w:val="bullet"/>
      <w:lvlText w:val="o"/>
      <w:lvlJc w:val="left"/>
      <w:pPr>
        <w:ind w:left="5760" w:hanging="360"/>
      </w:pPr>
      <w:rPr>
        <w:rFonts w:ascii="Courier New" w:hAnsi="Courier New" w:hint="default"/>
      </w:rPr>
    </w:lvl>
    <w:lvl w:ilvl="8" w:tplc="374CEB5C">
      <w:start w:val="1"/>
      <w:numFmt w:val="bullet"/>
      <w:lvlText w:val=""/>
      <w:lvlJc w:val="left"/>
      <w:pPr>
        <w:ind w:left="6480" w:hanging="360"/>
      </w:pPr>
      <w:rPr>
        <w:rFonts w:ascii="Wingdings" w:hAnsi="Wingdings" w:hint="default"/>
      </w:rPr>
    </w:lvl>
  </w:abstractNum>
  <w:abstractNum w:abstractNumId="74" w15:restartNumberingAfterBreak="0">
    <w:nsid w:val="2538E469"/>
    <w:multiLevelType w:val="hybridMultilevel"/>
    <w:tmpl w:val="FFFFFFFF"/>
    <w:lvl w:ilvl="0" w:tplc="18E2EB3E">
      <w:start w:val="1"/>
      <w:numFmt w:val="bullet"/>
      <w:lvlText w:val="·"/>
      <w:lvlJc w:val="left"/>
      <w:pPr>
        <w:ind w:left="720" w:hanging="360"/>
      </w:pPr>
      <w:rPr>
        <w:rFonts w:ascii="Symbol" w:hAnsi="Symbol" w:hint="default"/>
      </w:rPr>
    </w:lvl>
    <w:lvl w:ilvl="1" w:tplc="4B2E71E4">
      <w:start w:val="1"/>
      <w:numFmt w:val="bullet"/>
      <w:lvlText w:val="o"/>
      <w:lvlJc w:val="left"/>
      <w:pPr>
        <w:ind w:left="1440" w:hanging="360"/>
      </w:pPr>
      <w:rPr>
        <w:rFonts w:ascii="Courier New" w:hAnsi="Courier New" w:hint="default"/>
      </w:rPr>
    </w:lvl>
    <w:lvl w:ilvl="2" w:tplc="DACC7880">
      <w:start w:val="1"/>
      <w:numFmt w:val="bullet"/>
      <w:lvlText w:val=""/>
      <w:lvlJc w:val="left"/>
      <w:pPr>
        <w:ind w:left="2160" w:hanging="360"/>
      </w:pPr>
      <w:rPr>
        <w:rFonts w:ascii="Wingdings" w:hAnsi="Wingdings" w:hint="default"/>
      </w:rPr>
    </w:lvl>
    <w:lvl w:ilvl="3" w:tplc="2EA25B1A">
      <w:start w:val="1"/>
      <w:numFmt w:val="bullet"/>
      <w:lvlText w:val=""/>
      <w:lvlJc w:val="left"/>
      <w:pPr>
        <w:ind w:left="2880" w:hanging="360"/>
      </w:pPr>
      <w:rPr>
        <w:rFonts w:ascii="Symbol" w:hAnsi="Symbol" w:hint="default"/>
      </w:rPr>
    </w:lvl>
    <w:lvl w:ilvl="4" w:tplc="5F268AB6">
      <w:start w:val="1"/>
      <w:numFmt w:val="bullet"/>
      <w:lvlText w:val="o"/>
      <w:lvlJc w:val="left"/>
      <w:pPr>
        <w:ind w:left="3600" w:hanging="360"/>
      </w:pPr>
      <w:rPr>
        <w:rFonts w:ascii="Courier New" w:hAnsi="Courier New" w:hint="default"/>
      </w:rPr>
    </w:lvl>
    <w:lvl w:ilvl="5" w:tplc="D95AF1B4">
      <w:start w:val="1"/>
      <w:numFmt w:val="bullet"/>
      <w:lvlText w:val=""/>
      <w:lvlJc w:val="left"/>
      <w:pPr>
        <w:ind w:left="4320" w:hanging="360"/>
      </w:pPr>
      <w:rPr>
        <w:rFonts w:ascii="Wingdings" w:hAnsi="Wingdings" w:hint="default"/>
      </w:rPr>
    </w:lvl>
    <w:lvl w:ilvl="6" w:tplc="4FEC9998">
      <w:start w:val="1"/>
      <w:numFmt w:val="bullet"/>
      <w:lvlText w:val=""/>
      <w:lvlJc w:val="left"/>
      <w:pPr>
        <w:ind w:left="5040" w:hanging="360"/>
      </w:pPr>
      <w:rPr>
        <w:rFonts w:ascii="Symbol" w:hAnsi="Symbol" w:hint="default"/>
      </w:rPr>
    </w:lvl>
    <w:lvl w:ilvl="7" w:tplc="DE8E9158">
      <w:start w:val="1"/>
      <w:numFmt w:val="bullet"/>
      <w:lvlText w:val="o"/>
      <w:lvlJc w:val="left"/>
      <w:pPr>
        <w:ind w:left="5760" w:hanging="360"/>
      </w:pPr>
      <w:rPr>
        <w:rFonts w:ascii="Courier New" w:hAnsi="Courier New" w:hint="default"/>
      </w:rPr>
    </w:lvl>
    <w:lvl w:ilvl="8" w:tplc="86D04488">
      <w:start w:val="1"/>
      <w:numFmt w:val="bullet"/>
      <w:lvlText w:val=""/>
      <w:lvlJc w:val="left"/>
      <w:pPr>
        <w:ind w:left="6480" w:hanging="360"/>
      </w:pPr>
      <w:rPr>
        <w:rFonts w:ascii="Wingdings" w:hAnsi="Wingdings" w:hint="default"/>
      </w:rPr>
    </w:lvl>
  </w:abstractNum>
  <w:abstractNum w:abstractNumId="75" w15:restartNumberingAfterBreak="0">
    <w:nsid w:val="25990A13"/>
    <w:multiLevelType w:val="hybridMultilevel"/>
    <w:tmpl w:val="8D8222E8"/>
    <w:lvl w:ilvl="0" w:tplc="EA404302">
      <w:start w:val="1"/>
      <w:numFmt w:val="decimal"/>
      <w:lvlText w:val="%1.1.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6" w15:restartNumberingAfterBreak="0">
    <w:nsid w:val="2702C649"/>
    <w:multiLevelType w:val="hybridMultilevel"/>
    <w:tmpl w:val="FFFFFFFF"/>
    <w:lvl w:ilvl="0" w:tplc="1D186350">
      <w:start w:val="1"/>
      <w:numFmt w:val="bullet"/>
      <w:lvlText w:val=""/>
      <w:lvlJc w:val="left"/>
      <w:pPr>
        <w:ind w:left="720" w:hanging="360"/>
      </w:pPr>
      <w:rPr>
        <w:rFonts w:ascii="Symbol" w:hAnsi="Symbol" w:hint="default"/>
      </w:rPr>
    </w:lvl>
    <w:lvl w:ilvl="1" w:tplc="727A5582">
      <w:start w:val="1"/>
      <w:numFmt w:val="bullet"/>
      <w:lvlText w:val="o"/>
      <w:lvlJc w:val="left"/>
      <w:pPr>
        <w:ind w:left="1440" w:hanging="360"/>
      </w:pPr>
      <w:rPr>
        <w:rFonts w:ascii="Courier New" w:hAnsi="Courier New" w:hint="default"/>
      </w:rPr>
    </w:lvl>
    <w:lvl w:ilvl="2" w:tplc="D33E840E">
      <w:start w:val="1"/>
      <w:numFmt w:val="bullet"/>
      <w:lvlText w:val=""/>
      <w:lvlJc w:val="left"/>
      <w:pPr>
        <w:ind w:left="2160" w:hanging="360"/>
      </w:pPr>
      <w:rPr>
        <w:rFonts w:ascii="Wingdings" w:hAnsi="Wingdings" w:hint="default"/>
      </w:rPr>
    </w:lvl>
    <w:lvl w:ilvl="3" w:tplc="B55E8D42">
      <w:start w:val="1"/>
      <w:numFmt w:val="bullet"/>
      <w:lvlText w:val=""/>
      <w:lvlJc w:val="left"/>
      <w:pPr>
        <w:ind w:left="2880" w:hanging="360"/>
      </w:pPr>
      <w:rPr>
        <w:rFonts w:ascii="Symbol" w:hAnsi="Symbol" w:hint="default"/>
      </w:rPr>
    </w:lvl>
    <w:lvl w:ilvl="4" w:tplc="B7B2D3FC">
      <w:start w:val="1"/>
      <w:numFmt w:val="bullet"/>
      <w:lvlText w:val="o"/>
      <w:lvlJc w:val="left"/>
      <w:pPr>
        <w:ind w:left="3600" w:hanging="360"/>
      </w:pPr>
      <w:rPr>
        <w:rFonts w:ascii="Courier New" w:hAnsi="Courier New" w:hint="default"/>
      </w:rPr>
    </w:lvl>
    <w:lvl w:ilvl="5" w:tplc="1C24E998">
      <w:start w:val="1"/>
      <w:numFmt w:val="bullet"/>
      <w:lvlText w:val=""/>
      <w:lvlJc w:val="left"/>
      <w:pPr>
        <w:ind w:left="4320" w:hanging="360"/>
      </w:pPr>
      <w:rPr>
        <w:rFonts w:ascii="Wingdings" w:hAnsi="Wingdings" w:hint="default"/>
      </w:rPr>
    </w:lvl>
    <w:lvl w:ilvl="6" w:tplc="17BE5D82">
      <w:start w:val="1"/>
      <w:numFmt w:val="bullet"/>
      <w:lvlText w:val=""/>
      <w:lvlJc w:val="left"/>
      <w:pPr>
        <w:ind w:left="5040" w:hanging="360"/>
      </w:pPr>
      <w:rPr>
        <w:rFonts w:ascii="Symbol" w:hAnsi="Symbol" w:hint="default"/>
      </w:rPr>
    </w:lvl>
    <w:lvl w:ilvl="7" w:tplc="DC58CD92">
      <w:start w:val="1"/>
      <w:numFmt w:val="bullet"/>
      <w:lvlText w:val="o"/>
      <w:lvlJc w:val="left"/>
      <w:pPr>
        <w:ind w:left="5760" w:hanging="360"/>
      </w:pPr>
      <w:rPr>
        <w:rFonts w:ascii="Courier New" w:hAnsi="Courier New" w:hint="default"/>
      </w:rPr>
    </w:lvl>
    <w:lvl w:ilvl="8" w:tplc="D3109548">
      <w:start w:val="1"/>
      <w:numFmt w:val="bullet"/>
      <w:lvlText w:val=""/>
      <w:lvlJc w:val="left"/>
      <w:pPr>
        <w:ind w:left="6480" w:hanging="360"/>
      </w:pPr>
      <w:rPr>
        <w:rFonts w:ascii="Wingdings" w:hAnsi="Wingdings" w:hint="default"/>
      </w:rPr>
    </w:lvl>
  </w:abstractNum>
  <w:abstractNum w:abstractNumId="77" w15:restartNumberingAfterBreak="0">
    <w:nsid w:val="271D1A65"/>
    <w:multiLevelType w:val="hybridMultilevel"/>
    <w:tmpl w:val="FFFFFFFF"/>
    <w:lvl w:ilvl="0" w:tplc="4CE458BC">
      <w:start w:val="1"/>
      <w:numFmt w:val="bullet"/>
      <w:lvlText w:val="·"/>
      <w:lvlJc w:val="left"/>
      <w:pPr>
        <w:ind w:left="720" w:hanging="360"/>
      </w:pPr>
      <w:rPr>
        <w:rFonts w:ascii="Symbol" w:hAnsi="Symbol" w:hint="default"/>
      </w:rPr>
    </w:lvl>
    <w:lvl w:ilvl="1" w:tplc="80CA6160">
      <w:start w:val="1"/>
      <w:numFmt w:val="bullet"/>
      <w:lvlText w:val="o"/>
      <w:lvlJc w:val="left"/>
      <w:pPr>
        <w:ind w:left="1440" w:hanging="360"/>
      </w:pPr>
      <w:rPr>
        <w:rFonts w:ascii="Courier New" w:hAnsi="Courier New" w:hint="default"/>
      </w:rPr>
    </w:lvl>
    <w:lvl w:ilvl="2" w:tplc="2E90B546">
      <w:start w:val="1"/>
      <w:numFmt w:val="bullet"/>
      <w:lvlText w:val=""/>
      <w:lvlJc w:val="left"/>
      <w:pPr>
        <w:ind w:left="2160" w:hanging="360"/>
      </w:pPr>
      <w:rPr>
        <w:rFonts w:ascii="Wingdings" w:hAnsi="Wingdings" w:hint="default"/>
      </w:rPr>
    </w:lvl>
    <w:lvl w:ilvl="3" w:tplc="E6AA9AC2">
      <w:start w:val="1"/>
      <w:numFmt w:val="bullet"/>
      <w:lvlText w:val=""/>
      <w:lvlJc w:val="left"/>
      <w:pPr>
        <w:ind w:left="2880" w:hanging="360"/>
      </w:pPr>
      <w:rPr>
        <w:rFonts w:ascii="Symbol" w:hAnsi="Symbol" w:hint="default"/>
      </w:rPr>
    </w:lvl>
    <w:lvl w:ilvl="4" w:tplc="A0CA0ED4">
      <w:start w:val="1"/>
      <w:numFmt w:val="bullet"/>
      <w:lvlText w:val="o"/>
      <w:lvlJc w:val="left"/>
      <w:pPr>
        <w:ind w:left="3600" w:hanging="360"/>
      </w:pPr>
      <w:rPr>
        <w:rFonts w:ascii="Courier New" w:hAnsi="Courier New" w:hint="default"/>
      </w:rPr>
    </w:lvl>
    <w:lvl w:ilvl="5" w:tplc="29C6F428">
      <w:start w:val="1"/>
      <w:numFmt w:val="bullet"/>
      <w:lvlText w:val=""/>
      <w:lvlJc w:val="left"/>
      <w:pPr>
        <w:ind w:left="4320" w:hanging="360"/>
      </w:pPr>
      <w:rPr>
        <w:rFonts w:ascii="Wingdings" w:hAnsi="Wingdings" w:hint="default"/>
      </w:rPr>
    </w:lvl>
    <w:lvl w:ilvl="6" w:tplc="53E00A98">
      <w:start w:val="1"/>
      <w:numFmt w:val="bullet"/>
      <w:lvlText w:val=""/>
      <w:lvlJc w:val="left"/>
      <w:pPr>
        <w:ind w:left="5040" w:hanging="360"/>
      </w:pPr>
      <w:rPr>
        <w:rFonts w:ascii="Symbol" w:hAnsi="Symbol" w:hint="default"/>
      </w:rPr>
    </w:lvl>
    <w:lvl w:ilvl="7" w:tplc="BE58E392">
      <w:start w:val="1"/>
      <w:numFmt w:val="bullet"/>
      <w:lvlText w:val="o"/>
      <w:lvlJc w:val="left"/>
      <w:pPr>
        <w:ind w:left="5760" w:hanging="360"/>
      </w:pPr>
      <w:rPr>
        <w:rFonts w:ascii="Courier New" w:hAnsi="Courier New" w:hint="default"/>
      </w:rPr>
    </w:lvl>
    <w:lvl w:ilvl="8" w:tplc="E43A0FB4">
      <w:start w:val="1"/>
      <w:numFmt w:val="bullet"/>
      <w:lvlText w:val=""/>
      <w:lvlJc w:val="left"/>
      <w:pPr>
        <w:ind w:left="6480" w:hanging="360"/>
      </w:pPr>
      <w:rPr>
        <w:rFonts w:ascii="Wingdings" w:hAnsi="Wingdings" w:hint="default"/>
      </w:rPr>
    </w:lvl>
  </w:abstractNum>
  <w:abstractNum w:abstractNumId="78" w15:restartNumberingAfterBreak="0">
    <w:nsid w:val="28593B04"/>
    <w:multiLevelType w:val="hybridMultilevel"/>
    <w:tmpl w:val="FFFFFFFF"/>
    <w:lvl w:ilvl="0" w:tplc="58AAFA4E">
      <w:start w:val="1"/>
      <w:numFmt w:val="bullet"/>
      <w:lvlText w:val=""/>
      <w:lvlJc w:val="left"/>
      <w:pPr>
        <w:ind w:left="720" w:hanging="360"/>
      </w:pPr>
      <w:rPr>
        <w:rFonts w:ascii="Symbol" w:hAnsi="Symbol" w:hint="default"/>
      </w:rPr>
    </w:lvl>
    <w:lvl w:ilvl="1" w:tplc="3F8AEF20">
      <w:start w:val="1"/>
      <w:numFmt w:val="bullet"/>
      <w:lvlText w:val="o"/>
      <w:lvlJc w:val="left"/>
      <w:pPr>
        <w:ind w:left="1440" w:hanging="360"/>
      </w:pPr>
      <w:rPr>
        <w:rFonts w:ascii="Courier New" w:hAnsi="Courier New" w:hint="default"/>
      </w:rPr>
    </w:lvl>
    <w:lvl w:ilvl="2" w:tplc="4DD68A34">
      <w:start w:val="1"/>
      <w:numFmt w:val="bullet"/>
      <w:lvlText w:val=""/>
      <w:lvlJc w:val="left"/>
      <w:pPr>
        <w:ind w:left="2160" w:hanging="360"/>
      </w:pPr>
      <w:rPr>
        <w:rFonts w:ascii="Wingdings" w:hAnsi="Wingdings" w:hint="default"/>
      </w:rPr>
    </w:lvl>
    <w:lvl w:ilvl="3" w:tplc="7FB8335C">
      <w:start w:val="1"/>
      <w:numFmt w:val="bullet"/>
      <w:lvlText w:val=""/>
      <w:lvlJc w:val="left"/>
      <w:pPr>
        <w:ind w:left="2880" w:hanging="360"/>
      </w:pPr>
      <w:rPr>
        <w:rFonts w:ascii="Symbol" w:hAnsi="Symbol" w:hint="default"/>
      </w:rPr>
    </w:lvl>
    <w:lvl w:ilvl="4" w:tplc="9CFE41B6">
      <w:start w:val="1"/>
      <w:numFmt w:val="bullet"/>
      <w:lvlText w:val="o"/>
      <w:lvlJc w:val="left"/>
      <w:pPr>
        <w:ind w:left="3600" w:hanging="360"/>
      </w:pPr>
      <w:rPr>
        <w:rFonts w:ascii="Courier New" w:hAnsi="Courier New" w:hint="default"/>
      </w:rPr>
    </w:lvl>
    <w:lvl w:ilvl="5" w:tplc="52087464">
      <w:start w:val="1"/>
      <w:numFmt w:val="bullet"/>
      <w:lvlText w:val=""/>
      <w:lvlJc w:val="left"/>
      <w:pPr>
        <w:ind w:left="4320" w:hanging="360"/>
      </w:pPr>
      <w:rPr>
        <w:rFonts w:ascii="Wingdings" w:hAnsi="Wingdings" w:hint="default"/>
      </w:rPr>
    </w:lvl>
    <w:lvl w:ilvl="6" w:tplc="BC628EE0">
      <w:start w:val="1"/>
      <w:numFmt w:val="bullet"/>
      <w:lvlText w:val=""/>
      <w:lvlJc w:val="left"/>
      <w:pPr>
        <w:ind w:left="5040" w:hanging="360"/>
      </w:pPr>
      <w:rPr>
        <w:rFonts w:ascii="Symbol" w:hAnsi="Symbol" w:hint="default"/>
      </w:rPr>
    </w:lvl>
    <w:lvl w:ilvl="7" w:tplc="8F9244E4">
      <w:start w:val="1"/>
      <w:numFmt w:val="bullet"/>
      <w:lvlText w:val="o"/>
      <w:lvlJc w:val="left"/>
      <w:pPr>
        <w:ind w:left="5760" w:hanging="360"/>
      </w:pPr>
      <w:rPr>
        <w:rFonts w:ascii="Courier New" w:hAnsi="Courier New" w:hint="default"/>
      </w:rPr>
    </w:lvl>
    <w:lvl w:ilvl="8" w:tplc="2E920A9C">
      <w:start w:val="1"/>
      <w:numFmt w:val="bullet"/>
      <w:lvlText w:val=""/>
      <w:lvlJc w:val="left"/>
      <w:pPr>
        <w:ind w:left="6480" w:hanging="360"/>
      </w:pPr>
      <w:rPr>
        <w:rFonts w:ascii="Wingdings" w:hAnsi="Wingdings" w:hint="default"/>
      </w:rPr>
    </w:lvl>
  </w:abstractNum>
  <w:abstractNum w:abstractNumId="79" w15:restartNumberingAfterBreak="0">
    <w:nsid w:val="28712CB0"/>
    <w:multiLevelType w:val="hybridMultilevel"/>
    <w:tmpl w:val="FFFFFFFF"/>
    <w:lvl w:ilvl="0" w:tplc="8460DD26">
      <w:start w:val="1"/>
      <w:numFmt w:val="bullet"/>
      <w:lvlText w:val="·"/>
      <w:lvlJc w:val="left"/>
      <w:pPr>
        <w:ind w:left="720" w:hanging="360"/>
      </w:pPr>
      <w:rPr>
        <w:rFonts w:ascii="Symbol" w:hAnsi="Symbol" w:hint="default"/>
      </w:rPr>
    </w:lvl>
    <w:lvl w:ilvl="1" w:tplc="9154B570">
      <w:start w:val="1"/>
      <w:numFmt w:val="bullet"/>
      <w:lvlText w:val="o"/>
      <w:lvlJc w:val="left"/>
      <w:pPr>
        <w:ind w:left="1440" w:hanging="360"/>
      </w:pPr>
      <w:rPr>
        <w:rFonts w:ascii="Courier New" w:hAnsi="Courier New" w:hint="default"/>
      </w:rPr>
    </w:lvl>
    <w:lvl w:ilvl="2" w:tplc="18AA9B0E">
      <w:start w:val="1"/>
      <w:numFmt w:val="bullet"/>
      <w:lvlText w:val=""/>
      <w:lvlJc w:val="left"/>
      <w:pPr>
        <w:ind w:left="2160" w:hanging="360"/>
      </w:pPr>
      <w:rPr>
        <w:rFonts w:ascii="Wingdings" w:hAnsi="Wingdings" w:hint="default"/>
      </w:rPr>
    </w:lvl>
    <w:lvl w:ilvl="3" w:tplc="F76EFF6C">
      <w:start w:val="1"/>
      <w:numFmt w:val="bullet"/>
      <w:lvlText w:val=""/>
      <w:lvlJc w:val="left"/>
      <w:pPr>
        <w:ind w:left="2880" w:hanging="360"/>
      </w:pPr>
      <w:rPr>
        <w:rFonts w:ascii="Symbol" w:hAnsi="Symbol" w:hint="default"/>
      </w:rPr>
    </w:lvl>
    <w:lvl w:ilvl="4" w:tplc="86FACB88">
      <w:start w:val="1"/>
      <w:numFmt w:val="bullet"/>
      <w:lvlText w:val="o"/>
      <w:lvlJc w:val="left"/>
      <w:pPr>
        <w:ind w:left="3600" w:hanging="360"/>
      </w:pPr>
      <w:rPr>
        <w:rFonts w:ascii="Courier New" w:hAnsi="Courier New" w:hint="default"/>
      </w:rPr>
    </w:lvl>
    <w:lvl w:ilvl="5" w:tplc="D898F6F6">
      <w:start w:val="1"/>
      <w:numFmt w:val="bullet"/>
      <w:lvlText w:val=""/>
      <w:lvlJc w:val="left"/>
      <w:pPr>
        <w:ind w:left="4320" w:hanging="360"/>
      </w:pPr>
      <w:rPr>
        <w:rFonts w:ascii="Wingdings" w:hAnsi="Wingdings" w:hint="default"/>
      </w:rPr>
    </w:lvl>
    <w:lvl w:ilvl="6" w:tplc="D3284EA6">
      <w:start w:val="1"/>
      <w:numFmt w:val="bullet"/>
      <w:lvlText w:val=""/>
      <w:lvlJc w:val="left"/>
      <w:pPr>
        <w:ind w:left="5040" w:hanging="360"/>
      </w:pPr>
      <w:rPr>
        <w:rFonts w:ascii="Symbol" w:hAnsi="Symbol" w:hint="default"/>
      </w:rPr>
    </w:lvl>
    <w:lvl w:ilvl="7" w:tplc="B3C64196">
      <w:start w:val="1"/>
      <w:numFmt w:val="bullet"/>
      <w:lvlText w:val="o"/>
      <w:lvlJc w:val="left"/>
      <w:pPr>
        <w:ind w:left="5760" w:hanging="360"/>
      </w:pPr>
      <w:rPr>
        <w:rFonts w:ascii="Courier New" w:hAnsi="Courier New" w:hint="default"/>
      </w:rPr>
    </w:lvl>
    <w:lvl w:ilvl="8" w:tplc="7624A2E4">
      <w:start w:val="1"/>
      <w:numFmt w:val="bullet"/>
      <w:lvlText w:val=""/>
      <w:lvlJc w:val="left"/>
      <w:pPr>
        <w:ind w:left="6480" w:hanging="360"/>
      </w:pPr>
      <w:rPr>
        <w:rFonts w:ascii="Wingdings" w:hAnsi="Wingdings" w:hint="default"/>
      </w:rPr>
    </w:lvl>
  </w:abstractNum>
  <w:abstractNum w:abstractNumId="80" w15:restartNumberingAfterBreak="0">
    <w:nsid w:val="293C2CD9"/>
    <w:multiLevelType w:val="hybridMultilevel"/>
    <w:tmpl w:val="7340FBD6"/>
    <w:lvl w:ilvl="0" w:tplc="F2C4FB54">
      <w:start w:val="7"/>
      <w:numFmt w:val="decimal"/>
      <w:lvlText w:val="%1.1.1"/>
      <w:lvlJc w:val="left"/>
      <w:pPr>
        <w:ind w:left="108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1" w15:restartNumberingAfterBreak="0">
    <w:nsid w:val="2AD308A7"/>
    <w:multiLevelType w:val="multilevel"/>
    <w:tmpl w:val="1E003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2B0B51FB"/>
    <w:multiLevelType w:val="hybridMultilevel"/>
    <w:tmpl w:val="FFFFFFFF"/>
    <w:lvl w:ilvl="0" w:tplc="5A725360">
      <w:start w:val="1"/>
      <w:numFmt w:val="bullet"/>
      <w:lvlText w:val=""/>
      <w:lvlJc w:val="left"/>
      <w:pPr>
        <w:ind w:left="720" w:hanging="360"/>
      </w:pPr>
      <w:rPr>
        <w:rFonts w:ascii="Symbol" w:hAnsi="Symbol" w:hint="default"/>
      </w:rPr>
    </w:lvl>
    <w:lvl w:ilvl="1" w:tplc="1E66A28A">
      <w:start w:val="1"/>
      <w:numFmt w:val="bullet"/>
      <w:lvlText w:val="o"/>
      <w:lvlJc w:val="left"/>
      <w:pPr>
        <w:ind w:left="1440" w:hanging="360"/>
      </w:pPr>
      <w:rPr>
        <w:rFonts w:ascii="Courier New" w:hAnsi="Courier New" w:hint="default"/>
      </w:rPr>
    </w:lvl>
    <w:lvl w:ilvl="2" w:tplc="2F96F6D0">
      <w:start w:val="1"/>
      <w:numFmt w:val="bullet"/>
      <w:lvlText w:val=""/>
      <w:lvlJc w:val="left"/>
      <w:pPr>
        <w:ind w:left="2160" w:hanging="360"/>
      </w:pPr>
      <w:rPr>
        <w:rFonts w:ascii="Wingdings" w:hAnsi="Wingdings" w:hint="default"/>
      </w:rPr>
    </w:lvl>
    <w:lvl w:ilvl="3" w:tplc="28BAF3E6">
      <w:start w:val="1"/>
      <w:numFmt w:val="bullet"/>
      <w:lvlText w:val=""/>
      <w:lvlJc w:val="left"/>
      <w:pPr>
        <w:ind w:left="2880" w:hanging="360"/>
      </w:pPr>
      <w:rPr>
        <w:rFonts w:ascii="Symbol" w:hAnsi="Symbol" w:hint="default"/>
      </w:rPr>
    </w:lvl>
    <w:lvl w:ilvl="4" w:tplc="70724998">
      <w:start w:val="1"/>
      <w:numFmt w:val="bullet"/>
      <w:lvlText w:val="o"/>
      <w:lvlJc w:val="left"/>
      <w:pPr>
        <w:ind w:left="3600" w:hanging="360"/>
      </w:pPr>
      <w:rPr>
        <w:rFonts w:ascii="Courier New" w:hAnsi="Courier New" w:hint="default"/>
      </w:rPr>
    </w:lvl>
    <w:lvl w:ilvl="5" w:tplc="D5A4A896">
      <w:start w:val="1"/>
      <w:numFmt w:val="bullet"/>
      <w:lvlText w:val=""/>
      <w:lvlJc w:val="left"/>
      <w:pPr>
        <w:ind w:left="4320" w:hanging="360"/>
      </w:pPr>
      <w:rPr>
        <w:rFonts w:ascii="Wingdings" w:hAnsi="Wingdings" w:hint="default"/>
      </w:rPr>
    </w:lvl>
    <w:lvl w:ilvl="6" w:tplc="1200F6AA">
      <w:start w:val="1"/>
      <w:numFmt w:val="bullet"/>
      <w:lvlText w:val=""/>
      <w:lvlJc w:val="left"/>
      <w:pPr>
        <w:ind w:left="5040" w:hanging="360"/>
      </w:pPr>
      <w:rPr>
        <w:rFonts w:ascii="Symbol" w:hAnsi="Symbol" w:hint="default"/>
      </w:rPr>
    </w:lvl>
    <w:lvl w:ilvl="7" w:tplc="9B64F0DE">
      <w:start w:val="1"/>
      <w:numFmt w:val="bullet"/>
      <w:lvlText w:val="o"/>
      <w:lvlJc w:val="left"/>
      <w:pPr>
        <w:ind w:left="5760" w:hanging="360"/>
      </w:pPr>
      <w:rPr>
        <w:rFonts w:ascii="Courier New" w:hAnsi="Courier New" w:hint="default"/>
      </w:rPr>
    </w:lvl>
    <w:lvl w:ilvl="8" w:tplc="1BEA3A2A">
      <w:start w:val="1"/>
      <w:numFmt w:val="bullet"/>
      <w:lvlText w:val=""/>
      <w:lvlJc w:val="left"/>
      <w:pPr>
        <w:ind w:left="6480" w:hanging="360"/>
      </w:pPr>
      <w:rPr>
        <w:rFonts w:ascii="Wingdings" w:hAnsi="Wingdings" w:hint="default"/>
      </w:rPr>
    </w:lvl>
  </w:abstractNum>
  <w:abstractNum w:abstractNumId="83" w15:restartNumberingAfterBreak="0">
    <w:nsid w:val="2BBA542C"/>
    <w:multiLevelType w:val="hybridMultilevel"/>
    <w:tmpl w:val="FFFFFFFF"/>
    <w:lvl w:ilvl="0" w:tplc="791CBE02">
      <w:start w:val="1"/>
      <w:numFmt w:val="bullet"/>
      <w:lvlText w:val="·"/>
      <w:lvlJc w:val="left"/>
      <w:pPr>
        <w:ind w:left="720" w:hanging="360"/>
      </w:pPr>
      <w:rPr>
        <w:rFonts w:ascii="Symbol" w:hAnsi="Symbol" w:hint="default"/>
      </w:rPr>
    </w:lvl>
    <w:lvl w:ilvl="1" w:tplc="D7A67992">
      <w:start w:val="1"/>
      <w:numFmt w:val="bullet"/>
      <w:lvlText w:val="o"/>
      <w:lvlJc w:val="left"/>
      <w:pPr>
        <w:ind w:left="1440" w:hanging="360"/>
      </w:pPr>
      <w:rPr>
        <w:rFonts w:ascii="Courier New" w:hAnsi="Courier New" w:hint="default"/>
      </w:rPr>
    </w:lvl>
    <w:lvl w:ilvl="2" w:tplc="52ECB452">
      <w:start w:val="1"/>
      <w:numFmt w:val="bullet"/>
      <w:lvlText w:val=""/>
      <w:lvlJc w:val="left"/>
      <w:pPr>
        <w:ind w:left="2160" w:hanging="360"/>
      </w:pPr>
      <w:rPr>
        <w:rFonts w:ascii="Wingdings" w:hAnsi="Wingdings" w:hint="default"/>
      </w:rPr>
    </w:lvl>
    <w:lvl w:ilvl="3" w:tplc="3C18C010">
      <w:start w:val="1"/>
      <w:numFmt w:val="bullet"/>
      <w:lvlText w:val=""/>
      <w:lvlJc w:val="left"/>
      <w:pPr>
        <w:ind w:left="2880" w:hanging="360"/>
      </w:pPr>
      <w:rPr>
        <w:rFonts w:ascii="Symbol" w:hAnsi="Symbol" w:hint="default"/>
      </w:rPr>
    </w:lvl>
    <w:lvl w:ilvl="4" w:tplc="AB882026">
      <w:start w:val="1"/>
      <w:numFmt w:val="bullet"/>
      <w:lvlText w:val="o"/>
      <w:lvlJc w:val="left"/>
      <w:pPr>
        <w:ind w:left="3600" w:hanging="360"/>
      </w:pPr>
      <w:rPr>
        <w:rFonts w:ascii="Courier New" w:hAnsi="Courier New" w:hint="default"/>
      </w:rPr>
    </w:lvl>
    <w:lvl w:ilvl="5" w:tplc="DDAED752">
      <w:start w:val="1"/>
      <w:numFmt w:val="bullet"/>
      <w:lvlText w:val=""/>
      <w:lvlJc w:val="left"/>
      <w:pPr>
        <w:ind w:left="4320" w:hanging="360"/>
      </w:pPr>
      <w:rPr>
        <w:rFonts w:ascii="Wingdings" w:hAnsi="Wingdings" w:hint="default"/>
      </w:rPr>
    </w:lvl>
    <w:lvl w:ilvl="6" w:tplc="163C7E58">
      <w:start w:val="1"/>
      <w:numFmt w:val="bullet"/>
      <w:lvlText w:val=""/>
      <w:lvlJc w:val="left"/>
      <w:pPr>
        <w:ind w:left="5040" w:hanging="360"/>
      </w:pPr>
      <w:rPr>
        <w:rFonts w:ascii="Symbol" w:hAnsi="Symbol" w:hint="default"/>
      </w:rPr>
    </w:lvl>
    <w:lvl w:ilvl="7" w:tplc="6F882298">
      <w:start w:val="1"/>
      <w:numFmt w:val="bullet"/>
      <w:lvlText w:val="o"/>
      <w:lvlJc w:val="left"/>
      <w:pPr>
        <w:ind w:left="5760" w:hanging="360"/>
      </w:pPr>
      <w:rPr>
        <w:rFonts w:ascii="Courier New" w:hAnsi="Courier New" w:hint="default"/>
      </w:rPr>
    </w:lvl>
    <w:lvl w:ilvl="8" w:tplc="7E2E32C4">
      <w:start w:val="1"/>
      <w:numFmt w:val="bullet"/>
      <w:lvlText w:val=""/>
      <w:lvlJc w:val="left"/>
      <w:pPr>
        <w:ind w:left="6480" w:hanging="360"/>
      </w:pPr>
      <w:rPr>
        <w:rFonts w:ascii="Wingdings" w:hAnsi="Wingdings" w:hint="default"/>
      </w:rPr>
    </w:lvl>
  </w:abstractNum>
  <w:abstractNum w:abstractNumId="84" w15:restartNumberingAfterBreak="0">
    <w:nsid w:val="2C1CBE14"/>
    <w:multiLevelType w:val="hybridMultilevel"/>
    <w:tmpl w:val="FFFFFFFF"/>
    <w:lvl w:ilvl="0" w:tplc="2C82E5B2">
      <w:start w:val="1"/>
      <w:numFmt w:val="bullet"/>
      <w:lvlText w:val="·"/>
      <w:lvlJc w:val="left"/>
      <w:pPr>
        <w:ind w:left="720" w:hanging="360"/>
      </w:pPr>
      <w:rPr>
        <w:rFonts w:ascii="Symbol" w:hAnsi="Symbol" w:hint="default"/>
      </w:rPr>
    </w:lvl>
    <w:lvl w:ilvl="1" w:tplc="93222D9E">
      <w:start w:val="1"/>
      <w:numFmt w:val="bullet"/>
      <w:lvlText w:val="o"/>
      <w:lvlJc w:val="left"/>
      <w:pPr>
        <w:ind w:left="1440" w:hanging="360"/>
      </w:pPr>
      <w:rPr>
        <w:rFonts w:ascii="Courier New" w:hAnsi="Courier New" w:hint="default"/>
      </w:rPr>
    </w:lvl>
    <w:lvl w:ilvl="2" w:tplc="89DAE6A4">
      <w:start w:val="1"/>
      <w:numFmt w:val="bullet"/>
      <w:lvlText w:val=""/>
      <w:lvlJc w:val="left"/>
      <w:pPr>
        <w:ind w:left="2160" w:hanging="360"/>
      </w:pPr>
      <w:rPr>
        <w:rFonts w:ascii="Wingdings" w:hAnsi="Wingdings" w:hint="default"/>
      </w:rPr>
    </w:lvl>
    <w:lvl w:ilvl="3" w:tplc="B48E52EC">
      <w:start w:val="1"/>
      <w:numFmt w:val="bullet"/>
      <w:lvlText w:val=""/>
      <w:lvlJc w:val="left"/>
      <w:pPr>
        <w:ind w:left="2880" w:hanging="360"/>
      </w:pPr>
      <w:rPr>
        <w:rFonts w:ascii="Symbol" w:hAnsi="Symbol" w:hint="default"/>
      </w:rPr>
    </w:lvl>
    <w:lvl w:ilvl="4" w:tplc="C2326A08">
      <w:start w:val="1"/>
      <w:numFmt w:val="bullet"/>
      <w:lvlText w:val="o"/>
      <w:lvlJc w:val="left"/>
      <w:pPr>
        <w:ind w:left="3600" w:hanging="360"/>
      </w:pPr>
      <w:rPr>
        <w:rFonts w:ascii="Courier New" w:hAnsi="Courier New" w:hint="default"/>
      </w:rPr>
    </w:lvl>
    <w:lvl w:ilvl="5" w:tplc="25208166">
      <w:start w:val="1"/>
      <w:numFmt w:val="bullet"/>
      <w:lvlText w:val=""/>
      <w:lvlJc w:val="left"/>
      <w:pPr>
        <w:ind w:left="4320" w:hanging="360"/>
      </w:pPr>
      <w:rPr>
        <w:rFonts w:ascii="Wingdings" w:hAnsi="Wingdings" w:hint="default"/>
      </w:rPr>
    </w:lvl>
    <w:lvl w:ilvl="6" w:tplc="A73ADF42">
      <w:start w:val="1"/>
      <w:numFmt w:val="bullet"/>
      <w:lvlText w:val=""/>
      <w:lvlJc w:val="left"/>
      <w:pPr>
        <w:ind w:left="5040" w:hanging="360"/>
      </w:pPr>
      <w:rPr>
        <w:rFonts w:ascii="Symbol" w:hAnsi="Symbol" w:hint="default"/>
      </w:rPr>
    </w:lvl>
    <w:lvl w:ilvl="7" w:tplc="63400884">
      <w:start w:val="1"/>
      <w:numFmt w:val="bullet"/>
      <w:lvlText w:val="o"/>
      <w:lvlJc w:val="left"/>
      <w:pPr>
        <w:ind w:left="5760" w:hanging="360"/>
      </w:pPr>
      <w:rPr>
        <w:rFonts w:ascii="Courier New" w:hAnsi="Courier New" w:hint="default"/>
      </w:rPr>
    </w:lvl>
    <w:lvl w:ilvl="8" w:tplc="EB00F092">
      <w:start w:val="1"/>
      <w:numFmt w:val="bullet"/>
      <w:lvlText w:val=""/>
      <w:lvlJc w:val="left"/>
      <w:pPr>
        <w:ind w:left="6480" w:hanging="360"/>
      </w:pPr>
      <w:rPr>
        <w:rFonts w:ascii="Wingdings" w:hAnsi="Wingdings" w:hint="default"/>
      </w:rPr>
    </w:lvl>
  </w:abstractNum>
  <w:abstractNum w:abstractNumId="85" w15:restartNumberingAfterBreak="0">
    <w:nsid w:val="2CBFA190"/>
    <w:multiLevelType w:val="hybridMultilevel"/>
    <w:tmpl w:val="FFFFFFFF"/>
    <w:lvl w:ilvl="0" w:tplc="F996A32E">
      <w:start w:val="1"/>
      <w:numFmt w:val="bullet"/>
      <w:lvlText w:val="·"/>
      <w:lvlJc w:val="left"/>
      <w:pPr>
        <w:ind w:left="720" w:hanging="360"/>
      </w:pPr>
      <w:rPr>
        <w:rFonts w:ascii="Symbol" w:hAnsi="Symbol" w:hint="default"/>
      </w:rPr>
    </w:lvl>
    <w:lvl w:ilvl="1" w:tplc="83864AE4">
      <w:start w:val="1"/>
      <w:numFmt w:val="bullet"/>
      <w:lvlText w:val="o"/>
      <w:lvlJc w:val="left"/>
      <w:pPr>
        <w:ind w:left="1440" w:hanging="360"/>
      </w:pPr>
      <w:rPr>
        <w:rFonts w:ascii="Courier New" w:hAnsi="Courier New" w:hint="default"/>
      </w:rPr>
    </w:lvl>
    <w:lvl w:ilvl="2" w:tplc="68888D9C">
      <w:start w:val="1"/>
      <w:numFmt w:val="bullet"/>
      <w:lvlText w:val=""/>
      <w:lvlJc w:val="left"/>
      <w:pPr>
        <w:ind w:left="2160" w:hanging="360"/>
      </w:pPr>
      <w:rPr>
        <w:rFonts w:ascii="Wingdings" w:hAnsi="Wingdings" w:hint="default"/>
      </w:rPr>
    </w:lvl>
    <w:lvl w:ilvl="3" w:tplc="11C61AE8">
      <w:start w:val="1"/>
      <w:numFmt w:val="bullet"/>
      <w:lvlText w:val=""/>
      <w:lvlJc w:val="left"/>
      <w:pPr>
        <w:ind w:left="2880" w:hanging="360"/>
      </w:pPr>
      <w:rPr>
        <w:rFonts w:ascii="Symbol" w:hAnsi="Symbol" w:hint="default"/>
      </w:rPr>
    </w:lvl>
    <w:lvl w:ilvl="4" w:tplc="8A160858">
      <w:start w:val="1"/>
      <w:numFmt w:val="bullet"/>
      <w:lvlText w:val="o"/>
      <w:lvlJc w:val="left"/>
      <w:pPr>
        <w:ind w:left="3600" w:hanging="360"/>
      </w:pPr>
      <w:rPr>
        <w:rFonts w:ascii="Courier New" w:hAnsi="Courier New" w:hint="default"/>
      </w:rPr>
    </w:lvl>
    <w:lvl w:ilvl="5" w:tplc="578AD000">
      <w:start w:val="1"/>
      <w:numFmt w:val="bullet"/>
      <w:lvlText w:val=""/>
      <w:lvlJc w:val="left"/>
      <w:pPr>
        <w:ind w:left="4320" w:hanging="360"/>
      </w:pPr>
      <w:rPr>
        <w:rFonts w:ascii="Wingdings" w:hAnsi="Wingdings" w:hint="default"/>
      </w:rPr>
    </w:lvl>
    <w:lvl w:ilvl="6" w:tplc="43E2AA02">
      <w:start w:val="1"/>
      <w:numFmt w:val="bullet"/>
      <w:lvlText w:val=""/>
      <w:lvlJc w:val="left"/>
      <w:pPr>
        <w:ind w:left="5040" w:hanging="360"/>
      </w:pPr>
      <w:rPr>
        <w:rFonts w:ascii="Symbol" w:hAnsi="Symbol" w:hint="default"/>
      </w:rPr>
    </w:lvl>
    <w:lvl w:ilvl="7" w:tplc="9EFE1A52">
      <w:start w:val="1"/>
      <w:numFmt w:val="bullet"/>
      <w:lvlText w:val="o"/>
      <w:lvlJc w:val="left"/>
      <w:pPr>
        <w:ind w:left="5760" w:hanging="360"/>
      </w:pPr>
      <w:rPr>
        <w:rFonts w:ascii="Courier New" w:hAnsi="Courier New" w:hint="default"/>
      </w:rPr>
    </w:lvl>
    <w:lvl w:ilvl="8" w:tplc="25E0561C">
      <w:start w:val="1"/>
      <w:numFmt w:val="bullet"/>
      <w:lvlText w:val=""/>
      <w:lvlJc w:val="left"/>
      <w:pPr>
        <w:ind w:left="6480" w:hanging="360"/>
      </w:pPr>
      <w:rPr>
        <w:rFonts w:ascii="Wingdings" w:hAnsi="Wingdings" w:hint="default"/>
      </w:rPr>
    </w:lvl>
  </w:abstractNum>
  <w:abstractNum w:abstractNumId="86" w15:restartNumberingAfterBreak="0">
    <w:nsid w:val="2D351869"/>
    <w:multiLevelType w:val="multilevel"/>
    <w:tmpl w:val="57A8417A"/>
    <w:lvl w:ilvl="0">
      <w:start w:val="2"/>
      <w:numFmt w:val="decimal"/>
      <w:lvlText w:val="%1."/>
      <w:lvlJc w:val="left"/>
      <w:pPr>
        <w:ind w:left="540" w:hanging="540"/>
      </w:pPr>
      <w:rPr>
        <w:rFonts w:hint="default"/>
        <w:sz w:val="24"/>
      </w:rPr>
    </w:lvl>
    <w:lvl w:ilvl="1">
      <w:start w:val="2"/>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87" w15:restartNumberingAfterBreak="0">
    <w:nsid w:val="2D5611F4"/>
    <w:multiLevelType w:val="hybridMultilevel"/>
    <w:tmpl w:val="FFFFFFFF"/>
    <w:lvl w:ilvl="0" w:tplc="23503C08">
      <w:start w:val="1"/>
      <w:numFmt w:val="bullet"/>
      <w:lvlText w:val="·"/>
      <w:lvlJc w:val="left"/>
      <w:pPr>
        <w:ind w:left="720" w:hanging="360"/>
      </w:pPr>
      <w:rPr>
        <w:rFonts w:ascii="Symbol" w:hAnsi="Symbol" w:hint="default"/>
      </w:rPr>
    </w:lvl>
    <w:lvl w:ilvl="1" w:tplc="8056D9A8">
      <w:start w:val="1"/>
      <w:numFmt w:val="bullet"/>
      <w:lvlText w:val="o"/>
      <w:lvlJc w:val="left"/>
      <w:pPr>
        <w:ind w:left="1440" w:hanging="360"/>
      </w:pPr>
      <w:rPr>
        <w:rFonts w:ascii="Courier New" w:hAnsi="Courier New" w:hint="default"/>
      </w:rPr>
    </w:lvl>
    <w:lvl w:ilvl="2" w:tplc="7AD0079E">
      <w:start w:val="1"/>
      <w:numFmt w:val="bullet"/>
      <w:lvlText w:val=""/>
      <w:lvlJc w:val="left"/>
      <w:pPr>
        <w:ind w:left="2160" w:hanging="360"/>
      </w:pPr>
      <w:rPr>
        <w:rFonts w:ascii="Wingdings" w:hAnsi="Wingdings" w:hint="default"/>
      </w:rPr>
    </w:lvl>
    <w:lvl w:ilvl="3" w:tplc="B00C6CA2">
      <w:start w:val="1"/>
      <w:numFmt w:val="bullet"/>
      <w:lvlText w:val=""/>
      <w:lvlJc w:val="left"/>
      <w:pPr>
        <w:ind w:left="2880" w:hanging="360"/>
      </w:pPr>
      <w:rPr>
        <w:rFonts w:ascii="Symbol" w:hAnsi="Symbol" w:hint="default"/>
      </w:rPr>
    </w:lvl>
    <w:lvl w:ilvl="4" w:tplc="237E1032">
      <w:start w:val="1"/>
      <w:numFmt w:val="bullet"/>
      <w:lvlText w:val="o"/>
      <w:lvlJc w:val="left"/>
      <w:pPr>
        <w:ind w:left="3600" w:hanging="360"/>
      </w:pPr>
      <w:rPr>
        <w:rFonts w:ascii="Courier New" w:hAnsi="Courier New" w:hint="default"/>
      </w:rPr>
    </w:lvl>
    <w:lvl w:ilvl="5" w:tplc="8D7E92BA">
      <w:start w:val="1"/>
      <w:numFmt w:val="bullet"/>
      <w:lvlText w:val=""/>
      <w:lvlJc w:val="left"/>
      <w:pPr>
        <w:ind w:left="4320" w:hanging="360"/>
      </w:pPr>
      <w:rPr>
        <w:rFonts w:ascii="Wingdings" w:hAnsi="Wingdings" w:hint="default"/>
      </w:rPr>
    </w:lvl>
    <w:lvl w:ilvl="6" w:tplc="6156A0D8">
      <w:start w:val="1"/>
      <w:numFmt w:val="bullet"/>
      <w:lvlText w:val=""/>
      <w:lvlJc w:val="left"/>
      <w:pPr>
        <w:ind w:left="5040" w:hanging="360"/>
      </w:pPr>
      <w:rPr>
        <w:rFonts w:ascii="Symbol" w:hAnsi="Symbol" w:hint="default"/>
      </w:rPr>
    </w:lvl>
    <w:lvl w:ilvl="7" w:tplc="F392B2DA">
      <w:start w:val="1"/>
      <w:numFmt w:val="bullet"/>
      <w:lvlText w:val="o"/>
      <w:lvlJc w:val="left"/>
      <w:pPr>
        <w:ind w:left="5760" w:hanging="360"/>
      </w:pPr>
      <w:rPr>
        <w:rFonts w:ascii="Courier New" w:hAnsi="Courier New" w:hint="default"/>
      </w:rPr>
    </w:lvl>
    <w:lvl w:ilvl="8" w:tplc="D0CC9812">
      <w:start w:val="1"/>
      <w:numFmt w:val="bullet"/>
      <w:lvlText w:val=""/>
      <w:lvlJc w:val="left"/>
      <w:pPr>
        <w:ind w:left="6480" w:hanging="360"/>
      </w:pPr>
      <w:rPr>
        <w:rFonts w:ascii="Wingdings" w:hAnsi="Wingdings" w:hint="default"/>
      </w:rPr>
    </w:lvl>
  </w:abstractNum>
  <w:abstractNum w:abstractNumId="88" w15:restartNumberingAfterBreak="0">
    <w:nsid w:val="2D752131"/>
    <w:multiLevelType w:val="multilevel"/>
    <w:tmpl w:val="0038A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2DA1999C"/>
    <w:multiLevelType w:val="hybridMultilevel"/>
    <w:tmpl w:val="FFFFFFFF"/>
    <w:lvl w:ilvl="0" w:tplc="89EEF6FE">
      <w:start w:val="1"/>
      <w:numFmt w:val="bullet"/>
      <w:lvlText w:val="·"/>
      <w:lvlJc w:val="left"/>
      <w:pPr>
        <w:ind w:left="720" w:hanging="360"/>
      </w:pPr>
      <w:rPr>
        <w:rFonts w:ascii="Symbol" w:hAnsi="Symbol" w:hint="default"/>
      </w:rPr>
    </w:lvl>
    <w:lvl w:ilvl="1" w:tplc="30824A78">
      <w:start w:val="1"/>
      <w:numFmt w:val="bullet"/>
      <w:lvlText w:val="o"/>
      <w:lvlJc w:val="left"/>
      <w:pPr>
        <w:ind w:left="1440" w:hanging="360"/>
      </w:pPr>
      <w:rPr>
        <w:rFonts w:ascii="Courier New" w:hAnsi="Courier New" w:hint="default"/>
      </w:rPr>
    </w:lvl>
    <w:lvl w:ilvl="2" w:tplc="4DF8A2E2">
      <w:start w:val="1"/>
      <w:numFmt w:val="bullet"/>
      <w:lvlText w:val=""/>
      <w:lvlJc w:val="left"/>
      <w:pPr>
        <w:ind w:left="2160" w:hanging="360"/>
      </w:pPr>
      <w:rPr>
        <w:rFonts w:ascii="Wingdings" w:hAnsi="Wingdings" w:hint="default"/>
      </w:rPr>
    </w:lvl>
    <w:lvl w:ilvl="3" w:tplc="44FA8CE0">
      <w:start w:val="1"/>
      <w:numFmt w:val="bullet"/>
      <w:lvlText w:val=""/>
      <w:lvlJc w:val="left"/>
      <w:pPr>
        <w:ind w:left="2880" w:hanging="360"/>
      </w:pPr>
      <w:rPr>
        <w:rFonts w:ascii="Symbol" w:hAnsi="Symbol" w:hint="default"/>
      </w:rPr>
    </w:lvl>
    <w:lvl w:ilvl="4" w:tplc="F9526696">
      <w:start w:val="1"/>
      <w:numFmt w:val="bullet"/>
      <w:lvlText w:val="o"/>
      <w:lvlJc w:val="left"/>
      <w:pPr>
        <w:ind w:left="3600" w:hanging="360"/>
      </w:pPr>
      <w:rPr>
        <w:rFonts w:ascii="Courier New" w:hAnsi="Courier New" w:hint="default"/>
      </w:rPr>
    </w:lvl>
    <w:lvl w:ilvl="5" w:tplc="F3CEA920">
      <w:start w:val="1"/>
      <w:numFmt w:val="bullet"/>
      <w:lvlText w:val=""/>
      <w:lvlJc w:val="left"/>
      <w:pPr>
        <w:ind w:left="4320" w:hanging="360"/>
      </w:pPr>
      <w:rPr>
        <w:rFonts w:ascii="Wingdings" w:hAnsi="Wingdings" w:hint="default"/>
      </w:rPr>
    </w:lvl>
    <w:lvl w:ilvl="6" w:tplc="E32EE694">
      <w:start w:val="1"/>
      <w:numFmt w:val="bullet"/>
      <w:lvlText w:val=""/>
      <w:lvlJc w:val="left"/>
      <w:pPr>
        <w:ind w:left="5040" w:hanging="360"/>
      </w:pPr>
      <w:rPr>
        <w:rFonts w:ascii="Symbol" w:hAnsi="Symbol" w:hint="default"/>
      </w:rPr>
    </w:lvl>
    <w:lvl w:ilvl="7" w:tplc="6CA8BFE4">
      <w:start w:val="1"/>
      <w:numFmt w:val="bullet"/>
      <w:lvlText w:val="o"/>
      <w:lvlJc w:val="left"/>
      <w:pPr>
        <w:ind w:left="5760" w:hanging="360"/>
      </w:pPr>
      <w:rPr>
        <w:rFonts w:ascii="Courier New" w:hAnsi="Courier New" w:hint="default"/>
      </w:rPr>
    </w:lvl>
    <w:lvl w:ilvl="8" w:tplc="0992A4DA">
      <w:start w:val="1"/>
      <w:numFmt w:val="bullet"/>
      <w:lvlText w:val=""/>
      <w:lvlJc w:val="left"/>
      <w:pPr>
        <w:ind w:left="6480" w:hanging="360"/>
      </w:pPr>
      <w:rPr>
        <w:rFonts w:ascii="Wingdings" w:hAnsi="Wingdings" w:hint="default"/>
      </w:rPr>
    </w:lvl>
  </w:abstractNum>
  <w:abstractNum w:abstractNumId="90" w15:restartNumberingAfterBreak="0">
    <w:nsid w:val="2DB57788"/>
    <w:multiLevelType w:val="hybridMultilevel"/>
    <w:tmpl w:val="FFFFFFFF"/>
    <w:lvl w:ilvl="0" w:tplc="7AB02EF6">
      <w:start w:val="1"/>
      <w:numFmt w:val="bullet"/>
      <w:lvlText w:val="·"/>
      <w:lvlJc w:val="left"/>
      <w:pPr>
        <w:ind w:left="720" w:hanging="360"/>
      </w:pPr>
      <w:rPr>
        <w:rFonts w:ascii="Symbol" w:hAnsi="Symbol" w:hint="default"/>
      </w:rPr>
    </w:lvl>
    <w:lvl w:ilvl="1" w:tplc="1B4A5A42">
      <w:start w:val="1"/>
      <w:numFmt w:val="bullet"/>
      <w:lvlText w:val="o"/>
      <w:lvlJc w:val="left"/>
      <w:pPr>
        <w:ind w:left="1440" w:hanging="360"/>
      </w:pPr>
      <w:rPr>
        <w:rFonts w:ascii="Courier New" w:hAnsi="Courier New" w:hint="default"/>
      </w:rPr>
    </w:lvl>
    <w:lvl w:ilvl="2" w:tplc="FB1A98E4">
      <w:start w:val="1"/>
      <w:numFmt w:val="bullet"/>
      <w:lvlText w:val=""/>
      <w:lvlJc w:val="left"/>
      <w:pPr>
        <w:ind w:left="2160" w:hanging="360"/>
      </w:pPr>
      <w:rPr>
        <w:rFonts w:ascii="Wingdings" w:hAnsi="Wingdings" w:hint="default"/>
      </w:rPr>
    </w:lvl>
    <w:lvl w:ilvl="3" w:tplc="127ED952">
      <w:start w:val="1"/>
      <w:numFmt w:val="bullet"/>
      <w:lvlText w:val=""/>
      <w:lvlJc w:val="left"/>
      <w:pPr>
        <w:ind w:left="2880" w:hanging="360"/>
      </w:pPr>
      <w:rPr>
        <w:rFonts w:ascii="Symbol" w:hAnsi="Symbol" w:hint="default"/>
      </w:rPr>
    </w:lvl>
    <w:lvl w:ilvl="4" w:tplc="984651D0">
      <w:start w:val="1"/>
      <w:numFmt w:val="bullet"/>
      <w:lvlText w:val="o"/>
      <w:lvlJc w:val="left"/>
      <w:pPr>
        <w:ind w:left="3600" w:hanging="360"/>
      </w:pPr>
      <w:rPr>
        <w:rFonts w:ascii="Courier New" w:hAnsi="Courier New" w:hint="default"/>
      </w:rPr>
    </w:lvl>
    <w:lvl w:ilvl="5" w:tplc="E9B6961A">
      <w:start w:val="1"/>
      <w:numFmt w:val="bullet"/>
      <w:lvlText w:val=""/>
      <w:lvlJc w:val="left"/>
      <w:pPr>
        <w:ind w:left="4320" w:hanging="360"/>
      </w:pPr>
      <w:rPr>
        <w:rFonts w:ascii="Wingdings" w:hAnsi="Wingdings" w:hint="default"/>
      </w:rPr>
    </w:lvl>
    <w:lvl w:ilvl="6" w:tplc="09C2B1DC">
      <w:start w:val="1"/>
      <w:numFmt w:val="bullet"/>
      <w:lvlText w:val=""/>
      <w:lvlJc w:val="left"/>
      <w:pPr>
        <w:ind w:left="5040" w:hanging="360"/>
      </w:pPr>
      <w:rPr>
        <w:rFonts w:ascii="Symbol" w:hAnsi="Symbol" w:hint="default"/>
      </w:rPr>
    </w:lvl>
    <w:lvl w:ilvl="7" w:tplc="BA62B452">
      <w:start w:val="1"/>
      <w:numFmt w:val="bullet"/>
      <w:lvlText w:val="o"/>
      <w:lvlJc w:val="left"/>
      <w:pPr>
        <w:ind w:left="5760" w:hanging="360"/>
      </w:pPr>
      <w:rPr>
        <w:rFonts w:ascii="Courier New" w:hAnsi="Courier New" w:hint="default"/>
      </w:rPr>
    </w:lvl>
    <w:lvl w:ilvl="8" w:tplc="648EFF64">
      <w:start w:val="1"/>
      <w:numFmt w:val="bullet"/>
      <w:lvlText w:val=""/>
      <w:lvlJc w:val="left"/>
      <w:pPr>
        <w:ind w:left="6480" w:hanging="360"/>
      </w:pPr>
      <w:rPr>
        <w:rFonts w:ascii="Wingdings" w:hAnsi="Wingdings" w:hint="default"/>
      </w:rPr>
    </w:lvl>
  </w:abstractNum>
  <w:abstractNum w:abstractNumId="91" w15:restartNumberingAfterBreak="0">
    <w:nsid w:val="2DF84697"/>
    <w:multiLevelType w:val="hybridMultilevel"/>
    <w:tmpl w:val="FFFFFFFF"/>
    <w:lvl w:ilvl="0" w:tplc="147C3116">
      <w:start w:val="1"/>
      <w:numFmt w:val="bullet"/>
      <w:lvlText w:val=""/>
      <w:lvlJc w:val="left"/>
      <w:pPr>
        <w:ind w:left="720" w:hanging="360"/>
      </w:pPr>
      <w:rPr>
        <w:rFonts w:ascii="Symbol" w:hAnsi="Symbol" w:hint="default"/>
      </w:rPr>
    </w:lvl>
    <w:lvl w:ilvl="1" w:tplc="6960218C">
      <w:start w:val="1"/>
      <w:numFmt w:val="bullet"/>
      <w:lvlText w:val="o"/>
      <w:lvlJc w:val="left"/>
      <w:pPr>
        <w:ind w:left="1440" w:hanging="360"/>
      </w:pPr>
      <w:rPr>
        <w:rFonts w:ascii="Courier New" w:hAnsi="Courier New" w:hint="default"/>
      </w:rPr>
    </w:lvl>
    <w:lvl w:ilvl="2" w:tplc="6778FD42">
      <w:start w:val="1"/>
      <w:numFmt w:val="bullet"/>
      <w:lvlText w:val=""/>
      <w:lvlJc w:val="left"/>
      <w:pPr>
        <w:ind w:left="2160" w:hanging="360"/>
      </w:pPr>
      <w:rPr>
        <w:rFonts w:ascii="Wingdings" w:hAnsi="Wingdings" w:hint="default"/>
      </w:rPr>
    </w:lvl>
    <w:lvl w:ilvl="3" w:tplc="8A6828AE">
      <w:start w:val="1"/>
      <w:numFmt w:val="bullet"/>
      <w:lvlText w:val=""/>
      <w:lvlJc w:val="left"/>
      <w:pPr>
        <w:ind w:left="2880" w:hanging="360"/>
      </w:pPr>
      <w:rPr>
        <w:rFonts w:ascii="Symbol" w:hAnsi="Symbol" w:hint="default"/>
      </w:rPr>
    </w:lvl>
    <w:lvl w:ilvl="4" w:tplc="08ECA3D0">
      <w:start w:val="1"/>
      <w:numFmt w:val="bullet"/>
      <w:lvlText w:val="o"/>
      <w:lvlJc w:val="left"/>
      <w:pPr>
        <w:ind w:left="3600" w:hanging="360"/>
      </w:pPr>
      <w:rPr>
        <w:rFonts w:ascii="Courier New" w:hAnsi="Courier New" w:hint="default"/>
      </w:rPr>
    </w:lvl>
    <w:lvl w:ilvl="5" w:tplc="CEA89780">
      <w:start w:val="1"/>
      <w:numFmt w:val="bullet"/>
      <w:lvlText w:val=""/>
      <w:lvlJc w:val="left"/>
      <w:pPr>
        <w:ind w:left="4320" w:hanging="360"/>
      </w:pPr>
      <w:rPr>
        <w:rFonts w:ascii="Wingdings" w:hAnsi="Wingdings" w:hint="default"/>
      </w:rPr>
    </w:lvl>
    <w:lvl w:ilvl="6" w:tplc="B38A47DA">
      <w:start w:val="1"/>
      <w:numFmt w:val="bullet"/>
      <w:lvlText w:val=""/>
      <w:lvlJc w:val="left"/>
      <w:pPr>
        <w:ind w:left="5040" w:hanging="360"/>
      </w:pPr>
      <w:rPr>
        <w:rFonts w:ascii="Symbol" w:hAnsi="Symbol" w:hint="default"/>
      </w:rPr>
    </w:lvl>
    <w:lvl w:ilvl="7" w:tplc="F0187E68">
      <w:start w:val="1"/>
      <w:numFmt w:val="bullet"/>
      <w:lvlText w:val="o"/>
      <w:lvlJc w:val="left"/>
      <w:pPr>
        <w:ind w:left="5760" w:hanging="360"/>
      </w:pPr>
      <w:rPr>
        <w:rFonts w:ascii="Courier New" w:hAnsi="Courier New" w:hint="default"/>
      </w:rPr>
    </w:lvl>
    <w:lvl w:ilvl="8" w:tplc="FF9A7FFC">
      <w:start w:val="1"/>
      <w:numFmt w:val="bullet"/>
      <w:lvlText w:val=""/>
      <w:lvlJc w:val="left"/>
      <w:pPr>
        <w:ind w:left="6480" w:hanging="360"/>
      </w:pPr>
      <w:rPr>
        <w:rFonts w:ascii="Wingdings" w:hAnsi="Wingdings" w:hint="default"/>
      </w:rPr>
    </w:lvl>
  </w:abstractNum>
  <w:abstractNum w:abstractNumId="92" w15:restartNumberingAfterBreak="0">
    <w:nsid w:val="2E4DD1F2"/>
    <w:multiLevelType w:val="hybridMultilevel"/>
    <w:tmpl w:val="FFFFFFFF"/>
    <w:lvl w:ilvl="0" w:tplc="D36A2D3A">
      <w:start w:val="1"/>
      <w:numFmt w:val="bullet"/>
      <w:lvlText w:val=""/>
      <w:lvlJc w:val="left"/>
      <w:pPr>
        <w:ind w:left="720" w:hanging="360"/>
      </w:pPr>
      <w:rPr>
        <w:rFonts w:ascii="Symbol" w:hAnsi="Symbol" w:hint="default"/>
      </w:rPr>
    </w:lvl>
    <w:lvl w:ilvl="1" w:tplc="81D0740C">
      <w:start w:val="1"/>
      <w:numFmt w:val="bullet"/>
      <w:lvlText w:val="o"/>
      <w:lvlJc w:val="left"/>
      <w:pPr>
        <w:ind w:left="1440" w:hanging="360"/>
      </w:pPr>
      <w:rPr>
        <w:rFonts w:ascii="Courier New" w:hAnsi="Courier New" w:hint="default"/>
      </w:rPr>
    </w:lvl>
    <w:lvl w:ilvl="2" w:tplc="846201E8">
      <w:start w:val="1"/>
      <w:numFmt w:val="bullet"/>
      <w:lvlText w:val=""/>
      <w:lvlJc w:val="left"/>
      <w:pPr>
        <w:ind w:left="2160" w:hanging="360"/>
      </w:pPr>
      <w:rPr>
        <w:rFonts w:ascii="Wingdings" w:hAnsi="Wingdings" w:hint="default"/>
      </w:rPr>
    </w:lvl>
    <w:lvl w:ilvl="3" w:tplc="644062AC">
      <w:start w:val="1"/>
      <w:numFmt w:val="bullet"/>
      <w:lvlText w:val=""/>
      <w:lvlJc w:val="left"/>
      <w:pPr>
        <w:ind w:left="2880" w:hanging="360"/>
      </w:pPr>
      <w:rPr>
        <w:rFonts w:ascii="Symbol" w:hAnsi="Symbol" w:hint="default"/>
      </w:rPr>
    </w:lvl>
    <w:lvl w:ilvl="4" w:tplc="C1183138">
      <w:start w:val="1"/>
      <w:numFmt w:val="bullet"/>
      <w:lvlText w:val="o"/>
      <w:lvlJc w:val="left"/>
      <w:pPr>
        <w:ind w:left="3600" w:hanging="360"/>
      </w:pPr>
      <w:rPr>
        <w:rFonts w:ascii="Courier New" w:hAnsi="Courier New" w:hint="default"/>
      </w:rPr>
    </w:lvl>
    <w:lvl w:ilvl="5" w:tplc="BBBA3F36">
      <w:start w:val="1"/>
      <w:numFmt w:val="bullet"/>
      <w:lvlText w:val=""/>
      <w:lvlJc w:val="left"/>
      <w:pPr>
        <w:ind w:left="4320" w:hanging="360"/>
      </w:pPr>
      <w:rPr>
        <w:rFonts w:ascii="Wingdings" w:hAnsi="Wingdings" w:hint="default"/>
      </w:rPr>
    </w:lvl>
    <w:lvl w:ilvl="6" w:tplc="87AC42F4">
      <w:start w:val="1"/>
      <w:numFmt w:val="bullet"/>
      <w:lvlText w:val=""/>
      <w:lvlJc w:val="left"/>
      <w:pPr>
        <w:ind w:left="5040" w:hanging="360"/>
      </w:pPr>
      <w:rPr>
        <w:rFonts w:ascii="Symbol" w:hAnsi="Symbol" w:hint="default"/>
      </w:rPr>
    </w:lvl>
    <w:lvl w:ilvl="7" w:tplc="ECCE468E">
      <w:start w:val="1"/>
      <w:numFmt w:val="bullet"/>
      <w:lvlText w:val="o"/>
      <w:lvlJc w:val="left"/>
      <w:pPr>
        <w:ind w:left="5760" w:hanging="360"/>
      </w:pPr>
      <w:rPr>
        <w:rFonts w:ascii="Courier New" w:hAnsi="Courier New" w:hint="default"/>
      </w:rPr>
    </w:lvl>
    <w:lvl w:ilvl="8" w:tplc="2390CDDE">
      <w:start w:val="1"/>
      <w:numFmt w:val="bullet"/>
      <w:lvlText w:val=""/>
      <w:lvlJc w:val="left"/>
      <w:pPr>
        <w:ind w:left="6480" w:hanging="360"/>
      </w:pPr>
      <w:rPr>
        <w:rFonts w:ascii="Wingdings" w:hAnsi="Wingdings" w:hint="default"/>
      </w:rPr>
    </w:lvl>
  </w:abstractNum>
  <w:abstractNum w:abstractNumId="93" w15:restartNumberingAfterBreak="0">
    <w:nsid w:val="2EBFDEE1"/>
    <w:multiLevelType w:val="hybridMultilevel"/>
    <w:tmpl w:val="FFFFFFFF"/>
    <w:lvl w:ilvl="0" w:tplc="E15077E6">
      <w:start w:val="1"/>
      <w:numFmt w:val="bullet"/>
      <w:lvlText w:val="·"/>
      <w:lvlJc w:val="left"/>
      <w:pPr>
        <w:ind w:left="720" w:hanging="360"/>
      </w:pPr>
      <w:rPr>
        <w:rFonts w:ascii="Symbol" w:hAnsi="Symbol" w:hint="default"/>
      </w:rPr>
    </w:lvl>
    <w:lvl w:ilvl="1" w:tplc="22F462A4">
      <w:start w:val="1"/>
      <w:numFmt w:val="bullet"/>
      <w:lvlText w:val="o"/>
      <w:lvlJc w:val="left"/>
      <w:pPr>
        <w:ind w:left="1440" w:hanging="360"/>
      </w:pPr>
      <w:rPr>
        <w:rFonts w:ascii="Courier New" w:hAnsi="Courier New" w:hint="default"/>
      </w:rPr>
    </w:lvl>
    <w:lvl w:ilvl="2" w:tplc="C3D40FD4">
      <w:start w:val="1"/>
      <w:numFmt w:val="bullet"/>
      <w:lvlText w:val=""/>
      <w:lvlJc w:val="left"/>
      <w:pPr>
        <w:ind w:left="2160" w:hanging="360"/>
      </w:pPr>
      <w:rPr>
        <w:rFonts w:ascii="Wingdings" w:hAnsi="Wingdings" w:hint="default"/>
      </w:rPr>
    </w:lvl>
    <w:lvl w:ilvl="3" w:tplc="A0008E00">
      <w:start w:val="1"/>
      <w:numFmt w:val="bullet"/>
      <w:lvlText w:val=""/>
      <w:lvlJc w:val="left"/>
      <w:pPr>
        <w:ind w:left="2880" w:hanging="360"/>
      </w:pPr>
      <w:rPr>
        <w:rFonts w:ascii="Symbol" w:hAnsi="Symbol" w:hint="default"/>
      </w:rPr>
    </w:lvl>
    <w:lvl w:ilvl="4" w:tplc="0F40520E">
      <w:start w:val="1"/>
      <w:numFmt w:val="bullet"/>
      <w:lvlText w:val="o"/>
      <w:lvlJc w:val="left"/>
      <w:pPr>
        <w:ind w:left="3600" w:hanging="360"/>
      </w:pPr>
      <w:rPr>
        <w:rFonts w:ascii="Courier New" w:hAnsi="Courier New" w:hint="default"/>
      </w:rPr>
    </w:lvl>
    <w:lvl w:ilvl="5" w:tplc="68923346">
      <w:start w:val="1"/>
      <w:numFmt w:val="bullet"/>
      <w:lvlText w:val=""/>
      <w:lvlJc w:val="left"/>
      <w:pPr>
        <w:ind w:left="4320" w:hanging="360"/>
      </w:pPr>
      <w:rPr>
        <w:rFonts w:ascii="Wingdings" w:hAnsi="Wingdings" w:hint="default"/>
      </w:rPr>
    </w:lvl>
    <w:lvl w:ilvl="6" w:tplc="57D2897A">
      <w:start w:val="1"/>
      <w:numFmt w:val="bullet"/>
      <w:lvlText w:val=""/>
      <w:lvlJc w:val="left"/>
      <w:pPr>
        <w:ind w:left="5040" w:hanging="360"/>
      </w:pPr>
      <w:rPr>
        <w:rFonts w:ascii="Symbol" w:hAnsi="Symbol" w:hint="default"/>
      </w:rPr>
    </w:lvl>
    <w:lvl w:ilvl="7" w:tplc="766A436A">
      <w:start w:val="1"/>
      <w:numFmt w:val="bullet"/>
      <w:lvlText w:val="o"/>
      <w:lvlJc w:val="left"/>
      <w:pPr>
        <w:ind w:left="5760" w:hanging="360"/>
      </w:pPr>
      <w:rPr>
        <w:rFonts w:ascii="Courier New" w:hAnsi="Courier New" w:hint="default"/>
      </w:rPr>
    </w:lvl>
    <w:lvl w:ilvl="8" w:tplc="87AA2914">
      <w:start w:val="1"/>
      <w:numFmt w:val="bullet"/>
      <w:lvlText w:val=""/>
      <w:lvlJc w:val="left"/>
      <w:pPr>
        <w:ind w:left="6480" w:hanging="360"/>
      </w:pPr>
      <w:rPr>
        <w:rFonts w:ascii="Wingdings" w:hAnsi="Wingdings" w:hint="default"/>
      </w:rPr>
    </w:lvl>
  </w:abstractNum>
  <w:abstractNum w:abstractNumId="94" w15:restartNumberingAfterBreak="0">
    <w:nsid w:val="2F61F486"/>
    <w:multiLevelType w:val="hybridMultilevel"/>
    <w:tmpl w:val="FFFFFFFF"/>
    <w:lvl w:ilvl="0" w:tplc="4A06549A">
      <w:start w:val="1"/>
      <w:numFmt w:val="bullet"/>
      <w:lvlText w:val="·"/>
      <w:lvlJc w:val="left"/>
      <w:pPr>
        <w:ind w:left="720" w:hanging="360"/>
      </w:pPr>
      <w:rPr>
        <w:rFonts w:ascii="Symbol" w:hAnsi="Symbol" w:hint="default"/>
      </w:rPr>
    </w:lvl>
    <w:lvl w:ilvl="1" w:tplc="1AD6C286">
      <w:start w:val="1"/>
      <w:numFmt w:val="bullet"/>
      <w:lvlText w:val="o"/>
      <w:lvlJc w:val="left"/>
      <w:pPr>
        <w:ind w:left="1440" w:hanging="360"/>
      </w:pPr>
      <w:rPr>
        <w:rFonts w:ascii="Courier New" w:hAnsi="Courier New" w:hint="default"/>
      </w:rPr>
    </w:lvl>
    <w:lvl w:ilvl="2" w:tplc="10504310">
      <w:start w:val="1"/>
      <w:numFmt w:val="bullet"/>
      <w:lvlText w:val=""/>
      <w:lvlJc w:val="left"/>
      <w:pPr>
        <w:ind w:left="2160" w:hanging="360"/>
      </w:pPr>
      <w:rPr>
        <w:rFonts w:ascii="Wingdings" w:hAnsi="Wingdings" w:hint="default"/>
      </w:rPr>
    </w:lvl>
    <w:lvl w:ilvl="3" w:tplc="0FE4EA94">
      <w:start w:val="1"/>
      <w:numFmt w:val="bullet"/>
      <w:lvlText w:val=""/>
      <w:lvlJc w:val="left"/>
      <w:pPr>
        <w:ind w:left="2880" w:hanging="360"/>
      </w:pPr>
      <w:rPr>
        <w:rFonts w:ascii="Symbol" w:hAnsi="Symbol" w:hint="default"/>
      </w:rPr>
    </w:lvl>
    <w:lvl w:ilvl="4" w:tplc="C6A68C96">
      <w:start w:val="1"/>
      <w:numFmt w:val="bullet"/>
      <w:lvlText w:val="o"/>
      <w:lvlJc w:val="left"/>
      <w:pPr>
        <w:ind w:left="3600" w:hanging="360"/>
      </w:pPr>
      <w:rPr>
        <w:rFonts w:ascii="Courier New" w:hAnsi="Courier New" w:hint="default"/>
      </w:rPr>
    </w:lvl>
    <w:lvl w:ilvl="5" w:tplc="031EFBBA">
      <w:start w:val="1"/>
      <w:numFmt w:val="bullet"/>
      <w:lvlText w:val=""/>
      <w:lvlJc w:val="left"/>
      <w:pPr>
        <w:ind w:left="4320" w:hanging="360"/>
      </w:pPr>
      <w:rPr>
        <w:rFonts w:ascii="Wingdings" w:hAnsi="Wingdings" w:hint="default"/>
      </w:rPr>
    </w:lvl>
    <w:lvl w:ilvl="6" w:tplc="BE960474">
      <w:start w:val="1"/>
      <w:numFmt w:val="bullet"/>
      <w:lvlText w:val=""/>
      <w:lvlJc w:val="left"/>
      <w:pPr>
        <w:ind w:left="5040" w:hanging="360"/>
      </w:pPr>
      <w:rPr>
        <w:rFonts w:ascii="Symbol" w:hAnsi="Symbol" w:hint="default"/>
      </w:rPr>
    </w:lvl>
    <w:lvl w:ilvl="7" w:tplc="3C2601D6">
      <w:start w:val="1"/>
      <w:numFmt w:val="bullet"/>
      <w:lvlText w:val="o"/>
      <w:lvlJc w:val="left"/>
      <w:pPr>
        <w:ind w:left="5760" w:hanging="360"/>
      </w:pPr>
      <w:rPr>
        <w:rFonts w:ascii="Courier New" w:hAnsi="Courier New" w:hint="default"/>
      </w:rPr>
    </w:lvl>
    <w:lvl w:ilvl="8" w:tplc="C5F03D3E">
      <w:start w:val="1"/>
      <w:numFmt w:val="bullet"/>
      <w:lvlText w:val=""/>
      <w:lvlJc w:val="left"/>
      <w:pPr>
        <w:ind w:left="6480" w:hanging="360"/>
      </w:pPr>
      <w:rPr>
        <w:rFonts w:ascii="Wingdings" w:hAnsi="Wingdings" w:hint="default"/>
      </w:rPr>
    </w:lvl>
  </w:abstractNum>
  <w:abstractNum w:abstractNumId="95" w15:restartNumberingAfterBreak="0">
    <w:nsid w:val="3013AD6A"/>
    <w:multiLevelType w:val="hybridMultilevel"/>
    <w:tmpl w:val="FFFFFFFF"/>
    <w:lvl w:ilvl="0" w:tplc="B24C821C">
      <w:start w:val="1"/>
      <w:numFmt w:val="bullet"/>
      <w:lvlText w:val="·"/>
      <w:lvlJc w:val="left"/>
      <w:pPr>
        <w:ind w:left="720" w:hanging="360"/>
      </w:pPr>
      <w:rPr>
        <w:rFonts w:ascii="Symbol" w:hAnsi="Symbol" w:hint="default"/>
      </w:rPr>
    </w:lvl>
    <w:lvl w:ilvl="1" w:tplc="FB8CB2CE">
      <w:start w:val="1"/>
      <w:numFmt w:val="bullet"/>
      <w:lvlText w:val="o"/>
      <w:lvlJc w:val="left"/>
      <w:pPr>
        <w:ind w:left="1440" w:hanging="360"/>
      </w:pPr>
      <w:rPr>
        <w:rFonts w:ascii="Courier New" w:hAnsi="Courier New" w:hint="default"/>
      </w:rPr>
    </w:lvl>
    <w:lvl w:ilvl="2" w:tplc="2C50518E">
      <w:start w:val="1"/>
      <w:numFmt w:val="bullet"/>
      <w:lvlText w:val=""/>
      <w:lvlJc w:val="left"/>
      <w:pPr>
        <w:ind w:left="2160" w:hanging="360"/>
      </w:pPr>
      <w:rPr>
        <w:rFonts w:ascii="Wingdings" w:hAnsi="Wingdings" w:hint="default"/>
      </w:rPr>
    </w:lvl>
    <w:lvl w:ilvl="3" w:tplc="43463D72">
      <w:start w:val="1"/>
      <w:numFmt w:val="bullet"/>
      <w:lvlText w:val=""/>
      <w:lvlJc w:val="left"/>
      <w:pPr>
        <w:ind w:left="2880" w:hanging="360"/>
      </w:pPr>
      <w:rPr>
        <w:rFonts w:ascii="Symbol" w:hAnsi="Symbol" w:hint="default"/>
      </w:rPr>
    </w:lvl>
    <w:lvl w:ilvl="4" w:tplc="93B4F472">
      <w:start w:val="1"/>
      <w:numFmt w:val="bullet"/>
      <w:lvlText w:val="o"/>
      <w:lvlJc w:val="left"/>
      <w:pPr>
        <w:ind w:left="3600" w:hanging="360"/>
      </w:pPr>
      <w:rPr>
        <w:rFonts w:ascii="Courier New" w:hAnsi="Courier New" w:hint="default"/>
      </w:rPr>
    </w:lvl>
    <w:lvl w:ilvl="5" w:tplc="4210ADCA">
      <w:start w:val="1"/>
      <w:numFmt w:val="bullet"/>
      <w:lvlText w:val=""/>
      <w:lvlJc w:val="left"/>
      <w:pPr>
        <w:ind w:left="4320" w:hanging="360"/>
      </w:pPr>
      <w:rPr>
        <w:rFonts w:ascii="Wingdings" w:hAnsi="Wingdings" w:hint="default"/>
      </w:rPr>
    </w:lvl>
    <w:lvl w:ilvl="6" w:tplc="8AEAA264">
      <w:start w:val="1"/>
      <w:numFmt w:val="bullet"/>
      <w:lvlText w:val=""/>
      <w:lvlJc w:val="left"/>
      <w:pPr>
        <w:ind w:left="5040" w:hanging="360"/>
      </w:pPr>
      <w:rPr>
        <w:rFonts w:ascii="Symbol" w:hAnsi="Symbol" w:hint="default"/>
      </w:rPr>
    </w:lvl>
    <w:lvl w:ilvl="7" w:tplc="54885486">
      <w:start w:val="1"/>
      <w:numFmt w:val="bullet"/>
      <w:lvlText w:val="o"/>
      <w:lvlJc w:val="left"/>
      <w:pPr>
        <w:ind w:left="5760" w:hanging="360"/>
      </w:pPr>
      <w:rPr>
        <w:rFonts w:ascii="Courier New" w:hAnsi="Courier New" w:hint="default"/>
      </w:rPr>
    </w:lvl>
    <w:lvl w:ilvl="8" w:tplc="F4B468C4">
      <w:start w:val="1"/>
      <w:numFmt w:val="bullet"/>
      <w:lvlText w:val=""/>
      <w:lvlJc w:val="left"/>
      <w:pPr>
        <w:ind w:left="6480" w:hanging="360"/>
      </w:pPr>
      <w:rPr>
        <w:rFonts w:ascii="Wingdings" w:hAnsi="Wingdings" w:hint="default"/>
      </w:rPr>
    </w:lvl>
  </w:abstractNum>
  <w:abstractNum w:abstractNumId="96" w15:restartNumberingAfterBreak="0">
    <w:nsid w:val="306F46BD"/>
    <w:multiLevelType w:val="hybridMultilevel"/>
    <w:tmpl w:val="00B0AF20"/>
    <w:lvl w:ilvl="0" w:tplc="0AD28CA2">
      <w:start w:val="1"/>
      <w:numFmt w:val="bullet"/>
      <w:lvlText w:val="•"/>
      <w:lvlJc w:val="left"/>
      <w:pPr>
        <w:tabs>
          <w:tab w:val="num" w:pos="720"/>
        </w:tabs>
        <w:ind w:left="720" w:hanging="360"/>
      </w:pPr>
      <w:rPr>
        <w:rFonts w:ascii="Arial" w:hAnsi="Arial" w:hint="default"/>
      </w:rPr>
    </w:lvl>
    <w:lvl w:ilvl="1" w:tplc="95D6A98A" w:tentative="1">
      <w:start w:val="1"/>
      <w:numFmt w:val="bullet"/>
      <w:lvlText w:val="•"/>
      <w:lvlJc w:val="left"/>
      <w:pPr>
        <w:tabs>
          <w:tab w:val="num" w:pos="1440"/>
        </w:tabs>
        <w:ind w:left="1440" w:hanging="360"/>
      </w:pPr>
      <w:rPr>
        <w:rFonts w:ascii="Arial" w:hAnsi="Arial" w:hint="default"/>
      </w:rPr>
    </w:lvl>
    <w:lvl w:ilvl="2" w:tplc="8A8453FE" w:tentative="1">
      <w:start w:val="1"/>
      <w:numFmt w:val="bullet"/>
      <w:lvlText w:val="•"/>
      <w:lvlJc w:val="left"/>
      <w:pPr>
        <w:tabs>
          <w:tab w:val="num" w:pos="2160"/>
        </w:tabs>
        <w:ind w:left="2160" w:hanging="360"/>
      </w:pPr>
      <w:rPr>
        <w:rFonts w:ascii="Arial" w:hAnsi="Arial" w:hint="default"/>
      </w:rPr>
    </w:lvl>
    <w:lvl w:ilvl="3" w:tplc="C5CA7C42" w:tentative="1">
      <w:start w:val="1"/>
      <w:numFmt w:val="bullet"/>
      <w:lvlText w:val="•"/>
      <w:lvlJc w:val="left"/>
      <w:pPr>
        <w:tabs>
          <w:tab w:val="num" w:pos="2880"/>
        </w:tabs>
        <w:ind w:left="2880" w:hanging="360"/>
      </w:pPr>
      <w:rPr>
        <w:rFonts w:ascii="Arial" w:hAnsi="Arial" w:hint="default"/>
      </w:rPr>
    </w:lvl>
    <w:lvl w:ilvl="4" w:tplc="69EC1A64" w:tentative="1">
      <w:start w:val="1"/>
      <w:numFmt w:val="bullet"/>
      <w:lvlText w:val="•"/>
      <w:lvlJc w:val="left"/>
      <w:pPr>
        <w:tabs>
          <w:tab w:val="num" w:pos="3600"/>
        </w:tabs>
        <w:ind w:left="3600" w:hanging="360"/>
      </w:pPr>
      <w:rPr>
        <w:rFonts w:ascii="Arial" w:hAnsi="Arial" w:hint="default"/>
      </w:rPr>
    </w:lvl>
    <w:lvl w:ilvl="5" w:tplc="CAC8DD34" w:tentative="1">
      <w:start w:val="1"/>
      <w:numFmt w:val="bullet"/>
      <w:lvlText w:val="•"/>
      <w:lvlJc w:val="left"/>
      <w:pPr>
        <w:tabs>
          <w:tab w:val="num" w:pos="4320"/>
        </w:tabs>
        <w:ind w:left="4320" w:hanging="360"/>
      </w:pPr>
      <w:rPr>
        <w:rFonts w:ascii="Arial" w:hAnsi="Arial" w:hint="default"/>
      </w:rPr>
    </w:lvl>
    <w:lvl w:ilvl="6" w:tplc="B21A0B1A" w:tentative="1">
      <w:start w:val="1"/>
      <w:numFmt w:val="bullet"/>
      <w:lvlText w:val="•"/>
      <w:lvlJc w:val="left"/>
      <w:pPr>
        <w:tabs>
          <w:tab w:val="num" w:pos="5040"/>
        </w:tabs>
        <w:ind w:left="5040" w:hanging="360"/>
      </w:pPr>
      <w:rPr>
        <w:rFonts w:ascii="Arial" w:hAnsi="Arial" w:hint="default"/>
      </w:rPr>
    </w:lvl>
    <w:lvl w:ilvl="7" w:tplc="45846432" w:tentative="1">
      <w:start w:val="1"/>
      <w:numFmt w:val="bullet"/>
      <w:lvlText w:val="•"/>
      <w:lvlJc w:val="left"/>
      <w:pPr>
        <w:tabs>
          <w:tab w:val="num" w:pos="5760"/>
        </w:tabs>
        <w:ind w:left="5760" w:hanging="360"/>
      </w:pPr>
      <w:rPr>
        <w:rFonts w:ascii="Arial" w:hAnsi="Arial" w:hint="default"/>
      </w:rPr>
    </w:lvl>
    <w:lvl w:ilvl="8" w:tplc="6FB28D28" w:tentative="1">
      <w:start w:val="1"/>
      <w:numFmt w:val="bullet"/>
      <w:lvlText w:val="•"/>
      <w:lvlJc w:val="left"/>
      <w:pPr>
        <w:tabs>
          <w:tab w:val="num" w:pos="6480"/>
        </w:tabs>
        <w:ind w:left="6480" w:hanging="360"/>
      </w:pPr>
      <w:rPr>
        <w:rFonts w:ascii="Arial" w:hAnsi="Arial" w:hint="default"/>
      </w:rPr>
    </w:lvl>
  </w:abstractNum>
  <w:abstractNum w:abstractNumId="97" w15:restartNumberingAfterBreak="0">
    <w:nsid w:val="31E263EE"/>
    <w:multiLevelType w:val="hybridMultilevel"/>
    <w:tmpl w:val="FFFFFFFF"/>
    <w:lvl w:ilvl="0" w:tplc="927AF42C">
      <w:start w:val="1"/>
      <w:numFmt w:val="bullet"/>
      <w:lvlText w:val=""/>
      <w:lvlJc w:val="left"/>
      <w:pPr>
        <w:ind w:left="720" w:hanging="360"/>
      </w:pPr>
      <w:rPr>
        <w:rFonts w:ascii="Symbol" w:hAnsi="Symbol" w:hint="default"/>
      </w:rPr>
    </w:lvl>
    <w:lvl w:ilvl="1" w:tplc="E9CA6CA2">
      <w:start w:val="1"/>
      <w:numFmt w:val="lowerLetter"/>
      <w:lvlText w:val="%2."/>
      <w:lvlJc w:val="left"/>
      <w:pPr>
        <w:ind w:left="1440" w:hanging="360"/>
      </w:pPr>
    </w:lvl>
    <w:lvl w:ilvl="2" w:tplc="F84051BC">
      <w:start w:val="1"/>
      <w:numFmt w:val="lowerRoman"/>
      <w:lvlText w:val="%3."/>
      <w:lvlJc w:val="right"/>
      <w:pPr>
        <w:ind w:left="2160" w:hanging="180"/>
      </w:pPr>
    </w:lvl>
    <w:lvl w:ilvl="3" w:tplc="2870AD54">
      <w:start w:val="1"/>
      <w:numFmt w:val="decimal"/>
      <w:lvlText w:val="%4."/>
      <w:lvlJc w:val="left"/>
      <w:pPr>
        <w:ind w:left="2880" w:hanging="360"/>
      </w:pPr>
    </w:lvl>
    <w:lvl w:ilvl="4" w:tplc="F8405BCC">
      <w:start w:val="1"/>
      <w:numFmt w:val="lowerLetter"/>
      <w:lvlText w:val="%5."/>
      <w:lvlJc w:val="left"/>
      <w:pPr>
        <w:ind w:left="3600" w:hanging="360"/>
      </w:pPr>
    </w:lvl>
    <w:lvl w:ilvl="5" w:tplc="3E7685D4">
      <w:start w:val="1"/>
      <w:numFmt w:val="lowerRoman"/>
      <w:lvlText w:val="%6."/>
      <w:lvlJc w:val="right"/>
      <w:pPr>
        <w:ind w:left="4320" w:hanging="180"/>
      </w:pPr>
    </w:lvl>
    <w:lvl w:ilvl="6" w:tplc="AC5A8344">
      <w:start w:val="1"/>
      <w:numFmt w:val="decimal"/>
      <w:lvlText w:val="%7."/>
      <w:lvlJc w:val="left"/>
      <w:pPr>
        <w:ind w:left="5040" w:hanging="360"/>
      </w:pPr>
    </w:lvl>
    <w:lvl w:ilvl="7" w:tplc="2FDA1308">
      <w:start w:val="1"/>
      <w:numFmt w:val="lowerLetter"/>
      <w:lvlText w:val="%8."/>
      <w:lvlJc w:val="left"/>
      <w:pPr>
        <w:ind w:left="5760" w:hanging="360"/>
      </w:pPr>
    </w:lvl>
    <w:lvl w:ilvl="8" w:tplc="855A74BC">
      <w:start w:val="1"/>
      <w:numFmt w:val="lowerRoman"/>
      <w:lvlText w:val="%9."/>
      <w:lvlJc w:val="right"/>
      <w:pPr>
        <w:ind w:left="6480" w:hanging="180"/>
      </w:pPr>
    </w:lvl>
  </w:abstractNum>
  <w:abstractNum w:abstractNumId="98" w15:restartNumberingAfterBreak="0">
    <w:nsid w:val="3201D50C"/>
    <w:multiLevelType w:val="hybridMultilevel"/>
    <w:tmpl w:val="FFFFFFFF"/>
    <w:lvl w:ilvl="0" w:tplc="EEDE5A68">
      <w:start w:val="1"/>
      <w:numFmt w:val="bullet"/>
      <w:lvlText w:val="·"/>
      <w:lvlJc w:val="left"/>
      <w:pPr>
        <w:ind w:left="720" w:hanging="360"/>
      </w:pPr>
      <w:rPr>
        <w:rFonts w:ascii="Symbol" w:hAnsi="Symbol" w:hint="default"/>
      </w:rPr>
    </w:lvl>
    <w:lvl w:ilvl="1" w:tplc="CE6A66C0">
      <w:start w:val="1"/>
      <w:numFmt w:val="bullet"/>
      <w:lvlText w:val="o"/>
      <w:lvlJc w:val="left"/>
      <w:pPr>
        <w:ind w:left="1440" w:hanging="360"/>
      </w:pPr>
      <w:rPr>
        <w:rFonts w:ascii="Courier New" w:hAnsi="Courier New" w:hint="default"/>
      </w:rPr>
    </w:lvl>
    <w:lvl w:ilvl="2" w:tplc="7174CF88">
      <w:start w:val="1"/>
      <w:numFmt w:val="bullet"/>
      <w:lvlText w:val=""/>
      <w:lvlJc w:val="left"/>
      <w:pPr>
        <w:ind w:left="2160" w:hanging="360"/>
      </w:pPr>
      <w:rPr>
        <w:rFonts w:ascii="Wingdings" w:hAnsi="Wingdings" w:hint="default"/>
      </w:rPr>
    </w:lvl>
    <w:lvl w:ilvl="3" w:tplc="1646D5A4">
      <w:start w:val="1"/>
      <w:numFmt w:val="bullet"/>
      <w:lvlText w:val=""/>
      <w:lvlJc w:val="left"/>
      <w:pPr>
        <w:ind w:left="2880" w:hanging="360"/>
      </w:pPr>
      <w:rPr>
        <w:rFonts w:ascii="Symbol" w:hAnsi="Symbol" w:hint="default"/>
      </w:rPr>
    </w:lvl>
    <w:lvl w:ilvl="4" w:tplc="A54278C8">
      <w:start w:val="1"/>
      <w:numFmt w:val="bullet"/>
      <w:lvlText w:val="o"/>
      <w:lvlJc w:val="left"/>
      <w:pPr>
        <w:ind w:left="3600" w:hanging="360"/>
      </w:pPr>
      <w:rPr>
        <w:rFonts w:ascii="Courier New" w:hAnsi="Courier New" w:hint="default"/>
      </w:rPr>
    </w:lvl>
    <w:lvl w:ilvl="5" w:tplc="EF52A174">
      <w:start w:val="1"/>
      <w:numFmt w:val="bullet"/>
      <w:lvlText w:val=""/>
      <w:lvlJc w:val="left"/>
      <w:pPr>
        <w:ind w:left="4320" w:hanging="360"/>
      </w:pPr>
      <w:rPr>
        <w:rFonts w:ascii="Wingdings" w:hAnsi="Wingdings" w:hint="default"/>
      </w:rPr>
    </w:lvl>
    <w:lvl w:ilvl="6" w:tplc="56AA3D12">
      <w:start w:val="1"/>
      <w:numFmt w:val="bullet"/>
      <w:lvlText w:val=""/>
      <w:lvlJc w:val="left"/>
      <w:pPr>
        <w:ind w:left="5040" w:hanging="360"/>
      </w:pPr>
      <w:rPr>
        <w:rFonts w:ascii="Symbol" w:hAnsi="Symbol" w:hint="default"/>
      </w:rPr>
    </w:lvl>
    <w:lvl w:ilvl="7" w:tplc="2C32EBA2">
      <w:start w:val="1"/>
      <w:numFmt w:val="bullet"/>
      <w:lvlText w:val="o"/>
      <w:lvlJc w:val="left"/>
      <w:pPr>
        <w:ind w:left="5760" w:hanging="360"/>
      </w:pPr>
      <w:rPr>
        <w:rFonts w:ascii="Courier New" w:hAnsi="Courier New" w:hint="default"/>
      </w:rPr>
    </w:lvl>
    <w:lvl w:ilvl="8" w:tplc="44FE36B6">
      <w:start w:val="1"/>
      <w:numFmt w:val="bullet"/>
      <w:lvlText w:val=""/>
      <w:lvlJc w:val="left"/>
      <w:pPr>
        <w:ind w:left="6480" w:hanging="360"/>
      </w:pPr>
      <w:rPr>
        <w:rFonts w:ascii="Wingdings" w:hAnsi="Wingdings" w:hint="default"/>
      </w:rPr>
    </w:lvl>
  </w:abstractNum>
  <w:abstractNum w:abstractNumId="99" w15:restartNumberingAfterBreak="0">
    <w:nsid w:val="32AB0D6D"/>
    <w:multiLevelType w:val="hybridMultilevel"/>
    <w:tmpl w:val="FFFFFFFF"/>
    <w:lvl w:ilvl="0" w:tplc="7730CB72">
      <w:start w:val="1"/>
      <w:numFmt w:val="bullet"/>
      <w:lvlText w:val="·"/>
      <w:lvlJc w:val="left"/>
      <w:pPr>
        <w:ind w:left="720" w:hanging="360"/>
      </w:pPr>
      <w:rPr>
        <w:rFonts w:ascii="Symbol" w:hAnsi="Symbol" w:hint="default"/>
      </w:rPr>
    </w:lvl>
    <w:lvl w:ilvl="1" w:tplc="77184BB4">
      <w:start w:val="1"/>
      <w:numFmt w:val="bullet"/>
      <w:lvlText w:val="o"/>
      <w:lvlJc w:val="left"/>
      <w:pPr>
        <w:ind w:left="1440" w:hanging="360"/>
      </w:pPr>
      <w:rPr>
        <w:rFonts w:ascii="Courier New" w:hAnsi="Courier New" w:hint="default"/>
      </w:rPr>
    </w:lvl>
    <w:lvl w:ilvl="2" w:tplc="B1720E84">
      <w:start w:val="1"/>
      <w:numFmt w:val="bullet"/>
      <w:lvlText w:val=""/>
      <w:lvlJc w:val="left"/>
      <w:pPr>
        <w:ind w:left="2160" w:hanging="360"/>
      </w:pPr>
      <w:rPr>
        <w:rFonts w:ascii="Wingdings" w:hAnsi="Wingdings" w:hint="default"/>
      </w:rPr>
    </w:lvl>
    <w:lvl w:ilvl="3" w:tplc="3E84BB9E">
      <w:start w:val="1"/>
      <w:numFmt w:val="bullet"/>
      <w:lvlText w:val=""/>
      <w:lvlJc w:val="left"/>
      <w:pPr>
        <w:ind w:left="2880" w:hanging="360"/>
      </w:pPr>
      <w:rPr>
        <w:rFonts w:ascii="Symbol" w:hAnsi="Symbol" w:hint="default"/>
      </w:rPr>
    </w:lvl>
    <w:lvl w:ilvl="4" w:tplc="552CE088">
      <w:start w:val="1"/>
      <w:numFmt w:val="bullet"/>
      <w:lvlText w:val="o"/>
      <w:lvlJc w:val="left"/>
      <w:pPr>
        <w:ind w:left="3600" w:hanging="360"/>
      </w:pPr>
      <w:rPr>
        <w:rFonts w:ascii="Courier New" w:hAnsi="Courier New" w:hint="default"/>
      </w:rPr>
    </w:lvl>
    <w:lvl w:ilvl="5" w:tplc="6136AA38">
      <w:start w:val="1"/>
      <w:numFmt w:val="bullet"/>
      <w:lvlText w:val=""/>
      <w:lvlJc w:val="left"/>
      <w:pPr>
        <w:ind w:left="4320" w:hanging="360"/>
      </w:pPr>
      <w:rPr>
        <w:rFonts w:ascii="Wingdings" w:hAnsi="Wingdings" w:hint="default"/>
      </w:rPr>
    </w:lvl>
    <w:lvl w:ilvl="6" w:tplc="9AD21332">
      <w:start w:val="1"/>
      <w:numFmt w:val="bullet"/>
      <w:lvlText w:val=""/>
      <w:lvlJc w:val="left"/>
      <w:pPr>
        <w:ind w:left="5040" w:hanging="360"/>
      </w:pPr>
      <w:rPr>
        <w:rFonts w:ascii="Symbol" w:hAnsi="Symbol" w:hint="default"/>
      </w:rPr>
    </w:lvl>
    <w:lvl w:ilvl="7" w:tplc="D94CB8D4">
      <w:start w:val="1"/>
      <w:numFmt w:val="bullet"/>
      <w:lvlText w:val="o"/>
      <w:lvlJc w:val="left"/>
      <w:pPr>
        <w:ind w:left="5760" w:hanging="360"/>
      </w:pPr>
      <w:rPr>
        <w:rFonts w:ascii="Courier New" w:hAnsi="Courier New" w:hint="default"/>
      </w:rPr>
    </w:lvl>
    <w:lvl w:ilvl="8" w:tplc="3FE0DC42">
      <w:start w:val="1"/>
      <w:numFmt w:val="bullet"/>
      <w:lvlText w:val=""/>
      <w:lvlJc w:val="left"/>
      <w:pPr>
        <w:ind w:left="6480" w:hanging="360"/>
      </w:pPr>
      <w:rPr>
        <w:rFonts w:ascii="Wingdings" w:hAnsi="Wingdings" w:hint="default"/>
      </w:rPr>
    </w:lvl>
  </w:abstractNum>
  <w:abstractNum w:abstractNumId="100" w15:restartNumberingAfterBreak="0">
    <w:nsid w:val="32FCE586"/>
    <w:multiLevelType w:val="hybridMultilevel"/>
    <w:tmpl w:val="FFFFFFFF"/>
    <w:lvl w:ilvl="0" w:tplc="13A86192">
      <w:start w:val="1"/>
      <w:numFmt w:val="bullet"/>
      <w:lvlText w:val="·"/>
      <w:lvlJc w:val="left"/>
      <w:pPr>
        <w:ind w:left="720" w:hanging="360"/>
      </w:pPr>
      <w:rPr>
        <w:rFonts w:ascii="Symbol" w:hAnsi="Symbol" w:hint="default"/>
      </w:rPr>
    </w:lvl>
    <w:lvl w:ilvl="1" w:tplc="A21EDB8A">
      <w:start w:val="1"/>
      <w:numFmt w:val="bullet"/>
      <w:lvlText w:val="o"/>
      <w:lvlJc w:val="left"/>
      <w:pPr>
        <w:ind w:left="1440" w:hanging="360"/>
      </w:pPr>
      <w:rPr>
        <w:rFonts w:ascii="Courier New" w:hAnsi="Courier New" w:hint="default"/>
      </w:rPr>
    </w:lvl>
    <w:lvl w:ilvl="2" w:tplc="BE8C945C">
      <w:start w:val="1"/>
      <w:numFmt w:val="bullet"/>
      <w:lvlText w:val=""/>
      <w:lvlJc w:val="left"/>
      <w:pPr>
        <w:ind w:left="2160" w:hanging="360"/>
      </w:pPr>
      <w:rPr>
        <w:rFonts w:ascii="Wingdings" w:hAnsi="Wingdings" w:hint="default"/>
      </w:rPr>
    </w:lvl>
    <w:lvl w:ilvl="3" w:tplc="09E4B98E">
      <w:start w:val="1"/>
      <w:numFmt w:val="bullet"/>
      <w:lvlText w:val=""/>
      <w:lvlJc w:val="left"/>
      <w:pPr>
        <w:ind w:left="2880" w:hanging="360"/>
      </w:pPr>
      <w:rPr>
        <w:rFonts w:ascii="Symbol" w:hAnsi="Symbol" w:hint="default"/>
      </w:rPr>
    </w:lvl>
    <w:lvl w:ilvl="4" w:tplc="131468A4">
      <w:start w:val="1"/>
      <w:numFmt w:val="bullet"/>
      <w:lvlText w:val="o"/>
      <w:lvlJc w:val="left"/>
      <w:pPr>
        <w:ind w:left="3600" w:hanging="360"/>
      </w:pPr>
      <w:rPr>
        <w:rFonts w:ascii="Courier New" w:hAnsi="Courier New" w:hint="default"/>
      </w:rPr>
    </w:lvl>
    <w:lvl w:ilvl="5" w:tplc="B39267A4">
      <w:start w:val="1"/>
      <w:numFmt w:val="bullet"/>
      <w:lvlText w:val=""/>
      <w:lvlJc w:val="left"/>
      <w:pPr>
        <w:ind w:left="4320" w:hanging="360"/>
      </w:pPr>
      <w:rPr>
        <w:rFonts w:ascii="Wingdings" w:hAnsi="Wingdings" w:hint="default"/>
      </w:rPr>
    </w:lvl>
    <w:lvl w:ilvl="6" w:tplc="92042DE2">
      <w:start w:val="1"/>
      <w:numFmt w:val="bullet"/>
      <w:lvlText w:val=""/>
      <w:lvlJc w:val="left"/>
      <w:pPr>
        <w:ind w:left="5040" w:hanging="360"/>
      </w:pPr>
      <w:rPr>
        <w:rFonts w:ascii="Symbol" w:hAnsi="Symbol" w:hint="default"/>
      </w:rPr>
    </w:lvl>
    <w:lvl w:ilvl="7" w:tplc="9D2288A4">
      <w:start w:val="1"/>
      <w:numFmt w:val="bullet"/>
      <w:lvlText w:val="o"/>
      <w:lvlJc w:val="left"/>
      <w:pPr>
        <w:ind w:left="5760" w:hanging="360"/>
      </w:pPr>
      <w:rPr>
        <w:rFonts w:ascii="Courier New" w:hAnsi="Courier New" w:hint="default"/>
      </w:rPr>
    </w:lvl>
    <w:lvl w:ilvl="8" w:tplc="638C6B0C">
      <w:start w:val="1"/>
      <w:numFmt w:val="bullet"/>
      <w:lvlText w:val=""/>
      <w:lvlJc w:val="left"/>
      <w:pPr>
        <w:ind w:left="6480" w:hanging="360"/>
      </w:pPr>
      <w:rPr>
        <w:rFonts w:ascii="Wingdings" w:hAnsi="Wingdings" w:hint="default"/>
      </w:rPr>
    </w:lvl>
  </w:abstractNum>
  <w:abstractNum w:abstractNumId="101" w15:restartNumberingAfterBreak="0">
    <w:nsid w:val="33128A90"/>
    <w:multiLevelType w:val="hybridMultilevel"/>
    <w:tmpl w:val="FFFFFFFF"/>
    <w:lvl w:ilvl="0" w:tplc="7EFC051E">
      <w:start w:val="1"/>
      <w:numFmt w:val="bullet"/>
      <w:lvlText w:val="·"/>
      <w:lvlJc w:val="left"/>
      <w:pPr>
        <w:ind w:left="720" w:hanging="360"/>
      </w:pPr>
      <w:rPr>
        <w:rFonts w:ascii="Symbol" w:hAnsi="Symbol" w:hint="default"/>
      </w:rPr>
    </w:lvl>
    <w:lvl w:ilvl="1" w:tplc="960E32EE">
      <w:start w:val="1"/>
      <w:numFmt w:val="bullet"/>
      <w:lvlText w:val="o"/>
      <w:lvlJc w:val="left"/>
      <w:pPr>
        <w:ind w:left="1440" w:hanging="360"/>
      </w:pPr>
      <w:rPr>
        <w:rFonts w:ascii="Courier New" w:hAnsi="Courier New" w:hint="default"/>
      </w:rPr>
    </w:lvl>
    <w:lvl w:ilvl="2" w:tplc="63120224">
      <w:start w:val="1"/>
      <w:numFmt w:val="bullet"/>
      <w:lvlText w:val=""/>
      <w:lvlJc w:val="left"/>
      <w:pPr>
        <w:ind w:left="2160" w:hanging="360"/>
      </w:pPr>
      <w:rPr>
        <w:rFonts w:ascii="Wingdings" w:hAnsi="Wingdings" w:hint="default"/>
      </w:rPr>
    </w:lvl>
    <w:lvl w:ilvl="3" w:tplc="61846850">
      <w:start w:val="1"/>
      <w:numFmt w:val="bullet"/>
      <w:lvlText w:val=""/>
      <w:lvlJc w:val="left"/>
      <w:pPr>
        <w:ind w:left="2880" w:hanging="360"/>
      </w:pPr>
      <w:rPr>
        <w:rFonts w:ascii="Symbol" w:hAnsi="Symbol" w:hint="default"/>
      </w:rPr>
    </w:lvl>
    <w:lvl w:ilvl="4" w:tplc="51523BD0">
      <w:start w:val="1"/>
      <w:numFmt w:val="bullet"/>
      <w:lvlText w:val="o"/>
      <w:lvlJc w:val="left"/>
      <w:pPr>
        <w:ind w:left="3600" w:hanging="360"/>
      </w:pPr>
      <w:rPr>
        <w:rFonts w:ascii="Courier New" w:hAnsi="Courier New" w:hint="default"/>
      </w:rPr>
    </w:lvl>
    <w:lvl w:ilvl="5" w:tplc="F6E8D014">
      <w:start w:val="1"/>
      <w:numFmt w:val="bullet"/>
      <w:lvlText w:val=""/>
      <w:lvlJc w:val="left"/>
      <w:pPr>
        <w:ind w:left="4320" w:hanging="360"/>
      </w:pPr>
      <w:rPr>
        <w:rFonts w:ascii="Wingdings" w:hAnsi="Wingdings" w:hint="default"/>
      </w:rPr>
    </w:lvl>
    <w:lvl w:ilvl="6" w:tplc="2DC06FF6">
      <w:start w:val="1"/>
      <w:numFmt w:val="bullet"/>
      <w:lvlText w:val=""/>
      <w:lvlJc w:val="left"/>
      <w:pPr>
        <w:ind w:left="5040" w:hanging="360"/>
      </w:pPr>
      <w:rPr>
        <w:rFonts w:ascii="Symbol" w:hAnsi="Symbol" w:hint="default"/>
      </w:rPr>
    </w:lvl>
    <w:lvl w:ilvl="7" w:tplc="9E6E8D10">
      <w:start w:val="1"/>
      <w:numFmt w:val="bullet"/>
      <w:lvlText w:val="o"/>
      <w:lvlJc w:val="left"/>
      <w:pPr>
        <w:ind w:left="5760" w:hanging="360"/>
      </w:pPr>
      <w:rPr>
        <w:rFonts w:ascii="Courier New" w:hAnsi="Courier New" w:hint="default"/>
      </w:rPr>
    </w:lvl>
    <w:lvl w:ilvl="8" w:tplc="2F2AA3D6">
      <w:start w:val="1"/>
      <w:numFmt w:val="bullet"/>
      <w:lvlText w:val=""/>
      <w:lvlJc w:val="left"/>
      <w:pPr>
        <w:ind w:left="6480" w:hanging="360"/>
      </w:pPr>
      <w:rPr>
        <w:rFonts w:ascii="Wingdings" w:hAnsi="Wingdings" w:hint="default"/>
      </w:rPr>
    </w:lvl>
  </w:abstractNum>
  <w:abstractNum w:abstractNumId="102" w15:restartNumberingAfterBreak="0">
    <w:nsid w:val="340B7852"/>
    <w:multiLevelType w:val="hybridMultilevel"/>
    <w:tmpl w:val="FFFFFFFF"/>
    <w:lvl w:ilvl="0" w:tplc="01E2B92C">
      <w:start w:val="1"/>
      <w:numFmt w:val="bullet"/>
      <w:lvlText w:val="·"/>
      <w:lvlJc w:val="left"/>
      <w:pPr>
        <w:ind w:left="720" w:hanging="360"/>
      </w:pPr>
      <w:rPr>
        <w:rFonts w:ascii="Symbol" w:hAnsi="Symbol" w:hint="default"/>
      </w:rPr>
    </w:lvl>
    <w:lvl w:ilvl="1" w:tplc="4602297C">
      <w:start w:val="1"/>
      <w:numFmt w:val="bullet"/>
      <w:lvlText w:val="o"/>
      <w:lvlJc w:val="left"/>
      <w:pPr>
        <w:ind w:left="1440" w:hanging="360"/>
      </w:pPr>
      <w:rPr>
        <w:rFonts w:ascii="Courier New" w:hAnsi="Courier New" w:hint="default"/>
      </w:rPr>
    </w:lvl>
    <w:lvl w:ilvl="2" w:tplc="E0A4AE4E">
      <w:start w:val="1"/>
      <w:numFmt w:val="bullet"/>
      <w:lvlText w:val=""/>
      <w:lvlJc w:val="left"/>
      <w:pPr>
        <w:ind w:left="2160" w:hanging="360"/>
      </w:pPr>
      <w:rPr>
        <w:rFonts w:ascii="Wingdings" w:hAnsi="Wingdings" w:hint="default"/>
      </w:rPr>
    </w:lvl>
    <w:lvl w:ilvl="3" w:tplc="9934F0DE">
      <w:start w:val="1"/>
      <w:numFmt w:val="bullet"/>
      <w:lvlText w:val=""/>
      <w:lvlJc w:val="left"/>
      <w:pPr>
        <w:ind w:left="2880" w:hanging="360"/>
      </w:pPr>
      <w:rPr>
        <w:rFonts w:ascii="Symbol" w:hAnsi="Symbol" w:hint="default"/>
      </w:rPr>
    </w:lvl>
    <w:lvl w:ilvl="4" w:tplc="17F0D550">
      <w:start w:val="1"/>
      <w:numFmt w:val="bullet"/>
      <w:lvlText w:val="o"/>
      <w:lvlJc w:val="left"/>
      <w:pPr>
        <w:ind w:left="3600" w:hanging="360"/>
      </w:pPr>
      <w:rPr>
        <w:rFonts w:ascii="Courier New" w:hAnsi="Courier New" w:hint="default"/>
      </w:rPr>
    </w:lvl>
    <w:lvl w:ilvl="5" w:tplc="EA1251A0">
      <w:start w:val="1"/>
      <w:numFmt w:val="bullet"/>
      <w:lvlText w:val=""/>
      <w:lvlJc w:val="left"/>
      <w:pPr>
        <w:ind w:left="4320" w:hanging="360"/>
      </w:pPr>
      <w:rPr>
        <w:rFonts w:ascii="Wingdings" w:hAnsi="Wingdings" w:hint="default"/>
      </w:rPr>
    </w:lvl>
    <w:lvl w:ilvl="6" w:tplc="F3A6D80C">
      <w:start w:val="1"/>
      <w:numFmt w:val="bullet"/>
      <w:lvlText w:val=""/>
      <w:lvlJc w:val="left"/>
      <w:pPr>
        <w:ind w:left="5040" w:hanging="360"/>
      </w:pPr>
      <w:rPr>
        <w:rFonts w:ascii="Symbol" w:hAnsi="Symbol" w:hint="default"/>
      </w:rPr>
    </w:lvl>
    <w:lvl w:ilvl="7" w:tplc="E560493C">
      <w:start w:val="1"/>
      <w:numFmt w:val="bullet"/>
      <w:lvlText w:val="o"/>
      <w:lvlJc w:val="left"/>
      <w:pPr>
        <w:ind w:left="5760" w:hanging="360"/>
      </w:pPr>
      <w:rPr>
        <w:rFonts w:ascii="Courier New" w:hAnsi="Courier New" w:hint="default"/>
      </w:rPr>
    </w:lvl>
    <w:lvl w:ilvl="8" w:tplc="DF9873C4">
      <w:start w:val="1"/>
      <w:numFmt w:val="bullet"/>
      <w:lvlText w:val=""/>
      <w:lvlJc w:val="left"/>
      <w:pPr>
        <w:ind w:left="6480" w:hanging="360"/>
      </w:pPr>
      <w:rPr>
        <w:rFonts w:ascii="Wingdings" w:hAnsi="Wingdings" w:hint="default"/>
      </w:rPr>
    </w:lvl>
  </w:abstractNum>
  <w:abstractNum w:abstractNumId="103" w15:restartNumberingAfterBreak="0">
    <w:nsid w:val="347F69AD"/>
    <w:multiLevelType w:val="hybridMultilevel"/>
    <w:tmpl w:val="FFFFFFFF"/>
    <w:lvl w:ilvl="0" w:tplc="50846576">
      <w:start w:val="1"/>
      <w:numFmt w:val="bullet"/>
      <w:lvlText w:val="·"/>
      <w:lvlJc w:val="left"/>
      <w:pPr>
        <w:ind w:left="720" w:hanging="360"/>
      </w:pPr>
      <w:rPr>
        <w:rFonts w:ascii="Symbol" w:hAnsi="Symbol" w:hint="default"/>
      </w:rPr>
    </w:lvl>
    <w:lvl w:ilvl="1" w:tplc="FC4695E6">
      <w:start w:val="1"/>
      <w:numFmt w:val="bullet"/>
      <w:lvlText w:val="o"/>
      <w:lvlJc w:val="left"/>
      <w:pPr>
        <w:ind w:left="1440" w:hanging="360"/>
      </w:pPr>
      <w:rPr>
        <w:rFonts w:ascii="Courier New" w:hAnsi="Courier New" w:hint="default"/>
      </w:rPr>
    </w:lvl>
    <w:lvl w:ilvl="2" w:tplc="FF76058C">
      <w:start w:val="1"/>
      <w:numFmt w:val="bullet"/>
      <w:lvlText w:val=""/>
      <w:lvlJc w:val="left"/>
      <w:pPr>
        <w:ind w:left="2160" w:hanging="360"/>
      </w:pPr>
      <w:rPr>
        <w:rFonts w:ascii="Wingdings" w:hAnsi="Wingdings" w:hint="default"/>
      </w:rPr>
    </w:lvl>
    <w:lvl w:ilvl="3" w:tplc="4E4E5900">
      <w:start w:val="1"/>
      <w:numFmt w:val="bullet"/>
      <w:lvlText w:val=""/>
      <w:lvlJc w:val="left"/>
      <w:pPr>
        <w:ind w:left="2880" w:hanging="360"/>
      </w:pPr>
      <w:rPr>
        <w:rFonts w:ascii="Symbol" w:hAnsi="Symbol" w:hint="default"/>
      </w:rPr>
    </w:lvl>
    <w:lvl w:ilvl="4" w:tplc="B4D60410">
      <w:start w:val="1"/>
      <w:numFmt w:val="bullet"/>
      <w:lvlText w:val="o"/>
      <w:lvlJc w:val="left"/>
      <w:pPr>
        <w:ind w:left="3600" w:hanging="360"/>
      </w:pPr>
      <w:rPr>
        <w:rFonts w:ascii="Courier New" w:hAnsi="Courier New" w:hint="default"/>
      </w:rPr>
    </w:lvl>
    <w:lvl w:ilvl="5" w:tplc="4866EC6E">
      <w:start w:val="1"/>
      <w:numFmt w:val="bullet"/>
      <w:lvlText w:val=""/>
      <w:lvlJc w:val="left"/>
      <w:pPr>
        <w:ind w:left="4320" w:hanging="360"/>
      </w:pPr>
      <w:rPr>
        <w:rFonts w:ascii="Wingdings" w:hAnsi="Wingdings" w:hint="default"/>
      </w:rPr>
    </w:lvl>
    <w:lvl w:ilvl="6" w:tplc="CCAC85D2">
      <w:start w:val="1"/>
      <w:numFmt w:val="bullet"/>
      <w:lvlText w:val=""/>
      <w:lvlJc w:val="left"/>
      <w:pPr>
        <w:ind w:left="5040" w:hanging="360"/>
      </w:pPr>
      <w:rPr>
        <w:rFonts w:ascii="Symbol" w:hAnsi="Symbol" w:hint="default"/>
      </w:rPr>
    </w:lvl>
    <w:lvl w:ilvl="7" w:tplc="40CC1D4E">
      <w:start w:val="1"/>
      <w:numFmt w:val="bullet"/>
      <w:lvlText w:val="o"/>
      <w:lvlJc w:val="left"/>
      <w:pPr>
        <w:ind w:left="5760" w:hanging="360"/>
      </w:pPr>
      <w:rPr>
        <w:rFonts w:ascii="Courier New" w:hAnsi="Courier New" w:hint="default"/>
      </w:rPr>
    </w:lvl>
    <w:lvl w:ilvl="8" w:tplc="A77A6F9A">
      <w:start w:val="1"/>
      <w:numFmt w:val="bullet"/>
      <w:lvlText w:val=""/>
      <w:lvlJc w:val="left"/>
      <w:pPr>
        <w:ind w:left="6480" w:hanging="360"/>
      </w:pPr>
      <w:rPr>
        <w:rFonts w:ascii="Wingdings" w:hAnsi="Wingdings" w:hint="default"/>
      </w:rPr>
    </w:lvl>
  </w:abstractNum>
  <w:abstractNum w:abstractNumId="104" w15:restartNumberingAfterBreak="0">
    <w:nsid w:val="355C375E"/>
    <w:multiLevelType w:val="multilevel"/>
    <w:tmpl w:val="9A66E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36C097AB"/>
    <w:multiLevelType w:val="hybridMultilevel"/>
    <w:tmpl w:val="FFFFFFFF"/>
    <w:lvl w:ilvl="0" w:tplc="6D56E018">
      <w:start w:val="1"/>
      <w:numFmt w:val="bullet"/>
      <w:lvlText w:val=""/>
      <w:lvlJc w:val="left"/>
      <w:pPr>
        <w:ind w:left="720" w:hanging="360"/>
      </w:pPr>
      <w:rPr>
        <w:rFonts w:ascii="Symbol" w:hAnsi="Symbol" w:hint="default"/>
      </w:rPr>
    </w:lvl>
    <w:lvl w:ilvl="1" w:tplc="735AC7DC">
      <w:start w:val="1"/>
      <w:numFmt w:val="bullet"/>
      <w:lvlText w:val="o"/>
      <w:lvlJc w:val="left"/>
      <w:pPr>
        <w:ind w:left="1440" w:hanging="360"/>
      </w:pPr>
      <w:rPr>
        <w:rFonts w:ascii="Courier New" w:hAnsi="Courier New" w:hint="default"/>
      </w:rPr>
    </w:lvl>
    <w:lvl w:ilvl="2" w:tplc="C012EB54">
      <w:start w:val="1"/>
      <w:numFmt w:val="bullet"/>
      <w:lvlText w:val=""/>
      <w:lvlJc w:val="left"/>
      <w:pPr>
        <w:ind w:left="2160" w:hanging="360"/>
      </w:pPr>
      <w:rPr>
        <w:rFonts w:ascii="Wingdings" w:hAnsi="Wingdings" w:hint="default"/>
      </w:rPr>
    </w:lvl>
    <w:lvl w:ilvl="3" w:tplc="A176DDEC">
      <w:start w:val="1"/>
      <w:numFmt w:val="bullet"/>
      <w:lvlText w:val=""/>
      <w:lvlJc w:val="left"/>
      <w:pPr>
        <w:ind w:left="2880" w:hanging="360"/>
      </w:pPr>
      <w:rPr>
        <w:rFonts w:ascii="Symbol" w:hAnsi="Symbol" w:hint="default"/>
      </w:rPr>
    </w:lvl>
    <w:lvl w:ilvl="4" w:tplc="3F805AE8">
      <w:start w:val="1"/>
      <w:numFmt w:val="bullet"/>
      <w:lvlText w:val="o"/>
      <w:lvlJc w:val="left"/>
      <w:pPr>
        <w:ind w:left="3600" w:hanging="360"/>
      </w:pPr>
      <w:rPr>
        <w:rFonts w:ascii="Courier New" w:hAnsi="Courier New" w:hint="default"/>
      </w:rPr>
    </w:lvl>
    <w:lvl w:ilvl="5" w:tplc="E2CA0510">
      <w:start w:val="1"/>
      <w:numFmt w:val="bullet"/>
      <w:lvlText w:val=""/>
      <w:lvlJc w:val="left"/>
      <w:pPr>
        <w:ind w:left="4320" w:hanging="360"/>
      </w:pPr>
      <w:rPr>
        <w:rFonts w:ascii="Wingdings" w:hAnsi="Wingdings" w:hint="default"/>
      </w:rPr>
    </w:lvl>
    <w:lvl w:ilvl="6" w:tplc="B1AEEE9C">
      <w:start w:val="1"/>
      <w:numFmt w:val="bullet"/>
      <w:lvlText w:val=""/>
      <w:lvlJc w:val="left"/>
      <w:pPr>
        <w:ind w:left="5040" w:hanging="360"/>
      </w:pPr>
      <w:rPr>
        <w:rFonts w:ascii="Symbol" w:hAnsi="Symbol" w:hint="default"/>
      </w:rPr>
    </w:lvl>
    <w:lvl w:ilvl="7" w:tplc="8C8ECD12">
      <w:start w:val="1"/>
      <w:numFmt w:val="bullet"/>
      <w:lvlText w:val="o"/>
      <w:lvlJc w:val="left"/>
      <w:pPr>
        <w:ind w:left="5760" w:hanging="360"/>
      </w:pPr>
      <w:rPr>
        <w:rFonts w:ascii="Courier New" w:hAnsi="Courier New" w:hint="default"/>
      </w:rPr>
    </w:lvl>
    <w:lvl w:ilvl="8" w:tplc="C28E7AB4">
      <w:start w:val="1"/>
      <w:numFmt w:val="bullet"/>
      <w:lvlText w:val=""/>
      <w:lvlJc w:val="left"/>
      <w:pPr>
        <w:ind w:left="6480" w:hanging="360"/>
      </w:pPr>
      <w:rPr>
        <w:rFonts w:ascii="Wingdings" w:hAnsi="Wingdings" w:hint="default"/>
      </w:rPr>
    </w:lvl>
  </w:abstractNum>
  <w:abstractNum w:abstractNumId="106" w15:restartNumberingAfterBreak="0">
    <w:nsid w:val="37961779"/>
    <w:multiLevelType w:val="hybridMultilevel"/>
    <w:tmpl w:val="FFFFFFFF"/>
    <w:lvl w:ilvl="0" w:tplc="8B7A6F90">
      <w:start w:val="1"/>
      <w:numFmt w:val="bullet"/>
      <w:lvlText w:val=""/>
      <w:lvlJc w:val="left"/>
      <w:pPr>
        <w:ind w:left="720" w:hanging="360"/>
      </w:pPr>
      <w:rPr>
        <w:rFonts w:ascii="Symbol" w:hAnsi="Symbol" w:hint="default"/>
      </w:rPr>
    </w:lvl>
    <w:lvl w:ilvl="1" w:tplc="5C488B7A">
      <w:start w:val="1"/>
      <w:numFmt w:val="bullet"/>
      <w:lvlText w:val="o"/>
      <w:lvlJc w:val="left"/>
      <w:pPr>
        <w:ind w:left="1440" w:hanging="360"/>
      </w:pPr>
      <w:rPr>
        <w:rFonts w:ascii="Courier New" w:hAnsi="Courier New" w:hint="default"/>
      </w:rPr>
    </w:lvl>
    <w:lvl w:ilvl="2" w:tplc="6CC073C6">
      <w:start w:val="1"/>
      <w:numFmt w:val="bullet"/>
      <w:lvlText w:val=""/>
      <w:lvlJc w:val="left"/>
      <w:pPr>
        <w:ind w:left="2160" w:hanging="360"/>
      </w:pPr>
      <w:rPr>
        <w:rFonts w:ascii="Wingdings" w:hAnsi="Wingdings" w:hint="default"/>
      </w:rPr>
    </w:lvl>
    <w:lvl w:ilvl="3" w:tplc="0598FFEA">
      <w:start w:val="1"/>
      <w:numFmt w:val="bullet"/>
      <w:lvlText w:val=""/>
      <w:lvlJc w:val="left"/>
      <w:pPr>
        <w:ind w:left="2880" w:hanging="360"/>
      </w:pPr>
      <w:rPr>
        <w:rFonts w:ascii="Symbol" w:hAnsi="Symbol" w:hint="default"/>
      </w:rPr>
    </w:lvl>
    <w:lvl w:ilvl="4" w:tplc="391AF46A">
      <w:start w:val="1"/>
      <w:numFmt w:val="bullet"/>
      <w:lvlText w:val="o"/>
      <w:lvlJc w:val="left"/>
      <w:pPr>
        <w:ind w:left="3600" w:hanging="360"/>
      </w:pPr>
      <w:rPr>
        <w:rFonts w:ascii="Courier New" w:hAnsi="Courier New" w:hint="default"/>
      </w:rPr>
    </w:lvl>
    <w:lvl w:ilvl="5" w:tplc="1B284BDA">
      <w:start w:val="1"/>
      <w:numFmt w:val="bullet"/>
      <w:lvlText w:val=""/>
      <w:lvlJc w:val="left"/>
      <w:pPr>
        <w:ind w:left="4320" w:hanging="360"/>
      </w:pPr>
      <w:rPr>
        <w:rFonts w:ascii="Wingdings" w:hAnsi="Wingdings" w:hint="default"/>
      </w:rPr>
    </w:lvl>
    <w:lvl w:ilvl="6" w:tplc="761A2630">
      <w:start w:val="1"/>
      <w:numFmt w:val="bullet"/>
      <w:lvlText w:val=""/>
      <w:lvlJc w:val="left"/>
      <w:pPr>
        <w:ind w:left="5040" w:hanging="360"/>
      </w:pPr>
      <w:rPr>
        <w:rFonts w:ascii="Symbol" w:hAnsi="Symbol" w:hint="default"/>
      </w:rPr>
    </w:lvl>
    <w:lvl w:ilvl="7" w:tplc="65A4C30E">
      <w:start w:val="1"/>
      <w:numFmt w:val="bullet"/>
      <w:lvlText w:val="o"/>
      <w:lvlJc w:val="left"/>
      <w:pPr>
        <w:ind w:left="5760" w:hanging="360"/>
      </w:pPr>
      <w:rPr>
        <w:rFonts w:ascii="Courier New" w:hAnsi="Courier New" w:hint="default"/>
      </w:rPr>
    </w:lvl>
    <w:lvl w:ilvl="8" w:tplc="9216DDCA">
      <w:start w:val="1"/>
      <w:numFmt w:val="bullet"/>
      <w:lvlText w:val=""/>
      <w:lvlJc w:val="left"/>
      <w:pPr>
        <w:ind w:left="6480" w:hanging="360"/>
      </w:pPr>
      <w:rPr>
        <w:rFonts w:ascii="Wingdings" w:hAnsi="Wingdings" w:hint="default"/>
      </w:rPr>
    </w:lvl>
  </w:abstractNum>
  <w:abstractNum w:abstractNumId="107" w15:restartNumberingAfterBreak="0">
    <w:nsid w:val="39AF08CF"/>
    <w:multiLevelType w:val="hybridMultilevel"/>
    <w:tmpl w:val="FFFFFFFF"/>
    <w:lvl w:ilvl="0" w:tplc="E0B0532E">
      <w:start w:val="1"/>
      <w:numFmt w:val="bullet"/>
      <w:lvlText w:val="·"/>
      <w:lvlJc w:val="left"/>
      <w:pPr>
        <w:ind w:left="720" w:hanging="360"/>
      </w:pPr>
      <w:rPr>
        <w:rFonts w:ascii="Symbol" w:hAnsi="Symbol" w:hint="default"/>
      </w:rPr>
    </w:lvl>
    <w:lvl w:ilvl="1" w:tplc="67D6D4B8">
      <w:start w:val="1"/>
      <w:numFmt w:val="bullet"/>
      <w:lvlText w:val="o"/>
      <w:lvlJc w:val="left"/>
      <w:pPr>
        <w:ind w:left="1440" w:hanging="360"/>
      </w:pPr>
      <w:rPr>
        <w:rFonts w:ascii="Courier New" w:hAnsi="Courier New" w:hint="default"/>
      </w:rPr>
    </w:lvl>
    <w:lvl w:ilvl="2" w:tplc="146A6D0E">
      <w:start w:val="1"/>
      <w:numFmt w:val="bullet"/>
      <w:lvlText w:val=""/>
      <w:lvlJc w:val="left"/>
      <w:pPr>
        <w:ind w:left="2160" w:hanging="360"/>
      </w:pPr>
      <w:rPr>
        <w:rFonts w:ascii="Wingdings" w:hAnsi="Wingdings" w:hint="default"/>
      </w:rPr>
    </w:lvl>
    <w:lvl w:ilvl="3" w:tplc="3BA209EA">
      <w:start w:val="1"/>
      <w:numFmt w:val="bullet"/>
      <w:lvlText w:val=""/>
      <w:lvlJc w:val="left"/>
      <w:pPr>
        <w:ind w:left="2880" w:hanging="360"/>
      </w:pPr>
      <w:rPr>
        <w:rFonts w:ascii="Symbol" w:hAnsi="Symbol" w:hint="default"/>
      </w:rPr>
    </w:lvl>
    <w:lvl w:ilvl="4" w:tplc="B8D2D62A">
      <w:start w:val="1"/>
      <w:numFmt w:val="bullet"/>
      <w:lvlText w:val="o"/>
      <w:lvlJc w:val="left"/>
      <w:pPr>
        <w:ind w:left="3600" w:hanging="360"/>
      </w:pPr>
      <w:rPr>
        <w:rFonts w:ascii="Courier New" w:hAnsi="Courier New" w:hint="default"/>
      </w:rPr>
    </w:lvl>
    <w:lvl w:ilvl="5" w:tplc="C18C949C">
      <w:start w:val="1"/>
      <w:numFmt w:val="bullet"/>
      <w:lvlText w:val=""/>
      <w:lvlJc w:val="left"/>
      <w:pPr>
        <w:ind w:left="4320" w:hanging="360"/>
      </w:pPr>
      <w:rPr>
        <w:rFonts w:ascii="Wingdings" w:hAnsi="Wingdings" w:hint="default"/>
      </w:rPr>
    </w:lvl>
    <w:lvl w:ilvl="6" w:tplc="D0BEC7EE">
      <w:start w:val="1"/>
      <w:numFmt w:val="bullet"/>
      <w:lvlText w:val=""/>
      <w:lvlJc w:val="left"/>
      <w:pPr>
        <w:ind w:left="5040" w:hanging="360"/>
      </w:pPr>
      <w:rPr>
        <w:rFonts w:ascii="Symbol" w:hAnsi="Symbol" w:hint="default"/>
      </w:rPr>
    </w:lvl>
    <w:lvl w:ilvl="7" w:tplc="A8AECF72">
      <w:start w:val="1"/>
      <w:numFmt w:val="bullet"/>
      <w:lvlText w:val="o"/>
      <w:lvlJc w:val="left"/>
      <w:pPr>
        <w:ind w:left="5760" w:hanging="360"/>
      </w:pPr>
      <w:rPr>
        <w:rFonts w:ascii="Courier New" w:hAnsi="Courier New" w:hint="default"/>
      </w:rPr>
    </w:lvl>
    <w:lvl w:ilvl="8" w:tplc="E4F41690">
      <w:start w:val="1"/>
      <w:numFmt w:val="bullet"/>
      <w:lvlText w:val=""/>
      <w:lvlJc w:val="left"/>
      <w:pPr>
        <w:ind w:left="6480" w:hanging="360"/>
      </w:pPr>
      <w:rPr>
        <w:rFonts w:ascii="Wingdings" w:hAnsi="Wingdings" w:hint="default"/>
      </w:rPr>
    </w:lvl>
  </w:abstractNum>
  <w:abstractNum w:abstractNumId="108" w15:restartNumberingAfterBreak="0">
    <w:nsid w:val="39CF01F7"/>
    <w:multiLevelType w:val="hybridMultilevel"/>
    <w:tmpl w:val="FFFFFFFF"/>
    <w:lvl w:ilvl="0" w:tplc="C7DA90F2">
      <w:start w:val="1"/>
      <w:numFmt w:val="bullet"/>
      <w:lvlText w:val="•"/>
      <w:lvlJc w:val="left"/>
      <w:pPr>
        <w:ind w:left="720" w:hanging="360"/>
      </w:pPr>
      <w:rPr>
        <w:rFonts w:ascii="Arial" w:hAnsi="Arial" w:hint="default"/>
      </w:rPr>
    </w:lvl>
    <w:lvl w:ilvl="1" w:tplc="F8F8F95E">
      <w:start w:val="1"/>
      <w:numFmt w:val="bullet"/>
      <w:lvlText w:val="o"/>
      <w:lvlJc w:val="left"/>
      <w:pPr>
        <w:ind w:left="1440" w:hanging="360"/>
      </w:pPr>
      <w:rPr>
        <w:rFonts w:ascii="Courier New" w:hAnsi="Courier New" w:hint="default"/>
      </w:rPr>
    </w:lvl>
    <w:lvl w:ilvl="2" w:tplc="459853AE">
      <w:start w:val="1"/>
      <w:numFmt w:val="bullet"/>
      <w:lvlText w:val=""/>
      <w:lvlJc w:val="left"/>
      <w:pPr>
        <w:ind w:left="2160" w:hanging="360"/>
      </w:pPr>
      <w:rPr>
        <w:rFonts w:ascii="Wingdings" w:hAnsi="Wingdings" w:hint="default"/>
      </w:rPr>
    </w:lvl>
    <w:lvl w:ilvl="3" w:tplc="A568326A">
      <w:start w:val="1"/>
      <w:numFmt w:val="bullet"/>
      <w:lvlText w:val=""/>
      <w:lvlJc w:val="left"/>
      <w:pPr>
        <w:ind w:left="2880" w:hanging="360"/>
      </w:pPr>
      <w:rPr>
        <w:rFonts w:ascii="Symbol" w:hAnsi="Symbol" w:hint="default"/>
      </w:rPr>
    </w:lvl>
    <w:lvl w:ilvl="4" w:tplc="543CE55E">
      <w:start w:val="1"/>
      <w:numFmt w:val="bullet"/>
      <w:lvlText w:val="o"/>
      <w:lvlJc w:val="left"/>
      <w:pPr>
        <w:ind w:left="3600" w:hanging="360"/>
      </w:pPr>
      <w:rPr>
        <w:rFonts w:ascii="Courier New" w:hAnsi="Courier New" w:hint="default"/>
      </w:rPr>
    </w:lvl>
    <w:lvl w:ilvl="5" w:tplc="F97CB52A">
      <w:start w:val="1"/>
      <w:numFmt w:val="bullet"/>
      <w:lvlText w:val=""/>
      <w:lvlJc w:val="left"/>
      <w:pPr>
        <w:ind w:left="4320" w:hanging="360"/>
      </w:pPr>
      <w:rPr>
        <w:rFonts w:ascii="Wingdings" w:hAnsi="Wingdings" w:hint="default"/>
      </w:rPr>
    </w:lvl>
    <w:lvl w:ilvl="6" w:tplc="81ECA87C">
      <w:start w:val="1"/>
      <w:numFmt w:val="bullet"/>
      <w:lvlText w:val=""/>
      <w:lvlJc w:val="left"/>
      <w:pPr>
        <w:ind w:left="5040" w:hanging="360"/>
      </w:pPr>
      <w:rPr>
        <w:rFonts w:ascii="Symbol" w:hAnsi="Symbol" w:hint="default"/>
      </w:rPr>
    </w:lvl>
    <w:lvl w:ilvl="7" w:tplc="06043D24">
      <w:start w:val="1"/>
      <w:numFmt w:val="bullet"/>
      <w:lvlText w:val="o"/>
      <w:lvlJc w:val="left"/>
      <w:pPr>
        <w:ind w:left="5760" w:hanging="360"/>
      </w:pPr>
      <w:rPr>
        <w:rFonts w:ascii="Courier New" w:hAnsi="Courier New" w:hint="default"/>
      </w:rPr>
    </w:lvl>
    <w:lvl w:ilvl="8" w:tplc="0F209568">
      <w:start w:val="1"/>
      <w:numFmt w:val="bullet"/>
      <w:lvlText w:val=""/>
      <w:lvlJc w:val="left"/>
      <w:pPr>
        <w:ind w:left="6480" w:hanging="360"/>
      </w:pPr>
      <w:rPr>
        <w:rFonts w:ascii="Wingdings" w:hAnsi="Wingdings" w:hint="default"/>
      </w:rPr>
    </w:lvl>
  </w:abstractNum>
  <w:abstractNum w:abstractNumId="109" w15:restartNumberingAfterBreak="0">
    <w:nsid w:val="3A43E2BF"/>
    <w:multiLevelType w:val="hybridMultilevel"/>
    <w:tmpl w:val="FFFFFFFF"/>
    <w:lvl w:ilvl="0" w:tplc="D708FB3C">
      <w:start w:val="1"/>
      <w:numFmt w:val="bullet"/>
      <w:lvlText w:val=""/>
      <w:lvlJc w:val="left"/>
      <w:pPr>
        <w:ind w:left="720" w:hanging="360"/>
      </w:pPr>
      <w:rPr>
        <w:rFonts w:ascii="Symbol" w:hAnsi="Symbol" w:hint="default"/>
      </w:rPr>
    </w:lvl>
    <w:lvl w:ilvl="1" w:tplc="E57EB334">
      <w:start w:val="1"/>
      <w:numFmt w:val="bullet"/>
      <w:lvlText w:val="o"/>
      <w:lvlJc w:val="left"/>
      <w:pPr>
        <w:ind w:left="1440" w:hanging="360"/>
      </w:pPr>
      <w:rPr>
        <w:rFonts w:ascii="Courier New" w:hAnsi="Courier New" w:hint="default"/>
      </w:rPr>
    </w:lvl>
    <w:lvl w:ilvl="2" w:tplc="79CCF742">
      <w:start w:val="1"/>
      <w:numFmt w:val="bullet"/>
      <w:lvlText w:val=""/>
      <w:lvlJc w:val="left"/>
      <w:pPr>
        <w:ind w:left="2160" w:hanging="360"/>
      </w:pPr>
      <w:rPr>
        <w:rFonts w:ascii="Wingdings" w:hAnsi="Wingdings" w:hint="default"/>
      </w:rPr>
    </w:lvl>
    <w:lvl w:ilvl="3" w:tplc="5A0ABC3E">
      <w:start w:val="1"/>
      <w:numFmt w:val="bullet"/>
      <w:lvlText w:val=""/>
      <w:lvlJc w:val="left"/>
      <w:pPr>
        <w:ind w:left="2880" w:hanging="360"/>
      </w:pPr>
      <w:rPr>
        <w:rFonts w:ascii="Symbol" w:hAnsi="Symbol" w:hint="default"/>
      </w:rPr>
    </w:lvl>
    <w:lvl w:ilvl="4" w:tplc="05FE3C46">
      <w:start w:val="1"/>
      <w:numFmt w:val="bullet"/>
      <w:lvlText w:val="o"/>
      <w:lvlJc w:val="left"/>
      <w:pPr>
        <w:ind w:left="3600" w:hanging="360"/>
      </w:pPr>
      <w:rPr>
        <w:rFonts w:ascii="Courier New" w:hAnsi="Courier New" w:hint="default"/>
      </w:rPr>
    </w:lvl>
    <w:lvl w:ilvl="5" w:tplc="B33E005A">
      <w:start w:val="1"/>
      <w:numFmt w:val="bullet"/>
      <w:lvlText w:val=""/>
      <w:lvlJc w:val="left"/>
      <w:pPr>
        <w:ind w:left="4320" w:hanging="360"/>
      </w:pPr>
      <w:rPr>
        <w:rFonts w:ascii="Wingdings" w:hAnsi="Wingdings" w:hint="default"/>
      </w:rPr>
    </w:lvl>
    <w:lvl w:ilvl="6" w:tplc="C5E22BAC">
      <w:start w:val="1"/>
      <w:numFmt w:val="bullet"/>
      <w:lvlText w:val=""/>
      <w:lvlJc w:val="left"/>
      <w:pPr>
        <w:ind w:left="5040" w:hanging="360"/>
      </w:pPr>
      <w:rPr>
        <w:rFonts w:ascii="Symbol" w:hAnsi="Symbol" w:hint="default"/>
      </w:rPr>
    </w:lvl>
    <w:lvl w:ilvl="7" w:tplc="C082C82C">
      <w:start w:val="1"/>
      <w:numFmt w:val="bullet"/>
      <w:lvlText w:val="o"/>
      <w:lvlJc w:val="left"/>
      <w:pPr>
        <w:ind w:left="5760" w:hanging="360"/>
      </w:pPr>
      <w:rPr>
        <w:rFonts w:ascii="Courier New" w:hAnsi="Courier New" w:hint="default"/>
      </w:rPr>
    </w:lvl>
    <w:lvl w:ilvl="8" w:tplc="B7B4EB86">
      <w:start w:val="1"/>
      <w:numFmt w:val="bullet"/>
      <w:lvlText w:val=""/>
      <w:lvlJc w:val="left"/>
      <w:pPr>
        <w:ind w:left="6480" w:hanging="360"/>
      </w:pPr>
      <w:rPr>
        <w:rFonts w:ascii="Wingdings" w:hAnsi="Wingdings" w:hint="default"/>
      </w:rPr>
    </w:lvl>
  </w:abstractNum>
  <w:abstractNum w:abstractNumId="110" w15:restartNumberingAfterBreak="0">
    <w:nsid w:val="3B09D6E2"/>
    <w:multiLevelType w:val="hybridMultilevel"/>
    <w:tmpl w:val="FFFFFFFF"/>
    <w:lvl w:ilvl="0" w:tplc="5540E874">
      <w:start w:val="1"/>
      <w:numFmt w:val="bullet"/>
      <w:lvlText w:val=""/>
      <w:lvlJc w:val="left"/>
      <w:pPr>
        <w:ind w:left="720" w:hanging="360"/>
      </w:pPr>
      <w:rPr>
        <w:rFonts w:ascii="Symbol" w:hAnsi="Symbol" w:hint="default"/>
      </w:rPr>
    </w:lvl>
    <w:lvl w:ilvl="1" w:tplc="30907068">
      <w:start w:val="1"/>
      <w:numFmt w:val="bullet"/>
      <w:lvlText w:val="o"/>
      <w:lvlJc w:val="left"/>
      <w:pPr>
        <w:ind w:left="1440" w:hanging="360"/>
      </w:pPr>
      <w:rPr>
        <w:rFonts w:ascii="Courier New" w:hAnsi="Courier New" w:hint="default"/>
      </w:rPr>
    </w:lvl>
    <w:lvl w:ilvl="2" w:tplc="B0DEA972">
      <w:start w:val="1"/>
      <w:numFmt w:val="bullet"/>
      <w:lvlText w:val=""/>
      <w:lvlJc w:val="left"/>
      <w:pPr>
        <w:ind w:left="2160" w:hanging="360"/>
      </w:pPr>
      <w:rPr>
        <w:rFonts w:ascii="Wingdings" w:hAnsi="Wingdings" w:hint="default"/>
      </w:rPr>
    </w:lvl>
    <w:lvl w:ilvl="3" w:tplc="F3CECDFC">
      <w:start w:val="1"/>
      <w:numFmt w:val="bullet"/>
      <w:lvlText w:val=""/>
      <w:lvlJc w:val="left"/>
      <w:pPr>
        <w:ind w:left="2880" w:hanging="360"/>
      </w:pPr>
      <w:rPr>
        <w:rFonts w:ascii="Symbol" w:hAnsi="Symbol" w:hint="default"/>
      </w:rPr>
    </w:lvl>
    <w:lvl w:ilvl="4" w:tplc="CCC09E9A">
      <w:start w:val="1"/>
      <w:numFmt w:val="bullet"/>
      <w:lvlText w:val="o"/>
      <w:lvlJc w:val="left"/>
      <w:pPr>
        <w:ind w:left="3600" w:hanging="360"/>
      </w:pPr>
      <w:rPr>
        <w:rFonts w:ascii="Courier New" w:hAnsi="Courier New" w:hint="default"/>
      </w:rPr>
    </w:lvl>
    <w:lvl w:ilvl="5" w:tplc="1D907E24">
      <w:start w:val="1"/>
      <w:numFmt w:val="bullet"/>
      <w:lvlText w:val=""/>
      <w:lvlJc w:val="left"/>
      <w:pPr>
        <w:ind w:left="4320" w:hanging="360"/>
      </w:pPr>
      <w:rPr>
        <w:rFonts w:ascii="Wingdings" w:hAnsi="Wingdings" w:hint="default"/>
      </w:rPr>
    </w:lvl>
    <w:lvl w:ilvl="6" w:tplc="B958FDBA">
      <w:start w:val="1"/>
      <w:numFmt w:val="bullet"/>
      <w:lvlText w:val=""/>
      <w:lvlJc w:val="left"/>
      <w:pPr>
        <w:ind w:left="5040" w:hanging="360"/>
      </w:pPr>
      <w:rPr>
        <w:rFonts w:ascii="Symbol" w:hAnsi="Symbol" w:hint="default"/>
      </w:rPr>
    </w:lvl>
    <w:lvl w:ilvl="7" w:tplc="87B6B05A">
      <w:start w:val="1"/>
      <w:numFmt w:val="bullet"/>
      <w:lvlText w:val="o"/>
      <w:lvlJc w:val="left"/>
      <w:pPr>
        <w:ind w:left="5760" w:hanging="360"/>
      </w:pPr>
      <w:rPr>
        <w:rFonts w:ascii="Courier New" w:hAnsi="Courier New" w:hint="default"/>
      </w:rPr>
    </w:lvl>
    <w:lvl w:ilvl="8" w:tplc="EFD08286">
      <w:start w:val="1"/>
      <w:numFmt w:val="bullet"/>
      <w:lvlText w:val=""/>
      <w:lvlJc w:val="left"/>
      <w:pPr>
        <w:ind w:left="6480" w:hanging="360"/>
      </w:pPr>
      <w:rPr>
        <w:rFonts w:ascii="Wingdings" w:hAnsi="Wingdings" w:hint="default"/>
      </w:rPr>
    </w:lvl>
  </w:abstractNum>
  <w:abstractNum w:abstractNumId="111" w15:restartNumberingAfterBreak="0">
    <w:nsid w:val="3B2084C6"/>
    <w:multiLevelType w:val="hybridMultilevel"/>
    <w:tmpl w:val="FFFFFFFF"/>
    <w:lvl w:ilvl="0" w:tplc="B798D6A8">
      <w:start w:val="1"/>
      <w:numFmt w:val="bullet"/>
      <w:lvlText w:val=""/>
      <w:lvlJc w:val="left"/>
      <w:pPr>
        <w:ind w:left="720" w:hanging="360"/>
      </w:pPr>
      <w:rPr>
        <w:rFonts w:ascii="Symbol" w:hAnsi="Symbol" w:hint="default"/>
      </w:rPr>
    </w:lvl>
    <w:lvl w:ilvl="1" w:tplc="98EC10DA">
      <w:start w:val="1"/>
      <w:numFmt w:val="bullet"/>
      <w:lvlText w:val="o"/>
      <w:lvlJc w:val="left"/>
      <w:pPr>
        <w:ind w:left="1440" w:hanging="360"/>
      </w:pPr>
      <w:rPr>
        <w:rFonts w:ascii="Courier New" w:hAnsi="Courier New" w:hint="default"/>
      </w:rPr>
    </w:lvl>
    <w:lvl w:ilvl="2" w:tplc="F45E6FB4">
      <w:start w:val="1"/>
      <w:numFmt w:val="bullet"/>
      <w:lvlText w:val=""/>
      <w:lvlJc w:val="left"/>
      <w:pPr>
        <w:ind w:left="2160" w:hanging="360"/>
      </w:pPr>
      <w:rPr>
        <w:rFonts w:ascii="Wingdings" w:hAnsi="Wingdings" w:hint="default"/>
      </w:rPr>
    </w:lvl>
    <w:lvl w:ilvl="3" w:tplc="B8425334">
      <w:start w:val="1"/>
      <w:numFmt w:val="bullet"/>
      <w:lvlText w:val=""/>
      <w:lvlJc w:val="left"/>
      <w:pPr>
        <w:ind w:left="2880" w:hanging="360"/>
      </w:pPr>
      <w:rPr>
        <w:rFonts w:ascii="Symbol" w:hAnsi="Symbol" w:hint="default"/>
      </w:rPr>
    </w:lvl>
    <w:lvl w:ilvl="4" w:tplc="4500A7E0">
      <w:start w:val="1"/>
      <w:numFmt w:val="bullet"/>
      <w:lvlText w:val="o"/>
      <w:lvlJc w:val="left"/>
      <w:pPr>
        <w:ind w:left="3600" w:hanging="360"/>
      </w:pPr>
      <w:rPr>
        <w:rFonts w:ascii="Courier New" w:hAnsi="Courier New" w:hint="default"/>
      </w:rPr>
    </w:lvl>
    <w:lvl w:ilvl="5" w:tplc="B10463AA">
      <w:start w:val="1"/>
      <w:numFmt w:val="bullet"/>
      <w:lvlText w:val=""/>
      <w:lvlJc w:val="left"/>
      <w:pPr>
        <w:ind w:left="4320" w:hanging="360"/>
      </w:pPr>
      <w:rPr>
        <w:rFonts w:ascii="Wingdings" w:hAnsi="Wingdings" w:hint="default"/>
      </w:rPr>
    </w:lvl>
    <w:lvl w:ilvl="6" w:tplc="00AAF95E">
      <w:start w:val="1"/>
      <w:numFmt w:val="bullet"/>
      <w:lvlText w:val=""/>
      <w:lvlJc w:val="left"/>
      <w:pPr>
        <w:ind w:left="5040" w:hanging="360"/>
      </w:pPr>
      <w:rPr>
        <w:rFonts w:ascii="Symbol" w:hAnsi="Symbol" w:hint="default"/>
      </w:rPr>
    </w:lvl>
    <w:lvl w:ilvl="7" w:tplc="18F02870">
      <w:start w:val="1"/>
      <w:numFmt w:val="bullet"/>
      <w:lvlText w:val="o"/>
      <w:lvlJc w:val="left"/>
      <w:pPr>
        <w:ind w:left="5760" w:hanging="360"/>
      </w:pPr>
      <w:rPr>
        <w:rFonts w:ascii="Courier New" w:hAnsi="Courier New" w:hint="default"/>
      </w:rPr>
    </w:lvl>
    <w:lvl w:ilvl="8" w:tplc="C706B314">
      <w:start w:val="1"/>
      <w:numFmt w:val="bullet"/>
      <w:lvlText w:val=""/>
      <w:lvlJc w:val="left"/>
      <w:pPr>
        <w:ind w:left="6480" w:hanging="360"/>
      </w:pPr>
      <w:rPr>
        <w:rFonts w:ascii="Wingdings" w:hAnsi="Wingdings" w:hint="default"/>
      </w:rPr>
    </w:lvl>
  </w:abstractNum>
  <w:abstractNum w:abstractNumId="112" w15:restartNumberingAfterBreak="0">
    <w:nsid w:val="3C374B1A"/>
    <w:multiLevelType w:val="multilevel"/>
    <w:tmpl w:val="E1005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3C4C0F04"/>
    <w:multiLevelType w:val="hybridMultilevel"/>
    <w:tmpl w:val="FFFFFFFF"/>
    <w:lvl w:ilvl="0" w:tplc="FEE416DA">
      <w:start w:val="1"/>
      <w:numFmt w:val="bullet"/>
      <w:lvlText w:val="•"/>
      <w:lvlJc w:val="left"/>
      <w:pPr>
        <w:ind w:left="720" w:hanging="360"/>
      </w:pPr>
      <w:rPr>
        <w:rFonts w:ascii="Arial" w:hAnsi="Arial" w:hint="default"/>
      </w:rPr>
    </w:lvl>
    <w:lvl w:ilvl="1" w:tplc="310AA298">
      <w:start w:val="1"/>
      <w:numFmt w:val="bullet"/>
      <w:lvlText w:val="o"/>
      <w:lvlJc w:val="left"/>
      <w:pPr>
        <w:ind w:left="1440" w:hanging="360"/>
      </w:pPr>
      <w:rPr>
        <w:rFonts w:ascii="Courier New" w:hAnsi="Courier New" w:hint="default"/>
      </w:rPr>
    </w:lvl>
    <w:lvl w:ilvl="2" w:tplc="4EC66D1A">
      <w:start w:val="1"/>
      <w:numFmt w:val="bullet"/>
      <w:lvlText w:val=""/>
      <w:lvlJc w:val="left"/>
      <w:pPr>
        <w:ind w:left="2160" w:hanging="360"/>
      </w:pPr>
      <w:rPr>
        <w:rFonts w:ascii="Wingdings" w:hAnsi="Wingdings" w:hint="default"/>
      </w:rPr>
    </w:lvl>
    <w:lvl w:ilvl="3" w:tplc="D71CE502">
      <w:start w:val="1"/>
      <w:numFmt w:val="bullet"/>
      <w:lvlText w:val=""/>
      <w:lvlJc w:val="left"/>
      <w:pPr>
        <w:ind w:left="2880" w:hanging="360"/>
      </w:pPr>
      <w:rPr>
        <w:rFonts w:ascii="Symbol" w:hAnsi="Symbol" w:hint="default"/>
      </w:rPr>
    </w:lvl>
    <w:lvl w:ilvl="4" w:tplc="4296FD0E">
      <w:start w:val="1"/>
      <w:numFmt w:val="bullet"/>
      <w:lvlText w:val="o"/>
      <w:lvlJc w:val="left"/>
      <w:pPr>
        <w:ind w:left="3600" w:hanging="360"/>
      </w:pPr>
      <w:rPr>
        <w:rFonts w:ascii="Courier New" w:hAnsi="Courier New" w:hint="default"/>
      </w:rPr>
    </w:lvl>
    <w:lvl w:ilvl="5" w:tplc="B66E3AE0">
      <w:start w:val="1"/>
      <w:numFmt w:val="bullet"/>
      <w:lvlText w:val=""/>
      <w:lvlJc w:val="left"/>
      <w:pPr>
        <w:ind w:left="4320" w:hanging="360"/>
      </w:pPr>
      <w:rPr>
        <w:rFonts w:ascii="Wingdings" w:hAnsi="Wingdings" w:hint="default"/>
      </w:rPr>
    </w:lvl>
    <w:lvl w:ilvl="6" w:tplc="2472B54E">
      <w:start w:val="1"/>
      <w:numFmt w:val="bullet"/>
      <w:lvlText w:val=""/>
      <w:lvlJc w:val="left"/>
      <w:pPr>
        <w:ind w:left="5040" w:hanging="360"/>
      </w:pPr>
      <w:rPr>
        <w:rFonts w:ascii="Symbol" w:hAnsi="Symbol" w:hint="default"/>
      </w:rPr>
    </w:lvl>
    <w:lvl w:ilvl="7" w:tplc="268C19BA">
      <w:start w:val="1"/>
      <w:numFmt w:val="bullet"/>
      <w:lvlText w:val="o"/>
      <w:lvlJc w:val="left"/>
      <w:pPr>
        <w:ind w:left="5760" w:hanging="360"/>
      </w:pPr>
      <w:rPr>
        <w:rFonts w:ascii="Courier New" w:hAnsi="Courier New" w:hint="default"/>
      </w:rPr>
    </w:lvl>
    <w:lvl w:ilvl="8" w:tplc="4C9206C8">
      <w:start w:val="1"/>
      <w:numFmt w:val="bullet"/>
      <w:lvlText w:val=""/>
      <w:lvlJc w:val="left"/>
      <w:pPr>
        <w:ind w:left="6480" w:hanging="360"/>
      </w:pPr>
      <w:rPr>
        <w:rFonts w:ascii="Wingdings" w:hAnsi="Wingdings" w:hint="default"/>
      </w:rPr>
    </w:lvl>
  </w:abstractNum>
  <w:abstractNum w:abstractNumId="114" w15:restartNumberingAfterBreak="0">
    <w:nsid w:val="3D0D9B51"/>
    <w:multiLevelType w:val="hybridMultilevel"/>
    <w:tmpl w:val="FFFFFFFF"/>
    <w:lvl w:ilvl="0" w:tplc="E3E8DCAA">
      <w:start w:val="1"/>
      <w:numFmt w:val="bullet"/>
      <w:lvlText w:val="·"/>
      <w:lvlJc w:val="left"/>
      <w:pPr>
        <w:ind w:left="720" w:hanging="360"/>
      </w:pPr>
      <w:rPr>
        <w:rFonts w:ascii="Symbol" w:hAnsi="Symbol" w:hint="default"/>
      </w:rPr>
    </w:lvl>
    <w:lvl w:ilvl="1" w:tplc="24E81ADA">
      <w:start w:val="1"/>
      <w:numFmt w:val="bullet"/>
      <w:lvlText w:val="o"/>
      <w:lvlJc w:val="left"/>
      <w:pPr>
        <w:ind w:left="1440" w:hanging="360"/>
      </w:pPr>
      <w:rPr>
        <w:rFonts w:ascii="Courier New" w:hAnsi="Courier New" w:hint="default"/>
      </w:rPr>
    </w:lvl>
    <w:lvl w:ilvl="2" w:tplc="73BA3854">
      <w:start w:val="1"/>
      <w:numFmt w:val="bullet"/>
      <w:lvlText w:val=""/>
      <w:lvlJc w:val="left"/>
      <w:pPr>
        <w:ind w:left="2160" w:hanging="360"/>
      </w:pPr>
      <w:rPr>
        <w:rFonts w:ascii="Wingdings" w:hAnsi="Wingdings" w:hint="default"/>
      </w:rPr>
    </w:lvl>
    <w:lvl w:ilvl="3" w:tplc="504CF6AA">
      <w:start w:val="1"/>
      <w:numFmt w:val="bullet"/>
      <w:lvlText w:val=""/>
      <w:lvlJc w:val="left"/>
      <w:pPr>
        <w:ind w:left="2880" w:hanging="360"/>
      </w:pPr>
      <w:rPr>
        <w:rFonts w:ascii="Symbol" w:hAnsi="Symbol" w:hint="default"/>
      </w:rPr>
    </w:lvl>
    <w:lvl w:ilvl="4" w:tplc="6B367648">
      <w:start w:val="1"/>
      <w:numFmt w:val="bullet"/>
      <w:lvlText w:val="o"/>
      <w:lvlJc w:val="left"/>
      <w:pPr>
        <w:ind w:left="3600" w:hanging="360"/>
      </w:pPr>
      <w:rPr>
        <w:rFonts w:ascii="Courier New" w:hAnsi="Courier New" w:hint="default"/>
      </w:rPr>
    </w:lvl>
    <w:lvl w:ilvl="5" w:tplc="37AC27E0">
      <w:start w:val="1"/>
      <w:numFmt w:val="bullet"/>
      <w:lvlText w:val=""/>
      <w:lvlJc w:val="left"/>
      <w:pPr>
        <w:ind w:left="4320" w:hanging="360"/>
      </w:pPr>
      <w:rPr>
        <w:rFonts w:ascii="Wingdings" w:hAnsi="Wingdings" w:hint="default"/>
      </w:rPr>
    </w:lvl>
    <w:lvl w:ilvl="6" w:tplc="498E5176">
      <w:start w:val="1"/>
      <w:numFmt w:val="bullet"/>
      <w:lvlText w:val=""/>
      <w:lvlJc w:val="left"/>
      <w:pPr>
        <w:ind w:left="5040" w:hanging="360"/>
      </w:pPr>
      <w:rPr>
        <w:rFonts w:ascii="Symbol" w:hAnsi="Symbol" w:hint="default"/>
      </w:rPr>
    </w:lvl>
    <w:lvl w:ilvl="7" w:tplc="B38C6E32">
      <w:start w:val="1"/>
      <w:numFmt w:val="bullet"/>
      <w:lvlText w:val="o"/>
      <w:lvlJc w:val="left"/>
      <w:pPr>
        <w:ind w:left="5760" w:hanging="360"/>
      </w:pPr>
      <w:rPr>
        <w:rFonts w:ascii="Courier New" w:hAnsi="Courier New" w:hint="default"/>
      </w:rPr>
    </w:lvl>
    <w:lvl w:ilvl="8" w:tplc="EA6A924E">
      <w:start w:val="1"/>
      <w:numFmt w:val="bullet"/>
      <w:lvlText w:val=""/>
      <w:lvlJc w:val="left"/>
      <w:pPr>
        <w:ind w:left="6480" w:hanging="360"/>
      </w:pPr>
      <w:rPr>
        <w:rFonts w:ascii="Wingdings" w:hAnsi="Wingdings" w:hint="default"/>
      </w:rPr>
    </w:lvl>
  </w:abstractNum>
  <w:abstractNum w:abstractNumId="115" w15:restartNumberingAfterBreak="0">
    <w:nsid w:val="3D4C5500"/>
    <w:multiLevelType w:val="hybridMultilevel"/>
    <w:tmpl w:val="FFFFFFFF"/>
    <w:lvl w:ilvl="0" w:tplc="194A7666">
      <w:start w:val="1"/>
      <w:numFmt w:val="bullet"/>
      <w:lvlText w:val="·"/>
      <w:lvlJc w:val="left"/>
      <w:pPr>
        <w:ind w:left="720" w:hanging="360"/>
      </w:pPr>
      <w:rPr>
        <w:rFonts w:ascii="Symbol" w:hAnsi="Symbol" w:hint="default"/>
      </w:rPr>
    </w:lvl>
    <w:lvl w:ilvl="1" w:tplc="C7D02E24">
      <w:start w:val="1"/>
      <w:numFmt w:val="bullet"/>
      <w:lvlText w:val="o"/>
      <w:lvlJc w:val="left"/>
      <w:pPr>
        <w:ind w:left="1440" w:hanging="360"/>
      </w:pPr>
      <w:rPr>
        <w:rFonts w:ascii="Courier New" w:hAnsi="Courier New" w:hint="default"/>
      </w:rPr>
    </w:lvl>
    <w:lvl w:ilvl="2" w:tplc="7A62859C">
      <w:start w:val="1"/>
      <w:numFmt w:val="bullet"/>
      <w:lvlText w:val=""/>
      <w:lvlJc w:val="left"/>
      <w:pPr>
        <w:ind w:left="2160" w:hanging="360"/>
      </w:pPr>
      <w:rPr>
        <w:rFonts w:ascii="Wingdings" w:hAnsi="Wingdings" w:hint="default"/>
      </w:rPr>
    </w:lvl>
    <w:lvl w:ilvl="3" w:tplc="27E84F2E">
      <w:start w:val="1"/>
      <w:numFmt w:val="bullet"/>
      <w:lvlText w:val=""/>
      <w:lvlJc w:val="left"/>
      <w:pPr>
        <w:ind w:left="2880" w:hanging="360"/>
      </w:pPr>
      <w:rPr>
        <w:rFonts w:ascii="Symbol" w:hAnsi="Symbol" w:hint="default"/>
      </w:rPr>
    </w:lvl>
    <w:lvl w:ilvl="4" w:tplc="FBFED530">
      <w:start w:val="1"/>
      <w:numFmt w:val="bullet"/>
      <w:lvlText w:val="o"/>
      <w:lvlJc w:val="left"/>
      <w:pPr>
        <w:ind w:left="3600" w:hanging="360"/>
      </w:pPr>
      <w:rPr>
        <w:rFonts w:ascii="Courier New" w:hAnsi="Courier New" w:hint="default"/>
      </w:rPr>
    </w:lvl>
    <w:lvl w:ilvl="5" w:tplc="39A02F12">
      <w:start w:val="1"/>
      <w:numFmt w:val="bullet"/>
      <w:lvlText w:val=""/>
      <w:lvlJc w:val="left"/>
      <w:pPr>
        <w:ind w:left="4320" w:hanging="360"/>
      </w:pPr>
      <w:rPr>
        <w:rFonts w:ascii="Wingdings" w:hAnsi="Wingdings" w:hint="default"/>
      </w:rPr>
    </w:lvl>
    <w:lvl w:ilvl="6" w:tplc="555AE918">
      <w:start w:val="1"/>
      <w:numFmt w:val="bullet"/>
      <w:lvlText w:val=""/>
      <w:lvlJc w:val="left"/>
      <w:pPr>
        <w:ind w:left="5040" w:hanging="360"/>
      </w:pPr>
      <w:rPr>
        <w:rFonts w:ascii="Symbol" w:hAnsi="Symbol" w:hint="default"/>
      </w:rPr>
    </w:lvl>
    <w:lvl w:ilvl="7" w:tplc="00F631D8">
      <w:start w:val="1"/>
      <w:numFmt w:val="bullet"/>
      <w:lvlText w:val="o"/>
      <w:lvlJc w:val="left"/>
      <w:pPr>
        <w:ind w:left="5760" w:hanging="360"/>
      </w:pPr>
      <w:rPr>
        <w:rFonts w:ascii="Courier New" w:hAnsi="Courier New" w:hint="default"/>
      </w:rPr>
    </w:lvl>
    <w:lvl w:ilvl="8" w:tplc="8F7AB742">
      <w:start w:val="1"/>
      <w:numFmt w:val="bullet"/>
      <w:lvlText w:val=""/>
      <w:lvlJc w:val="left"/>
      <w:pPr>
        <w:ind w:left="6480" w:hanging="360"/>
      </w:pPr>
      <w:rPr>
        <w:rFonts w:ascii="Wingdings" w:hAnsi="Wingdings" w:hint="default"/>
      </w:rPr>
    </w:lvl>
  </w:abstractNum>
  <w:abstractNum w:abstractNumId="116" w15:restartNumberingAfterBreak="0">
    <w:nsid w:val="3EF2E9EB"/>
    <w:multiLevelType w:val="hybridMultilevel"/>
    <w:tmpl w:val="FFFFFFFF"/>
    <w:lvl w:ilvl="0" w:tplc="8220A420">
      <w:start w:val="1"/>
      <w:numFmt w:val="bullet"/>
      <w:lvlText w:val="·"/>
      <w:lvlJc w:val="left"/>
      <w:pPr>
        <w:ind w:left="720" w:hanging="360"/>
      </w:pPr>
      <w:rPr>
        <w:rFonts w:ascii="Symbol" w:hAnsi="Symbol" w:hint="default"/>
      </w:rPr>
    </w:lvl>
    <w:lvl w:ilvl="1" w:tplc="0E58A630">
      <w:start w:val="1"/>
      <w:numFmt w:val="bullet"/>
      <w:lvlText w:val="o"/>
      <w:lvlJc w:val="left"/>
      <w:pPr>
        <w:ind w:left="1440" w:hanging="360"/>
      </w:pPr>
      <w:rPr>
        <w:rFonts w:ascii="Courier New" w:hAnsi="Courier New" w:hint="default"/>
      </w:rPr>
    </w:lvl>
    <w:lvl w:ilvl="2" w:tplc="17404ACC">
      <w:start w:val="1"/>
      <w:numFmt w:val="bullet"/>
      <w:lvlText w:val=""/>
      <w:lvlJc w:val="left"/>
      <w:pPr>
        <w:ind w:left="2160" w:hanging="360"/>
      </w:pPr>
      <w:rPr>
        <w:rFonts w:ascii="Wingdings" w:hAnsi="Wingdings" w:hint="default"/>
      </w:rPr>
    </w:lvl>
    <w:lvl w:ilvl="3" w:tplc="E8B27140">
      <w:start w:val="1"/>
      <w:numFmt w:val="bullet"/>
      <w:lvlText w:val=""/>
      <w:lvlJc w:val="left"/>
      <w:pPr>
        <w:ind w:left="2880" w:hanging="360"/>
      </w:pPr>
      <w:rPr>
        <w:rFonts w:ascii="Symbol" w:hAnsi="Symbol" w:hint="default"/>
      </w:rPr>
    </w:lvl>
    <w:lvl w:ilvl="4" w:tplc="3B86FCAE">
      <w:start w:val="1"/>
      <w:numFmt w:val="bullet"/>
      <w:lvlText w:val="o"/>
      <w:lvlJc w:val="left"/>
      <w:pPr>
        <w:ind w:left="3600" w:hanging="360"/>
      </w:pPr>
      <w:rPr>
        <w:rFonts w:ascii="Courier New" w:hAnsi="Courier New" w:hint="default"/>
      </w:rPr>
    </w:lvl>
    <w:lvl w:ilvl="5" w:tplc="560C9838">
      <w:start w:val="1"/>
      <w:numFmt w:val="bullet"/>
      <w:lvlText w:val=""/>
      <w:lvlJc w:val="left"/>
      <w:pPr>
        <w:ind w:left="4320" w:hanging="360"/>
      </w:pPr>
      <w:rPr>
        <w:rFonts w:ascii="Wingdings" w:hAnsi="Wingdings" w:hint="default"/>
      </w:rPr>
    </w:lvl>
    <w:lvl w:ilvl="6" w:tplc="1A6ABB96">
      <w:start w:val="1"/>
      <w:numFmt w:val="bullet"/>
      <w:lvlText w:val=""/>
      <w:lvlJc w:val="left"/>
      <w:pPr>
        <w:ind w:left="5040" w:hanging="360"/>
      </w:pPr>
      <w:rPr>
        <w:rFonts w:ascii="Symbol" w:hAnsi="Symbol" w:hint="default"/>
      </w:rPr>
    </w:lvl>
    <w:lvl w:ilvl="7" w:tplc="EDA09D0E">
      <w:start w:val="1"/>
      <w:numFmt w:val="bullet"/>
      <w:lvlText w:val="o"/>
      <w:lvlJc w:val="left"/>
      <w:pPr>
        <w:ind w:left="5760" w:hanging="360"/>
      </w:pPr>
      <w:rPr>
        <w:rFonts w:ascii="Courier New" w:hAnsi="Courier New" w:hint="default"/>
      </w:rPr>
    </w:lvl>
    <w:lvl w:ilvl="8" w:tplc="D3C24814">
      <w:start w:val="1"/>
      <w:numFmt w:val="bullet"/>
      <w:lvlText w:val=""/>
      <w:lvlJc w:val="left"/>
      <w:pPr>
        <w:ind w:left="6480" w:hanging="360"/>
      </w:pPr>
      <w:rPr>
        <w:rFonts w:ascii="Wingdings" w:hAnsi="Wingdings" w:hint="default"/>
      </w:rPr>
    </w:lvl>
  </w:abstractNum>
  <w:abstractNum w:abstractNumId="117" w15:restartNumberingAfterBreak="0">
    <w:nsid w:val="3EFB0A1C"/>
    <w:multiLevelType w:val="hybridMultilevel"/>
    <w:tmpl w:val="FFFFFFFF"/>
    <w:lvl w:ilvl="0" w:tplc="FFFFFFFF">
      <w:start w:val="1"/>
      <w:numFmt w:val="bullet"/>
      <w:lvlText w:val="·"/>
      <w:lvlJc w:val="left"/>
      <w:pPr>
        <w:ind w:left="720" w:hanging="360"/>
      </w:pPr>
      <w:rPr>
        <w:rFonts w:ascii="Symbol" w:hAnsi="Symbol" w:hint="default"/>
      </w:rPr>
    </w:lvl>
    <w:lvl w:ilvl="1" w:tplc="E262454C">
      <w:start w:val="1"/>
      <w:numFmt w:val="bullet"/>
      <w:lvlText w:val="o"/>
      <w:lvlJc w:val="left"/>
      <w:pPr>
        <w:ind w:left="1440" w:hanging="360"/>
      </w:pPr>
      <w:rPr>
        <w:rFonts w:ascii="Courier New" w:hAnsi="Courier New" w:hint="default"/>
      </w:rPr>
    </w:lvl>
    <w:lvl w:ilvl="2" w:tplc="DFA6835E">
      <w:start w:val="1"/>
      <w:numFmt w:val="bullet"/>
      <w:lvlText w:val=""/>
      <w:lvlJc w:val="left"/>
      <w:pPr>
        <w:ind w:left="2160" w:hanging="360"/>
      </w:pPr>
      <w:rPr>
        <w:rFonts w:ascii="Wingdings" w:hAnsi="Wingdings" w:hint="default"/>
      </w:rPr>
    </w:lvl>
    <w:lvl w:ilvl="3" w:tplc="2722C8FE">
      <w:start w:val="1"/>
      <w:numFmt w:val="bullet"/>
      <w:lvlText w:val=""/>
      <w:lvlJc w:val="left"/>
      <w:pPr>
        <w:ind w:left="2880" w:hanging="360"/>
      </w:pPr>
      <w:rPr>
        <w:rFonts w:ascii="Symbol" w:hAnsi="Symbol" w:hint="default"/>
      </w:rPr>
    </w:lvl>
    <w:lvl w:ilvl="4" w:tplc="469E6FC2">
      <w:start w:val="1"/>
      <w:numFmt w:val="bullet"/>
      <w:lvlText w:val="o"/>
      <w:lvlJc w:val="left"/>
      <w:pPr>
        <w:ind w:left="3600" w:hanging="360"/>
      </w:pPr>
      <w:rPr>
        <w:rFonts w:ascii="Courier New" w:hAnsi="Courier New" w:hint="default"/>
      </w:rPr>
    </w:lvl>
    <w:lvl w:ilvl="5" w:tplc="ED465C00">
      <w:start w:val="1"/>
      <w:numFmt w:val="bullet"/>
      <w:lvlText w:val=""/>
      <w:lvlJc w:val="left"/>
      <w:pPr>
        <w:ind w:left="4320" w:hanging="360"/>
      </w:pPr>
      <w:rPr>
        <w:rFonts w:ascii="Wingdings" w:hAnsi="Wingdings" w:hint="default"/>
      </w:rPr>
    </w:lvl>
    <w:lvl w:ilvl="6" w:tplc="D426339A">
      <w:start w:val="1"/>
      <w:numFmt w:val="bullet"/>
      <w:lvlText w:val=""/>
      <w:lvlJc w:val="left"/>
      <w:pPr>
        <w:ind w:left="5040" w:hanging="360"/>
      </w:pPr>
      <w:rPr>
        <w:rFonts w:ascii="Symbol" w:hAnsi="Symbol" w:hint="default"/>
      </w:rPr>
    </w:lvl>
    <w:lvl w:ilvl="7" w:tplc="0C6C09B0">
      <w:start w:val="1"/>
      <w:numFmt w:val="bullet"/>
      <w:lvlText w:val="o"/>
      <w:lvlJc w:val="left"/>
      <w:pPr>
        <w:ind w:left="5760" w:hanging="360"/>
      </w:pPr>
      <w:rPr>
        <w:rFonts w:ascii="Courier New" w:hAnsi="Courier New" w:hint="default"/>
      </w:rPr>
    </w:lvl>
    <w:lvl w:ilvl="8" w:tplc="0E80BEB0">
      <w:start w:val="1"/>
      <w:numFmt w:val="bullet"/>
      <w:lvlText w:val=""/>
      <w:lvlJc w:val="left"/>
      <w:pPr>
        <w:ind w:left="6480" w:hanging="360"/>
      </w:pPr>
      <w:rPr>
        <w:rFonts w:ascii="Wingdings" w:hAnsi="Wingdings" w:hint="default"/>
      </w:rPr>
    </w:lvl>
  </w:abstractNum>
  <w:abstractNum w:abstractNumId="118" w15:restartNumberingAfterBreak="0">
    <w:nsid w:val="40A58B56"/>
    <w:multiLevelType w:val="hybridMultilevel"/>
    <w:tmpl w:val="FFFFFFFF"/>
    <w:lvl w:ilvl="0" w:tplc="9B1AD478">
      <w:start w:val="1"/>
      <w:numFmt w:val="bullet"/>
      <w:lvlText w:val=""/>
      <w:lvlJc w:val="left"/>
      <w:pPr>
        <w:ind w:left="720" w:hanging="360"/>
      </w:pPr>
      <w:rPr>
        <w:rFonts w:ascii="Symbol" w:hAnsi="Symbol" w:hint="default"/>
      </w:rPr>
    </w:lvl>
    <w:lvl w:ilvl="1" w:tplc="ABF212F2">
      <w:start w:val="1"/>
      <w:numFmt w:val="bullet"/>
      <w:lvlText w:val="o"/>
      <w:lvlJc w:val="left"/>
      <w:pPr>
        <w:ind w:left="1440" w:hanging="360"/>
      </w:pPr>
      <w:rPr>
        <w:rFonts w:ascii="Courier New" w:hAnsi="Courier New" w:hint="default"/>
      </w:rPr>
    </w:lvl>
    <w:lvl w:ilvl="2" w:tplc="4D4497E4">
      <w:start w:val="1"/>
      <w:numFmt w:val="bullet"/>
      <w:lvlText w:val=""/>
      <w:lvlJc w:val="left"/>
      <w:pPr>
        <w:ind w:left="2160" w:hanging="360"/>
      </w:pPr>
      <w:rPr>
        <w:rFonts w:ascii="Wingdings" w:hAnsi="Wingdings" w:hint="default"/>
      </w:rPr>
    </w:lvl>
    <w:lvl w:ilvl="3" w:tplc="826E4A8A">
      <w:start w:val="1"/>
      <w:numFmt w:val="bullet"/>
      <w:lvlText w:val=""/>
      <w:lvlJc w:val="left"/>
      <w:pPr>
        <w:ind w:left="2880" w:hanging="360"/>
      </w:pPr>
      <w:rPr>
        <w:rFonts w:ascii="Symbol" w:hAnsi="Symbol" w:hint="default"/>
      </w:rPr>
    </w:lvl>
    <w:lvl w:ilvl="4" w:tplc="E1867424">
      <w:start w:val="1"/>
      <w:numFmt w:val="bullet"/>
      <w:lvlText w:val="o"/>
      <w:lvlJc w:val="left"/>
      <w:pPr>
        <w:ind w:left="3600" w:hanging="360"/>
      </w:pPr>
      <w:rPr>
        <w:rFonts w:ascii="Courier New" w:hAnsi="Courier New" w:hint="default"/>
      </w:rPr>
    </w:lvl>
    <w:lvl w:ilvl="5" w:tplc="20E2D972">
      <w:start w:val="1"/>
      <w:numFmt w:val="bullet"/>
      <w:lvlText w:val=""/>
      <w:lvlJc w:val="left"/>
      <w:pPr>
        <w:ind w:left="4320" w:hanging="360"/>
      </w:pPr>
      <w:rPr>
        <w:rFonts w:ascii="Wingdings" w:hAnsi="Wingdings" w:hint="default"/>
      </w:rPr>
    </w:lvl>
    <w:lvl w:ilvl="6" w:tplc="6B82EEC4">
      <w:start w:val="1"/>
      <w:numFmt w:val="bullet"/>
      <w:lvlText w:val=""/>
      <w:lvlJc w:val="left"/>
      <w:pPr>
        <w:ind w:left="5040" w:hanging="360"/>
      </w:pPr>
      <w:rPr>
        <w:rFonts w:ascii="Symbol" w:hAnsi="Symbol" w:hint="default"/>
      </w:rPr>
    </w:lvl>
    <w:lvl w:ilvl="7" w:tplc="9DCC3008">
      <w:start w:val="1"/>
      <w:numFmt w:val="bullet"/>
      <w:lvlText w:val="o"/>
      <w:lvlJc w:val="left"/>
      <w:pPr>
        <w:ind w:left="5760" w:hanging="360"/>
      </w:pPr>
      <w:rPr>
        <w:rFonts w:ascii="Courier New" w:hAnsi="Courier New" w:hint="default"/>
      </w:rPr>
    </w:lvl>
    <w:lvl w:ilvl="8" w:tplc="0FFC90C6">
      <w:start w:val="1"/>
      <w:numFmt w:val="bullet"/>
      <w:lvlText w:val=""/>
      <w:lvlJc w:val="left"/>
      <w:pPr>
        <w:ind w:left="6480" w:hanging="360"/>
      </w:pPr>
      <w:rPr>
        <w:rFonts w:ascii="Wingdings" w:hAnsi="Wingdings" w:hint="default"/>
      </w:rPr>
    </w:lvl>
  </w:abstractNum>
  <w:abstractNum w:abstractNumId="119" w15:restartNumberingAfterBreak="0">
    <w:nsid w:val="41076411"/>
    <w:multiLevelType w:val="multilevel"/>
    <w:tmpl w:val="6F9E7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4111893C"/>
    <w:multiLevelType w:val="hybridMultilevel"/>
    <w:tmpl w:val="FFFFFFFF"/>
    <w:lvl w:ilvl="0" w:tplc="F0DCB04A">
      <w:start w:val="1"/>
      <w:numFmt w:val="bullet"/>
      <w:lvlText w:val="·"/>
      <w:lvlJc w:val="left"/>
      <w:pPr>
        <w:ind w:left="720" w:hanging="360"/>
      </w:pPr>
      <w:rPr>
        <w:rFonts w:ascii="Symbol" w:hAnsi="Symbol" w:hint="default"/>
      </w:rPr>
    </w:lvl>
    <w:lvl w:ilvl="1" w:tplc="8BEA07D8">
      <w:start w:val="1"/>
      <w:numFmt w:val="bullet"/>
      <w:lvlText w:val="o"/>
      <w:lvlJc w:val="left"/>
      <w:pPr>
        <w:ind w:left="1440" w:hanging="360"/>
      </w:pPr>
      <w:rPr>
        <w:rFonts w:ascii="Courier New" w:hAnsi="Courier New" w:hint="default"/>
      </w:rPr>
    </w:lvl>
    <w:lvl w:ilvl="2" w:tplc="51B28FDE">
      <w:start w:val="1"/>
      <w:numFmt w:val="bullet"/>
      <w:lvlText w:val=""/>
      <w:lvlJc w:val="left"/>
      <w:pPr>
        <w:ind w:left="2160" w:hanging="360"/>
      </w:pPr>
      <w:rPr>
        <w:rFonts w:ascii="Wingdings" w:hAnsi="Wingdings" w:hint="default"/>
      </w:rPr>
    </w:lvl>
    <w:lvl w:ilvl="3" w:tplc="C8A4DD32">
      <w:start w:val="1"/>
      <w:numFmt w:val="bullet"/>
      <w:lvlText w:val=""/>
      <w:lvlJc w:val="left"/>
      <w:pPr>
        <w:ind w:left="2880" w:hanging="360"/>
      </w:pPr>
      <w:rPr>
        <w:rFonts w:ascii="Symbol" w:hAnsi="Symbol" w:hint="default"/>
      </w:rPr>
    </w:lvl>
    <w:lvl w:ilvl="4" w:tplc="80CED88A">
      <w:start w:val="1"/>
      <w:numFmt w:val="bullet"/>
      <w:lvlText w:val="o"/>
      <w:lvlJc w:val="left"/>
      <w:pPr>
        <w:ind w:left="3600" w:hanging="360"/>
      </w:pPr>
      <w:rPr>
        <w:rFonts w:ascii="Courier New" w:hAnsi="Courier New" w:hint="default"/>
      </w:rPr>
    </w:lvl>
    <w:lvl w:ilvl="5" w:tplc="A9A80818">
      <w:start w:val="1"/>
      <w:numFmt w:val="bullet"/>
      <w:lvlText w:val=""/>
      <w:lvlJc w:val="left"/>
      <w:pPr>
        <w:ind w:left="4320" w:hanging="360"/>
      </w:pPr>
      <w:rPr>
        <w:rFonts w:ascii="Wingdings" w:hAnsi="Wingdings" w:hint="default"/>
      </w:rPr>
    </w:lvl>
    <w:lvl w:ilvl="6" w:tplc="C516650A">
      <w:start w:val="1"/>
      <w:numFmt w:val="bullet"/>
      <w:lvlText w:val=""/>
      <w:lvlJc w:val="left"/>
      <w:pPr>
        <w:ind w:left="5040" w:hanging="360"/>
      </w:pPr>
      <w:rPr>
        <w:rFonts w:ascii="Symbol" w:hAnsi="Symbol" w:hint="default"/>
      </w:rPr>
    </w:lvl>
    <w:lvl w:ilvl="7" w:tplc="C4DC9DE6">
      <w:start w:val="1"/>
      <w:numFmt w:val="bullet"/>
      <w:lvlText w:val="o"/>
      <w:lvlJc w:val="left"/>
      <w:pPr>
        <w:ind w:left="5760" w:hanging="360"/>
      </w:pPr>
      <w:rPr>
        <w:rFonts w:ascii="Courier New" w:hAnsi="Courier New" w:hint="default"/>
      </w:rPr>
    </w:lvl>
    <w:lvl w:ilvl="8" w:tplc="1E2CC7BA">
      <w:start w:val="1"/>
      <w:numFmt w:val="bullet"/>
      <w:lvlText w:val=""/>
      <w:lvlJc w:val="left"/>
      <w:pPr>
        <w:ind w:left="6480" w:hanging="360"/>
      </w:pPr>
      <w:rPr>
        <w:rFonts w:ascii="Wingdings" w:hAnsi="Wingdings" w:hint="default"/>
      </w:rPr>
    </w:lvl>
  </w:abstractNum>
  <w:abstractNum w:abstractNumId="121" w15:restartNumberingAfterBreak="0">
    <w:nsid w:val="4133E755"/>
    <w:multiLevelType w:val="hybridMultilevel"/>
    <w:tmpl w:val="FFFFFFFF"/>
    <w:lvl w:ilvl="0" w:tplc="37064C64">
      <w:start w:val="1"/>
      <w:numFmt w:val="bullet"/>
      <w:lvlText w:val=""/>
      <w:lvlJc w:val="left"/>
      <w:pPr>
        <w:ind w:left="720" w:hanging="360"/>
      </w:pPr>
      <w:rPr>
        <w:rFonts w:ascii="Symbol" w:hAnsi="Symbol" w:hint="default"/>
      </w:rPr>
    </w:lvl>
    <w:lvl w:ilvl="1" w:tplc="1CA8A524">
      <w:start w:val="1"/>
      <w:numFmt w:val="bullet"/>
      <w:lvlText w:val="o"/>
      <w:lvlJc w:val="left"/>
      <w:pPr>
        <w:ind w:left="1440" w:hanging="360"/>
      </w:pPr>
      <w:rPr>
        <w:rFonts w:ascii="Courier New" w:hAnsi="Courier New" w:hint="default"/>
      </w:rPr>
    </w:lvl>
    <w:lvl w:ilvl="2" w:tplc="E0B0491E">
      <w:start w:val="1"/>
      <w:numFmt w:val="bullet"/>
      <w:lvlText w:val=""/>
      <w:lvlJc w:val="left"/>
      <w:pPr>
        <w:ind w:left="2160" w:hanging="360"/>
      </w:pPr>
      <w:rPr>
        <w:rFonts w:ascii="Wingdings" w:hAnsi="Wingdings" w:hint="default"/>
      </w:rPr>
    </w:lvl>
    <w:lvl w:ilvl="3" w:tplc="75A6FA24">
      <w:start w:val="1"/>
      <w:numFmt w:val="bullet"/>
      <w:lvlText w:val=""/>
      <w:lvlJc w:val="left"/>
      <w:pPr>
        <w:ind w:left="2880" w:hanging="360"/>
      </w:pPr>
      <w:rPr>
        <w:rFonts w:ascii="Symbol" w:hAnsi="Symbol" w:hint="default"/>
      </w:rPr>
    </w:lvl>
    <w:lvl w:ilvl="4" w:tplc="C6BEDDE2">
      <w:start w:val="1"/>
      <w:numFmt w:val="bullet"/>
      <w:lvlText w:val="o"/>
      <w:lvlJc w:val="left"/>
      <w:pPr>
        <w:ind w:left="3600" w:hanging="360"/>
      </w:pPr>
      <w:rPr>
        <w:rFonts w:ascii="Courier New" w:hAnsi="Courier New" w:hint="default"/>
      </w:rPr>
    </w:lvl>
    <w:lvl w:ilvl="5" w:tplc="EAD0E266">
      <w:start w:val="1"/>
      <w:numFmt w:val="bullet"/>
      <w:lvlText w:val=""/>
      <w:lvlJc w:val="left"/>
      <w:pPr>
        <w:ind w:left="4320" w:hanging="360"/>
      </w:pPr>
      <w:rPr>
        <w:rFonts w:ascii="Wingdings" w:hAnsi="Wingdings" w:hint="default"/>
      </w:rPr>
    </w:lvl>
    <w:lvl w:ilvl="6" w:tplc="E5964526">
      <w:start w:val="1"/>
      <w:numFmt w:val="bullet"/>
      <w:lvlText w:val=""/>
      <w:lvlJc w:val="left"/>
      <w:pPr>
        <w:ind w:left="5040" w:hanging="360"/>
      </w:pPr>
      <w:rPr>
        <w:rFonts w:ascii="Symbol" w:hAnsi="Symbol" w:hint="default"/>
      </w:rPr>
    </w:lvl>
    <w:lvl w:ilvl="7" w:tplc="42A8B130">
      <w:start w:val="1"/>
      <w:numFmt w:val="bullet"/>
      <w:lvlText w:val="o"/>
      <w:lvlJc w:val="left"/>
      <w:pPr>
        <w:ind w:left="5760" w:hanging="360"/>
      </w:pPr>
      <w:rPr>
        <w:rFonts w:ascii="Courier New" w:hAnsi="Courier New" w:hint="default"/>
      </w:rPr>
    </w:lvl>
    <w:lvl w:ilvl="8" w:tplc="1A466F9C">
      <w:start w:val="1"/>
      <w:numFmt w:val="bullet"/>
      <w:lvlText w:val=""/>
      <w:lvlJc w:val="left"/>
      <w:pPr>
        <w:ind w:left="6480" w:hanging="360"/>
      </w:pPr>
      <w:rPr>
        <w:rFonts w:ascii="Wingdings" w:hAnsi="Wingdings" w:hint="default"/>
      </w:rPr>
    </w:lvl>
  </w:abstractNum>
  <w:abstractNum w:abstractNumId="122" w15:restartNumberingAfterBreak="0">
    <w:nsid w:val="416F4C5E"/>
    <w:multiLevelType w:val="hybridMultilevel"/>
    <w:tmpl w:val="FFFFFFFF"/>
    <w:lvl w:ilvl="0" w:tplc="F4BECA70">
      <w:start w:val="1"/>
      <w:numFmt w:val="bullet"/>
      <w:lvlText w:val="·"/>
      <w:lvlJc w:val="left"/>
      <w:pPr>
        <w:ind w:left="720" w:hanging="360"/>
      </w:pPr>
      <w:rPr>
        <w:rFonts w:ascii="Symbol" w:hAnsi="Symbol" w:hint="default"/>
      </w:rPr>
    </w:lvl>
    <w:lvl w:ilvl="1" w:tplc="E3E21280">
      <w:start w:val="1"/>
      <w:numFmt w:val="bullet"/>
      <w:lvlText w:val="o"/>
      <w:lvlJc w:val="left"/>
      <w:pPr>
        <w:ind w:left="1440" w:hanging="360"/>
      </w:pPr>
      <w:rPr>
        <w:rFonts w:ascii="Courier New" w:hAnsi="Courier New" w:hint="default"/>
      </w:rPr>
    </w:lvl>
    <w:lvl w:ilvl="2" w:tplc="0AD28F0A">
      <w:start w:val="1"/>
      <w:numFmt w:val="bullet"/>
      <w:lvlText w:val=""/>
      <w:lvlJc w:val="left"/>
      <w:pPr>
        <w:ind w:left="2160" w:hanging="360"/>
      </w:pPr>
      <w:rPr>
        <w:rFonts w:ascii="Wingdings" w:hAnsi="Wingdings" w:hint="default"/>
      </w:rPr>
    </w:lvl>
    <w:lvl w:ilvl="3" w:tplc="14C89D02">
      <w:start w:val="1"/>
      <w:numFmt w:val="bullet"/>
      <w:lvlText w:val=""/>
      <w:lvlJc w:val="left"/>
      <w:pPr>
        <w:ind w:left="2880" w:hanging="360"/>
      </w:pPr>
      <w:rPr>
        <w:rFonts w:ascii="Symbol" w:hAnsi="Symbol" w:hint="default"/>
      </w:rPr>
    </w:lvl>
    <w:lvl w:ilvl="4" w:tplc="F700826A">
      <w:start w:val="1"/>
      <w:numFmt w:val="bullet"/>
      <w:lvlText w:val="o"/>
      <w:lvlJc w:val="left"/>
      <w:pPr>
        <w:ind w:left="3600" w:hanging="360"/>
      </w:pPr>
      <w:rPr>
        <w:rFonts w:ascii="Courier New" w:hAnsi="Courier New" w:hint="default"/>
      </w:rPr>
    </w:lvl>
    <w:lvl w:ilvl="5" w:tplc="AA143182">
      <w:start w:val="1"/>
      <w:numFmt w:val="bullet"/>
      <w:lvlText w:val=""/>
      <w:lvlJc w:val="left"/>
      <w:pPr>
        <w:ind w:left="4320" w:hanging="360"/>
      </w:pPr>
      <w:rPr>
        <w:rFonts w:ascii="Wingdings" w:hAnsi="Wingdings" w:hint="default"/>
      </w:rPr>
    </w:lvl>
    <w:lvl w:ilvl="6" w:tplc="A964DD62">
      <w:start w:val="1"/>
      <w:numFmt w:val="bullet"/>
      <w:lvlText w:val=""/>
      <w:lvlJc w:val="left"/>
      <w:pPr>
        <w:ind w:left="5040" w:hanging="360"/>
      </w:pPr>
      <w:rPr>
        <w:rFonts w:ascii="Symbol" w:hAnsi="Symbol" w:hint="default"/>
      </w:rPr>
    </w:lvl>
    <w:lvl w:ilvl="7" w:tplc="A9ACBA88">
      <w:start w:val="1"/>
      <w:numFmt w:val="bullet"/>
      <w:lvlText w:val="o"/>
      <w:lvlJc w:val="left"/>
      <w:pPr>
        <w:ind w:left="5760" w:hanging="360"/>
      </w:pPr>
      <w:rPr>
        <w:rFonts w:ascii="Courier New" w:hAnsi="Courier New" w:hint="default"/>
      </w:rPr>
    </w:lvl>
    <w:lvl w:ilvl="8" w:tplc="986E431E">
      <w:start w:val="1"/>
      <w:numFmt w:val="bullet"/>
      <w:lvlText w:val=""/>
      <w:lvlJc w:val="left"/>
      <w:pPr>
        <w:ind w:left="6480" w:hanging="360"/>
      </w:pPr>
      <w:rPr>
        <w:rFonts w:ascii="Wingdings" w:hAnsi="Wingdings" w:hint="default"/>
      </w:rPr>
    </w:lvl>
  </w:abstractNum>
  <w:abstractNum w:abstractNumId="123" w15:restartNumberingAfterBreak="0">
    <w:nsid w:val="4436A2D3"/>
    <w:multiLevelType w:val="hybridMultilevel"/>
    <w:tmpl w:val="FFFFFFFF"/>
    <w:lvl w:ilvl="0" w:tplc="4DA296EC">
      <w:start w:val="1"/>
      <w:numFmt w:val="bullet"/>
      <w:lvlText w:val="·"/>
      <w:lvlJc w:val="left"/>
      <w:pPr>
        <w:ind w:left="720" w:hanging="360"/>
      </w:pPr>
      <w:rPr>
        <w:rFonts w:ascii="Symbol" w:hAnsi="Symbol" w:hint="default"/>
      </w:rPr>
    </w:lvl>
    <w:lvl w:ilvl="1" w:tplc="771E1710">
      <w:start w:val="1"/>
      <w:numFmt w:val="bullet"/>
      <w:lvlText w:val="o"/>
      <w:lvlJc w:val="left"/>
      <w:pPr>
        <w:ind w:left="1440" w:hanging="360"/>
      </w:pPr>
      <w:rPr>
        <w:rFonts w:ascii="Courier New" w:hAnsi="Courier New" w:hint="default"/>
      </w:rPr>
    </w:lvl>
    <w:lvl w:ilvl="2" w:tplc="3E523822">
      <w:start w:val="1"/>
      <w:numFmt w:val="bullet"/>
      <w:lvlText w:val=""/>
      <w:lvlJc w:val="left"/>
      <w:pPr>
        <w:ind w:left="2160" w:hanging="360"/>
      </w:pPr>
      <w:rPr>
        <w:rFonts w:ascii="Wingdings" w:hAnsi="Wingdings" w:hint="default"/>
      </w:rPr>
    </w:lvl>
    <w:lvl w:ilvl="3" w:tplc="D7321D2A">
      <w:start w:val="1"/>
      <w:numFmt w:val="bullet"/>
      <w:lvlText w:val=""/>
      <w:lvlJc w:val="left"/>
      <w:pPr>
        <w:ind w:left="2880" w:hanging="360"/>
      </w:pPr>
      <w:rPr>
        <w:rFonts w:ascii="Symbol" w:hAnsi="Symbol" w:hint="default"/>
      </w:rPr>
    </w:lvl>
    <w:lvl w:ilvl="4" w:tplc="4D8AF662">
      <w:start w:val="1"/>
      <w:numFmt w:val="bullet"/>
      <w:lvlText w:val="o"/>
      <w:lvlJc w:val="left"/>
      <w:pPr>
        <w:ind w:left="3600" w:hanging="360"/>
      </w:pPr>
      <w:rPr>
        <w:rFonts w:ascii="Courier New" w:hAnsi="Courier New" w:hint="default"/>
      </w:rPr>
    </w:lvl>
    <w:lvl w:ilvl="5" w:tplc="A0C8A822">
      <w:start w:val="1"/>
      <w:numFmt w:val="bullet"/>
      <w:lvlText w:val=""/>
      <w:lvlJc w:val="left"/>
      <w:pPr>
        <w:ind w:left="4320" w:hanging="360"/>
      </w:pPr>
      <w:rPr>
        <w:rFonts w:ascii="Wingdings" w:hAnsi="Wingdings" w:hint="default"/>
      </w:rPr>
    </w:lvl>
    <w:lvl w:ilvl="6" w:tplc="973A105E">
      <w:start w:val="1"/>
      <w:numFmt w:val="bullet"/>
      <w:lvlText w:val=""/>
      <w:lvlJc w:val="left"/>
      <w:pPr>
        <w:ind w:left="5040" w:hanging="360"/>
      </w:pPr>
      <w:rPr>
        <w:rFonts w:ascii="Symbol" w:hAnsi="Symbol" w:hint="default"/>
      </w:rPr>
    </w:lvl>
    <w:lvl w:ilvl="7" w:tplc="42BA7058">
      <w:start w:val="1"/>
      <w:numFmt w:val="bullet"/>
      <w:lvlText w:val="o"/>
      <w:lvlJc w:val="left"/>
      <w:pPr>
        <w:ind w:left="5760" w:hanging="360"/>
      </w:pPr>
      <w:rPr>
        <w:rFonts w:ascii="Courier New" w:hAnsi="Courier New" w:hint="default"/>
      </w:rPr>
    </w:lvl>
    <w:lvl w:ilvl="8" w:tplc="3F342E84">
      <w:start w:val="1"/>
      <w:numFmt w:val="bullet"/>
      <w:lvlText w:val=""/>
      <w:lvlJc w:val="left"/>
      <w:pPr>
        <w:ind w:left="6480" w:hanging="360"/>
      </w:pPr>
      <w:rPr>
        <w:rFonts w:ascii="Wingdings" w:hAnsi="Wingdings" w:hint="default"/>
      </w:rPr>
    </w:lvl>
  </w:abstractNum>
  <w:abstractNum w:abstractNumId="124" w15:restartNumberingAfterBreak="0">
    <w:nsid w:val="44454107"/>
    <w:multiLevelType w:val="hybridMultilevel"/>
    <w:tmpl w:val="4C58455C"/>
    <w:lvl w:ilvl="0" w:tplc="3C9CAD84">
      <w:start w:val="2"/>
      <w:numFmt w:val="bullet"/>
      <w:lvlText w:val="-"/>
      <w:lvlJc w:val="left"/>
      <w:pPr>
        <w:ind w:left="1353" w:hanging="360"/>
      </w:pPr>
      <w:rPr>
        <w:rFonts w:ascii="Calibri" w:eastAsia="Times New Roman" w:hAnsi="Calibri" w:cs="Book Antiqua"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125" w15:restartNumberingAfterBreak="0">
    <w:nsid w:val="45305E21"/>
    <w:multiLevelType w:val="hybridMultilevel"/>
    <w:tmpl w:val="FFFFFFFF"/>
    <w:lvl w:ilvl="0" w:tplc="B62AEFF2">
      <w:start w:val="1"/>
      <w:numFmt w:val="bullet"/>
      <w:lvlText w:val="·"/>
      <w:lvlJc w:val="left"/>
      <w:pPr>
        <w:ind w:left="720" w:hanging="360"/>
      </w:pPr>
      <w:rPr>
        <w:rFonts w:ascii="Symbol" w:hAnsi="Symbol" w:hint="default"/>
      </w:rPr>
    </w:lvl>
    <w:lvl w:ilvl="1" w:tplc="C7604B0C">
      <w:start w:val="1"/>
      <w:numFmt w:val="bullet"/>
      <w:lvlText w:val="o"/>
      <w:lvlJc w:val="left"/>
      <w:pPr>
        <w:ind w:left="1440" w:hanging="360"/>
      </w:pPr>
      <w:rPr>
        <w:rFonts w:ascii="Courier New" w:hAnsi="Courier New" w:hint="default"/>
      </w:rPr>
    </w:lvl>
    <w:lvl w:ilvl="2" w:tplc="8EA0F202">
      <w:start w:val="1"/>
      <w:numFmt w:val="bullet"/>
      <w:lvlText w:val=""/>
      <w:lvlJc w:val="left"/>
      <w:pPr>
        <w:ind w:left="2160" w:hanging="360"/>
      </w:pPr>
      <w:rPr>
        <w:rFonts w:ascii="Wingdings" w:hAnsi="Wingdings" w:hint="default"/>
      </w:rPr>
    </w:lvl>
    <w:lvl w:ilvl="3" w:tplc="D42C369A">
      <w:start w:val="1"/>
      <w:numFmt w:val="bullet"/>
      <w:lvlText w:val=""/>
      <w:lvlJc w:val="left"/>
      <w:pPr>
        <w:ind w:left="2880" w:hanging="360"/>
      </w:pPr>
      <w:rPr>
        <w:rFonts w:ascii="Symbol" w:hAnsi="Symbol" w:hint="default"/>
      </w:rPr>
    </w:lvl>
    <w:lvl w:ilvl="4" w:tplc="35A0817C">
      <w:start w:val="1"/>
      <w:numFmt w:val="bullet"/>
      <w:lvlText w:val="o"/>
      <w:lvlJc w:val="left"/>
      <w:pPr>
        <w:ind w:left="3600" w:hanging="360"/>
      </w:pPr>
      <w:rPr>
        <w:rFonts w:ascii="Courier New" w:hAnsi="Courier New" w:hint="default"/>
      </w:rPr>
    </w:lvl>
    <w:lvl w:ilvl="5" w:tplc="E0CED80C">
      <w:start w:val="1"/>
      <w:numFmt w:val="bullet"/>
      <w:lvlText w:val=""/>
      <w:lvlJc w:val="left"/>
      <w:pPr>
        <w:ind w:left="4320" w:hanging="360"/>
      </w:pPr>
      <w:rPr>
        <w:rFonts w:ascii="Wingdings" w:hAnsi="Wingdings" w:hint="default"/>
      </w:rPr>
    </w:lvl>
    <w:lvl w:ilvl="6" w:tplc="07A251A8">
      <w:start w:val="1"/>
      <w:numFmt w:val="bullet"/>
      <w:lvlText w:val=""/>
      <w:lvlJc w:val="left"/>
      <w:pPr>
        <w:ind w:left="5040" w:hanging="360"/>
      </w:pPr>
      <w:rPr>
        <w:rFonts w:ascii="Symbol" w:hAnsi="Symbol" w:hint="default"/>
      </w:rPr>
    </w:lvl>
    <w:lvl w:ilvl="7" w:tplc="2DB4D2C0">
      <w:start w:val="1"/>
      <w:numFmt w:val="bullet"/>
      <w:lvlText w:val="o"/>
      <w:lvlJc w:val="left"/>
      <w:pPr>
        <w:ind w:left="5760" w:hanging="360"/>
      </w:pPr>
      <w:rPr>
        <w:rFonts w:ascii="Courier New" w:hAnsi="Courier New" w:hint="default"/>
      </w:rPr>
    </w:lvl>
    <w:lvl w:ilvl="8" w:tplc="D194A7DE">
      <w:start w:val="1"/>
      <w:numFmt w:val="bullet"/>
      <w:lvlText w:val=""/>
      <w:lvlJc w:val="left"/>
      <w:pPr>
        <w:ind w:left="6480" w:hanging="360"/>
      </w:pPr>
      <w:rPr>
        <w:rFonts w:ascii="Wingdings" w:hAnsi="Wingdings" w:hint="default"/>
      </w:rPr>
    </w:lvl>
  </w:abstractNum>
  <w:abstractNum w:abstractNumId="126" w15:restartNumberingAfterBreak="0">
    <w:nsid w:val="453D9C72"/>
    <w:multiLevelType w:val="hybridMultilevel"/>
    <w:tmpl w:val="FFFFFFFF"/>
    <w:lvl w:ilvl="0" w:tplc="B05AE02E">
      <w:start w:val="1"/>
      <w:numFmt w:val="bullet"/>
      <w:lvlText w:val=""/>
      <w:lvlJc w:val="left"/>
      <w:pPr>
        <w:ind w:left="720" w:hanging="360"/>
      </w:pPr>
      <w:rPr>
        <w:rFonts w:ascii="Symbol" w:hAnsi="Symbol" w:hint="default"/>
      </w:rPr>
    </w:lvl>
    <w:lvl w:ilvl="1" w:tplc="08FAC65E">
      <w:start w:val="1"/>
      <w:numFmt w:val="bullet"/>
      <w:lvlText w:val="o"/>
      <w:lvlJc w:val="left"/>
      <w:pPr>
        <w:ind w:left="1440" w:hanging="360"/>
      </w:pPr>
      <w:rPr>
        <w:rFonts w:ascii="Courier New" w:hAnsi="Courier New" w:hint="default"/>
      </w:rPr>
    </w:lvl>
    <w:lvl w:ilvl="2" w:tplc="8BE08F86">
      <w:start w:val="1"/>
      <w:numFmt w:val="bullet"/>
      <w:lvlText w:val=""/>
      <w:lvlJc w:val="left"/>
      <w:pPr>
        <w:ind w:left="2160" w:hanging="360"/>
      </w:pPr>
      <w:rPr>
        <w:rFonts w:ascii="Wingdings" w:hAnsi="Wingdings" w:hint="default"/>
      </w:rPr>
    </w:lvl>
    <w:lvl w:ilvl="3" w:tplc="A8D694C2">
      <w:start w:val="1"/>
      <w:numFmt w:val="bullet"/>
      <w:lvlText w:val=""/>
      <w:lvlJc w:val="left"/>
      <w:pPr>
        <w:ind w:left="2880" w:hanging="360"/>
      </w:pPr>
      <w:rPr>
        <w:rFonts w:ascii="Symbol" w:hAnsi="Symbol" w:hint="default"/>
      </w:rPr>
    </w:lvl>
    <w:lvl w:ilvl="4" w:tplc="62C8226E">
      <w:start w:val="1"/>
      <w:numFmt w:val="bullet"/>
      <w:lvlText w:val="o"/>
      <w:lvlJc w:val="left"/>
      <w:pPr>
        <w:ind w:left="3600" w:hanging="360"/>
      </w:pPr>
      <w:rPr>
        <w:rFonts w:ascii="Courier New" w:hAnsi="Courier New" w:hint="default"/>
      </w:rPr>
    </w:lvl>
    <w:lvl w:ilvl="5" w:tplc="5F8C017C">
      <w:start w:val="1"/>
      <w:numFmt w:val="bullet"/>
      <w:lvlText w:val=""/>
      <w:lvlJc w:val="left"/>
      <w:pPr>
        <w:ind w:left="4320" w:hanging="360"/>
      </w:pPr>
      <w:rPr>
        <w:rFonts w:ascii="Wingdings" w:hAnsi="Wingdings" w:hint="default"/>
      </w:rPr>
    </w:lvl>
    <w:lvl w:ilvl="6" w:tplc="624A4722">
      <w:start w:val="1"/>
      <w:numFmt w:val="bullet"/>
      <w:lvlText w:val=""/>
      <w:lvlJc w:val="left"/>
      <w:pPr>
        <w:ind w:left="5040" w:hanging="360"/>
      </w:pPr>
      <w:rPr>
        <w:rFonts w:ascii="Symbol" w:hAnsi="Symbol" w:hint="default"/>
      </w:rPr>
    </w:lvl>
    <w:lvl w:ilvl="7" w:tplc="76E0CA70">
      <w:start w:val="1"/>
      <w:numFmt w:val="bullet"/>
      <w:lvlText w:val="o"/>
      <w:lvlJc w:val="left"/>
      <w:pPr>
        <w:ind w:left="5760" w:hanging="360"/>
      </w:pPr>
      <w:rPr>
        <w:rFonts w:ascii="Courier New" w:hAnsi="Courier New" w:hint="default"/>
      </w:rPr>
    </w:lvl>
    <w:lvl w:ilvl="8" w:tplc="AECC36BC">
      <w:start w:val="1"/>
      <w:numFmt w:val="bullet"/>
      <w:lvlText w:val=""/>
      <w:lvlJc w:val="left"/>
      <w:pPr>
        <w:ind w:left="6480" w:hanging="360"/>
      </w:pPr>
      <w:rPr>
        <w:rFonts w:ascii="Wingdings" w:hAnsi="Wingdings" w:hint="default"/>
      </w:rPr>
    </w:lvl>
  </w:abstractNum>
  <w:abstractNum w:abstractNumId="127" w15:restartNumberingAfterBreak="0">
    <w:nsid w:val="46D7D1D6"/>
    <w:multiLevelType w:val="hybridMultilevel"/>
    <w:tmpl w:val="FFFFFFFF"/>
    <w:lvl w:ilvl="0" w:tplc="4CAAA1E4">
      <w:start w:val="1"/>
      <w:numFmt w:val="bullet"/>
      <w:lvlText w:val="·"/>
      <w:lvlJc w:val="left"/>
      <w:pPr>
        <w:ind w:left="720" w:hanging="360"/>
      </w:pPr>
      <w:rPr>
        <w:rFonts w:ascii="Symbol" w:hAnsi="Symbol" w:hint="default"/>
      </w:rPr>
    </w:lvl>
    <w:lvl w:ilvl="1" w:tplc="266EB57C">
      <w:start w:val="1"/>
      <w:numFmt w:val="bullet"/>
      <w:lvlText w:val="o"/>
      <w:lvlJc w:val="left"/>
      <w:pPr>
        <w:ind w:left="1440" w:hanging="360"/>
      </w:pPr>
      <w:rPr>
        <w:rFonts w:ascii="Courier New" w:hAnsi="Courier New" w:hint="default"/>
      </w:rPr>
    </w:lvl>
    <w:lvl w:ilvl="2" w:tplc="0C9C1886">
      <w:start w:val="1"/>
      <w:numFmt w:val="bullet"/>
      <w:lvlText w:val=""/>
      <w:lvlJc w:val="left"/>
      <w:pPr>
        <w:ind w:left="2160" w:hanging="360"/>
      </w:pPr>
      <w:rPr>
        <w:rFonts w:ascii="Wingdings" w:hAnsi="Wingdings" w:hint="default"/>
      </w:rPr>
    </w:lvl>
    <w:lvl w:ilvl="3" w:tplc="270A1396">
      <w:start w:val="1"/>
      <w:numFmt w:val="bullet"/>
      <w:lvlText w:val=""/>
      <w:lvlJc w:val="left"/>
      <w:pPr>
        <w:ind w:left="2880" w:hanging="360"/>
      </w:pPr>
      <w:rPr>
        <w:rFonts w:ascii="Symbol" w:hAnsi="Symbol" w:hint="default"/>
      </w:rPr>
    </w:lvl>
    <w:lvl w:ilvl="4" w:tplc="A126D974">
      <w:start w:val="1"/>
      <w:numFmt w:val="bullet"/>
      <w:lvlText w:val="o"/>
      <w:lvlJc w:val="left"/>
      <w:pPr>
        <w:ind w:left="3600" w:hanging="360"/>
      </w:pPr>
      <w:rPr>
        <w:rFonts w:ascii="Courier New" w:hAnsi="Courier New" w:hint="default"/>
      </w:rPr>
    </w:lvl>
    <w:lvl w:ilvl="5" w:tplc="FB103644">
      <w:start w:val="1"/>
      <w:numFmt w:val="bullet"/>
      <w:lvlText w:val=""/>
      <w:lvlJc w:val="left"/>
      <w:pPr>
        <w:ind w:left="4320" w:hanging="360"/>
      </w:pPr>
      <w:rPr>
        <w:rFonts w:ascii="Wingdings" w:hAnsi="Wingdings" w:hint="default"/>
      </w:rPr>
    </w:lvl>
    <w:lvl w:ilvl="6" w:tplc="3AE83250">
      <w:start w:val="1"/>
      <w:numFmt w:val="bullet"/>
      <w:lvlText w:val=""/>
      <w:lvlJc w:val="left"/>
      <w:pPr>
        <w:ind w:left="5040" w:hanging="360"/>
      </w:pPr>
      <w:rPr>
        <w:rFonts w:ascii="Symbol" w:hAnsi="Symbol" w:hint="default"/>
      </w:rPr>
    </w:lvl>
    <w:lvl w:ilvl="7" w:tplc="961639A2">
      <w:start w:val="1"/>
      <w:numFmt w:val="bullet"/>
      <w:lvlText w:val="o"/>
      <w:lvlJc w:val="left"/>
      <w:pPr>
        <w:ind w:left="5760" w:hanging="360"/>
      </w:pPr>
      <w:rPr>
        <w:rFonts w:ascii="Courier New" w:hAnsi="Courier New" w:hint="default"/>
      </w:rPr>
    </w:lvl>
    <w:lvl w:ilvl="8" w:tplc="7C1A69DA">
      <w:start w:val="1"/>
      <w:numFmt w:val="bullet"/>
      <w:lvlText w:val=""/>
      <w:lvlJc w:val="left"/>
      <w:pPr>
        <w:ind w:left="6480" w:hanging="360"/>
      </w:pPr>
      <w:rPr>
        <w:rFonts w:ascii="Wingdings" w:hAnsi="Wingdings" w:hint="default"/>
      </w:rPr>
    </w:lvl>
  </w:abstractNum>
  <w:abstractNum w:abstractNumId="128" w15:restartNumberingAfterBreak="0">
    <w:nsid w:val="473C011D"/>
    <w:multiLevelType w:val="multilevel"/>
    <w:tmpl w:val="BB2AC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4780285F"/>
    <w:multiLevelType w:val="hybridMultilevel"/>
    <w:tmpl w:val="FFFFFFFF"/>
    <w:lvl w:ilvl="0" w:tplc="91A28636">
      <w:start w:val="1"/>
      <w:numFmt w:val="bullet"/>
      <w:lvlText w:val=""/>
      <w:lvlJc w:val="left"/>
      <w:pPr>
        <w:ind w:left="720" w:hanging="360"/>
      </w:pPr>
      <w:rPr>
        <w:rFonts w:ascii="Symbol" w:hAnsi="Symbol" w:hint="default"/>
      </w:rPr>
    </w:lvl>
    <w:lvl w:ilvl="1" w:tplc="5CD255D4">
      <w:start w:val="1"/>
      <w:numFmt w:val="bullet"/>
      <w:lvlText w:val="o"/>
      <w:lvlJc w:val="left"/>
      <w:pPr>
        <w:ind w:left="1440" w:hanging="360"/>
      </w:pPr>
      <w:rPr>
        <w:rFonts w:ascii="Courier New" w:hAnsi="Courier New" w:hint="default"/>
      </w:rPr>
    </w:lvl>
    <w:lvl w:ilvl="2" w:tplc="0C72D00A">
      <w:start w:val="1"/>
      <w:numFmt w:val="bullet"/>
      <w:lvlText w:val=""/>
      <w:lvlJc w:val="left"/>
      <w:pPr>
        <w:ind w:left="2160" w:hanging="360"/>
      </w:pPr>
      <w:rPr>
        <w:rFonts w:ascii="Wingdings" w:hAnsi="Wingdings" w:hint="default"/>
      </w:rPr>
    </w:lvl>
    <w:lvl w:ilvl="3" w:tplc="A1582B22">
      <w:start w:val="1"/>
      <w:numFmt w:val="bullet"/>
      <w:lvlText w:val=""/>
      <w:lvlJc w:val="left"/>
      <w:pPr>
        <w:ind w:left="2880" w:hanging="360"/>
      </w:pPr>
      <w:rPr>
        <w:rFonts w:ascii="Symbol" w:hAnsi="Symbol" w:hint="default"/>
      </w:rPr>
    </w:lvl>
    <w:lvl w:ilvl="4" w:tplc="FE605412">
      <w:start w:val="1"/>
      <w:numFmt w:val="bullet"/>
      <w:lvlText w:val="o"/>
      <w:lvlJc w:val="left"/>
      <w:pPr>
        <w:ind w:left="3600" w:hanging="360"/>
      </w:pPr>
      <w:rPr>
        <w:rFonts w:ascii="Courier New" w:hAnsi="Courier New" w:hint="default"/>
      </w:rPr>
    </w:lvl>
    <w:lvl w:ilvl="5" w:tplc="90EAF384">
      <w:start w:val="1"/>
      <w:numFmt w:val="bullet"/>
      <w:lvlText w:val=""/>
      <w:lvlJc w:val="left"/>
      <w:pPr>
        <w:ind w:left="4320" w:hanging="360"/>
      </w:pPr>
      <w:rPr>
        <w:rFonts w:ascii="Wingdings" w:hAnsi="Wingdings" w:hint="default"/>
      </w:rPr>
    </w:lvl>
    <w:lvl w:ilvl="6" w:tplc="A4028C22">
      <w:start w:val="1"/>
      <w:numFmt w:val="bullet"/>
      <w:lvlText w:val=""/>
      <w:lvlJc w:val="left"/>
      <w:pPr>
        <w:ind w:left="5040" w:hanging="360"/>
      </w:pPr>
      <w:rPr>
        <w:rFonts w:ascii="Symbol" w:hAnsi="Symbol" w:hint="default"/>
      </w:rPr>
    </w:lvl>
    <w:lvl w:ilvl="7" w:tplc="9BC67D48">
      <w:start w:val="1"/>
      <w:numFmt w:val="bullet"/>
      <w:lvlText w:val="o"/>
      <w:lvlJc w:val="left"/>
      <w:pPr>
        <w:ind w:left="5760" w:hanging="360"/>
      </w:pPr>
      <w:rPr>
        <w:rFonts w:ascii="Courier New" w:hAnsi="Courier New" w:hint="default"/>
      </w:rPr>
    </w:lvl>
    <w:lvl w:ilvl="8" w:tplc="9FC26586">
      <w:start w:val="1"/>
      <w:numFmt w:val="bullet"/>
      <w:lvlText w:val=""/>
      <w:lvlJc w:val="left"/>
      <w:pPr>
        <w:ind w:left="6480" w:hanging="360"/>
      </w:pPr>
      <w:rPr>
        <w:rFonts w:ascii="Wingdings" w:hAnsi="Wingdings" w:hint="default"/>
      </w:rPr>
    </w:lvl>
  </w:abstractNum>
  <w:abstractNum w:abstractNumId="130" w15:restartNumberingAfterBreak="0">
    <w:nsid w:val="4828E182"/>
    <w:multiLevelType w:val="hybridMultilevel"/>
    <w:tmpl w:val="FFFFFFFF"/>
    <w:lvl w:ilvl="0" w:tplc="683C5C0C">
      <w:start w:val="1"/>
      <w:numFmt w:val="bullet"/>
      <w:lvlText w:val=""/>
      <w:lvlJc w:val="left"/>
      <w:pPr>
        <w:ind w:left="720" w:hanging="360"/>
      </w:pPr>
      <w:rPr>
        <w:rFonts w:ascii="Symbol" w:hAnsi="Symbol" w:hint="default"/>
      </w:rPr>
    </w:lvl>
    <w:lvl w:ilvl="1" w:tplc="9C84008C">
      <w:start w:val="1"/>
      <w:numFmt w:val="bullet"/>
      <w:lvlText w:val="o"/>
      <w:lvlJc w:val="left"/>
      <w:pPr>
        <w:ind w:left="1440" w:hanging="360"/>
      </w:pPr>
      <w:rPr>
        <w:rFonts w:ascii="Courier New" w:hAnsi="Courier New" w:hint="default"/>
      </w:rPr>
    </w:lvl>
    <w:lvl w:ilvl="2" w:tplc="518CC522">
      <w:start w:val="1"/>
      <w:numFmt w:val="bullet"/>
      <w:lvlText w:val=""/>
      <w:lvlJc w:val="left"/>
      <w:pPr>
        <w:ind w:left="2160" w:hanging="360"/>
      </w:pPr>
      <w:rPr>
        <w:rFonts w:ascii="Wingdings" w:hAnsi="Wingdings" w:hint="default"/>
      </w:rPr>
    </w:lvl>
    <w:lvl w:ilvl="3" w:tplc="210E935C">
      <w:start w:val="1"/>
      <w:numFmt w:val="bullet"/>
      <w:lvlText w:val=""/>
      <w:lvlJc w:val="left"/>
      <w:pPr>
        <w:ind w:left="2880" w:hanging="360"/>
      </w:pPr>
      <w:rPr>
        <w:rFonts w:ascii="Symbol" w:hAnsi="Symbol" w:hint="default"/>
      </w:rPr>
    </w:lvl>
    <w:lvl w:ilvl="4" w:tplc="A6209BA6">
      <w:start w:val="1"/>
      <w:numFmt w:val="bullet"/>
      <w:lvlText w:val="o"/>
      <w:lvlJc w:val="left"/>
      <w:pPr>
        <w:ind w:left="3600" w:hanging="360"/>
      </w:pPr>
      <w:rPr>
        <w:rFonts w:ascii="Courier New" w:hAnsi="Courier New" w:hint="default"/>
      </w:rPr>
    </w:lvl>
    <w:lvl w:ilvl="5" w:tplc="CB34312C">
      <w:start w:val="1"/>
      <w:numFmt w:val="bullet"/>
      <w:lvlText w:val=""/>
      <w:lvlJc w:val="left"/>
      <w:pPr>
        <w:ind w:left="4320" w:hanging="360"/>
      </w:pPr>
      <w:rPr>
        <w:rFonts w:ascii="Wingdings" w:hAnsi="Wingdings" w:hint="default"/>
      </w:rPr>
    </w:lvl>
    <w:lvl w:ilvl="6" w:tplc="DC1E299C">
      <w:start w:val="1"/>
      <w:numFmt w:val="bullet"/>
      <w:lvlText w:val=""/>
      <w:lvlJc w:val="left"/>
      <w:pPr>
        <w:ind w:left="5040" w:hanging="360"/>
      </w:pPr>
      <w:rPr>
        <w:rFonts w:ascii="Symbol" w:hAnsi="Symbol" w:hint="default"/>
      </w:rPr>
    </w:lvl>
    <w:lvl w:ilvl="7" w:tplc="AA2A784C">
      <w:start w:val="1"/>
      <w:numFmt w:val="bullet"/>
      <w:lvlText w:val="o"/>
      <w:lvlJc w:val="left"/>
      <w:pPr>
        <w:ind w:left="5760" w:hanging="360"/>
      </w:pPr>
      <w:rPr>
        <w:rFonts w:ascii="Courier New" w:hAnsi="Courier New" w:hint="default"/>
      </w:rPr>
    </w:lvl>
    <w:lvl w:ilvl="8" w:tplc="A1D87AC0">
      <w:start w:val="1"/>
      <w:numFmt w:val="bullet"/>
      <w:lvlText w:val=""/>
      <w:lvlJc w:val="left"/>
      <w:pPr>
        <w:ind w:left="6480" w:hanging="360"/>
      </w:pPr>
      <w:rPr>
        <w:rFonts w:ascii="Wingdings" w:hAnsi="Wingdings" w:hint="default"/>
      </w:rPr>
    </w:lvl>
  </w:abstractNum>
  <w:abstractNum w:abstractNumId="131" w15:restartNumberingAfterBreak="0">
    <w:nsid w:val="49A5DE04"/>
    <w:multiLevelType w:val="hybridMultilevel"/>
    <w:tmpl w:val="FFFFFFFF"/>
    <w:lvl w:ilvl="0" w:tplc="30BAA4B0">
      <w:start w:val="1"/>
      <w:numFmt w:val="bullet"/>
      <w:lvlText w:val="·"/>
      <w:lvlJc w:val="left"/>
      <w:pPr>
        <w:ind w:left="720" w:hanging="360"/>
      </w:pPr>
      <w:rPr>
        <w:rFonts w:ascii="Symbol" w:hAnsi="Symbol" w:hint="default"/>
      </w:rPr>
    </w:lvl>
    <w:lvl w:ilvl="1" w:tplc="8CA62794">
      <w:start w:val="1"/>
      <w:numFmt w:val="bullet"/>
      <w:lvlText w:val="o"/>
      <w:lvlJc w:val="left"/>
      <w:pPr>
        <w:ind w:left="1440" w:hanging="360"/>
      </w:pPr>
      <w:rPr>
        <w:rFonts w:ascii="Courier New" w:hAnsi="Courier New" w:hint="default"/>
      </w:rPr>
    </w:lvl>
    <w:lvl w:ilvl="2" w:tplc="DDCA0E62">
      <w:start w:val="1"/>
      <w:numFmt w:val="bullet"/>
      <w:lvlText w:val=""/>
      <w:lvlJc w:val="left"/>
      <w:pPr>
        <w:ind w:left="2160" w:hanging="360"/>
      </w:pPr>
      <w:rPr>
        <w:rFonts w:ascii="Wingdings" w:hAnsi="Wingdings" w:hint="default"/>
      </w:rPr>
    </w:lvl>
    <w:lvl w:ilvl="3" w:tplc="3AAA0F1E">
      <w:start w:val="1"/>
      <w:numFmt w:val="bullet"/>
      <w:lvlText w:val=""/>
      <w:lvlJc w:val="left"/>
      <w:pPr>
        <w:ind w:left="2880" w:hanging="360"/>
      </w:pPr>
      <w:rPr>
        <w:rFonts w:ascii="Symbol" w:hAnsi="Symbol" w:hint="default"/>
      </w:rPr>
    </w:lvl>
    <w:lvl w:ilvl="4" w:tplc="5464D2EE">
      <w:start w:val="1"/>
      <w:numFmt w:val="bullet"/>
      <w:lvlText w:val="o"/>
      <w:lvlJc w:val="left"/>
      <w:pPr>
        <w:ind w:left="3600" w:hanging="360"/>
      </w:pPr>
      <w:rPr>
        <w:rFonts w:ascii="Courier New" w:hAnsi="Courier New" w:hint="default"/>
      </w:rPr>
    </w:lvl>
    <w:lvl w:ilvl="5" w:tplc="80328AFE">
      <w:start w:val="1"/>
      <w:numFmt w:val="bullet"/>
      <w:lvlText w:val=""/>
      <w:lvlJc w:val="left"/>
      <w:pPr>
        <w:ind w:left="4320" w:hanging="360"/>
      </w:pPr>
      <w:rPr>
        <w:rFonts w:ascii="Wingdings" w:hAnsi="Wingdings" w:hint="default"/>
      </w:rPr>
    </w:lvl>
    <w:lvl w:ilvl="6" w:tplc="B72CA478">
      <w:start w:val="1"/>
      <w:numFmt w:val="bullet"/>
      <w:lvlText w:val=""/>
      <w:lvlJc w:val="left"/>
      <w:pPr>
        <w:ind w:left="5040" w:hanging="360"/>
      </w:pPr>
      <w:rPr>
        <w:rFonts w:ascii="Symbol" w:hAnsi="Symbol" w:hint="default"/>
      </w:rPr>
    </w:lvl>
    <w:lvl w:ilvl="7" w:tplc="0C266554">
      <w:start w:val="1"/>
      <w:numFmt w:val="bullet"/>
      <w:lvlText w:val="o"/>
      <w:lvlJc w:val="left"/>
      <w:pPr>
        <w:ind w:left="5760" w:hanging="360"/>
      </w:pPr>
      <w:rPr>
        <w:rFonts w:ascii="Courier New" w:hAnsi="Courier New" w:hint="default"/>
      </w:rPr>
    </w:lvl>
    <w:lvl w:ilvl="8" w:tplc="E40A0676">
      <w:start w:val="1"/>
      <w:numFmt w:val="bullet"/>
      <w:lvlText w:val=""/>
      <w:lvlJc w:val="left"/>
      <w:pPr>
        <w:ind w:left="6480" w:hanging="360"/>
      </w:pPr>
      <w:rPr>
        <w:rFonts w:ascii="Wingdings" w:hAnsi="Wingdings" w:hint="default"/>
      </w:rPr>
    </w:lvl>
  </w:abstractNum>
  <w:abstractNum w:abstractNumId="132" w15:restartNumberingAfterBreak="0">
    <w:nsid w:val="49B2041E"/>
    <w:multiLevelType w:val="hybridMultilevel"/>
    <w:tmpl w:val="FFFFFFFF"/>
    <w:lvl w:ilvl="0" w:tplc="20885DC4">
      <w:start w:val="1"/>
      <w:numFmt w:val="bullet"/>
      <w:lvlText w:val=""/>
      <w:lvlJc w:val="left"/>
      <w:pPr>
        <w:ind w:left="720" w:hanging="360"/>
      </w:pPr>
      <w:rPr>
        <w:rFonts w:ascii="Symbol" w:hAnsi="Symbol" w:hint="default"/>
      </w:rPr>
    </w:lvl>
    <w:lvl w:ilvl="1" w:tplc="A3EE6BC2">
      <w:start w:val="1"/>
      <w:numFmt w:val="bullet"/>
      <w:lvlText w:val="o"/>
      <w:lvlJc w:val="left"/>
      <w:pPr>
        <w:ind w:left="1440" w:hanging="360"/>
      </w:pPr>
      <w:rPr>
        <w:rFonts w:ascii="Courier New" w:hAnsi="Courier New" w:hint="default"/>
      </w:rPr>
    </w:lvl>
    <w:lvl w:ilvl="2" w:tplc="4FBE9496">
      <w:start w:val="1"/>
      <w:numFmt w:val="bullet"/>
      <w:lvlText w:val=""/>
      <w:lvlJc w:val="left"/>
      <w:pPr>
        <w:ind w:left="2160" w:hanging="360"/>
      </w:pPr>
      <w:rPr>
        <w:rFonts w:ascii="Wingdings" w:hAnsi="Wingdings" w:hint="default"/>
      </w:rPr>
    </w:lvl>
    <w:lvl w:ilvl="3" w:tplc="AEF43DAA">
      <w:start w:val="1"/>
      <w:numFmt w:val="bullet"/>
      <w:lvlText w:val=""/>
      <w:lvlJc w:val="left"/>
      <w:pPr>
        <w:ind w:left="2880" w:hanging="360"/>
      </w:pPr>
      <w:rPr>
        <w:rFonts w:ascii="Symbol" w:hAnsi="Symbol" w:hint="default"/>
      </w:rPr>
    </w:lvl>
    <w:lvl w:ilvl="4" w:tplc="F31E6F26">
      <w:start w:val="1"/>
      <w:numFmt w:val="bullet"/>
      <w:lvlText w:val="o"/>
      <w:lvlJc w:val="left"/>
      <w:pPr>
        <w:ind w:left="3600" w:hanging="360"/>
      </w:pPr>
      <w:rPr>
        <w:rFonts w:ascii="Courier New" w:hAnsi="Courier New" w:hint="default"/>
      </w:rPr>
    </w:lvl>
    <w:lvl w:ilvl="5" w:tplc="8D8C94DA">
      <w:start w:val="1"/>
      <w:numFmt w:val="bullet"/>
      <w:lvlText w:val=""/>
      <w:lvlJc w:val="left"/>
      <w:pPr>
        <w:ind w:left="4320" w:hanging="360"/>
      </w:pPr>
      <w:rPr>
        <w:rFonts w:ascii="Wingdings" w:hAnsi="Wingdings" w:hint="default"/>
      </w:rPr>
    </w:lvl>
    <w:lvl w:ilvl="6" w:tplc="E4289746">
      <w:start w:val="1"/>
      <w:numFmt w:val="bullet"/>
      <w:lvlText w:val=""/>
      <w:lvlJc w:val="left"/>
      <w:pPr>
        <w:ind w:left="5040" w:hanging="360"/>
      </w:pPr>
      <w:rPr>
        <w:rFonts w:ascii="Symbol" w:hAnsi="Symbol" w:hint="default"/>
      </w:rPr>
    </w:lvl>
    <w:lvl w:ilvl="7" w:tplc="051C7A5C">
      <w:start w:val="1"/>
      <w:numFmt w:val="bullet"/>
      <w:lvlText w:val="o"/>
      <w:lvlJc w:val="left"/>
      <w:pPr>
        <w:ind w:left="5760" w:hanging="360"/>
      </w:pPr>
      <w:rPr>
        <w:rFonts w:ascii="Courier New" w:hAnsi="Courier New" w:hint="default"/>
      </w:rPr>
    </w:lvl>
    <w:lvl w:ilvl="8" w:tplc="9D9AB3A8">
      <w:start w:val="1"/>
      <w:numFmt w:val="bullet"/>
      <w:lvlText w:val=""/>
      <w:lvlJc w:val="left"/>
      <w:pPr>
        <w:ind w:left="6480" w:hanging="360"/>
      </w:pPr>
      <w:rPr>
        <w:rFonts w:ascii="Wingdings" w:hAnsi="Wingdings" w:hint="default"/>
      </w:rPr>
    </w:lvl>
  </w:abstractNum>
  <w:abstractNum w:abstractNumId="133" w15:restartNumberingAfterBreak="0">
    <w:nsid w:val="4A3A69CA"/>
    <w:multiLevelType w:val="hybridMultilevel"/>
    <w:tmpl w:val="FFFFFFFF"/>
    <w:lvl w:ilvl="0" w:tplc="81122F64">
      <w:start w:val="1"/>
      <w:numFmt w:val="bullet"/>
      <w:lvlText w:val="·"/>
      <w:lvlJc w:val="left"/>
      <w:pPr>
        <w:ind w:left="720" w:hanging="360"/>
      </w:pPr>
      <w:rPr>
        <w:rFonts w:ascii="Symbol" w:hAnsi="Symbol" w:hint="default"/>
      </w:rPr>
    </w:lvl>
    <w:lvl w:ilvl="1" w:tplc="9EC43730">
      <w:start w:val="1"/>
      <w:numFmt w:val="bullet"/>
      <w:lvlText w:val="o"/>
      <w:lvlJc w:val="left"/>
      <w:pPr>
        <w:ind w:left="1440" w:hanging="360"/>
      </w:pPr>
      <w:rPr>
        <w:rFonts w:ascii="Courier New" w:hAnsi="Courier New" w:hint="default"/>
      </w:rPr>
    </w:lvl>
    <w:lvl w:ilvl="2" w:tplc="8004AB46">
      <w:start w:val="1"/>
      <w:numFmt w:val="bullet"/>
      <w:lvlText w:val=""/>
      <w:lvlJc w:val="left"/>
      <w:pPr>
        <w:ind w:left="2160" w:hanging="360"/>
      </w:pPr>
      <w:rPr>
        <w:rFonts w:ascii="Wingdings" w:hAnsi="Wingdings" w:hint="default"/>
      </w:rPr>
    </w:lvl>
    <w:lvl w:ilvl="3" w:tplc="1ECE1E62">
      <w:start w:val="1"/>
      <w:numFmt w:val="bullet"/>
      <w:lvlText w:val=""/>
      <w:lvlJc w:val="left"/>
      <w:pPr>
        <w:ind w:left="2880" w:hanging="360"/>
      </w:pPr>
      <w:rPr>
        <w:rFonts w:ascii="Symbol" w:hAnsi="Symbol" w:hint="default"/>
      </w:rPr>
    </w:lvl>
    <w:lvl w:ilvl="4" w:tplc="E292B7F8">
      <w:start w:val="1"/>
      <w:numFmt w:val="bullet"/>
      <w:lvlText w:val="o"/>
      <w:lvlJc w:val="left"/>
      <w:pPr>
        <w:ind w:left="3600" w:hanging="360"/>
      </w:pPr>
      <w:rPr>
        <w:rFonts w:ascii="Courier New" w:hAnsi="Courier New" w:hint="default"/>
      </w:rPr>
    </w:lvl>
    <w:lvl w:ilvl="5" w:tplc="5EE0212A">
      <w:start w:val="1"/>
      <w:numFmt w:val="bullet"/>
      <w:lvlText w:val=""/>
      <w:lvlJc w:val="left"/>
      <w:pPr>
        <w:ind w:left="4320" w:hanging="360"/>
      </w:pPr>
      <w:rPr>
        <w:rFonts w:ascii="Wingdings" w:hAnsi="Wingdings" w:hint="default"/>
      </w:rPr>
    </w:lvl>
    <w:lvl w:ilvl="6" w:tplc="A87AC80A">
      <w:start w:val="1"/>
      <w:numFmt w:val="bullet"/>
      <w:lvlText w:val=""/>
      <w:lvlJc w:val="left"/>
      <w:pPr>
        <w:ind w:left="5040" w:hanging="360"/>
      </w:pPr>
      <w:rPr>
        <w:rFonts w:ascii="Symbol" w:hAnsi="Symbol" w:hint="default"/>
      </w:rPr>
    </w:lvl>
    <w:lvl w:ilvl="7" w:tplc="9ACCF22C">
      <w:start w:val="1"/>
      <w:numFmt w:val="bullet"/>
      <w:lvlText w:val="o"/>
      <w:lvlJc w:val="left"/>
      <w:pPr>
        <w:ind w:left="5760" w:hanging="360"/>
      </w:pPr>
      <w:rPr>
        <w:rFonts w:ascii="Courier New" w:hAnsi="Courier New" w:hint="default"/>
      </w:rPr>
    </w:lvl>
    <w:lvl w:ilvl="8" w:tplc="16066C60">
      <w:start w:val="1"/>
      <w:numFmt w:val="bullet"/>
      <w:lvlText w:val=""/>
      <w:lvlJc w:val="left"/>
      <w:pPr>
        <w:ind w:left="6480" w:hanging="360"/>
      </w:pPr>
      <w:rPr>
        <w:rFonts w:ascii="Wingdings" w:hAnsi="Wingdings" w:hint="default"/>
      </w:rPr>
    </w:lvl>
  </w:abstractNum>
  <w:abstractNum w:abstractNumId="134" w15:restartNumberingAfterBreak="0">
    <w:nsid w:val="4B89B88C"/>
    <w:multiLevelType w:val="hybridMultilevel"/>
    <w:tmpl w:val="FFFFFFFF"/>
    <w:lvl w:ilvl="0" w:tplc="18EC58EE">
      <w:start w:val="1"/>
      <w:numFmt w:val="bullet"/>
      <w:lvlText w:val=""/>
      <w:lvlJc w:val="left"/>
      <w:pPr>
        <w:ind w:left="720" w:hanging="360"/>
      </w:pPr>
      <w:rPr>
        <w:rFonts w:ascii="Symbol" w:hAnsi="Symbol" w:hint="default"/>
      </w:rPr>
    </w:lvl>
    <w:lvl w:ilvl="1" w:tplc="2C949F84">
      <w:start w:val="1"/>
      <w:numFmt w:val="bullet"/>
      <w:lvlText w:val="o"/>
      <w:lvlJc w:val="left"/>
      <w:pPr>
        <w:ind w:left="1440" w:hanging="360"/>
      </w:pPr>
      <w:rPr>
        <w:rFonts w:ascii="Courier New" w:hAnsi="Courier New" w:hint="default"/>
      </w:rPr>
    </w:lvl>
    <w:lvl w:ilvl="2" w:tplc="0088A12C">
      <w:start w:val="1"/>
      <w:numFmt w:val="bullet"/>
      <w:lvlText w:val=""/>
      <w:lvlJc w:val="left"/>
      <w:pPr>
        <w:ind w:left="2160" w:hanging="360"/>
      </w:pPr>
      <w:rPr>
        <w:rFonts w:ascii="Wingdings" w:hAnsi="Wingdings" w:hint="default"/>
      </w:rPr>
    </w:lvl>
    <w:lvl w:ilvl="3" w:tplc="B90CA74E">
      <w:start w:val="1"/>
      <w:numFmt w:val="bullet"/>
      <w:lvlText w:val=""/>
      <w:lvlJc w:val="left"/>
      <w:pPr>
        <w:ind w:left="2880" w:hanging="360"/>
      </w:pPr>
      <w:rPr>
        <w:rFonts w:ascii="Symbol" w:hAnsi="Symbol" w:hint="default"/>
      </w:rPr>
    </w:lvl>
    <w:lvl w:ilvl="4" w:tplc="F2C874BE">
      <w:start w:val="1"/>
      <w:numFmt w:val="bullet"/>
      <w:lvlText w:val="o"/>
      <w:lvlJc w:val="left"/>
      <w:pPr>
        <w:ind w:left="3600" w:hanging="360"/>
      </w:pPr>
      <w:rPr>
        <w:rFonts w:ascii="Courier New" w:hAnsi="Courier New" w:hint="default"/>
      </w:rPr>
    </w:lvl>
    <w:lvl w:ilvl="5" w:tplc="178CDECA">
      <w:start w:val="1"/>
      <w:numFmt w:val="bullet"/>
      <w:lvlText w:val=""/>
      <w:lvlJc w:val="left"/>
      <w:pPr>
        <w:ind w:left="4320" w:hanging="360"/>
      </w:pPr>
      <w:rPr>
        <w:rFonts w:ascii="Wingdings" w:hAnsi="Wingdings" w:hint="default"/>
      </w:rPr>
    </w:lvl>
    <w:lvl w:ilvl="6" w:tplc="93383560">
      <w:start w:val="1"/>
      <w:numFmt w:val="bullet"/>
      <w:lvlText w:val=""/>
      <w:lvlJc w:val="left"/>
      <w:pPr>
        <w:ind w:left="5040" w:hanging="360"/>
      </w:pPr>
      <w:rPr>
        <w:rFonts w:ascii="Symbol" w:hAnsi="Symbol" w:hint="default"/>
      </w:rPr>
    </w:lvl>
    <w:lvl w:ilvl="7" w:tplc="32963504">
      <w:start w:val="1"/>
      <w:numFmt w:val="bullet"/>
      <w:lvlText w:val="o"/>
      <w:lvlJc w:val="left"/>
      <w:pPr>
        <w:ind w:left="5760" w:hanging="360"/>
      </w:pPr>
      <w:rPr>
        <w:rFonts w:ascii="Courier New" w:hAnsi="Courier New" w:hint="default"/>
      </w:rPr>
    </w:lvl>
    <w:lvl w:ilvl="8" w:tplc="210ADEA0">
      <w:start w:val="1"/>
      <w:numFmt w:val="bullet"/>
      <w:lvlText w:val=""/>
      <w:lvlJc w:val="left"/>
      <w:pPr>
        <w:ind w:left="6480" w:hanging="360"/>
      </w:pPr>
      <w:rPr>
        <w:rFonts w:ascii="Wingdings" w:hAnsi="Wingdings" w:hint="default"/>
      </w:rPr>
    </w:lvl>
  </w:abstractNum>
  <w:abstractNum w:abstractNumId="135" w15:restartNumberingAfterBreak="0">
    <w:nsid w:val="4C358CDC"/>
    <w:multiLevelType w:val="hybridMultilevel"/>
    <w:tmpl w:val="FFFFFFFF"/>
    <w:lvl w:ilvl="0" w:tplc="4FFE237E">
      <w:start w:val="1"/>
      <w:numFmt w:val="bullet"/>
      <w:lvlText w:val="·"/>
      <w:lvlJc w:val="left"/>
      <w:pPr>
        <w:ind w:left="720" w:hanging="360"/>
      </w:pPr>
      <w:rPr>
        <w:rFonts w:ascii="Symbol" w:hAnsi="Symbol" w:hint="default"/>
      </w:rPr>
    </w:lvl>
    <w:lvl w:ilvl="1" w:tplc="1EFAD3C0">
      <w:start w:val="1"/>
      <w:numFmt w:val="bullet"/>
      <w:lvlText w:val="o"/>
      <w:lvlJc w:val="left"/>
      <w:pPr>
        <w:ind w:left="1440" w:hanging="360"/>
      </w:pPr>
      <w:rPr>
        <w:rFonts w:ascii="Courier New" w:hAnsi="Courier New" w:hint="default"/>
      </w:rPr>
    </w:lvl>
    <w:lvl w:ilvl="2" w:tplc="17CE86C8">
      <w:start w:val="1"/>
      <w:numFmt w:val="bullet"/>
      <w:lvlText w:val=""/>
      <w:lvlJc w:val="left"/>
      <w:pPr>
        <w:ind w:left="2160" w:hanging="360"/>
      </w:pPr>
      <w:rPr>
        <w:rFonts w:ascii="Wingdings" w:hAnsi="Wingdings" w:hint="default"/>
      </w:rPr>
    </w:lvl>
    <w:lvl w:ilvl="3" w:tplc="1262BA34">
      <w:start w:val="1"/>
      <w:numFmt w:val="bullet"/>
      <w:lvlText w:val=""/>
      <w:lvlJc w:val="left"/>
      <w:pPr>
        <w:ind w:left="2880" w:hanging="360"/>
      </w:pPr>
      <w:rPr>
        <w:rFonts w:ascii="Symbol" w:hAnsi="Symbol" w:hint="default"/>
      </w:rPr>
    </w:lvl>
    <w:lvl w:ilvl="4" w:tplc="EF6EFD46">
      <w:start w:val="1"/>
      <w:numFmt w:val="bullet"/>
      <w:lvlText w:val="o"/>
      <w:lvlJc w:val="left"/>
      <w:pPr>
        <w:ind w:left="3600" w:hanging="360"/>
      </w:pPr>
      <w:rPr>
        <w:rFonts w:ascii="Courier New" w:hAnsi="Courier New" w:hint="default"/>
      </w:rPr>
    </w:lvl>
    <w:lvl w:ilvl="5" w:tplc="F7343386">
      <w:start w:val="1"/>
      <w:numFmt w:val="bullet"/>
      <w:lvlText w:val=""/>
      <w:lvlJc w:val="left"/>
      <w:pPr>
        <w:ind w:left="4320" w:hanging="360"/>
      </w:pPr>
      <w:rPr>
        <w:rFonts w:ascii="Wingdings" w:hAnsi="Wingdings" w:hint="default"/>
      </w:rPr>
    </w:lvl>
    <w:lvl w:ilvl="6" w:tplc="203AB6BE">
      <w:start w:val="1"/>
      <w:numFmt w:val="bullet"/>
      <w:lvlText w:val=""/>
      <w:lvlJc w:val="left"/>
      <w:pPr>
        <w:ind w:left="5040" w:hanging="360"/>
      </w:pPr>
      <w:rPr>
        <w:rFonts w:ascii="Symbol" w:hAnsi="Symbol" w:hint="default"/>
      </w:rPr>
    </w:lvl>
    <w:lvl w:ilvl="7" w:tplc="0C52ED96">
      <w:start w:val="1"/>
      <w:numFmt w:val="bullet"/>
      <w:lvlText w:val="o"/>
      <w:lvlJc w:val="left"/>
      <w:pPr>
        <w:ind w:left="5760" w:hanging="360"/>
      </w:pPr>
      <w:rPr>
        <w:rFonts w:ascii="Courier New" w:hAnsi="Courier New" w:hint="default"/>
      </w:rPr>
    </w:lvl>
    <w:lvl w:ilvl="8" w:tplc="3420F5FC">
      <w:start w:val="1"/>
      <w:numFmt w:val="bullet"/>
      <w:lvlText w:val=""/>
      <w:lvlJc w:val="left"/>
      <w:pPr>
        <w:ind w:left="6480" w:hanging="360"/>
      </w:pPr>
      <w:rPr>
        <w:rFonts w:ascii="Wingdings" w:hAnsi="Wingdings" w:hint="default"/>
      </w:rPr>
    </w:lvl>
  </w:abstractNum>
  <w:abstractNum w:abstractNumId="136" w15:restartNumberingAfterBreak="0">
    <w:nsid w:val="4C438885"/>
    <w:multiLevelType w:val="hybridMultilevel"/>
    <w:tmpl w:val="FFFFFFFF"/>
    <w:lvl w:ilvl="0" w:tplc="CC16E244">
      <w:start w:val="1"/>
      <w:numFmt w:val="bullet"/>
      <w:lvlText w:val="·"/>
      <w:lvlJc w:val="left"/>
      <w:pPr>
        <w:ind w:left="720" w:hanging="360"/>
      </w:pPr>
      <w:rPr>
        <w:rFonts w:ascii="Symbol" w:hAnsi="Symbol" w:hint="default"/>
      </w:rPr>
    </w:lvl>
    <w:lvl w:ilvl="1" w:tplc="F35E198A">
      <w:start w:val="1"/>
      <w:numFmt w:val="bullet"/>
      <w:lvlText w:val="o"/>
      <w:lvlJc w:val="left"/>
      <w:pPr>
        <w:ind w:left="1440" w:hanging="360"/>
      </w:pPr>
      <w:rPr>
        <w:rFonts w:ascii="Courier New" w:hAnsi="Courier New" w:hint="default"/>
      </w:rPr>
    </w:lvl>
    <w:lvl w:ilvl="2" w:tplc="43C65044">
      <w:start w:val="1"/>
      <w:numFmt w:val="bullet"/>
      <w:lvlText w:val=""/>
      <w:lvlJc w:val="left"/>
      <w:pPr>
        <w:ind w:left="2160" w:hanging="360"/>
      </w:pPr>
      <w:rPr>
        <w:rFonts w:ascii="Wingdings" w:hAnsi="Wingdings" w:hint="default"/>
      </w:rPr>
    </w:lvl>
    <w:lvl w:ilvl="3" w:tplc="9318A83A">
      <w:start w:val="1"/>
      <w:numFmt w:val="bullet"/>
      <w:lvlText w:val=""/>
      <w:lvlJc w:val="left"/>
      <w:pPr>
        <w:ind w:left="2880" w:hanging="360"/>
      </w:pPr>
      <w:rPr>
        <w:rFonts w:ascii="Symbol" w:hAnsi="Symbol" w:hint="default"/>
      </w:rPr>
    </w:lvl>
    <w:lvl w:ilvl="4" w:tplc="38D494BE">
      <w:start w:val="1"/>
      <w:numFmt w:val="bullet"/>
      <w:lvlText w:val="o"/>
      <w:lvlJc w:val="left"/>
      <w:pPr>
        <w:ind w:left="3600" w:hanging="360"/>
      </w:pPr>
      <w:rPr>
        <w:rFonts w:ascii="Courier New" w:hAnsi="Courier New" w:hint="default"/>
      </w:rPr>
    </w:lvl>
    <w:lvl w:ilvl="5" w:tplc="BC34D1F4">
      <w:start w:val="1"/>
      <w:numFmt w:val="bullet"/>
      <w:lvlText w:val=""/>
      <w:lvlJc w:val="left"/>
      <w:pPr>
        <w:ind w:left="4320" w:hanging="360"/>
      </w:pPr>
      <w:rPr>
        <w:rFonts w:ascii="Wingdings" w:hAnsi="Wingdings" w:hint="default"/>
      </w:rPr>
    </w:lvl>
    <w:lvl w:ilvl="6" w:tplc="F9ACCDAC">
      <w:start w:val="1"/>
      <w:numFmt w:val="bullet"/>
      <w:lvlText w:val=""/>
      <w:lvlJc w:val="left"/>
      <w:pPr>
        <w:ind w:left="5040" w:hanging="360"/>
      </w:pPr>
      <w:rPr>
        <w:rFonts w:ascii="Symbol" w:hAnsi="Symbol" w:hint="default"/>
      </w:rPr>
    </w:lvl>
    <w:lvl w:ilvl="7" w:tplc="CE5C1D38">
      <w:start w:val="1"/>
      <w:numFmt w:val="bullet"/>
      <w:lvlText w:val="o"/>
      <w:lvlJc w:val="left"/>
      <w:pPr>
        <w:ind w:left="5760" w:hanging="360"/>
      </w:pPr>
      <w:rPr>
        <w:rFonts w:ascii="Courier New" w:hAnsi="Courier New" w:hint="default"/>
      </w:rPr>
    </w:lvl>
    <w:lvl w:ilvl="8" w:tplc="71540208">
      <w:start w:val="1"/>
      <w:numFmt w:val="bullet"/>
      <w:lvlText w:val=""/>
      <w:lvlJc w:val="left"/>
      <w:pPr>
        <w:ind w:left="6480" w:hanging="360"/>
      </w:pPr>
      <w:rPr>
        <w:rFonts w:ascii="Wingdings" w:hAnsi="Wingdings" w:hint="default"/>
      </w:rPr>
    </w:lvl>
  </w:abstractNum>
  <w:abstractNum w:abstractNumId="137" w15:restartNumberingAfterBreak="0">
    <w:nsid w:val="4C650E80"/>
    <w:multiLevelType w:val="hybridMultilevel"/>
    <w:tmpl w:val="FFFFFFFF"/>
    <w:lvl w:ilvl="0" w:tplc="3B0EDC7C">
      <w:start w:val="1"/>
      <w:numFmt w:val="bullet"/>
      <w:lvlText w:val="·"/>
      <w:lvlJc w:val="left"/>
      <w:pPr>
        <w:ind w:left="720" w:hanging="360"/>
      </w:pPr>
      <w:rPr>
        <w:rFonts w:ascii="Symbol" w:hAnsi="Symbol" w:hint="default"/>
      </w:rPr>
    </w:lvl>
    <w:lvl w:ilvl="1" w:tplc="354623C4">
      <w:start w:val="1"/>
      <w:numFmt w:val="bullet"/>
      <w:lvlText w:val="o"/>
      <w:lvlJc w:val="left"/>
      <w:pPr>
        <w:ind w:left="1440" w:hanging="360"/>
      </w:pPr>
      <w:rPr>
        <w:rFonts w:ascii="Courier New" w:hAnsi="Courier New" w:hint="default"/>
      </w:rPr>
    </w:lvl>
    <w:lvl w:ilvl="2" w:tplc="95B6CAC4">
      <w:start w:val="1"/>
      <w:numFmt w:val="bullet"/>
      <w:lvlText w:val=""/>
      <w:lvlJc w:val="left"/>
      <w:pPr>
        <w:ind w:left="2160" w:hanging="360"/>
      </w:pPr>
      <w:rPr>
        <w:rFonts w:ascii="Wingdings" w:hAnsi="Wingdings" w:hint="default"/>
      </w:rPr>
    </w:lvl>
    <w:lvl w:ilvl="3" w:tplc="7E6A19BE">
      <w:start w:val="1"/>
      <w:numFmt w:val="bullet"/>
      <w:lvlText w:val=""/>
      <w:lvlJc w:val="left"/>
      <w:pPr>
        <w:ind w:left="2880" w:hanging="360"/>
      </w:pPr>
      <w:rPr>
        <w:rFonts w:ascii="Symbol" w:hAnsi="Symbol" w:hint="default"/>
      </w:rPr>
    </w:lvl>
    <w:lvl w:ilvl="4" w:tplc="DAB8718C">
      <w:start w:val="1"/>
      <w:numFmt w:val="bullet"/>
      <w:lvlText w:val="o"/>
      <w:lvlJc w:val="left"/>
      <w:pPr>
        <w:ind w:left="3600" w:hanging="360"/>
      </w:pPr>
      <w:rPr>
        <w:rFonts w:ascii="Courier New" w:hAnsi="Courier New" w:hint="default"/>
      </w:rPr>
    </w:lvl>
    <w:lvl w:ilvl="5" w:tplc="63A88E50">
      <w:start w:val="1"/>
      <w:numFmt w:val="bullet"/>
      <w:lvlText w:val=""/>
      <w:lvlJc w:val="left"/>
      <w:pPr>
        <w:ind w:left="4320" w:hanging="360"/>
      </w:pPr>
      <w:rPr>
        <w:rFonts w:ascii="Wingdings" w:hAnsi="Wingdings" w:hint="default"/>
      </w:rPr>
    </w:lvl>
    <w:lvl w:ilvl="6" w:tplc="29F2A322">
      <w:start w:val="1"/>
      <w:numFmt w:val="bullet"/>
      <w:lvlText w:val=""/>
      <w:lvlJc w:val="left"/>
      <w:pPr>
        <w:ind w:left="5040" w:hanging="360"/>
      </w:pPr>
      <w:rPr>
        <w:rFonts w:ascii="Symbol" w:hAnsi="Symbol" w:hint="default"/>
      </w:rPr>
    </w:lvl>
    <w:lvl w:ilvl="7" w:tplc="CE5E7A0A">
      <w:start w:val="1"/>
      <w:numFmt w:val="bullet"/>
      <w:lvlText w:val="o"/>
      <w:lvlJc w:val="left"/>
      <w:pPr>
        <w:ind w:left="5760" w:hanging="360"/>
      </w:pPr>
      <w:rPr>
        <w:rFonts w:ascii="Courier New" w:hAnsi="Courier New" w:hint="default"/>
      </w:rPr>
    </w:lvl>
    <w:lvl w:ilvl="8" w:tplc="61C641C8">
      <w:start w:val="1"/>
      <w:numFmt w:val="bullet"/>
      <w:lvlText w:val=""/>
      <w:lvlJc w:val="left"/>
      <w:pPr>
        <w:ind w:left="6480" w:hanging="360"/>
      </w:pPr>
      <w:rPr>
        <w:rFonts w:ascii="Wingdings" w:hAnsi="Wingdings" w:hint="default"/>
      </w:rPr>
    </w:lvl>
  </w:abstractNum>
  <w:abstractNum w:abstractNumId="138" w15:restartNumberingAfterBreak="0">
    <w:nsid w:val="4CD182BA"/>
    <w:multiLevelType w:val="hybridMultilevel"/>
    <w:tmpl w:val="FFFFFFFF"/>
    <w:lvl w:ilvl="0" w:tplc="C3D8CA94">
      <w:start w:val="1"/>
      <w:numFmt w:val="bullet"/>
      <w:lvlText w:val="·"/>
      <w:lvlJc w:val="left"/>
      <w:pPr>
        <w:ind w:left="720" w:hanging="360"/>
      </w:pPr>
      <w:rPr>
        <w:rFonts w:ascii="Symbol" w:hAnsi="Symbol" w:hint="default"/>
      </w:rPr>
    </w:lvl>
    <w:lvl w:ilvl="1" w:tplc="392CD4C6">
      <w:start w:val="1"/>
      <w:numFmt w:val="bullet"/>
      <w:lvlText w:val="o"/>
      <w:lvlJc w:val="left"/>
      <w:pPr>
        <w:ind w:left="1440" w:hanging="360"/>
      </w:pPr>
      <w:rPr>
        <w:rFonts w:ascii="Courier New" w:hAnsi="Courier New" w:hint="default"/>
      </w:rPr>
    </w:lvl>
    <w:lvl w:ilvl="2" w:tplc="70E8FF48">
      <w:start w:val="1"/>
      <w:numFmt w:val="bullet"/>
      <w:lvlText w:val=""/>
      <w:lvlJc w:val="left"/>
      <w:pPr>
        <w:ind w:left="2160" w:hanging="360"/>
      </w:pPr>
      <w:rPr>
        <w:rFonts w:ascii="Wingdings" w:hAnsi="Wingdings" w:hint="default"/>
      </w:rPr>
    </w:lvl>
    <w:lvl w:ilvl="3" w:tplc="FC422068">
      <w:start w:val="1"/>
      <w:numFmt w:val="bullet"/>
      <w:lvlText w:val=""/>
      <w:lvlJc w:val="left"/>
      <w:pPr>
        <w:ind w:left="2880" w:hanging="360"/>
      </w:pPr>
      <w:rPr>
        <w:rFonts w:ascii="Symbol" w:hAnsi="Symbol" w:hint="default"/>
      </w:rPr>
    </w:lvl>
    <w:lvl w:ilvl="4" w:tplc="AAFC333E">
      <w:start w:val="1"/>
      <w:numFmt w:val="bullet"/>
      <w:lvlText w:val="o"/>
      <w:lvlJc w:val="left"/>
      <w:pPr>
        <w:ind w:left="3600" w:hanging="360"/>
      </w:pPr>
      <w:rPr>
        <w:rFonts w:ascii="Courier New" w:hAnsi="Courier New" w:hint="default"/>
      </w:rPr>
    </w:lvl>
    <w:lvl w:ilvl="5" w:tplc="32762138">
      <w:start w:val="1"/>
      <w:numFmt w:val="bullet"/>
      <w:lvlText w:val=""/>
      <w:lvlJc w:val="left"/>
      <w:pPr>
        <w:ind w:left="4320" w:hanging="360"/>
      </w:pPr>
      <w:rPr>
        <w:rFonts w:ascii="Wingdings" w:hAnsi="Wingdings" w:hint="default"/>
      </w:rPr>
    </w:lvl>
    <w:lvl w:ilvl="6" w:tplc="D6587C20">
      <w:start w:val="1"/>
      <w:numFmt w:val="bullet"/>
      <w:lvlText w:val=""/>
      <w:lvlJc w:val="left"/>
      <w:pPr>
        <w:ind w:left="5040" w:hanging="360"/>
      </w:pPr>
      <w:rPr>
        <w:rFonts w:ascii="Symbol" w:hAnsi="Symbol" w:hint="default"/>
      </w:rPr>
    </w:lvl>
    <w:lvl w:ilvl="7" w:tplc="3F1C6C96">
      <w:start w:val="1"/>
      <w:numFmt w:val="bullet"/>
      <w:lvlText w:val="o"/>
      <w:lvlJc w:val="left"/>
      <w:pPr>
        <w:ind w:left="5760" w:hanging="360"/>
      </w:pPr>
      <w:rPr>
        <w:rFonts w:ascii="Courier New" w:hAnsi="Courier New" w:hint="default"/>
      </w:rPr>
    </w:lvl>
    <w:lvl w:ilvl="8" w:tplc="53EE4292">
      <w:start w:val="1"/>
      <w:numFmt w:val="bullet"/>
      <w:lvlText w:val=""/>
      <w:lvlJc w:val="left"/>
      <w:pPr>
        <w:ind w:left="6480" w:hanging="360"/>
      </w:pPr>
      <w:rPr>
        <w:rFonts w:ascii="Wingdings" w:hAnsi="Wingdings" w:hint="default"/>
      </w:rPr>
    </w:lvl>
  </w:abstractNum>
  <w:abstractNum w:abstractNumId="139" w15:restartNumberingAfterBreak="0">
    <w:nsid w:val="4D2423E6"/>
    <w:multiLevelType w:val="hybridMultilevel"/>
    <w:tmpl w:val="FFFFFFFF"/>
    <w:lvl w:ilvl="0" w:tplc="0040060C">
      <w:start w:val="1"/>
      <w:numFmt w:val="bullet"/>
      <w:lvlText w:val="·"/>
      <w:lvlJc w:val="left"/>
      <w:pPr>
        <w:ind w:left="720" w:hanging="360"/>
      </w:pPr>
      <w:rPr>
        <w:rFonts w:ascii="Symbol" w:hAnsi="Symbol" w:hint="default"/>
      </w:rPr>
    </w:lvl>
    <w:lvl w:ilvl="1" w:tplc="7D6AB7FA">
      <w:start w:val="1"/>
      <w:numFmt w:val="bullet"/>
      <w:lvlText w:val="o"/>
      <w:lvlJc w:val="left"/>
      <w:pPr>
        <w:ind w:left="1440" w:hanging="360"/>
      </w:pPr>
      <w:rPr>
        <w:rFonts w:ascii="Courier New" w:hAnsi="Courier New" w:hint="default"/>
      </w:rPr>
    </w:lvl>
    <w:lvl w:ilvl="2" w:tplc="6C5C6586">
      <w:start w:val="1"/>
      <w:numFmt w:val="bullet"/>
      <w:lvlText w:val=""/>
      <w:lvlJc w:val="left"/>
      <w:pPr>
        <w:ind w:left="2160" w:hanging="360"/>
      </w:pPr>
      <w:rPr>
        <w:rFonts w:ascii="Wingdings" w:hAnsi="Wingdings" w:hint="default"/>
      </w:rPr>
    </w:lvl>
    <w:lvl w:ilvl="3" w:tplc="4E2C754A">
      <w:start w:val="1"/>
      <w:numFmt w:val="bullet"/>
      <w:lvlText w:val=""/>
      <w:lvlJc w:val="left"/>
      <w:pPr>
        <w:ind w:left="2880" w:hanging="360"/>
      </w:pPr>
      <w:rPr>
        <w:rFonts w:ascii="Symbol" w:hAnsi="Symbol" w:hint="default"/>
      </w:rPr>
    </w:lvl>
    <w:lvl w:ilvl="4" w:tplc="32D43FE4">
      <w:start w:val="1"/>
      <w:numFmt w:val="bullet"/>
      <w:lvlText w:val="o"/>
      <w:lvlJc w:val="left"/>
      <w:pPr>
        <w:ind w:left="3600" w:hanging="360"/>
      </w:pPr>
      <w:rPr>
        <w:rFonts w:ascii="Courier New" w:hAnsi="Courier New" w:hint="default"/>
      </w:rPr>
    </w:lvl>
    <w:lvl w:ilvl="5" w:tplc="695E9A44">
      <w:start w:val="1"/>
      <w:numFmt w:val="bullet"/>
      <w:lvlText w:val=""/>
      <w:lvlJc w:val="left"/>
      <w:pPr>
        <w:ind w:left="4320" w:hanging="360"/>
      </w:pPr>
      <w:rPr>
        <w:rFonts w:ascii="Wingdings" w:hAnsi="Wingdings" w:hint="default"/>
      </w:rPr>
    </w:lvl>
    <w:lvl w:ilvl="6" w:tplc="ACDA9694">
      <w:start w:val="1"/>
      <w:numFmt w:val="bullet"/>
      <w:lvlText w:val=""/>
      <w:lvlJc w:val="left"/>
      <w:pPr>
        <w:ind w:left="5040" w:hanging="360"/>
      </w:pPr>
      <w:rPr>
        <w:rFonts w:ascii="Symbol" w:hAnsi="Symbol" w:hint="default"/>
      </w:rPr>
    </w:lvl>
    <w:lvl w:ilvl="7" w:tplc="3D48674C">
      <w:start w:val="1"/>
      <w:numFmt w:val="bullet"/>
      <w:lvlText w:val="o"/>
      <w:lvlJc w:val="left"/>
      <w:pPr>
        <w:ind w:left="5760" w:hanging="360"/>
      </w:pPr>
      <w:rPr>
        <w:rFonts w:ascii="Courier New" w:hAnsi="Courier New" w:hint="default"/>
      </w:rPr>
    </w:lvl>
    <w:lvl w:ilvl="8" w:tplc="62609C9C">
      <w:start w:val="1"/>
      <w:numFmt w:val="bullet"/>
      <w:lvlText w:val=""/>
      <w:lvlJc w:val="left"/>
      <w:pPr>
        <w:ind w:left="6480" w:hanging="360"/>
      </w:pPr>
      <w:rPr>
        <w:rFonts w:ascii="Wingdings" w:hAnsi="Wingdings" w:hint="default"/>
      </w:rPr>
    </w:lvl>
  </w:abstractNum>
  <w:abstractNum w:abstractNumId="140" w15:restartNumberingAfterBreak="0">
    <w:nsid w:val="4D4BAC17"/>
    <w:multiLevelType w:val="hybridMultilevel"/>
    <w:tmpl w:val="FFFFFFFF"/>
    <w:lvl w:ilvl="0" w:tplc="81C6E9A6">
      <w:start w:val="1"/>
      <w:numFmt w:val="decimal"/>
      <w:lvlText w:val="%1."/>
      <w:lvlJc w:val="left"/>
      <w:pPr>
        <w:ind w:left="720" w:hanging="360"/>
      </w:pPr>
    </w:lvl>
    <w:lvl w:ilvl="1" w:tplc="39ACDF12">
      <w:start w:val="1"/>
      <w:numFmt w:val="lowerLetter"/>
      <w:lvlText w:val="%2."/>
      <w:lvlJc w:val="left"/>
      <w:pPr>
        <w:ind w:left="1440" w:hanging="360"/>
      </w:pPr>
    </w:lvl>
    <w:lvl w:ilvl="2" w:tplc="4FA6E5A8">
      <w:start w:val="1"/>
      <w:numFmt w:val="lowerRoman"/>
      <w:lvlText w:val="%3."/>
      <w:lvlJc w:val="right"/>
      <w:pPr>
        <w:ind w:left="2160" w:hanging="180"/>
      </w:pPr>
    </w:lvl>
    <w:lvl w:ilvl="3" w:tplc="24D68E5E">
      <w:start w:val="1"/>
      <w:numFmt w:val="decimal"/>
      <w:lvlText w:val="%4."/>
      <w:lvlJc w:val="left"/>
      <w:pPr>
        <w:ind w:left="2880" w:hanging="360"/>
      </w:pPr>
    </w:lvl>
    <w:lvl w:ilvl="4" w:tplc="193A1820">
      <w:start w:val="1"/>
      <w:numFmt w:val="lowerLetter"/>
      <w:lvlText w:val="%5."/>
      <w:lvlJc w:val="left"/>
      <w:pPr>
        <w:ind w:left="3600" w:hanging="360"/>
      </w:pPr>
    </w:lvl>
    <w:lvl w:ilvl="5" w:tplc="F58EEA84">
      <w:start w:val="1"/>
      <w:numFmt w:val="lowerRoman"/>
      <w:lvlText w:val="%6."/>
      <w:lvlJc w:val="right"/>
      <w:pPr>
        <w:ind w:left="4320" w:hanging="180"/>
      </w:pPr>
    </w:lvl>
    <w:lvl w:ilvl="6" w:tplc="910CE266">
      <w:start w:val="1"/>
      <w:numFmt w:val="decimal"/>
      <w:lvlText w:val="%7."/>
      <w:lvlJc w:val="left"/>
      <w:pPr>
        <w:ind w:left="5040" w:hanging="360"/>
      </w:pPr>
    </w:lvl>
    <w:lvl w:ilvl="7" w:tplc="1D1E703C">
      <w:start w:val="1"/>
      <w:numFmt w:val="lowerLetter"/>
      <w:lvlText w:val="%8."/>
      <w:lvlJc w:val="left"/>
      <w:pPr>
        <w:ind w:left="5760" w:hanging="360"/>
      </w:pPr>
    </w:lvl>
    <w:lvl w:ilvl="8" w:tplc="22EAF14C">
      <w:start w:val="1"/>
      <w:numFmt w:val="lowerRoman"/>
      <w:lvlText w:val="%9."/>
      <w:lvlJc w:val="right"/>
      <w:pPr>
        <w:ind w:left="6480" w:hanging="180"/>
      </w:pPr>
    </w:lvl>
  </w:abstractNum>
  <w:abstractNum w:abstractNumId="141" w15:restartNumberingAfterBreak="0">
    <w:nsid w:val="4E9316A3"/>
    <w:multiLevelType w:val="hybridMultilevel"/>
    <w:tmpl w:val="FFFFFFFF"/>
    <w:lvl w:ilvl="0" w:tplc="46801B6C">
      <w:start w:val="1"/>
      <w:numFmt w:val="bullet"/>
      <w:lvlText w:val="·"/>
      <w:lvlJc w:val="left"/>
      <w:pPr>
        <w:ind w:left="720" w:hanging="360"/>
      </w:pPr>
      <w:rPr>
        <w:rFonts w:ascii="Symbol" w:hAnsi="Symbol" w:hint="default"/>
      </w:rPr>
    </w:lvl>
    <w:lvl w:ilvl="1" w:tplc="4E324F98">
      <w:start w:val="1"/>
      <w:numFmt w:val="bullet"/>
      <w:lvlText w:val="o"/>
      <w:lvlJc w:val="left"/>
      <w:pPr>
        <w:ind w:left="1440" w:hanging="360"/>
      </w:pPr>
      <w:rPr>
        <w:rFonts w:ascii="Courier New" w:hAnsi="Courier New" w:hint="default"/>
      </w:rPr>
    </w:lvl>
    <w:lvl w:ilvl="2" w:tplc="FDB46654">
      <w:start w:val="1"/>
      <w:numFmt w:val="bullet"/>
      <w:lvlText w:val=""/>
      <w:lvlJc w:val="left"/>
      <w:pPr>
        <w:ind w:left="2160" w:hanging="360"/>
      </w:pPr>
      <w:rPr>
        <w:rFonts w:ascii="Wingdings" w:hAnsi="Wingdings" w:hint="default"/>
      </w:rPr>
    </w:lvl>
    <w:lvl w:ilvl="3" w:tplc="0AD041FA">
      <w:start w:val="1"/>
      <w:numFmt w:val="bullet"/>
      <w:lvlText w:val=""/>
      <w:lvlJc w:val="left"/>
      <w:pPr>
        <w:ind w:left="2880" w:hanging="360"/>
      </w:pPr>
      <w:rPr>
        <w:rFonts w:ascii="Symbol" w:hAnsi="Symbol" w:hint="default"/>
      </w:rPr>
    </w:lvl>
    <w:lvl w:ilvl="4" w:tplc="9A289196">
      <w:start w:val="1"/>
      <w:numFmt w:val="bullet"/>
      <w:lvlText w:val="o"/>
      <w:lvlJc w:val="left"/>
      <w:pPr>
        <w:ind w:left="3600" w:hanging="360"/>
      </w:pPr>
      <w:rPr>
        <w:rFonts w:ascii="Courier New" w:hAnsi="Courier New" w:hint="default"/>
      </w:rPr>
    </w:lvl>
    <w:lvl w:ilvl="5" w:tplc="CF8234D4">
      <w:start w:val="1"/>
      <w:numFmt w:val="bullet"/>
      <w:lvlText w:val=""/>
      <w:lvlJc w:val="left"/>
      <w:pPr>
        <w:ind w:left="4320" w:hanging="360"/>
      </w:pPr>
      <w:rPr>
        <w:rFonts w:ascii="Wingdings" w:hAnsi="Wingdings" w:hint="default"/>
      </w:rPr>
    </w:lvl>
    <w:lvl w:ilvl="6" w:tplc="30C2F1C4">
      <w:start w:val="1"/>
      <w:numFmt w:val="bullet"/>
      <w:lvlText w:val=""/>
      <w:lvlJc w:val="left"/>
      <w:pPr>
        <w:ind w:left="5040" w:hanging="360"/>
      </w:pPr>
      <w:rPr>
        <w:rFonts w:ascii="Symbol" w:hAnsi="Symbol" w:hint="default"/>
      </w:rPr>
    </w:lvl>
    <w:lvl w:ilvl="7" w:tplc="8FA41C00">
      <w:start w:val="1"/>
      <w:numFmt w:val="bullet"/>
      <w:lvlText w:val="o"/>
      <w:lvlJc w:val="left"/>
      <w:pPr>
        <w:ind w:left="5760" w:hanging="360"/>
      </w:pPr>
      <w:rPr>
        <w:rFonts w:ascii="Courier New" w:hAnsi="Courier New" w:hint="default"/>
      </w:rPr>
    </w:lvl>
    <w:lvl w:ilvl="8" w:tplc="95123778">
      <w:start w:val="1"/>
      <w:numFmt w:val="bullet"/>
      <w:lvlText w:val=""/>
      <w:lvlJc w:val="left"/>
      <w:pPr>
        <w:ind w:left="6480" w:hanging="360"/>
      </w:pPr>
      <w:rPr>
        <w:rFonts w:ascii="Wingdings" w:hAnsi="Wingdings" w:hint="default"/>
      </w:rPr>
    </w:lvl>
  </w:abstractNum>
  <w:abstractNum w:abstractNumId="142" w15:restartNumberingAfterBreak="0">
    <w:nsid w:val="50161396"/>
    <w:multiLevelType w:val="hybridMultilevel"/>
    <w:tmpl w:val="FFFFFFFF"/>
    <w:lvl w:ilvl="0" w:tplc="08DEAD04">
      <w:start w:val="1"/>
      <w:numFmt w:val="bullet"/>
      <w:lvlText w:val=""/>
      <w:lvlJc w:val="left"/>
      <w:pPr>
        <w:ind w:left="720" w:hanging="360"/>
      </w:pPr>
      <w:rPr>
        <w:rFonts w:ascii="Symbol" w:hAnsi="Symbol" w:hint="default"/>
      </w:rPr>
    </w:lvl>
    <w:lvl w:ilvl="1" w:tplc="E954CF24">
      <w:start w:val="1"/>
      <w:numFmt w:val="bullet"/>
      <w:lvlText w:val="o"/>
      <w:lvlJc w:val="left"/>
      <w:pPr>
        <w:ind w:left="1440" w:hanging="360"/>
      </w:pPr>
      <w:rPr>
        <w:rFonts w:ascii="Courier New" w:hAnsi="Courier New" w:hint="default"/>
      </w:rPr>
    </w:lvl>
    <w:lvl w:ilvl="2" w:tplc="56DEF418">
      <w:start w:val="1"/>
      <w:numFmt w:val="bullet"/>
      <w:lvlText w:val=""/>
      <w:lvlJc w:val="left"/>
      <w:pPr>
        <w:ind w:left="2160" w:hanging="360"/>
      </w:pPr>
      <w:rPr>
        <w:rFonts w:ascii="Wingdings" w:hAnsi="Wingdings" w:hint="default"/>
      </w:rPr>
    </w:lvl>
    <w:lvl w:ilvl="3" w:tplc="D3C4A770">
      <w:start w:val="1"/>
      <w:numFmt w:val="bullet"/>
      <w:lvlText w:val=""/>
      <w:lvlJc w:val="left"/>
      <w:pPr>
        <w:ind w:left="2880" w:hanging="360"/>
      </w:pPr>
      <w:rPr>
        <w:rFonts w:ascii="Symbol" w:hAnsi="Symbol" w:hint="default"/>
      </w:rPr>
    </w:lvl>
    <w:lvl w:ilvl="4" w:tplc="FC6C5F0C">
      <w:start w:val="1"/>
      <w:numFmt w:val="bullet"/>
      <w:lvlText w:val="o"/>
      <w:lvlJc w:val="left"/>
      <w:pPr>
        <w:ind w:left="3600" w:hanging="360"/>
      </w:pPr>
      <w:rPr>
        <w:rFonts w:ascii="Courier New" w:hAnsi="Courier New" w:hint="default"/>
      </w:rPr>
    </w:lvl>
    <w:lvl w:ilvl="5" w:tplc="DF02F4CA">
      <w:start w:val="1"/>
      <w:numFmt w:val="bullet"/>
      <w:lvlText w:val=""/>
      <w:lvlJc w:val="left"/>
      <w:pPr>
        <w:ind w:left="4320" w:hanging="360"/>
      </w:pPr>
      <w:rPr>
        <w:rFonts w:ascii="Wingdings" w:hAnsi="Wingdings" w:hint="default"/>
      </w:rPr>
    </w:lvl>
    <w:lvl w:ilvl="6" w:tplc="8004AFDC">
      <w:start w:val="1"/>
      <w:numFmt w:val="bullet"/>
      <w:lvlText w:val=""/>
      <w:lvlJc w:val="left"/>
      <w:pPr>
        <w:ind w:left="5040" w:hanging="360"/>
      </w:pPr>
      <w:rPr>
        <w:rFonts w:ascii="Symbol" w:hAnsi="Symbol" w:hint="default"/>
      </w:rPr>
    </w:lvl>
    <w:lvl w:ilvl="7" w:tplc="11765B8A">
      <w:start w:val="1"/>
      <w:numFmt w:val="bullet"/>
      <w:lvlText w:val="o"/>
      <w:lvlJc w:val="left"/>
      <w:pPr>
        <w:ind w:left="5760" w:hanging="360"/>
      </w:pPr>
      <w:rPr>
        <w:rFonts w:ascii="Courier New" w:hAnsi="Courier New" w:hint="default"/>
      </w:rPr>
    </w:lvl>
    <w:lvl w:ilvl="8" w:tplc="51FA6938">
      <w:start w:val="1"/>
      <w:numFmt w:val="bullet"/>
      <w:lvlText w:val=""/>
      <w:lvlJc w:val="left"/>
      <w:pPr>
        <w:ind w:left="6480" w:hanging="360"/>
      </w:pPr>
      <w:rPr>
        <w:rFonts w:ascii="Wingdings" w:hAnsi="Wingdings" w:hint="default"/>
      </w:rPr>
    </w:lvl>
  </w:abstractNum>
  <w:abstractNum w:abstractNumId="143" w15:restartNumberingAfterBreak="0">
    <w:nsid w:val="5308603D"/>
    <w:multiLevelType w:val="hybridMultilevel"/>
    <w:tmpl w:val="FFFFFFFF"/>
    <w:lvl w:ilvl="0" w:tplc="CF9C2954">
      <w:start w:val="1"/>
      <w:numFmt w:val="bullet"/>
      <w:lvlText w:val="·"/>
      <w:lvlJc w:val="left"/>
      <w:pPr>
        <w:ind w:left="720" w:hanging="360"/>
      </w:pPr>
      <w:rPr>
        <w:rFonts w:ascii="Symbol" w:hAnsi="Symbol" w:hint="default"/>
      </w:rPr>
    </w:lvl>
    <w:lvl w:ilvl="1" w:tplc="D6FE7750">
      <w:start w:val="1"/>
      <w:numFmt w:val="bullet"/>
      <w:lvlText w:val="o"/>
      <w:lvlJc w:val="left"/>
      <w:pPr>
        <w:ind w:left="1440" w:hanging="360"/>
      </w:pPr>
      <w:rPr>
        <w:rFonts w:ascii="Courier New" w:hAnsi="Courier New" w:hint="default"/>
      </w:rPr>
    </w:lvl>
    <w:lvl w:ilvl="2" w:tplc="D6ECC7E0">
      <w:start w:val="1"/>
      <w:numFmt w:val="bullet"/>
      <w:lvlText w:val=""/>
      <w:lvlJc w:val="left"/>
      <w:pPr>
        <w:ind w:left="2160" w:hanging="360"/>
      </w:pPr>
      <w:rPr>
        <w:rFonts w:ascii="Wingdings" w:hAnsi="Wingdings" w:hint="default"/>
      </w:rPr>
    </w:lvl>
    <w:lvl w:ilvl="3" w:tplc="65CE29B8">
      <w:start w:val="1"/>
      <w:numFmt w:val="bullet"/>
      <w:lvlText w:val=""/>
      <w:lvlJc w:val="left"/>
      <w:pPr>
        <w:ind w:left="2880" w:hanging="360"/>
      </w:pPr>
      <w:rPr>
        <w:rFonts w:ascii="Symbol" w:hAnsi="Symbol" w:hint="default"/>
      </w:rPr>
    </w:lvl>
    <w:lvl w:ilvl="4" w:tplc="CCCA14AA">
      <w:start w:val="1"/>
      <w:numFmt w:val="bullet"/>
      <w:lvlText w:val="o"/>
      <w:lvlJc w:val="left"/>
      <w:pPr>
        <w:ind w:left="3600" w:hanging="360"/>
      </w:pPr>
      <w:rPr>
        <w:rFonts w:ascii="Courier New" w:hAnsi="Courier New" w:hint="default"/>
      </w:rPr>
    </w:lvl>
    <w:lvl w:ilvl="5" w:tplc="32901744">
      <w:start w:val="1"/>
      <w:numFmt w:val="bullet"/>
      <w:lvlText w:val=""/>
      <w:lvlJc w:val="left"/>
      <w:pPr>
        <w:ind w:left="4320" w:hanging="360"/>
      </w:pPr>
      <w:rPr>
        <w:rFonts w:ascii="Wingdings" w:hAnsi="Wingdings" w:hint="default"/>
      </w:rPr>
    </w:lvl>
    <w:lvl w:ilvl="6" w:tplc="0DC82A02">
      <w:start w:val="1"/>
      <w:numFmt w:val="bullet"/>
      <w:lvlText w:val=""/>
      <w:lvlJc w:val="left"/>
      <w:pPr>
        <w:ind w:left="5040" w:hanging="360"/>
      </w:pPr>
      <w:rPr>
        <w:rFonts w:ascii="Symbol" w:hAnsi="Symbol" w:hint="default"/>
      </w:rPr>
    </w:lvl>
    <w:lvl w:ilvl="7" w:tplc="F0662766">
      <w:start w:val="1"/>
      <w:numFmt w:val="bullet"/>
      <w:lvlText w:val="o"/>
      <w:lvlJc w:val="left"/>
      <w:pPr>
        <w:ind w:left="5760" w:hanging="360"/>
      </w:pPr>
      <w:rPr>
        <w:rFonts w:ascii="Courier New" w:hAnsi="Courier New" w:hint="default"/>
      </w:rPr>
    </w:lvl>
    <w:lvl w:ilvl="8" w:tplc="D2F8F8EE">
      <w:start w:val="1"/>
      <w:numFmt w:val="bullet"/>
      <w:lvlText w:val=""/>
      <w:lvlJc w:val="left"/>
      <w:pPr>
        <w:ind w:left="6480" w:hanging="360"/>
      </w:pPr>
      <w:rPr>
        <w:rFonts w:ascii="Wingdings" w:hAnsi="Wingdings" w:hint="default"/>
      </w:rPr>
    </w:lvl>
  </w:abstractNum>
  <w:abstractNum w:abstractNumId="144" w15:restartNumberingAfterBreak="0">
    <w:nsid w:val="530E7A2B"/>
    <w:multiLevelType w:val="hybridMultilevel"/>
    <w:tmpl w:val="FFFFFFFF"/>
    <w:lvl w:ilvl="0" w:tplc="A2949492">
      <w:start w:val="1"/>
      <w:numFmt w:val="bullet"/>
      <w:lvlText w:val="·"/>
      <w:lvlJc w:val="left"/>
      <w:pPr>
        <w:ind w:left="720" w:hanging="360"/>
      </w:pPr>
      <w:rPr>
        <w:rFonts w:ascii="Symbol" w:hAnsi="Symbol" w:hint="default"/>
      </w:rPr>
    </w:lvl>
    <w:lvl w:ilvl="1" w:tplc="454A97D2">
      <w:start w:val="1"/>
      <w:numFmt w:val="bullet"/>
      <w:lvlText w:val="o"/>
      <w:lvlJc w:val="left"/>
      <w:pPr>
        <w:ind w:left="1440" w:hanging="360"/>
      </w:pPr>
      <w:rPr>
        <w:rFonts w:ascii="Courier New" w:hAnsi="Courier New" w:hint="default"/>
      </w:rPr>
    </w:lvl>
    <w:lvl w:ilvl="2" w:tplc="D34A7CB2">
      <w:start w:val="1"/>
      <w:numFmt w:val="bullet"/>
      <w:lvlText w:val=""/>
      <w:lvlJc w:val="left"/>
      <w:pPr>
        <w:ind w:left="2160" w:hanging="360"/>
      </w:pPr>
      <w:rPr>
        <w:rFonts w:ascii="Wingdings" w:hAnsi="Wingdings" w:hint="default"/>
      </w:rPr>
    </w:lvl>
    <w:lvl w:ilvl="3" w:tplc="2FCC2E48">
      <w:start w:val="1"/>
      <w:numFmt w:val="bullet"/>
      <w:lvlText w:val=""/>
      <w:lvlJc w:val="left"/>
      <w:pPr>
        <w:ind w:left="2880" w:hanging="360"/>
      </w:pPr>
      <w:rPr>
        <w:rFonts w:ascii="Symbol" w:hAnsi="Symbol" w:hint="default"/>
      </w:rPr>
    </w:lvl>
    <w:lvl w:ilvl="4" w:tplc="F4529D5C">
      <w:start w:val="1"/>
      <w:numFmt w:val="bullet"/>
      <w:lvlText w:val="o"/>
      <w:lvlJc w:val="left"/>
      <w:pPr>
        <w:ind w:left="3600" w:hanging="360"/>
      </w:pPr>
      <w:rPr>
        <w:rFonts w:ascii="Courier New" w:hAnsi="Courier New" w:hint="default"/>
      </w:rPr>
    </w:lvl>
    <w:lvl w:ilvl="5" w:tplc="813C4A44">
      <w:start w:val="1"/>
      <w:numFmt w:val="bullet"/>
      <w:lvlText w:val=""/>
      <w:lvlJc w:val="left"/>
      <w:pPr>
        <w:ind w:left="4320" w:hanging="360"/>
      </w:pPr>
      <w:rPr>
        <w:rFonts w:ascii="Wingdings" w:hAnsi="Wingdings" w:hint="default"/>
      </w:rPr>
    </w:lvl>
    <w:lvl w:ilvl="6" w:tplc="6CC2CD1A">
      <w:start w:val="1"/>
      <w:numFmt w:val="bullet"/>
      <w:lvlText w:val=""/>
      <w:lvlJc w:val="left"/>
      <w:pPr>
        <w:ind w:left="5040" w:hanging="360"/>
      </w:pPr>
      <w:rPr>
        <w:rFonts w:ascii="Symbol" w:hAnsi="Symbol" w:hint="default"/>
      </w:rPr>
    </w:lvl>
    <w:lvl w:ilvl="7" w:tplc="F0AC795E">
      <w:start w:val="1"/>
      <w:numFmt w:val="bullet"/>
      <w:lvlText w:val="o"/>
      <w:lvlJc w:val="left"/>
      <w:pPr>
        <w:ind w:left="5760" w:hanging="360"/>
      </w:pPr>
      <w:rPr>
        <w:rFonts w:ascii="Courier New" w:hAnsi="Courier New" w:hint="default"/>
      </w:rPr>
    </w:lvl>
    <w:lvl w:ilvl="8" w:tplc="8A08FF8C">
      <w:start w:val="1"/>
      <w:numFmt w:val="bullet"/>
      <w:lvlText w:val=""/>
      <w:lvlJc w:val="left"/>
      <w:pPr>
        <w:ind w:left="6480" w:hanging="360"/>
      </w:pPr>
      <w:rPr>
        <w:rFonts w:ascii="Wingdings" w:hAnsi="Wingdings" w:hint="default"/>
      </w:rPr>
    </w:lvl>
  </w:abstractNum>
  <w:abstractNum w:abstractNumId="145" w15:restartNumberingAfterBreak="0">
    <w:nsid w:val="5326ACF0"/>
    <w:multiLevelType w:val="hybridMultilevel"/>
    <w:tmpl w:val="FFFFFFFF"/>
    <w:lvl w:ilvl="0" w:tplc="ECD0AECA">
      <w:start w:val="1"/>
      <w:numFmt w:val="bullet"/>
      <w:lvlText w:val=""/>
      <w:lvlJc w:val="left"/>
      <w:pPr>
        <w:ind w:left="720" w:hanging="360"/>
      </w:pPr>
      <w:rPr>
        <w:rFonts w:ascii="Symbol" w:hAnsi="Symbol" w:hint="default"/>
      </w:rPr>
    </w:lvl>
    <w:lvl w:ilvl="1" w:tplc="FC7E1D9A">
      <w:start w:val="1"/>
      <w:numFmt w:val="bullet"/>
      <w:lvlText w:val="o"/>
      <w:lvlJc w:val="left"/>
      <w:pPr>
        <w:ind w:left="1440" w:hanging="360"/>
      </w:pPr>
      <w:rPr>
        <w:rFonts w:ascii="Courier New" w:hAnsi="Courier New" w:hint="default"/>
      </w:rPr>
    </w:lvl>
    <w:lvl w:ilvl="2" w:tplc="13C24686">
      <w:start w:val="1"/>
      <w:numFmt w:val="bullet"/>
      <w:lvlText w:val=""/>
      <w:lvlJc w:val="left"/>
      <w:pPr>
        <w:ind w:left="2160" w:hanging="360"/>
      </w:pPr>
      <w:rPr>
        <w:rFonts w:ascii="Wingdings" w:hAnsi="Wingdings" w:hint="default"/>
      </w:rPr>
    </w:lvl>
    <w:lvl w:ilvl="3" w:tplc="ECBEF6CA">
      <w:start w:val="1"/>
      <w:numFmt w:val="bullet"/>
      <w:lvlText w:val=""/>
      <w:lvlJc w:val="left"/>
      <w:pPr>
        <w:ind w:left="2880" w:hanging="360"/>
      </w:pPr>
      <w:rPr>
        <w:rFonts w:ascii="Symbol" w:hAnsi="Symbol" w:hint="default"/>
      </w:rPr>
    </w:lvl>
    <w:lvl w:ilvl="4" w:tplc="563C9D1A">
      <w:start w:val="1"/>
      <w:numFmt w:val="bullet"/>
      <w:lvlText w:val="o"/>
      <w:lvlJc w:val="left"/>
      <w:pPr>
        <w:ind w:left="3600" w:hanging="360"/>
      </w:pPr>
      <w:rPr>
        <w:rFonts w:ascii="Courier New" w:hAnsi="Courier New" w:hint="default"/>
      </w:rPr>
    </w:lvl>
    <w:lvl w:ilvl="5" w:tplc="93A0FF8C">
      <w:start w:val="1"/>
      <w:numFmt w:val="bullet"/>
      <w:lvlText w:val=""/>
      <w:lvlJc w:val="left"/>
      <w:pPr>
        <w:ind w:left="4320" w:hanging="360"/>
      </w:pPr>
      <w:rPr>
        <w:rFonts w:ascii="Wingdings" w:hAnsi="Wingdings" w:hint="default"/>
      </w:rPr>
    </w:lvl>
    <w:lvl w:ilvl="6" w:tplc="5594A358">
      <w:start w:val="1"/>
      <w:numFmt w:val="bullet"/>
      <w:lvlText w:val=""/>
      <w:lvlJc w:val="left"/>
      <w:pPr>
        <w:ind w:left="5040" w:hanging="360"/>
      </w:pPr>
      <w:rPr>
        <w:rFonts w:ascii="Symbol" w:hAnsi="Symbol" w:hint="default"/>
      </w:rPr>
    </w:lvl>
    <w:lvl w:ilvl="7" w:tplc="E0220620">
      <w:start w:val="1"/>
      <w:numFmt w:val="bullet"/>
      <w:lvlText w:val="o"/>
      <w:lvlJc w:val="left"/>
      <w:pPr>
        <w:ind w:left="5760" w:hanging="360"/>
      </w:pPr>
      <w:rPr>
        <w:rFonts w:ascii="Courier New" w:hAnsi="Courier New" w:hint="default"/>
      </w:rPr>
    </w:lvl>
    <w:lvl w:ilvl="8" w:tplc="6EC4F0FE">
      <w:start w:val="1"/>
      <w:numFmt w:val="bullet"/>
      <w:lvlText w:val=""/>
      <w:lvlJc w:val="left"/>
      <w:pPr>
        <w:ind w:left="6480" w:hanging="360"/>
      </w:pPr>
      <w:rPr>
        <w:rFonts w:ascii="Wingdings" w:hAnsi="Wingdings" w:hint="default"/>
      </w:rPr>
    </w:lvl>
  </w:abstractNum>
  <w:abstractNum w:abstractNumId="146" w15:restartNumberingAfterBreak="0">
    <w:nsid w:val="53691C80"/>
    <w:multiLevelType w:val="hybridMultilevel"/>
    <w:tmpl w:val="FFFFFFFF"/>
    <w:lvl w:ilvl="0" w:tplc="6D6EB6DA">
      <w:start w:val="1"/>
      <w:numFmt w:val="bullet"/>
      <w:lvlText w:val="·"/>
      <w:lvlJc w:val="left"/>
      <w:pPr>
        <w:ind w:left="720" w:hanging="360"/>
      </w:pPr>
      <w:rPr>
        <w:rFonts w:ascii="Symbol" w:hAnsi="Symbol" w:hint="default"/>
      </w:rPr>
    </w:lvl>
    <w:lvl w:ilvl="1" w:tplc="5712A69E">
      <w:start w:val="1"/>
      <w:numFmt w:val="bullet"/>
      <w:lvlText w:val="o"/>
      <w:lvlJc w:val="left"/>
      <w:pPr>
        <w:ind w:left="1440" w:hanging="360"/>
      </w:pPr>
      <w:rPr>
        <w:rFonts w:ascii="Courier New" w:hAnsi="Courier New" w:hint="default"/>
      </w:rPr>
    </w:lvl>
    <w:lvl w:ilvl="2" w:tplc="6C7677B0">
      <w:start w:val="1"/>
      <w:numFmt w:val="bullet"/>
      <w:lvlText w:val=""/>
      <w:lvlJc w:val="left"/>
      <w:pPr>
        <w:ind w:left="2160" w:hanging="360"/>
      </w:pPr>
      <w:rPr>
        <w:rFonts w:ascii="Wingdings" w:hAnsi="Wingdings" w:hint="default"/>
      </w:rPr>
    </w:lvl>
    <w:lvl w:ilvl="3" w:tplc="105CF70E">
      <w:start w:val="1"/>
      <w:numFmt w:val="bullet"/>
      <w:lvlText w:val=""/>
      <w:lvlJc w:val="left"/>
      <w:pPr>
        <w:ind w:left="2880" w:hanging="360"/>
      </w:pPr>
      <w:rPr>
        <w:rFonts w:ascii="Symbol" w:hAnsi="Symbol" w:hint="default"/>
      </w:rPr>
    </w:lvl>
    <w:lvl w:ilvl="4" w:tplc="7FAC70CC">
      <w:start w:val="1"/>
      <w:numFmt w:val="bullet"/>
      <w:lvlText w:val="o"/>
      <w:lvlJc w:val="left"/>
      <w:pPr>
        <w:ind w:left="3600" w:hanging="360"/>
      </w:pPr>
      <w:rPr>
        <w:rFonts w:ascii="Courier New" w:hAnsi="Courier New" w:hint="default"/>
      </w:rPr>
    </w:lvl>
    <w:lvl w:ilvl="5" w:tplc="C65A0AF2">
      <w:start w:val="1"/>
      <w:numFmt w:val="bullet"/>
      <w:lvlText w:val=""/>
      <w:lvlJc w:val="left"/>
      <w:pPr>
        <w:ind w:left="4320" w:hanging="360"/>
      </w:pPr>
      <w:rPr>
        <w:rFonts w:ascii="Wingdings" w:hAnsi="Wingdings" w:hint="default"/>
      </w:rPr>
    </w:lvl>
    <w:lvl w:ilvl="6" w:tplc="51500516">
      <w:start w:val="1"/>
      <w:numFmt w:val="bullet"/>
      <w:lvlText w:val=""/>
      <w:lvlJc w:val="left"/>
      <w:pPr>
        <w:ind w:left="5040" w:hanging="360"/>
      </w:pPr>
      <w:rPr>
        <w:rFonts w:ascii="Symbol" w:hAnsi="Symbol" w:hint="default"/>
      </w:rPr>
    </w:lvl>
    <w:lvl w:ilvl="7" w:tplc="648CB020">
      <w:start w:val="1"/>
      <w:numFmt w:val="bullet"/>
      <w:lvlText w:val="o"/>
      <w:lvlJc w:val="left"/>
      <w:pPr>
        <w:ind w:left="5760" w:hanging="360"/>
      </w:pPr>
      <w:rPr>
        <w:rFonts w:ascii="Courier New" w:hAnsi="Courier New" w:hint="default"/>
      </w:rPr>
    </w:lvl>
    <w:lvl w:ilvl="8" w:tplc="496E8BE0">
      <w:start w:val="1"/>
      <w:numFmt w:val="bullet"/>
      <w:lvlText w:val=""/>
      <w:lvlJc w:val="left"/>
      <w:pPr>
        <w:ind w:left="6480" w:hanging="360"/>
      </w:pPr>
      <w:rPr>
        <w:rFonts w:ascii="Wingdings" w:hAnsi="Wingdings" w:hint="default"/>
      </w:rPr>
    </w:lvl>
  </w:abstractNum>
  <w:abstractNum w:abstractNumId="147" w15:restartNumberingAfterBreak="0">
    <w:nsid w:val="5380B80B"/>
    <w:multiLevelType w:val="hybridMultilevel"/>
    <w:tmpl w:val="FFFFFFFF"/>
    <w:lvl w:ilvl="0" w:tplc="20F0D88A">
      <w:start w:val="1"/>
      <w:numFmt w:val="bullet"/>
      <w:lvlText w:val=""/>
      <w:lvlJc w:val="left"/>
      <w:pPr>
        <w:ind w:left="720" w:hanging="360"/>
      </w:pPr>
      <w:rPr>
        <w:rFonts w:ascii="Symbol" w:hAnsi="Symbol" w:hint="default"/>
      </w:rPr>
    </w:lvl>
    <w:lvl w:ilvl="1" w:tplc="A6685DDA">
      <w:start w:val="1"/>
      <w:numFmt w:val="bullet"/>
      <w:lvlText w:val="o"/>
      <w:lvlJc w:val="left"/>
      <w:pPr>
        <w:ind w:left="1440" w:hanging="360"/>
      </w:pPr>
      <w:rPr>
        <w:rFonts w:ascii="Courier New" w:hAnsi="Courier New" w:hint="default"/>
      </w:rPr>
    </w:lvl>
    <w:lvl w:ilvl="2" w:tplc="F5D235FE">
      <w:start w:val="1"/>
      <w:numFmt w:val="bullet"/>
      <w:lvlText w:val=""/>
      <w:lvlJc w:val="left"/>
      <w:pPr>
        <w:ind w:left="2160" w:hanging="360"/>
      </w:pPr>
      <w:rPr>
        <w:rFonts w:ascii="Wingdings" w:hAnsi="Wingdings" w:hint="default"/>
      </w:rPr>
    </w:lvl>
    <w:lvl w:ilvl="3" w:tplc="D5189E66">
      <w:start w:val="1"/>
      <w:numFmt w:val="bullet"/>
      <w:lvlText w:val=""/>
      <w:lvlJc w:val="left"/>
      <w:pPr>
        <w:ind w:left="2880" w:hanging="360"/>
      </w:pPr>
      <w:rPr>
        <w:rFonts w:ascii="Symbol" w:hAnsi="Symbol" w:hint="default"/>
      </w:rPr>
    </w:lvl>
    <w:lvl w:ilvl="4" w:tplc="3F366848">
      <w:start w:val="1"/>
      <w:numFmt w:val="bullet"/>
      <w:lvlText w:val="o"/>
      <w:lvlJc w:val="left"/>
      <w:pPr>
        <w:ind w:left="3600" w:hanging="360"/>
      </w:pPr>
      <w:rPr>
        <w:rFonts w:ascii="Courier New" w:hAnsi="Courier New" w:hint="default"/>
      </w:rPr>
    </w:lvl>
    <w:lvl w:ilvl="5" w:tplc="06C63A70">
      <w:start w:val="1"/>
      <w:numFmt w:val="bullet"/>
      <w:lvlText w:val=""/>
      <w:lvlJc w:val="left"/>
      <w:pPr>
        <w:ind w:left="4320" w:hanging="360"/>
      </w:pPr>
      <w:rPr>
        <w:rFonts w:ascii="Wingdings" w:hAnsi="Wingdings" w:hint="default"/>
      </w:rPr>
    </w:lvl>
    <w:lvl w:ilvl="6" w:tplc="5D12DD4E">
      <w:start w:val="1"/>
      <w:numFmt w:val="bullet"/>
      <w:lvlText w:val=""/>
      <w:lvlJc w:val="left"/>
      <w:pPr>
        <w:ind w:left="5040" w:hanging="360"/>
      </w:pPr>
      <w:rPr>
        <w:rFonts w:ascii="Symbol" w:hAnsi="Symbol" w:hint="default"/>
      </w:rPr>
    </w:lvl>
    <w:lvl w:ilvl="7" w:tplc="A372F8AC">
      <w:start w:val="1"/>
      <w:numFmt w:val="bullet"/>
      <w:lvlText w:val="o"/>
      <w:lvlJc w:val="left"/>
      <w:pPr>
        <w:ind w:left="5760" w:hanging="360"/>
      </w:pPr>
      <w:rPr>
        <w:rFonts w:ascii="Courier New" w:hAnsi="Courier New" w:hint="default"/>
      </w:rPr>
    </w:lvl>
    <w:lvl w:ilvl="8" w:tplc="A664D716">
      <w:start w:val="1"/>
      <w:numFmt w:val="bullet"/>
      <w:lvlText w:val=""/>
      <w:lvlJc w:val="left"/>
      <w:pPr>
        <w:ind w:left="6480" w:hanging="360"/>
      </w:pPr>
      <w:rPr>
        <w:rFonts w:ascii="Wingdings" w:hAnsi="Wingdings" w:hint="default"/>
      </w:rPr>
    </w:lvl>
  </w:abstractNum>
  <w:abstractNum w:abstractNumId="148" w15:restartNumberingAfterBreak="0">
    <w:nsid w:val="53811908"/>
    <w:multiLevelType w:val="hybridMultilevel"/>
    <w:tmpl w:val="FFFFFFFF"/>
    <w:lvl w:ilvl="0" w:tplc="78446CB2">
      <w:start w:val="1"/>
      <w:numFmt w:val="bullet"/>
      <w:lvlText w:val="·"/>
      <w:lvlJc w:val="left"/>
      <w:pPr>
        <w:ind w:left="720" w:hanging="360"/>
      </w:pPr>
      <w:rPr>
        <w:rFonts w:ascii="Symbol" w:hAnsi="Symbol" w:hint="default"/>
      </w:rPr>
    </w:lvl>
    <w:lvl w:ilvl="1" w:tplc="6A72F87E">
      <w:start w:val="1"/>
      <w:numFmt w:val="bullet"/>
      <w:lvlText w:val="o"/>
      <w:lvlJc w:val="left"/>
      <w:pPr>
        <w:ind w:left="1440" w:hanging="360"/>
      </w:pPr>
      <w:rPr>
        <w:rFonts w:ascii="Courier New" w:hAnsi="Courier New" w:hint="default"/>
      </w:rPr>
    </w:lvl>
    <w:lvl w:ilvl="2" w:tplc="80C22F9C">
      <w:start w:val="1"/>
      <w:numFmt w:val="bullet"/>
      <w:lvlText w:val=""/>
      <w:lvlJc w:val="left"/>
      <w:pPr>
        <w:ind w:left="2160" w:hanging="360"/>
      </w:pPr>
      <w:rPr>
        <w:rFonts w:ascii="Wingdings" w:hAnsi="Wingdings" w:hint="default"/>
      </w:rPr>
    </w:lvl>
    <w:lvl w:ilvl="3" w:tplc="F1EC98C8">
      <w:start w:val="1"/>
      <w:numFmt w:val="bullet"/>
      <w:lvlText w:val=""/>
      <w:lvlJc w:val="left"/>
      <w:pPr>
        <w:ind w:left="2880" w:hanging="360"/>
      </w:pPr>
      <w:rPr>
        <w:rFonts w:ascii="Symbol" w:hAnsi="Symbol" w:hint="default"/>
      </w:rPr>
    </w:lvl>
    <w:lvl w:ilvl="4" w:tplc="B162A41A">
      <w:start w:val="1"/>
      <w:numFmt w:val="bullet"/>
      <w:lvlText w:val="o"/>
      <w:lvlJc w:val="left"/>
      <w:pPr>
        <w:ind w:left="3600" w:hanging="360"/>
      </w:pPr>
      <w:rPr>
        <w:rFonts w:ascii="Courier New" w:hAnsi="Courier New" w:hint="default"/>
      </w:rPr>
    </w:lvl>
    <w:lvl w:ilvl="5" w:tplc="2AA45078">
      <w:start w:val="1"/>
      <w:numFmt w:val="bullet"/>
      <w:lvlText w:val=""/>
      <w:lvlJc w:val="left"/>
      <w:pPr>
        <w:ind w:left="4320" w:hanging="360"/>
      </w:pPr>
      <w:rPr>
        <w:rFonts w:ascii="Wingdings" w:hAnsi="Wingdings" w:hint="default"/>
      </w:rPr>
    </w:lvl>
    <w:lvl w:ilvl="6" w:tplc="A4201324">
      <w:start w:val="1"/>
      <w:numFmt w:val="bullet"/>
      <w:lvlText w:val=""/>
      <w:lvlJc w:val="left"/>
      <w:pPr>
        <w:ind w:left="5040" w:hanging="360"/>
      </w:pPr>
      <w:rPr>
        <w:rFonts w:ascii="Symbol" w:hAnsi="Symbol" w:hint="default"/>
      </w:rPr>
    </w:lvl>
    <w:lvl w:ilvl="7" w:tplc="B9EAE23A">
      <w:start w:val="1"/>
      <w:numFmt w:val="bullet"/>
      <w:lvlText w:val="o"/>
      <w:lvlJc w:val="left"/>
      <w:pPr>
        <w:ind w:left="5760" w:hanging="360"/>
      </w:pPr>
      <w:rPr>
        <w:rFonts w:ascii="Courier New" w:hAnsi="Courier New" w:hint="default"/>
      </w:rPr>
    </w:lvl>
    <w:lvl w:ilvl="8" w:tplc="793C5342">
      <w:start w:val="1"/>
      <w:numFmt w:val="bullet"/>
      <w:lvlText w:val=""/>
      <w:lvlJc w:val="left"/>
      <w:pPr>
        <w:ind w:left="6480" w:hanging="360"/>
      </w:pPr>
      <w:rPr>
        <w:rFonts w:ascii="Wingdings" w:hAnsi="Wingdings" w:hint="default"/>
      </w:rPr>
    </w:lvl>
  </w:abstractNum>
  <w:abstractNum w:abstractNumId="149" w15:restartNumberingAfterBreak="0">
    <w:nsid w:val="5424E309"/>
    <w:multiLevelType w:val="hybridMultilevel"/>
    <w:tmpl w:val="FFFFFFFF"/>
    <w:lvl w:ilvl="0" w:tplc="CD362978">
      <w:start w:val="1"/>
      <w:numFmt w:val="bullet"/>
      <w:lvlText w:val="·"/>
      <w:lvlJc w:val="left"/>
      <w:pPr>
        <w:ind w:left="720" w:hanging="360"/>
      </w:pPr>
      <w:rPr>
        <w:rFonts w:ascii="Symbol" w:hAnsi="Symbol" w:hint="default"/>
      </w:rPr>
    </w:lvl>
    <w:lvl w:ilvl="1" w:tplc="41A25890">
      <w:start w:val="1"/>
      <w:numFmt w:val="bullet"/>
      <w:lvlText w:val="o"/>
      <w:lvlJc w:val="left"/>
      <w:pPr>
        <w:ind w:left="1440" w:hanging="360"/>
      </w:pPr>
      <w:rPr>
        <w:rFonts w:ascii="Courier New" w:hAnsi="Courier New" w:hint="default"/>
      </w:rPr>
    </w:lvl>
    <w:lvl w:ilvl="2" w:tplc="E9782BAE">
      <w:start w:val="1"/>
      <w:numFmt w:val="bullet"/>
      <w:lvlText w:val=""/>
      <w:lvlJc w:val="left"/>
      <w:pPr>
        <w:ind w:left="2160" w:hanging="360"/>
      </w:pPr>
      <w:rPr>
        <w:rFonts w:ascii="Wingdings" w:hAnsi="Wingdings" w:hint="default"/>
      </w:rPr>
    </w:lvl>
    <w:lvl w:ilvl="3" w:tplc="14764EC8">
      <w:start w:val="1"/>
      <w:numFmt w:val="bullet"/>
      <w:lvlText w:val=""/>
      <w:lvlJc w:val="left"/>
      <w:pPr>
        <w:ind w:left="2880" w:hanging="360"/>
      </w:pPr>
      <w:rPr>
        <w:rFonts w:ascii="Symbol" w:hAnsi="Symbol" w:hint="default"/>
      </w:rPr>
    </w:lvl>
    <w:lvl w:ilvl="4" w:tplc="CAC471B6">
      <w:start w:val="1"/>
      <w:numFmt w:val="bullet"/>
      <w:lvlText w:val="o"/>
      <w:lvlJc w:val="left"/>
      <w:pPr>
        <w:ind w:left="3600" w:hanging="360"/>
      </w:pPr>
      <w:rPr>
        <w:rFonts w:ascii="Courier New" w:hAnsi="Courier New" w:hint="default"/>
      </w:rPr>
    </w:lvl>
    <w:lvl w:ilvl="5" w:tplc="C01470CE">
      <w:start w:val="1"/>
      <w:numFmt w:val="bullet"/>
      <w:lvlText w:val=""/>
      <w:lvlJc w:val="left"/>
      <w:pPr>
        <w:ind w:left="4320" w:hanging="360"/>
      </w:pPr>
      <w:rPr>
        <w:rFonts w:ascii="Wingdings" w:hAnsi="Wingdings" w:hint="default"/>
      </w:rPr>
    </w:lvl>
    <w:lvl w:ilvl="6" w:tplc="1CECFBDE">
      <w:start w:val="1"/>
      <w:numFmt w:val="bullet"/>
      <w:lvlText w:val=""/>
      <w:lvlJc w:val="left"/>
      <w:pPr>
        <w:ind w:left="5040" w:hanging="360"/>
      </w:pPr>
      <w:rPr>
        <w:rFonts w:ascii="Symbol" w:hAnsi="Symbol" w:hint="default"/>
      </w:rPr>
    </w:lvl>
    <w:lvl w:ilvl="7" w:tplc="FE5E1B48">
      <w:start w:val="1"/>
      <w:numFmt w:val="bullet"/>
      <w:lvlText w:val="o"/>
      <w:lvlJc w:val="left"/>
      <w:pPr>
        <w:ind w:left="5760" w:hanging="360"/>
      </w:pPr>
      <w:rPr>
        <w:rFonts w:ascii="Courier New" w:hAnsi="Courier New" w:hint="default"/>
      </w:rPr>
    </w:lvl>
    <w:lvl w:ilvl="8" w:tplc="1DEADA86">
      <w:start w:val="1"/>
      <w:numFmt w:val="bullet"/>
      <w:lvlText w:val=""/>
      <w:lvlJc w:val="left"/>
      <w:pPr>
        <w:ind w:left="6480" w:hanging="360"/>
      </w:pPr>
      <w:rPr>
        <w:rFonts w:ascii="Wingdings" w:hAnsi="Wingdings" w:hint="default"/>
      </w:rPr>
    </w:lvl>
  </w:abstractNum>
  <w:abstractNum w:abstractNumId="150" w15:restartNumberingAfterBreak="0">
    <w:nsid w:val="544D814C"/>
    <w:multiLevelType w:val="hybridMultilevel"/>
    <w:tmpl w:val="FFFFFFFF"/>
    <w:lvl w:ilvl="0" w:tplc="F6FCAC6E">
      <w:start w:val="1"/>
      <w:numFmt w:val="bullet"/>
      <w:lvlText w:val="·"/>
      <w:lvlJc w:val="left"/>
      <w:pPr>
        <w:ind w:left="720" w:hanging="360"/>
      </w:pPr>
      <w:rPr>
        <w:rFonts w:ascii="Symbol" w:hAnsi="Symbol" w:hint="default"/>
      </w:rPr>
    </w:lvl>
    <w:lvl w:ilvl="1" w:tplc="8E9C9B3E">
      <w:start w:val="1"/>
      <w:numFmt w:val="bullet"/>
      <w:lvlText w:val="o"/>
      <w:lvlJc w:val="left"/>
      <w:pPr>
        <w:ind w:left="1440" w:hanging="360"/>
      </w:pPr>
      <w:rPr>
        <w:rFonts w:ascii="Courier New" w:hAnsi="Courier New" w:hint="default"/>
      </w:rPr>
    </w:lvl>
    <w:lvl w:ilvl="2" w:tplc="31A4B9E6">
      <w:start w:val="1"/>
      <w:numFmt w:val="bullet"/>
      <w:lvlText w:val=""/>
      <w:lvlJc w:val="left"/>
      <w:pPr>
        <w:ind w:left="2160" w:hanging="360"/>
      </w:pPr>
      <w:rPr>
        <w:rFonts w:ascii="Wingdings" w:hAnsi="Wingdings" w:hint="default"/>
      </w:rPr>
    </w:lvl>
    <w:lvl w:ilvl="3" w:tplc="41445618">
      <w:start w:val="1"/>
      <w:numFmt w:val="bullet"/>
      <w:lvlText w:val=""/>
      <w:lvlJc w:val="left"/>
      <w:pPr>
        <w:ind w:left="2880" w:hanging="360"/>
      </w:pPr>
      <w:rPr>
        <w:rFonts w:ascii="Symbol" w:hAnsi="Symbol" w:hint="default"/>
      </w:rPr>
    </w:lvl>
    <w:lvl w:ilvl="4" w:tplc="2FFC5C4A">
      <w:start w:val="1"/>
      <w:numFmt w:val="bullet"/>
      <w:lvlText w:val="o"/>
      <w:lvlJc w:val="left"/>
      <w:pPr>
        <w:ind w:left="3600" w:hanging="360"/>
      </w:pPr>
      <w:rPr>
        <w:rFonts w:ascii="Courier New" w:hAnsi="Courier New" w:hint="default"/>
      </w:rPr>
    </w:lvl>
    <w:lvl w:ilvl="5" w:tplc="D516345E">
      <w:start w:val="1"/>
      <w:numFmt w:val="bullet"/>
      <w:lvlText w:val=""/>
      <w:lvlJc w:val="left"/>
      <w:pPr>
        <w:ind w:left="4320" w:hanging="360"/>
      </w:pPr>
      <w:rPr>
        <w:rFonts w:ascii="Wingdings" w:hAnsi="Wingdings" w:hint="default"/>
      </w:rPr>
    </w:lvl>
    <w:lvl w:ilvl="6" w:tplc="4D5AFCA4">
      <w:start w:val="1"/>
      <w:numFmt w:val="bullet"/>
      <w:lvlText w:val=""/>
      <w:lvlJc w:val="left"/>
      <w:pPr>
        <w:ind w:left="5040" w:hanging="360"/>
      </w:pPr>
      <w:rPr>
        <w:rFonts w:ascii="Symbol" w:hAnsi="Symbol" w:hint="default"/>
      </w:rPr>
    </w:lvl>
    <w:lvl w:ilvl="7" w:tplc="B2A03DC2">
      <w:start w:val="1"/>
      <w:numFmt w:val="bullet"/>
      <w:lvlText w:val="o"/>
      <w:lvlJc w:val="left"/>
      <w:pPr>
        <w:ind w:left="5760" w:hanging="360"/>
      </w:pPr>
      <w:rPr>
        <w:rFonts w:ascii="Courier New" w:hAnsi="Courier New" w:hint="default"/>
      </w:rPr>
    </w:lvl>
    <w:lvl w:ilvl="8" w:tplc="A7E0CF60">
      <w:start w:val="1"/>
      <w:numFmt w:val="bullet"/>
      <w:lvlText w:val=""/>
      <w:lvlJc w:val="left"/>
      <w:pPr>
        <w:ind w:left="6480" w:hanging="360"/>
      </w:pPr>
      <w:rPr>
        <w:rFonts w:ascii="Wingdings" w:hAnsi="Wingdings" w:hint="default"/>
      </w:rPr>
    </w:lvl>
  </w:abstractNum>
  <w:abstractNum w:abstractNumId="151" w15:restartNumberingAfterBreak="0">
    <w:nsid w:val="54DA3EDA"/>
    <w:multiLevelType w:val="hybridMultilevel"/>
    <w:tmpl w:val="FFFFFFFF"/>
    <w:lvl w:ilvl="0" w:tplc="71CADF96">
      <w:start w:val="1"/>
      <w:numFmt w:val="bullet"/>
      <w:lvlText w:val="·"/>
      <w:lvlJc w:val="left"/>
      <w:pPr>
        <w:ind w:left="720" w:hanging="360"/>
      </w:pPr>
      <w:rPr>
        <w:rFonts w:ascii="Symbol" w:hAnsi="Symbol" w:hint="default"/>
      </w:rPr>
    </w:lvl>
    <w:lvl w:ilvl="1" w:tplc="0A4EB1E4">
      <w:start w:val="1"/>
      <w:numFmt w:val="bullet"/>
      <w:lvlText w:val="o"/>
      <w:lvlJc w:val="left"/>
      <w:pPr>
        <w:ind w:left="1440" w:hanging="360"/>
      </w:pPr>
      <w:rPr>
        <w:rFonts w:ascii="Courier New" w:hAnsi="Courier New" w:hint="default"/>
      </w:rPr>
    </w:lvl>
    <w:lvl w:ilvl="2" w:tplc="1FC4F896">
      <w:start w:val="1"/>
      <w:numFmt w:val="bullet"/>
      <w:lvlText w:val=""/>
      <w:lvlJc w:val="left"/>
      <w:pPr>
        <w:ind w:left="2160" w:hanging="360"/>
      </w:pPr>
      <w:rPr>
        <w:rFonts w:ascii="Wingdings" w:hAnsi="Wingdings" w:hint="default"/>
      </w:rPr>
    </w:lvl>
    <w:lvl w:ilvl="3" w:tplc="3E440BBA">
      <w:start w:val="1"/>
      <w:numFmt w:val="bullet"/>
      <w:lvlText w:val=""/>
      <w:lvlJc w:val="left"/>
      <w:pPr>
        <w:ind w:left="2880" w:hanging="360"/>
      </w:pPr>
      <w:rPr>
        <w:rFonts w:ascii="Symbol" w:hAnsi="Symbol" w:hint="default"/>
      </w:rPr>
    </w:lvl>
    <w:lvl w:ilvl="4" w:tplc="55F0408C">
      <w:start w:val="1"/>
      <w:numFmt w:val="bullet"/>
      <w:lvlText w:val="o"/>
      <w:lvlJc w:val="left"/>
      <w:pPr>
        <w:ind w:left="3600" w:hanging="360"/>
      </w:pPr>
      <w:rPr>
        <w:rFonts w:ascii="Courier New" w:hAnsi="Courier New" w:hint="default"/>
      </w:rPr>
    </w:lvl>
    <w:lvl w:ilvl="5" w:tplc="C898F6E8">
      <w:start w:val="1"/>
      <w:numFmt w:val="bullet"/>
      <w:lvlText w:val=""/>
      <w:lvlJc w:val="left"/>
      <w:pPr>
        <w:ind w:left="4320" w:hanging="360"/>
      </w:pPr>
      <w:rPr>
        <w:rFonts w:ascii="Wingdings" w:hAnsi="Wingdings" w:hint="default"/>
      </w:rPr>
    </w:lvl>
    <w:lvl w:ilvl="6" w:tplc="D7F46228">
      <w:start w:val="1"/>
      <w:numFmt w:val="bullet"/>
      <w:lvlText w:val=""/>
      <w:lvlJc w:val="left"/>
      <w:pPr>
        <w:ind w:left="5040" w:hanging="360"/>
      </w:pPr>
      <w:rPr>
        <w:rFonts w:ascii="Symbol" w:hAnsi="Symbol" w:hint="default"/>
      </w:rPr>
    </w:lvl>
    <w:lvl w:ilvl="7" w:tplc="20E2E086">
      <w:start w:val="1"/>
      <w:numFmt w:val="bullet"/>
      <w:lvlText w:val="o"/>
      <w:lvlJc w:val="left"/>
      <w:pPr>
        <w:ind w:left="5760" w:hanging="360"/>
      </w:pPr>
      <w:rPr>
        <w:rFonts w:ascii="Courier New" w:hAnsi="Courier New" w:hint="default"/>
      </w:rPr>
    </w:lvl>
    <w:lvl w:ilvl="8" w:tplc="37B6C3A2">
      <w:start w:val="1"/>
      <w:numFmt w:val="bullet"/>
      <w:lvlText w:val=""/>
      <w:lvlJc w:val="left"/>
      <w:pPr>
        <w:ind w:left="6480" w:hanging="360"/>
      </w:pPr>
      <w:rPr>
        <w:rFonts w:ascii="Wingdings" w:hAnsi="Wingdings" w:hint="default"/>
      </w:rPr>
    </w:lvl>
  </w:abstractNum>
  <w:abstractNum w:abstractNumId="152" w15:restartNumberingAfterBreak="0">
    <w:nsid w:val="552F74FA"/>
    <w:multiLevelType w:val="hybridMultilevel"/>
    <w:tmpl w:val="FFFFFFFF"/>
    <w:lvl w:ilvl="0" w:tplc="B01A48DA">
      <w:start w:val="1"/>
      <w:numFmt w:val="bullet"/>
      <w:lvlText w:val=""/>
      <w:lvlJc w:val="left"/>
      <w:pPr>
        <w:ind w:left="720" w:hanging="360"/>
      </w:pPr>
      <w:rPr>
        <w:rFonts w:ascii="Symbol" w:hAnsi="Symbol" w:hint="default"/>
      </w:rPr>
    </w:lvl>
    <w:lvl w:ilvl="1" w:tplc="39B4157C">
      <w:start w:val="1"/>
      <w:numFmt w:val="bullet"/>
      <w:lvlText w:val="o"/>
      <w:lvlJc w:val="left"/>
      <w:pPr>
        <w:ind w:left="1440" w:hanging="360"/>
      </w:pPr>
      <w:rPr>
        <w:rFonts w:ascii="Courier New" w:hAnsi="Courier New" w:hint="default"/>
      </w:rPr>
    </w:lvl>
    <w:lvl w:ilvl="2" w:tplc="AECA097C">
      <w:start w:val="1"/>
      <w:numFmt w:val="bullet"/>
      <w:lvlText w:val=""/>
      <w:lvlJc w:val="left"/>
      <w:pPr>
        <w:ind w:left="2160" w:hanging="360"/>
      </w:pPr>
      <w:rPr>
        <w:rFonts w:ascii="Wingdings" w:hAnsi="Wingdings" w:hint="default"/>
      </w:rPr>
    </w:lvl>
    <w:lvl w:ilvl="3" w:tplc="24B82CA4">
      <w:start w:val="1"/>
      <w:numFmt w:val="bullet"/>
      <w:lvlText w:val=""/>
      <w:lvlJc w:val="left"/>
      <w:pPr>
        <w:ind w:left="2880" w:hanging="360"/>
      </w:pPr>
      <w:rPr>
        <w:rFonts w:ascii="Symbol" w:hAnsi="Symbol" w:hint="default"/>
      </w:rPr>
    </w:lvl>
    <w:lvl w:ilvl="4" w:tplc="E4506A8C">
      <w:start w:val="1"/>
      <w:numFmt w:val="bullet"/>
      <w:lvlText w:val="o"/>
      <w:lvlJc w:val="left"/>
      <w:pPr>
        <w:ind w:left="3600" w:hanging="360"/>
      </w:pPr>
      <w:rPr>
        <w:rFonts w:ascii="Courier New" w:hAnsi="Courier New" w:hint="default"/>
      </w:rPr>
    </w:lvl>
    <w:lvl w:ilvl="5" w:tplc="E2DEECE4">
      <w:start w:val="1"/>
      <w:numFmt w:val="bullet"/>
      <w:lvlText w:val=""/>
      <w:lvlJc w:val="left"/>
      <w:pPr>
        <w:ind w:left="4320" w:hanging="360"/>
      </w:pPr>
      <w:rPr>
        <w:rFonts w:ascii="Wingdings" w:hAnsi="Wingdings" w:hint="default"/>
      </w:rPr>
    </w:lvl>
    <w:lvl w:ilvl="6" w:tplc="82B6F142">
      <w:start w:val="1"/>
      <w:numFmt w:val="bullet"/>
      <w:lvlText w:val=""/>
      <w:lvlJc w:val="left"/>
      <w:pPr>
        <w:ind w:left="5040" w:hanging="360"/>
      </w:pPr>
      <w:rPr>
        <w:rFonts w:ascii="Symbol" w:hAnsi="Symbol" w:hint="default"/>
      </w:rPr>
    </w:lvl>
    <w:lvl w:ilvl="7" w:tplc="F52C1C86">
      <w:start w:val="1"/>
      <w:numFmt w:val="bullet"/>
      <w:lvlText w:val="o"/>
      <w:lvlJc w:val="left"/>
      <w:pPr>
        <w:ind w:left="5760" w:hanging="360"/>
      </w:pPr>
      <w:rPr>
        <w:rFonts w:ascii="Courier New" w:hAnsi="Courier New" w:hint="default"/>
      </w:rPr>
    </w:lvl>
    <w:lvl w:ilvl="8" w:tplc="BF72F48C">
      <w:start w:val="1"/>
      <w:numFmt w:val="bullet"/>
      <w:lvlText w:val=""/>
      <w:lvlJc w:val="left"/>
      <w:pPr>
        <w:ind w:left="6480" w:hanging="360"/>
      </w:pPr>
      <w:rPr>
        <w:rFonts w:ascii="Wingdings" w:hAnsi="Wingdings" w:hint="default"/>
      </w:rPr>
    </w:lvl>
  </w:abstractNum>
  <w:abstractNum w:abstractNumId="153" w15:restartNumberingAfterBreak="0">
    <w:nsid w:val="5538C76A"/>
    <w:multiLevelType w:val="hybridMultilevel"/>
    <w:tmpl w:val="FFFFFFFF"/>
    <w:lvl w:ilvl="0" w:tplc="6C545500">
      <w:start w:val="1"/>
      <w:numFmt w:val="bullet"/>
      <w:lvlText w:val=""/>
      <w:lvlJc w:val="left"/>
      <w:pPr>
        <w:ind w:left="720" w:hanging="360"/>
      </w:pPr>
      <w:rPr>
        <w:rFonts w:ascii="Symbol" w:hAnsi="Symbol" w:hint="default"/>
      </w:rPr>
    </w:lvl>
    <w:lvl w:ilvl="1" w:tplc="63DA34BE">
      <w:start w:val="1"/>
      <w:numFmt w:val="bullet"/>
      <w:lvlText w:val="o"/>
      <w:lvlJc w:val="left"/>
      <w:pPr>
        <w:ind w:left="1440" w:hanging="360"/>
      </w:pPr>
      <w:rPr>
        <w:rFonts w:ascii="Courier New" w:hAnsi="Courier New" w:hint="default"/>
      </w:rPr>
    </w:lvl>
    <w:lvl w:ilvl="2" w:tplc="D4BA914E">
      <w:start w:val="1"/>
      <w:numFmt w:val="bullet"/>
      <w:lvlText w:val=""/>
      <w:lvlJc w:val="left"/>
      <w:pPr>
        <w:ind w:left="2160" w:hanging="360"/>
      </w:pPr>
      <w:rPr>
        <w:rFonts w:ascii="Wingdings" w:hAnsi="Wingdings" w:hint="default"/>
      </w:rPr>
    </w:lvl>
    <w:lvl w:ilvl="3" w:tplc="DF4C189C">
      <w:start w:val="1"/>
      <w:numFmt w:val="bullet"/>
      <w:lvlText w:val=""/>
      <w:lvlJc w:val="left"/>
      <w:pPr>
        <w:ind w:left="2880" w:hanging="360"/>
      </w:pPr>
      <w:rPr>
        <w:rFonts w:ascii="Symbol" w:hAnsi="Symbol" w:hint="default"/>
      </w:rPr>
    </w:lvl>
    <w:lvl w:ilvl="4" w:tplc="6E507384">
      <w:start w:val="1"/>
      <w:numFmt w:val="bullet"/>
      <w:lvlText w:val="o"/>
      <w:lvlJc w:val="left"/>
      <w:pPr>
        <w:ind w:left="3600" w:hanging="360"/>
      </w:pPr>
      <w:rPr>
        <w:rFonts w:ascii="Courier New" w:hAnsi="Courier New" w:hint="default"/>
      </w:rPr>
    </w:lvl>
    <w:lvl w:ilvl="5" w:tplc="F2DC8430">
      <w:start w:val="1"/>
      <w:numFmt w:val="bullet"/>
      <w:lvlText w:val=""/>
      <w:lvlJc w:val="left"/>
      <w:pPr>
        <w:ind w:left="4320" w:hanging="360"/>
      </w:pPr>
      <w:rPr>
        <w:rFonts w:ascii="Wingdings" w:hAnsi="Wingdings" w:hint="default"/>
      </w:rPr>
    </w:lvl>
    <w:lvl w:ilvl="6" w:tplc="A20A028E">
      <w:start w:val="1"/>
      <w:numFmt w:val="bullet"/>
      <w:lvlText w:val=""/>
      <w:lvlJc w:val="left"/>
      <w:pPr>
        <w:ind w:left="5040" w:hanging="360"/>
      </w:pPr>
      <w:rPr>
        <w:rFonts w:ascii="Symbol" w:hAnsi="Symbol" w:hint="default"/>
      </w:rPr>
    </w:lvl>
    <w:lvl w:ilvl="7" w:tplc="69684A58">
      <w:start w:val="1"/>
      <w:numFmt w:val="bullet"/>
      <w:lvlText w:val="o"/>
      <w:lvlJc w:val="left"/>
      <w:pPr>
        <w:ind w:left="5760" w:hanging="360"/>
      </w:pPr>
      <w:rPr>
        <w:rFonts w:ascii="Courier New" w:hAnsi="Courier New" w:hint="default"/>
      </w:rPr>
    </w:lvl>
    <w:lvl w:ilvl="8" w:tplc="9DB22418">
      <w:start w:val="1"/>
      <w:numFmt w:val="bullet"/>
      <w:lvlText w:val=""/>
      <w:lvlJc w:val="left"/>
      <w:pPr>
        <w:ind w:left="6480" w:hanging="360"/>
      </w:pPr>
      <w:rPr>
        <w:rFonts w:ascii="Wingdings" w:hAnsi="Wingdings" w:hint="default"/>
      </w:rPr>
    </w:lvl>
  </w:abstractNum>
  <w:abstractNum w:abstractNumId="154" w15:restartNumberingAfterBreak="0">
    <w:nsid w:val="556D7EB2"/>
    <w:multiLevelType w:val="multilevel"/>
    <w:tmpl w:val="9AC89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559E77BC"/>
    <w:multiLevelType w:val="hybridMultilevel"/>
    <w:tmpl w:val="FFFFFFFF"/>
    <w:lvl w:ilvl="0" w:tplc="E51E5E44">
      <w:start w:val="1"/>
      <w:numFmt w:val="bullet"/>
      <w:lvlText w:val="·"/>
      <w:lvlJc w:val="left"/>
      <w:pPr>
        <w:ind w:left="720" w:hanging="360"/>
      </w:pPr>
      <w:rPr>
        <w:rFonts w:ascii="Symbol" w:hAnsi="Symbol" w:hint="default"/>
      </w:rPr>
    </w:lvl>
    <w:lvl w:ilvl="1" w:tplc="AF945F1E">
      <w:start w:val="1"/>
      <w:numFmt w:val="bullet"/>
      <w:lvlText w:val="o"/>
      <w:lvlJc w:val="left"/>
      <w:pPr>
        <w:ind w:left="1440" w:hanging="360"/>
      </w:pPr>
      <w:rPr>
        <w:rFonts w:ascii="Courier New" w:hAnsi="Courier New" w:hint="default"/>
      </w:rPr>
    </w:lvl>
    <w:lvl w:ilvl="2" w:tplc="7A2A2548">
      <w:start w:val="1"/>
      <w:numFmt w:val="bullet"/>
      <w:lvlText w:val=""/>
      <w:lvlJc w:val="left"/>
      <w:pPr>
        <w:ind w:left="2160" w:hanging="360"/>
      </w:pPr>
      <w:rPr>
        <w:rFonts w:ascii="Wingdings" w:hAnsi="Wingdings" w:hint="default"/>
      </w:rPr>
    </w:lvl>
    <w:lvl w:ilvl="3" w:tplc="C3007598">
      <w:start w:val="1"/>
      <w:numFmt w:val="bullet"/>
      <w:lvlText w:val=""/>
      <w:lvlJc w:val="left"/>
      <w:pPr>
        <w:ind w:left="2880" w:hanging="360"/>
      </w:pPr>
      <w:rPr>
        <w:rFonts w:ascii="Symbol" w:hAnsi="Symbol" w:hint="default"/>
      </w:rPr>
    </w:lvl>
    <w:lvl w:ilvl="4" w:tplc="B1F6CB00">
      <w:start w:val="1"/>
      <w:numFmt w:val="bullet"/>
      <w:lvlText w:val="o"/>
      <w:lvlJc w:val="left"/>
      <w:pPr>
        <w:ind w:left="3600" w:hanging="360"/>
      </w:pPr>
      <w:rPr>
        <w:rFonts w:ascii="Courier New" w:hAnsi="Courier New" w:hint="default"/>
      </w:rPr>
    </w:lvl>
    <w:lvl w:ilvl="5" w:tplc="72B4E574">
      <w:start w:val="1"/>
      <w:numFmt w:val="bullet"/>
      <w:lvlText w:val=""/>
      <w:lvlJc w:val="left"/>
      <w:pPr>
        <w:ind w:left="4320" w:hanging="360"/>
      </w:pPr>
      <w:rPr>
        <w:rFonts w:ascii="Wingdings" w:hAnsi="Wingdings" w:hint="default"/>
      </w:rPr>
    </w:lvl>
    <w:lvl w:ilvl="6" w:tplc="1BE4584A">
      <w:start w:val="1"/>
      <w:numFmt w:val="bullet"/>
      <w:lvlText w:val=""/>
      <w:lvlJc w:val="left"/>
      <w:pPr>
        <w:ind w:left="5040" w:hanging="360"/>
      </w:pPr>
      <w:rPr>
        <w:rFonts w:ascii="Symbol" w:hAnsi="Symbol" w:hint="default"/>
      </w:rPr>
    </w:lvl>
    <w:lvl w:ilvl="7" w:tplc="9D428D58">
      <w:start w:val="1"/>
      <w:numFmt w:val="bullet"/>
      <w:lvlText w:val="o"/>
      <w:lvlJc w:val="left"/>
      <w:pPr>
        <w:ind w:left="5760" w:hanging="360"/>
      </w:pPr>
      <w:rPr>
        <w:rFonts w:ascii="Courier New" w:hAnsi="Courier New" w:hint="default"/>
      </w:rPr>
    </w:lvl>
    <w:lvl w:ilvl="8" w:tplc="F1A044D0">
      <w:start w:val="1"/>
      <w:numFmt w:val="bullet"/>
      <w:lvlText w:val=""/>
      <w:lvlJc w:val="left"/>
      <w:pPr>
        <w:ind w:left="6480" w:hanging="360"/>
      </w:pPr>
      <w:rPr>
        <w:rFonts w:ascii="Wingdings" w:hAnsi="Wingdings" w:hint="default"/>
      </w:rPr>
    </w:lvl>
  </w:abstractNum>
  <w:abstractNum w:abstractNumId="156" w15:restartNumberingAfterBreak="0">
    <w:nsid w:val="55F45D6F"/>
    <w:multiLevelType w:val="hybridMultilevel"/>
    <w:tmpl w:val="FFFFFFFF"/>
    <w:lvl w:ilvl="0" w:tplc="AC42F1C6">
      <w:start w:val="1"/>
      <w:numFmt w:val="bullet"/>
      <w:lvlText w:val="·"/>
      <w:lvlJc w:val="left"/>
      <w:pPr>
        <w:ind w:left="720" w:hanging="360"/>
      </w:pPr>
      <w:rPr>
        <w:rFonts w:ascii="Symbol" w:hAnsi="Symbol" w:hint="default"/>
      </w:rPr>
    </w:lvl>
    <w:lvl w:ilvl="1" w:tplc="C446690A">
      <w:start w:val="1"/>
      <w:numFmt w:val="bullet"/>
      <w:lvlText w:val="o"/>
      <w:lvlJc w:val="left"/>
      <w:pPr>
        <w:ind w:left="1440" w:hanging="360"/>
      </w:pPr>
      <w:rPr>
        <w:rFonts w:ascii="Courier New" w:hAnsi="Courier New" w:hint="default"/>
      </w:rPr>
    </w:lvl>
    <w:lvl w:ilvl="2" w:tplc="26B2DD3C">
      <w:start w:val="1"/>
      <w:numFmt w:val="bullet"/>
      <w:lvlText w:val=""/>
      <w:lvlJc w:val="left"/>
      <w:pPr>
        <w:ind w:left="2160" w:hanging="360"/>
      </w:pPr>
      <w:rPr>
        <w:rFonts w:ascii="Wingdings" w:hAnsi="Wingdings" w:hint="default"/>
      </w:rPr>
    </w:lvl>
    <w:lvl w:ilvl="3" w:tplc="C0CA85EA">
      <w:start w:val="1"/>
      <w:numFmt w:val="bullet"/>
      <w:lvlText w:val=""/>
      <w:lvlJc w:val="left"/>
      <w:pPr>
        <w:ind w:left="2880" w:hanging="360"/>
      </w:pPr>
      <w:rPr>
        <w:rFonts w:ascii="Symbol" w:hAnsi="Symbol" w:hint="default"/>
      </w:rPr>
    </w:lvl>
    <w:lvl w:ilvl="4" w:tplc="DE3C4B46">
      <w:start w:val="1"/>
      <w:numFmt w:val="bullet"/>
      <w:lvlText w:val="o"/>
      <w:lvlJc w:val="left"/>
      <w:pPr>
        <w:ind w:left="3600" w:hanging="360"/>
      </w:pPr>
      <w:rPr>
        <w:rFonts w:ascii="Courier New" w:hAnsi="Courier New" w:hint="default"/>
      </w:rPr>
    </w:lvl>
    <w:lvl w:ilvl="5" w:tplc="4B044672">
      <w:start w:val="1"/>
      <w:numFmt w:val="bullet"/>
      <w:lvlText w:val=""/>
      <w:lvlJc w:val="left"/>
      <w:pPr>
        <w:ind w:left="4320" w:hanging="360"/>
      </w:pPr>
      <w:rPr>
        <w:rFonts w:ascii="Wingdings" w:hAnsi="Wingdings" w:hint="default"/>
      </w:rPr>
    </w:lvl>
    <w:lvl w:ilvl="6" w:tplc="04E62350">
      <w:start w:val="1"/>
      <w:numFmt w:val="bullet"/>
      <w:lvlText w:val=""/>
      <w:lvlJc w:val="left"/>
      <w:pPr>
        <w:ind w:left="5040" w:hanging="360"/>
      </w:pPr>
      <w:rPr>
        <w:rFonts w:ascii="Symbol" w:hAnsi="Symbol" w:hint="default"/>
      </w:rPr>
    </w:lvl>
    <w:lvl w:ilvl="7" w:tplc="0C70856E">
      <w:start w:val="1"/>
      <w:numFmt w:val="bullet"/>
      <w:lvlText w:val="o"/>
      <w:lvlJc w:val="left"/>
      <w:pPr>
        <w:ind w:left="5760" w:hanging="360"/>
      </w:pPr>
      <w:rPr>
        <w:rFonts w:ascii="Courier New" w:hAnsi="Courier New" w:hint="default"/>
      </w:rPr>
    </w:lvl>
    <w:lvl w:ilvl="8" w:tplc="2D6A7F3C">
      <w:start w:val="1"/>
      <w:numFmt w:val="bullet"/>
      <w:lvlText w:val=""/>
      <w:lvlJc w:val="left"/>
      <w:pPr>
        <w:ind w:left="6480" w:hanging="360"/>
      </w:pPr>
      <w:rPr>
        <w:rFonts w:ascii="Wingdings" w:hAnsi="Wingdings" w:hint="default"/>
      </w:rPr>
    </w:lvl>
  </w:abstractNum>
  <w:abstractNum w:abstractNumId="157" w15:restartNumberingAfterBreak="0">
    <w:nsid w:val="561775E1"/>
    <w:multiLevelType w:val="hybridMultilevel"/>
    <w:tmpl w:val="2B4ED442"/>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8" w15:restartNumberingAfterBreak="0">
    <w:nsid w:val="56DD4F51"/>
    <w:multiLevelType w:val="hybridMultilevel"/>
    <w:tmpl w:val="FFFFFFFF"/>
    <w:lvl w:ilvl="0" w:tplc="0492C384">
      <w:start w:val="1"/>
      <w:numFmt w:val="bullet"/>
      <w:lvlText w:val=""/>
      <w:lvlJc w:val="left"/>
      <w:pPr>
        <w:ind w:left="720" w:hanging="360"/>
      </w:pPr>
      <w:rPr>
        <w:rFonts w:ascii="Symbol" w:hAnsi="Symbol" w:hint="default"/>
      </w:rPr>
    </w:lvl>
    <w:lvl w:ilvl="1" w:tplc="3AB46F88">
      <w:start w:val="1"/>
      <w:numFmt w:val="lowerLetter"/>
      <w:lvlText w:val="%2."/>
      <w:lvlJc w:val="left"/>
      <w:pPr>
        <w:ind w:left="1440" w:hanging="360"/>
      </w:pPr>
    </w:lvl>
    <w:lvl w:ilvl="2" w:tplc="2A02ECA2">
      <w:start w:val="1"/>
      <w:numFmt w:val="lowerRoman"/>
      <w:lvlText w:val="%3."/>
      <w:lvlJc w:val="right"/>
      <w:pPr>
        <w:ind w:left="2160" w:hanging="180"/>
      </w:pPr>
    </w:lvl>
    <w:lvl w:ilvl="3" w:tplc="B1F6C5B2">
      <w:start w:val="1"/>
      <w:numFmt w:val="decimal"/>
      <w:lvlText w:val="%4."/>
      <w:lvlJc w:val="left"/>
      <w:pPr>
        <w:ind w:left="2880" w:hanging="360"/>
      </w:pPr>
    </w:lvl>
    <w:lvl w:ilvl="4" w:tplc="B862251C">
      <w:start w:val="1"/>
      <w:numFmt w:val="lowerLetter"/>
      <w:lvlText w:val="%5."/>
      <w:lvlJc w:val="left"/>
      <w:pPr>
        <w:ind w:left="3600" w:hanging="360"/>
      </w:pPr>
    </w:lvl>
    <w:lvl w:ilvl="5" w:tplc="FF3AE8EA">
      <w:start w:val="1"/>
      <w:numFmt w:val="lowerRoman"/>
      <w:lvlText w:val="%6."/>
      <w:lvlJc w:val="right"/>
      <w:pPr>
        <w:ind w:left="4320" w:hanging="180"/>
      </w:pPr>
    </w:lvl>
    <w:lvl w:ilvl="6" w:tplc="D99E1B9A">
      <w:start w:val="1"/>
      <w:numFmt w:val="decimal"/>
      <w:lvlText w:val="%7."/>
      <w:lvlJc w:val="left"/>
      <w:pPr>
        <w:ind w:left="5040" w:hanging="360"/>
      </w:pPr>
    </w:lvl>
    <w:lvl w:ilvl="7" w:tplc="44805C7E">
      <w:start w:val="1"/>
      <w:numFmt w:val="lowerLetter"/>
      <w:lvlText w:val="%8."/>
      <w:lvlJc w:val="left"/>
      <w:pPr>
        <w:ind w:left="5760" w:hanging="360"/>
      </w:pPr>
    </w:lvl>
    <w:lvl w:ilvl="8" w:tplc="D83ACDB6">
      <w:start w:val="1"/>
      <w:numFmt w:val="lowerRoman"/>
      <w:lvlText w:val="%9."/>
      <w:lvlJc w:val="right"/>
      <w:pPr>
        <w:ind w:left="6480" w:hanging="180"/>
      </w:pPr>
    </w:lvl>
  </w:abstractNum>
  <w:abstractNum w:abstractNumId="159" w15:restartNumberingAfterBreak="0">
    <w:nsid w:val="57444ABE"/>
    <w:multiLevelType w:val="hybridMultilevel"/>
    <w:tmpl w:val="FFFFFFFF"/>
    <w:lvl w:ilvl="0" w:tplc="1F1CE33A">
      <w:start w:val="1"/>
      <w:numFmt w:val="bullet"/>
      <w:lvlText w:val="·"/>
      <w:lvlJc w:val="left"/>
      <w:pPr>
        <w:ind w:left="720" w:hanging="360"/>
      </w:pPr>
      <w:rPr>
        <w:rFonts w:ascii="Symbol" w:hAnsi="Symbol" w:hint="default"/>
      </w:rPr>
    </w:lvl>
    <w:lvl w:ilvl="1" w:tplc="E7040D7C">
      <w:start w:val="1"/>
      <w:numFmt w:val="bullet"/>
      <w:lvlText w:val="o"/>
      <w:lvlJc w:val="left"/>
      <w:pPr>
        <w:ind w:left="1440" w:hanging="360"/>
      </w:pPr>
      <w:rPr>
        <w:rFonts w:ascii="Courier New" w:hAnsi="Courier New" w:hint="default"/>
      </w:rPr>
    </w:lvl>
    <w:lvl w:ilvl="2" w:tplc="A7B67D5A">
      <w:start w:val="1"/>
      <w:numFmt w:val="bullet"/>
      <w:lvlText w:val=""/>
      <w:lvlJc w:val="left"/>
      <w:pPr>
        <w:ind w:left="2160" w:hanging="360"/>
      </w:pPr>
      <w:rPr>
        <w:rFonts w:ascii="Wingdings" w:hAnsi="Wingdings" w:hint="default"/>
      </w:rPr>
    </w:lvl>
    <w:lvl w:ilvl="3" w:tplc="776E52F2">
      <w:start w:val="1"/>
      <w:numFmt w:val="bullet"/>
      <w:lvlText w:val=""/>
      <w:lvlJc w:val="left"/>
      <w:pPr>
        <w:ind w:left="2880" w:hanging="360"/>
      </w:pPr>
      <w:rPr>
        <w:rFonts w:ascii="Symbol" w:hAnsi="Symbol" w:hint="default"/>
      </w:rPr>
    </w:lvl>
    <w:lvl w:ilvl="4" w:tplc="9A125528">
      <w:start w:val="1"/>
      <w:numFmt w:val="bullet"/>
      <w:lvlText w:val="o"/>
      <w:lvlJc w:val="left"/>
      <w:pPr>
        <w:ind w:left="3600" w:hanging="360"/>
      </w:pPr>
      <w:rPr>
        <w:rFonts w:ascii="Courier New" w:hAnsi="Courier New" w:hint="default"/>
      </w:rPr>
    </w:lvl>
    <w:lvl w:ilvl="5" w:tplc="5094A224">
      <w:start w:val="1"/>
      <w:numFmt w:val="bullet"/>
      <w:lvlText w:val=""/>
      <w:lvlJc w:val="left"/>
      <w:pPr>
        <w:ind w:left="4320" w:hanging="360"/>
      </w:pPr>
      <w:rPr>
        <w:rFonts w:ascii="Wingdings" w:hAnsi="Wingdings" w:hint="default"/>
      </w:rPr>
    </w:lvl>
    <w:lvl w:ilvl="6" w:tplc="E36E8428">
      <w:start w:val="1"/>
      <w:numFmt w:val="bullet"/>
      <w:lvlText w:val=""/>
      <w:lvlJc w:val="left"/>
      <w:pPr>
        <w:ind w:left="5040" w:hanging="360"/>
      </w:pPr>
      <w:rPr>
        <w:rFonts w:ascii="Symbol" w:hAnsi="Symbol" w:hint="default"/>
      </w:rPr>
    </w:lvl>
    <w:lvl w:ilvl="7" w:tplc="54300A6E">
      <w:start w:val="1"/>
      <w:numFmt w:val="bullet"/>
      <w:lvlText w:val="o"/>
      <w:lvlJc w:val="left"/>
      <w:pPr>
        <w:ind w:left="5760" w:hanging="360"/>
      </w:pPr>
      <w:rPr>
        <w:rFonts w:ascii="Courier New" w:hAnsi="Courier New" w:hint="default"/>
      </w:rPr>
    </w:lvl>
    <w:lvl w:ilvl="8" w:tplc="79F645D2">
      <w:start w:val="1"/>
      <w:numFmt w:val="bullet"/>
      <w:lvlText w:val=""/>
      <w:lvlJc w:val="left"/>
      <w:pPr>
        <w:ind w:left="6480" w:hanging="360"/>
      </w:pPr>
      <w:rPr>
        <w:rFonts w:ascii="Wingdings" w:hAnsi="Wingdings" w:hint="default"/>
      </w:rPr>
    </w:lvl>
  </w:abstractNum>
  <w:abstractNum w:abstractNumId="160" w15:restartNumberingAfterBreak="0">
    <w:nsid w:val="58E9648E"/>
    <w:multiLevelType w:val="hybridMultilevel"/>
    <w:tmpl w:val="FFFFFFFF"/>
    <w:lvl w:ilvl="0" w:tplc="0D282A86">
      <w:start w:val="1"/>
      <w:numFmt w:val="bullet"/>
      <w:lvlText w:val="·"/>
      <w:lvlJc w:val="left"/>
      <w:pPr>
        <w:ind w:left="720" w:hanging="360"/>
      </w:pPr>
      <w:rPr>
        <w:rFonts w:ascii="Symbol" w:hAnsi="Symbol" w:hint="default"/>
      </w:rPr>
    </w:lvl>
    <w:lvl w:ilvl="1" w:tplc="C5F01802">
      <w:start w:val="1"/>
      <w:numFmt w:val="bullet"/>
      <w:lvlText w:val="o"/>
      <w:lvlJc w:val="left"/>
      <w:pPr>
        <w:ind w:left="1440" w:hanging="360"/>
      </w:pPr>
      <w:rPr>
        <w:rFonts w:ascii="Courier New" w:hAnsi="Courier New" w:hint="default"/>
      </w:rPr>
    </w:lvl>
    <w:lvl w:ilvl="2" w:tplc="8E46B558">
      <w:start w:val="1"/>
      <w:numFmt w:val="bullet"/>
      <w:lvlText w:val=""/>
      <w:lvlJc w:val="left"/>
      <w:pPr>
        <w:ind w:left="2160" w:hanging="360"/>
      </w:pPr>
      <w:rPr>
        <w:rFonts w:ascii="Wingdings" w:hAnsi="Wingdings" w:hint="default"/>
      </w:rPr>
    </w:lvl>
    <w:lvl w:ilvl="3" w:tplc="96CEE862">
      <w:start w:val="1"/>
      <w:numFmt w:val="bullet"/>
      <w:lvlText w:val=""/>
      <w:lvlJc w:val="left"/>
      <w:pPr>
        <w:ind w:left="2880" w:hanging="360"/>
      </w:pPr>
      <w:rPr>
        <w:rFonts w:ascii="Symbol" w:hAnsi="Symbol" w:hint="default"/>
      </w:rPr>
    </w:lvl>
    <w:lvl w:ilvl="4" w:tplc="BDF8884A">
      <w:start w:val="1"/>
      <w:numFmt w:val="bullet"/>
      <w:lvlText w:val="o"/>
      <w:lvlJc w:val="left"/>
      <w:pPr>
        <w:ind w:left="3600" w:hanging="360"/>
      </w:pPr>
      <w:rPr>
        <w:rFonts w:ascii="Courier New" w:hAnsi="Courier New" w:hint="default"/>
      </w:rPr>
    </w:lvl>
    <w:lvl w:ilvl="5" w:tplc="E6D62286">
      <w:start w:val="1"/>
      <w:numFmt w:val="bullet"/>
      <w:lvlText w:val=""/>
      <w:lvlJc w:val="left"/>
      <w:pPr>
        <w:ind w:left="4320" w:hanging="360"/>
      </w:pPr>
      <w:rPr>
        <w:rFonts w:ascii="Wingdings" w:hAnsi="Wingdings" w:hint="default"/>
      </w:rPr>
    </w:lvl>
    <w:lvl w:ilvl="6" w:tplc="ECA4DA42">
      <w:start w:val="1"/>
      <w:numFmt w:val="bullet"/>
      <w:lvlText w:val=""/>
      <w:lvlJc w:val="left"/>
      <w:pPr>
        <w:ind w:left="5040" w:hanging="360"/>
      </w:pPr>
      <w:rPr>
        <w:rFonts w:ascii="Symbol" w:hAnsi="Symbol" w:hint="default"/>
      </w:rPr>
    </w:lvl>
    <w:lvl w:ilvl="7" w:tplc="AC604A64">
      <w:start w:val="1"/>
      <w:numFmt w:val="bullet"/>
      <w:lvlText w:val="o"/>
      <w:lvlJc w:val="left"/>
      <w:pPr>
        <w:ind w:left="5760" w:hanging="360"/>
      </w:pPr>
      <w:rPr>
        <w:rFonts w:ascii="Courier New" w:hAnsi="Courier New" w:hint="default"/>
      </w:rPr>
    </w:lvl>
    <w:lvl w:ilvl="8" w:tplc="5148C2B6">
      <w:start w:val="1"/>
      <w:numFmt w:val="bullet"/>
      <w:lvlText w:val=""/>
      <w:lvlJc w:val="left"/>
      <w:pPr>
        <w:ind w:left="6480" w:hanging="360"/>
      </w:pPr>
      <w:rPr>
        <w:rFonts w:ascii="Wingdings" w:hAnsi="Wingdings" w:hint="default"/>
      </w:rPr>
    </w:lvl>
  </w:abstractNum>
  <w:abstractNum w:abstractNumId="161" w15:restartNumberingAfterBreak="0">
    <w:nsid w:val="59E1874C"/>
    <w:multiLevelType w:val="hybridMultilevel"/>
    <w:tmpl w:val="FFFFFFFF"/>
    <w:lvl w:ilvl="0" w:tplc="0BD2E2F6">
      <w:start w:val="1"/>
      <w:numFmt w:val="bullet"/>
      <w:lvlText w:val="·"/>
      <w:lvlJc w:val="left"/>
      <w:pPr>
        <w:ind w:left="720" w:hanging="360"/>
      </w:pPr>
      <w:rPr>
        <w:rFonts w:ascii="Symbol" w:hAnsi="Symbol" w:hint="default"/>
      </w:rPr>
    </w:lvl>
    <w:lvl w:ilvl="1" w:tplc="AABA2F86">
      <w:start w:val="1"/>
      <w:numFmt w:val="bullet"/>
      <w:lvlText w:val="o"/>
      <w:lvlJc w:val="left"/>
      <w:pPr>
        <w:ind w:left="1440" w:hanging="360"/>
      </w:pPr>
      <w:rPr>
        <w:rFonts w:ascii="Courier New" w:hAnsi="Courier New" w:hint="default"/>
      </w:rPr>
    </w:lvl>
    <w:lvl w:ilvl="2" w:tplc="A13AC63A">
      <w:start w:val="1"/>
      <w:numFmt w:val="bullet"/>
      <w:lvlText w:val=""/>
      <w:lvlJc w:val="left"/>
      <w:pPr>
        <w:ind w:left="2160" w:hanging="360"/>
      </w:pPr>
      <w:rPr>
        <w:rFonts w:ascii="Wingdings" w:hAnsi="Wingdings" w:hint="default"/>
      </w:rPr>
    </w:lvl>
    <w:lvl w:ilvl="3" w:tplc="495A73CA">
      <w:start w:val="1"/>
      <w:numFmt w:val="bullet"/>
      <w:lvlText w:val=""/>
      <w:lvlJc w:val="left"/>
      <w:pPr>
        <w:ind w:left="2880" w:hanging="360"/>
      </w:pPr>
      <w:rPr>
        <w:rFonts w:ascii="Symbol" w:hAnsi="Symbol" w:hint="default"/>
      </w:rPr>
    </w:lvl>
    <w:lvl w:ilvl="4" w:tplc="AAF61642">
      <w:start w:val="1"/>
      <w:numFmt w:val="bullet"/>
      <w:lvlText w:val="o"/>
      <w:lvlJc w:val="left"/>
      <w:pPr>
        <w:ind w:left="3600" w:hanging="360"/>
      </w:pPr>
      <w:rPr>
        <w:rFonts w:ascii="Courier New" w:hAnsi="Courier New" w:hint="default"/>
      </w:rPr>
    </w:lvl>
    <w:lvl w:ilvl="5" w:tplc="41E21094">
      <w:start w:val="1"/>
      <w:numFmt w:val="bullet"/>
      <w:lvlText w:val=""/>
      <w:lvlJc w:val="left"/>
      <w:pPr>
        <w:ind w:left="4320" w:hanging="360"/>
      </w:pPr>
      <w:rPr>
        <w:rFonts w:ascii="Wingdings" w:hAnsi="Wingdings" w:hint="default"/>
      </w:rPr>
    </w:lvl>
    <w:lvl w:ilvl="6" w:tplc="5D667FFC">
      <w:start w:val="1"/>
      <w:numFmt w:val="bullet"/>
      <w:lvlText w:val=""/>
      <w:lvlJc w:val="left"/>
      <w:pPr>
        <w:ind w:left="5040" w:hanging="360"/>
      </w:pPr>
      <w:rPr>
        <w:rFonts w:ascii="Symbol" w:hAnsi="Symbol" w:hint="default"/>
      </w:rPr>
    </w:lvl>
    <w:lvl w:ilvl="7" w:tplc="49FA4F1E">
      <w:start w:val="1"/>
      <w:numFmt w:val="bullet"/>
      <w:lvlText w:val="o"/>
      <w:lvlJc w:val="left"/>
      <w:pPr>
        <w:ind w:left="5760" w:hanging="360"/>
      </w:pPr>
      <w:rPr>
        <w:rFonts w:ascii="Courier New" w:hAnsi="Courier New" w:hint="default"/>
      </w:rPr>
    </w:lvl>
    <w:lvl w:ilvl="8" w:tplc="BCDCD2F6">
      <w:start w:val="1"/>
      <w:numFmt w:val="bullet"/>
      <w:lvlText w:val=""/>
      <w:lvlJc w:val="left"/>
      <w:pPr>
        <w:ind w:left="6480" w:hanging="360"/>
      </w:pPr>
      <w:rPr>
        <w:rFonts w:ascii="Wingdings" w:hAnsi="Wingdings" w:hint="default"/>
      </w:rPr>
    </w:lvl>
  </w:abstractNum>
  <w:abstractNum w:abstractNumId="162" w15:restartNumberingAfterBreak="0">
    <w:nsid w:val="5A0574D7"/>
    <w:multiLevelType w:val="hybridMultilevel"/>
    <w:tmpl w:val="FFFFFFFF"/>
    <w:lvl w:ilvl="0" w:tplc="3BCEE008">
      <w:start w:val="1"/>
      <w:numFmt w:val="bullet"/>
      <w:lvlText w:val="·"/>
      <w:lvlJc w:val="left"/>
      <w:pPr>
        <w:ind w:left="720" w:hanging="360"/>
      </w:pPr>
      <w:rPr>
        <w:rFonts w:ascii="Symbol" w:hAnsi="Symbol" w:hint="default"/>
      </w:rPr>
    </w:lvl>
    <w:lvl w:ilvl="1" w:tplc="4D341EEA">
      <w:start w:val="1"/>
      <w:numFmt w:val="bullet"/>
      <w:lvlText w:val="o"/>
      <w:lvlJc w:val="left"/>
      <w:pPr>
        <w:ind w:left="1440" w:hanging="360"/>
      </w:pPr>
      <w:rPr>
        <w:rFonts w:ascii="Courier New" w:hAnsi="Courier New" w:hint="default"/>
      </w:rPr>
    </w:lvl>
    <w:lvl w:ilvl="2" w:tplc="3DAA0D88">
      <w:start w:val="1"/>
      <w:numFmt w:val="bullet"/>
      <w:lvlText w:val=""/>
      <w:lvlJc w:val="left"/>
      <w:pPr>
        <w:ind w:left="2160" w:hanging="360"/>
      </w:pPr>
      <w:rPr>
        <w:rFonts w:ascii="Wingdings" w:hAnsi="Wingdings" w:hint="default"/>
      </w:rPr>
    </w:lvl>
    <w:lvl w:ilvl="3" w:tplc="5D76F3DA">
      <w:start w:val="1"/>
      <w:numFmt w:val="bullet"/>
      <w:lvlText w:val=""/>
      <w:lvlJc w:val="left"/>
      <w:pPr>
        <w:ind w:left="2880" w:hanging="360"/>
      </w:pPr>
      <w:rPr>
        <w:rFonts w:ascii="Symbol" w:hAnsi="Symbol" w:hint="default"/>
      </w:rPr>
    </w:lvl>
    <w:lvl w:ilvl="4" w:tplc="858AA752">
      <w:start w:val="1"/>
      <w:numFmt w:val="bullet"/>
      <w:lvlText w:val="o"/>
      <w:lvlJc w:val="left"/>
      <w:pPr>
        <w:ind w:left="3600" w:hanging="360"/>
      </w:pPr>
      <w:rPr>
        <w:rFonts w:ascii="Courier New" w:hAnsi="Courier New" w:hint="default"/>
      </w:rPr>
    </w:lvl>
    <w:lvl w:ilvl="5" w:tplc="714E3248">
      <w:start w:val="1"/>
      <w:numFmt w:val="bullet"/>
      <w:lvlText w:val=""/>
      <w:lvlJc w:val="left"/>
      <w:pPr>
        <w:ind w:left="4320" w:hanging="360"/>
      </w:pPr>
      <w:rPr>
        <w:rFonts w:ascii="Wingdings" w:hAnsi="Wingdings" w:hint="default"/>
      </w:rPr>
    </w:lvl>
    <w:lvl w:ilvl="6" w:tplc="7178A69C">
      <w:start w:val="1"/>
      <w:numFmt w:val="bullet"/>
      <w:lvlText w:val=""/>
      <w:lvlJc w:val="left"/>
      <w:pPr>
        <w:ind w:left="5040" w:hanging="360"/>
      </w:pPr>
      <w:rPr>
        <w:rFonts w:ascii="Symbol" w:hAnsi="Symbol" w:hint="default"/>
      </w:rPr>
    </w:lvl>
    <w:lvl w:ilvl="7" w:tplc="1AB29C94">
      <w:start w:val="1"/>
      <w:numFmt w:val="bullet"/>
      <w:lvlText w:val="o"/>
      <w:lvlJc w:val="left"/>
      <w:pPr>
        <w:ind w:left="5760" w:hanging="360"/>
      </w:pPr>
      <w:rPr>
        <w:rFonts w:ascii="Courier New" w:hAnsi="Courier New" w:hint="default"/>
      </w:rPr>
    </w:lvl>
    <w:lvl w:ilvl="8" w:tplc="4D7274BE">
      <w:start w:val="1"/>
      <w:numFmt w:val="bullet"/>
      <w:lvlText w:val=""/>
      <w:lvlJc w:val="left"/>
      <w:pPr>
        <w:ind w:left="6480" w:hanging="360"/>
      </w:pPr>
      <w:rPr>
        <w:rFonts w:ascii="Wingdings" w:hAnsi="Wingdings" w:hint="default"/>
      </w:rPr>
    </w:lvl>
  </w:abstractNum>
  <w:abstractNum w:abstractNumId="163" w15:restartNumberingAfterBreak="0">
    <w:nsid w:val="5A4EE7BE"/>
    <w:multiLevelType w:val="hybridMultilevel"/>
    <w:tmpl w:val="FFFFFFFF"/>
    <w:lvl w:ilvl="0" w:tplc="FF7270F2">
      <w:start w:val="1"/>
      <w:numFmt w:val="bullet"/>
      <w:lvlText w:val=""/>
      <w:lvlJc w:val="left"/>
      <w:pPr>
        <w:ind w:left="720" w:hanging="360"/>
      </w:pPr>
      <w:rPr>
        <w:rFonts w:ascii="Symbol" w:hAnsi="Symbol" w:hint="default"/>
      </w:rPr>
    </w:lvl>
    <w:lvl w:ilvl="1" w:tplc="81D0836C">
      <w:start w:val="1"/>
      <w:numFmt w:val="bullet"/>
      <w:lvlText w:val="o"/>
      <w:lvlJc w:val="left"/>
      <w:pPr>
        <w:ind w:left="1440" w:hanging="360"/>
      </w:pPr>
      <w:rPr>
        <w:rFonts w:ascii="Courier New" w:hAnsi="Courier New" w:hint="default"/>
      </w:rPr>
    </w:lvl>
    <w:lvl w:ilvl="2" w:tplc="28E2E8FC">
      <w:start w:val="1"/>
      <w:numFmt w:val="bullet"/>
      <w:lvlText w:val=""/>
      <w:lvlJc w:val="left"/>
      <w:pPr>
        <w:ind w:left="2160" w:hanging="360"/>
      </w:pPr>
      <w:rPr>
        <w:rFonts w:ascii="Wingdings" w:hAnsi="Wingdings" w:hint="default"/>
      </w:rPr>
    </w:lvl>
    <w:lvl w:ilvl="3" w:tplc="A254F1DE">
      <w:start w:val="1"/>
      <w:numFmt w:val="bullet"/>
      <w:lvlText w:val=""/>
      <w:lvlJc w:val="left"/>
      <w:pPr>
        <w:ind w:left="2880" w:hanging="360"/>
      </w:pPr>
      <w:rPr>
        <w:rFonts w:ascii="Symbol" w:hAnsi="Symbol" w:hint="default"/>
      </w:rPr>
    </w:lvl>
    <w:lvl w:ilvl="4" w:tplc="792851E4">
      <w:start w:val="1"/>
      <w:numFmt w:val="bullet"/>
      <w:lvlText w:val="o"/>
      <w:lvlJc w:val="left"/>
      <w:pPr>
        <w:ind w:left="3600" w:hanging="360"/>
      </w:pPr>
      <w:rPr>
        <w:rFonts w:ascii="Courier New" w:hAnsi="Courier New" w:hint="default"/>
      </w:rPr>
    </w:lvl>
    <w:lvl w:ilvl="5" w:tplc="1D442B34">
      <w:start w:val="1"/>
      <w:numFmt w:val="bullet"/>
      <w:lvlText w:val=""/>
      <w:lvlJc w:val="left"/>
      <w:pPr>
        <w:ind w:left="4320" w:hanging="360"/>
      </w:pPr>
      <w:rPr>
        <w:rFonts w:ascii="Wingdings" w:hAnsi="Wingdings" w:hint="default"/>
      </w:rPr>
    </w:lvl>
    <w:lvl w:ilvl="6" w:tplc="C026ECB8">
      <w:start w:val="1"/>
      <w:numFmt w:val="bullet"/>
      <w:lvlText w:val=""/>
      <w:lvlJc w:val="left"/>
      <w:pPr>
        <w:ind w:left="5040" w:hanging="360"/>
      </w:pPr>
      <w:rPr>
        <w:rFonts w:ascii="Symbol" w:hAnsi="Symbol" w:hint="default"/>
      </w:rPr>
    </w:lvl>
    <w:lvl w:ilvl="7" w:tplc="E44E25E8">
      <w:start w:val="1"/>
      <w:numFmt w:val="bullet"/>
      <w:lvlText w:val="o"/>
      <w:lvlJc w:val="left"/>
      <w:pPr>
        <w:ind w:left="5760" w:hanging="360"/>
      </w:pPr>
      <w:rPr>
        <w:rFonts w:ascii="Courier New" w:hAnsi="Courier New" w:hint="default"/>
      </w:rPr>
    </w:lvl>
    <w:lvl w:ilvl="8" w:tplc="AA702C6E">
      <w:start w:val="1"/>
      <w:numFmt w:val="bullet"/>
      <w:lvlText w:val=""/>
      <w:lvlJc w:val="left"/>
      <w:pPr>
        <w:ind w:left="6480" w:hanging="360"/>
      </w:pPr>
      <w:rPr>
        <w:rFonts w:ascii="Wingdings" w:hAnsi="Wingdings" w:hint="default"/>
      </w:rPr>
    </w:lvl>
  </w:abstractNum>
  <w:abstractNum w:abstractNumId="164" w15:restartNumberingAfterBreak="0">
    <w:nsid w:val="5A8CABB0"/>
    <w:multiLevelType w:val="hybridMultilevel"/>
    <w:tmpl w:val="FFFFFFFF"/>
    <w:lvl w:ilvl="0" w:tplc="84067522">
      <w:start w:val="1"/>
      <w:numFmt w:val="bullet"/>
      <w:lvlText w:val=""/>
      <w:lvlJc w:val="left"/>
      <w:pPr>
        <w:ind w:left="720" w:hanging="360"/>
      </w:pPr>
      <w:rPr>
        <w:rFonts w:ascii="Symbol" w:hAnsi="Symbol" w:hint="default"/>
      </w:rPr>
    </w:lvl>
    <w:lvl w:ilvl="1" w:tplc="3D1A6CA4">
      <w:start w:val="1"/>
      <w:numFmt w:val="bullet"/>
      <w:lvlText w:val="o"/>
      <w:lvlJc w:val="left"/>
      <w:pPr>
        <w:ind w:left="1440" w:hanging="360"/>
      </w:pPr>
      <w:rPr>
        <w:rFonts w:ascii="Courier New" w:hAnsi="Courier New" w:hint="default"/>
      </w:rPr>
    </w:lvl>
    <w:lvl w:ilvl="2" w:tplc="64EE675C">
      <w:start w:val="1"/>
      <w:numFmt w:val="bullet"/>
      <w:lvlText w:val=""/>
      <w:lvlJc w:val="left"/>
      <w:pPr>
        <w:ind w:left="2160" w:hanging="360"/>
      </w:pPr>
      <w:rPr>
        <w:rFonts w:ascii="Wingdings" w:hAnsi="Wingdings" w:hint="default"/>
      </w:rPr>
    </w:lvl>
    <w:lvl w:ilvl="3" w:tplc="A4D658D8">
      <w:start w:val="1"/>
      <w:numFmt w:val="bullet"/>
      <w:lvlText w:val=""/>
      <w:lvlJc w:val="left"/>
      <w:pPr>
        <w:ind w:left="2880" w:hanging="360"/>
      </w:pPr>
      <w:rPr>
        <w:rFonts w:ascii="Symbol" w:hAnsi="Symbol" w:hint="default"/>
      </w:rPr>
    </w:lvl>
    <w:lvl w:ilvl="4" w:tplc="F3E2EA2C">
      <w:start w:val="1"/>
      <w:numFmt w:val="bullet"/>
      <w:lvlText w:val="o"/>
      <w:lvlJc w:val="left"/>
      <w:pPr>
        <w:ind w:left="3600" w:hanging="360"/>
      </w:pPr>
      <w:rPr>
        <w:rFonts w:ascii="Courier New" w:hAnsi="Courier New" w:hint="default"/>
      </w:rPr>
    </w:lvl>
    <w:lvl w:ilvl="5" w:tplc="19B46A4C">
      <w:start w:val="1"/>
      <w:numFmt w:val="bullet"/>
      <w:lvlText w:val=""/>
      <w:lvlJc w:val="left"/>
      <w:pPr>
        <w:ind w:left="4320" w:hanging="360"/>
      </w:pPr>
      <w:rPr>
        <w:rFonts w:ascii="Wingdings" w:hAnsi="Wingdings" w:hint="default"/>
      </w:rPr>
    </w:lvl>
    <w:lvl w:ilvl="6" w:tplc="3EE8CB8A">
      <w:start w:val="1"/>
      <w:numFmt w:val="bullet"/>
      <w:lvlText w:val=""/>
      <w:lvlJc w:val="left"/>
      <w:pPr>
        <w:ind w:left="5040" w:hanging="360"/>
      </w:pPr>
      <w:rPr>
        <w:rFonts w:ascii="Symbol" w:hAnsi="Symbol" w:hint="default"/>
      </w:rPr>
    </w:lvl>
    <w:lvl w:ilvl="7" w:tplc="FE629DCE">
      <w:start w:val="1"/>
      <w:numFmt w:val="bullet"/>
      <w:lvlText w:val="o"/>
      <w:lvlJc w:val="left"/>
      <w:pPr>
        <w:ind w:left="5760" w:hanging="360"/>
      </w:pPr>
      <w:rPr>
        <w:rFonts w:ascii="Courier New" w:hAnsi="Courier New" w:hint="default"/>
      </w:rPr>
    </w:lvl>
    <w:lvl w:ilvl="8" w:tplc="8FC26CC2">
      <w:start w:val="1"/>
      <w:numFmt w:val="bullet"/>
      <w:lvlText w:val=""/>
      <w:lvlJc w:val="left"/>
      <w:pPr>
        <w:ind w:left="6480" w:hanging="360"/>
      </w:pPr>
      <w:rPr>
        <w:rFonts w:ascii="Wingdings" w:hAnsi="Wingdings" w:hint="default"/>
      </w:rPr>
    </w:lvl>
  </w:abstractNum>
  <w:abstractNum w:abstractNumId="165" w15:restartNumberingAfterBreak="0">
    <w:nsid w:val="5AD48489"/>
    <w:multiLevelType w:val="hybridMultilevel"/>
    <w:tmpl w:val="FFFFFFFF"/>
    <w:lvl w:ilvl="0" w:tplc="557841D6">
      <w:start w:val="1"/>
      <w:numFmt w:val="bullet"/>
      <w:lvlText w:val=""/>
      <w:lvlJc w:val="left"/>
      <w:pPr>
        <w:ind w:left="720" w:hanging="360"/>
      </w:pPr>
      <w:rPr>
        <w:rFonts w:ascii="Symbol" w:hAnsi="Symbol" w:hint="default"/>
      </w:rPr>
    </w:lvl>
    <w:lvl w:ilvl="1" w:tplc="0C5ED3D2">
      <w:start w:val="1"/>
      <w:numFmt w:val="bullet"/>
      <w:lvlText w:val="o"/>
      <w:lvlJc w:val="left"/>
      <w:pPr>
        <w:ind w:left="1440" w:hanging="360"/>
      </w:pPr>
      <w:rPr>
        <w:rFonts w:ascii="Courier New" w:hAnsi="Courier New" w:hint="default"/>
      </w:rPr>
    </w:lvl>
    <w:lvl w:ilvl="2" w:tplc="9E1069A4">
      <w:start w:val="1"/>
      <w:numFmt w:val="bullet"/>
      <w:lvlText w:val=""/>
      <w:lvlJc w:val="left"/>
      <w:pPr>
        <w:ind w:left="2160" w:hanging="360"/>
      </w:pPr>
      <w:rPr>
        <w:rFonts w:ascii="Wingdings" w:hAnsi="Wingdings" w:hint="default"/>
      </w:rPr>
    </w:lvl>
    <w:lvl w:ilvl="3" w:tplc="37401080">
      <w:start w:val="1"/>
      <w:numFmt w:val="bullet"/>
      <w:lvlText w:val=""/>
      <w:lvlJc w:val="left"/>
      <w:pPr>
        <w:ind w:left="2880" w:hanging="360"/>
      </w:pPr>
      <w:rPr>
        <w:rFonts w:ascii="Symbol" w:hAnsi="Symbol" w:hint="default"/>
      </w:rPr>
    </w:lvl>
    <w:lvl w:ilvl="4" w:tplc="755E33FA">
      <w:start w:val="1"/>
      <w:numFmt w:val="bullet"/>
      <w:lvlText w:val="o"/>
      <w:lvlJc w:val="left"/>
      <w:pPr>
        <w:ind w:left="3600" w:hanging="360"/>
      </w:pPr>
      <w:rPr>
        <w:rFonts w:ascii="Courier New" w:hAnsi="Courier New" w:hint="default"/>
      </w:rPr>
    </w:lvl>
    <w:lvl w:ilvl="5" w:tplc="8E1E9584">
      <w:start w:val="1"/>
      <w:numFmt w:val="bullet"/>
      <w:lvlText w:val=""/>
      <w:lvlJc w:val="left"/>
      <w:pPr>
        <w:ind w:left="4320" w:hanging="360"/>
      </w:pPr>
      <w:rPr>
        <w:rFonts w:ascii="Wingdings" w:hAnsi="Wingdings" w:hint="default"/>
      </w:rPr>
    </w:lvl>
    <w:lvl w:ilvl="6" w:tplc="8DF43F04">
      <w:start w:val="1"/>
      <w:numFmt w:val="bullet"/>
      <w:lvlText w:val=""/>
      <w:lvlJc w:val="left"/>
      <w:pPr>
        <w:ind w:left="5040" w:hanging="360"/>
      </w:pPr>
      <w:rPr>
        <w:rFonts w:ascii="Symbol" w:hAnsi="Symbol" w:hint="default"/>
      </w:rPr>
    </w:lvl>
    <w:lvl w:ilvl="7" w:tplc="DD9437A2">
      <w:start w:val="1"/>
      <w:numFmt w:val="bullet"/>
      <w:lvlText w:val="o"/>
      <w:lvlJc w:val="left"/>
      <w:pPr>
        <w:ind w:left="5760" w:hanging="360"/>
      </w:pPr>
      <w:rPr>
        <w:rFonts w:ascii="Courier New" w:hAnsi="Courier New" w:hint="default"/>
      </w:rPr>
    </w:lvl>
    <w:lvl w:ilvl="8" w:tplc="C944D798">
      <w:start w:val="1"/>
      <w:numFmt w:val="bullet"/>
      <w:lvlText w:val=""/>
      <w:lvlJc w:val="left"/>
      <w:pPr>
        <w:ind w:left="6480" w:hanging="360"/>
      </w:pPr>
      <w:rPr>
        <w:rFonts w:ascii="Wingdings" w:hAnsi="Wingdings" w:hint="default"/>
      </w:rPr>
    </w:lvl>
  </w:abstractNum>
  <w:abstractNum w:abstractNumId="166" w15:restartNumberingAfterBreak="0">
    <w:nsid w:val="5BCA1C71"/>
    <w:multiLevelType w:val="hybridMultilevel"/>
    <w:tmpl w:val="FFFFFFFF"/>
    <w:lvl w:ilvl="0" w:tplc="BAB8BDBA">
      <w:start w:val="1"/>
      <w:numFmt w:val="bullet"/>
      <w:lvlText w:val=""/>
      <w:lvlJc w:val="left"/>
      <w:pPr>
        <w:ind w:left="720" w:hanging="360"/>
      </w:pPr>
      <w:rPr>
        <w:rFonts w:ascii="Symbol" w:hAnsi="Symbol" w:hint="default"/>
      </w:rPr>
    </w:lvl>
    <w:lvl w:ilvl="1" w:tplc="220447BA">
      <w:start w:val="1"/>
      <w:numFmt w:val="bullet"/>
      <w:lvlText w:val="o"/>
      <w:lvlJc w:val="left"/>
      <w:pPr>
        <w:ind w:left="1440" w:hanging="360"/>
      </w:pPr>
      <w:rPr>
        <w:rFonts w:ascii="Courier New" w:hAnsi="Courier New" w:hint="default"/>
      </w:rPr>
    </w:lvl>
    <w:lvl w:ilvl="2" w:tplc="F7E245DC">
      <w:start w:val="1"/>
      <w:numFmt w:val="bullet"/>
      <w:lvlText w:val=""/>
      <w:lvlJc w:val="left"/>
      <w:pPr>
        <w:ind w:left="2160" w:hanging="360"/>
      </w:pPr>
      <w:rPr>
        <w:rFonts w:ascii="Wingdings" w:hAnsi="Wingdings" w:hint="default"/>
      </w:rPr>
    </w:lvl>
    <w:lvl w:ilvl="3" w:tplc="83083320">
      <w:start w:val="1"/>
      <w:numFmt w:val="bullet"/>
      <w:lvlText w:val=""/>
      <w:lvlJc w:val="left"/>
      <w:pPr>
        <w:ind w:left="2880" w:hanging="360"/>
      </w:pPr>
      <w:rPr>
        <w:rFonts w:ascii="Symbol" w:hAnsi="Symbol" w:hint="default"/>
      </w:rPr>
    </w:lvl>
    <w:lvl w:ilvl="4" w:tplc="E2C2D794">
      <w:start w:val="1"/>
      <w:numFmt w:val="bullet"/>
      <w:lvlText w:val="o"/>
      <w:lvlJc w:val="left"/>
      <w:pPr>
        <w:ind w:left="3600" w:hanging="360"/>
      </w:pPr>
      <w:rPr>
        <w:rFonts w:ascii="Courier New" w:hAnsi="Courier New" w:hint="default"/>
      </w:rPr>
    </w:lvl>
    <w:lvl w:ilvl="5" w:tplc="C0E6E076">
      <w:start w:val="1"/>
      <w:numFmt w:val="bullet"/>
      <w:lvlText w:val=""/>
      <w:lvlJc w:val="left"/>
      <w:pPr>
        <w:ind w:left="4320" w:hanging="360"/>
      </w:pPr>
      <w:rPr>
        <w:rFonts w:ascii="Wingdings" w:hAnsi="Wingdings" w:hint="default"/>
      </w:rPr>
    </w:lvl>
    <w:lvl w:ilvl="6" w:tplc="8B664CF6">
      <w:start w:val="1"/>
      <w:numFmt w:val="bullet"/>
      <w:lvlText w:val=""/>
      <w:lvlJc w:val="left"/>
      <w:pPr>
        <w:ind w:left="5040" w:hanging="360"/>
      </w:pPr>
      <w:rPr>
        <w:rFonts w:ascii="Symbol" w:hAnsi="Symbol" w:hint="default"/>
      </w:rPr>
    </w:lvl>
    <w:lvl w:ilvl="7" w:tplc="053AE3D0">
      <w:start w:val="1"/>
      <w:numFmt w:val="bullet"/>
      <w:lvlText w:val="o"/>
      <w:lvlJc w:val="left"/>
      <w:pPr>
        <w:ind w:left="5760" w:hanging="360"/>
      </w:pPr>
      <w:rPr>
        <w:rFonts w:ascii="Courier New" w:hAnsi="Courier New" w:hint="default"/>
      </w:rPr>
    </w:lvl>
    <w:lvl w:ilvl="8" w:tplc="25CE96A2">
      <w:start w:val="1"/>
      <w:numFmt w:val="bullet"/>
      <w:lvlText w:val=""/>
      <w:lvlJc w:val="left"/>
      <w:pPr>
        <w:ind w:left="6480" w:hanging="360"/>
      </w:pPr>
      <w:rPr>
        <w:rFonts w:ascii="Wingdings" w:hAnsi="Wingdings" w:hint="default"/>
      </w:rPr>
    </w:lvl>
  </w:abstractNum>
  <w:abstractNum w:abstractNumId="167" w15:restartNumberingAfterBreak="0">
    <w:nsid w:val="5C2F3794"/>
    <w:multiLevelType w:val="hybridMultilevel"/>
    <w:tmpl w:val="FFFFFFFF"/>
    <w:lvl w:ilvl="0" w:tplc="CEECAFAA">
      <w:start w:val="1"/>
      <w:numFmt w:val="bullet"/>
      <w:lvlText w:val="·"/>
      <w:lvlJc w:val="left"/>
      <w:pPr>
        <w:ind w:left="720" w:hanging="360"/>
      </w:pPr>
      <w:rPr>
        <w:rFonts w:ascii="Symbol" w:hAnsi="Symbol" w:hint="default"/>
      </w:rPr>
    </w:lvl>
    <w:lvl w:ilvl="1" w:tplc="B99E8B32">
      <w:start w:val="1"/>
      <w:numFmt w:val="bullet"/>
      <w:lvlText w:val="o"/>
      <w:lvlJc w:val="left"/>
      <w:pPr>
        <w:ind w:left="1440" w:hanging="360"/>
      </w:pPr>
      <w:rPr>
        <w:rFonts w:ascii="Courier New" w:hAnsi="Courier New" w:hint="default"/>
      </w:rPr>
    </w:lvl>
    <w:lvl w:ilvl="2" w:tplc="97368AB4">
      <w:start w:val="1"/>
      <w:numFmt w:val="bullet"/>
      <w:lvlText w:val=""/>
      <w:lvlJc w:val="left"/>
      <w:pPr>
        <w:ind w:left="2160" w:hanging="360"/>
      </w:pPr>
      <w:rPr>
        <w:rFonts w:ascii="Wingdings" w:hAnsi="Wingdings" w:hint="default"/>
      </w:rPr>
    </w:lvl>
    <w:lvl w:ilvl="3" w:tplc="817AAFD0">
      <w:start w:val="1"/>
      <w:numFmt w:val="bullet"/>
      <w:lvlText w:val=""/>
      <w:lvlJc w:val="left"/>
      <w:pPr>
        <w:ind w:left="2880" w:hanging="360"/>
      </w:pPr>
      <w:rPr>
        <w:rFonts w:ascii="Symbol" w:hAnsi="Symbol" w:hint="default"/>
      </w:rPr>
    </w:lvl>
    <w:lvl w:ilvl="4" w:tplc="569051FE">
      <w:start w:val="1"/>
      <w:numFmt w:val="bullet"/>
      <w:lvlText w:val="o"/>
      <w:lvlJc w:val="left"/>
      <w:pPr>
        <w:ind w:left="3600" w:hanging="360"/>
      </w:pPr>
      <w:rPr>
        <w:rFonts w:ascii="Courier New" w:hAnsi="Courier New" w:hint="default"/>
      </w:rPr>
    </w:lvl>
    <w:lvl w:ilvl="5" w:tplc="F74A6110">
      <w:start w:val="1"/>
      <w:numFmt w:val="bullet"/>
      <w:lvlText w:val=""/>
      <w:lvlJc w:val="left"/>
      <w:pPr>
        <w:ind w:left="4320" w:hanging="360"/>
      </w:pPr>
      <w:rPr>
        <w:rFonts w:ascii="Wingdings" w:hAnsi="Wingdings" w:hint="default"/>
      </w:rPr>
    </w:lvl>
    <w:lvl w:ilvl="6" w:tplc="0B4A936C">
      <w:start w:val="1"/>
      <w:numFmt w:val="bullet"/>
      <w:lvlText w:val=""/>
      <w:lvlJc w:val="left"/>
      <w:pPr>
        <w:ind w:left="5040" w:hanging="360"/>
      </w:pPr>
      <w:rPr>
        <w:rFonts w:ascii="Symbol" w:hAnsi="Symbol" w:hint="default"/>
      </w:rPr>
    </w:lvl>
    <w:lvl w:ilvl="7" w:tplc="4252B9C0">
      <w:start w:val="1"/>
      <w:numFmt w:val="bullet"/>
      <w:lvlText w:val="o"/>
      <w:lvlJc w:val="left"/>
      <w:pPr>
        <w:ind w:left="5760" w:hanging="360"/>
      </w:pPr>
      <w:rPr>
        <w:rFonts w:ascii="Courier New" w:hAnsi="Courier New" w:hint="default"/>
      </w:rPr>
    </w:lvl>
    <w:lvl w:ilvl="8" w:tplc="B2E0E6A0">
      <w:start w:val="1"/>
      <w:numFmt w:val="bullet"/>
      <w:lvlText w:val=""/>
      <w:lvlJc w:val="left"/>
      <w:pPr>
        <w:ind w:left="6480" w:hanging="360"/>
      </w:pPr>
      <w:rPr>
        <w:rFonts w:ascii="Wingdings" w:hAnsi="Wingdings" w:hint="default"/>
      </w:rPr>
    </w:lvl>
  </w:abstractNum>
  <w:abstractNum w:abstractNumId="168" w15:restartNumberingAfterBreak="0">
    <w:nsid w:val="5CF6D453"/>
    <w:multiLevelType w:val="hybridMultilevel"/>
    <w:tmpl w:val="FFFFFFFF"/>
    <w:lvl w:ilvl="0" w:tplc="11FAED1A">
      <w:start w:val="1"/>
      <w:numFmt w:val="bullet"/>
      <w:lvlText w:val="·"/>
      <w:lvlJc w:val="left"/>
      <w:pPr>
        <w:ind w:left="720" w:hanging="360"/>
      </w:pPr>
      <w:rPr>
        <w:rFonts w:ascii="Symbol" w:hAnsi="Symbol" w:hint="default"/>
      </w:rPr>
    </w:lvl>
    <w:lvl w:ilvl="1" w:tplc="99862E3E">
      <w:start w:val="1"/>
      <w:numFmt w:val="bullet"/>
      <w:lvlText w:val="o"/>
      <w:lvlJc w:val="left"/>
      <w:pPr>
        <w:ind w:left="1440" w:hanging="360"/>
      </w:pPr>
      <w:rPr>
        <w:rFonts w:ascii="Courier New" w:hAnsi="Courier New" w:hint="default"/>
      </w:rPr>
    </w:lvl>
    <w:lvl w:ilvl="2" w:tplc="821AB4FA">
      <w:start w:val="1"/>
      <w:numFmt w:val="bullet"/>
      <w:lvlText w:val=""/>
      <w:lvlJc w:val="left"/>
      <w:pPr>
        <w:ind w:left="2160" w:hanging="360"/>
      </w:pPr>
      <w:rPr>
        <w:rFonts w:ascii="Wingdings" w:hAnsi="Wingdings" w:hint="default"/>
      </w:rPr>
    </w:lvl>
    <w:lvl w:ilvl="3" w:tplc="4A7CD632">
      <w:start w:val="1"/>
      <w:numFmt w:val="bullet"/>
      <w:lvlText w:val=""/>
      <w:lvlJc w:val="left"/>
      <w:pPr>
        <w:ind w:left="2880" w:hanging="360"/>
      </w:pPr>
      <w:rPr>
        <w:rFonts w:ascii="Symbol" w:hAnsi="Symbol" w:hint="default"/>
      </w:rPr>
    </w:lvl>
    <w:lvl w:ilvl="4" w:tplc="E0085058">
      <w:start w:val="1"/>
      <w:numFmt w:val="bullet"/>
      <w:lvlText w:val="o"/>
      <w:lvlJc w:val="left"/>
      <w:pPr>
        <w:ind w:left="3600" w:hanging="360"/>
      </w:pPr>
      <w:rPr>
        <w:rFonts w:ascii="Courier New" w:hAnsi="Courier New" w:hint="default"/>
      </w:rPr>
    </w:lvl>
    <w:lvl w:ilvl="5" w:tplc="BFB2958C">
      <w:start w:val="1"/>
      <w:numFmt w:val="bullet"/>
      <w:lvlText w:val=""/>
      <w:lvlJc w:val="left"/>
      <w:pPr>
        <w:ind w:left="4320" w:hanging="360"/>
      </w:pPr>
      <w:rPr>
        <w:rFonts w:ascii="Wingdings" w:hAnsi="Wingdings" w:hint="default"/>
      </w:rPr>
    </w:lvl>
    <w:lvl w:ilvl="6" w:tplc="A19A406A">
      <w:start w:val="1"/>
      <w:numFmt w:val="bullet"/>
      <w:lvlText w:val=""/>
      <w:lvlJc w:val="left"/>
      <w:pPr>
        <w:ind w:left="5040" w:hanging="360"/>
      </w:pPr>
      <w:rPr>
        <w:rFonts w:ascii="Symbol" w:hAnsi="Symbol" w:hint="default"/>
      </w:rPr>
    </w:lvl>
    <w:lvl w:ilvl="7" w:tplc="98C429EC">
      <w:start w:val="1"/>
      <w:numFmt w:val="bullet"/>
      <w:lvlText w:val="o"/>
      <w:lvlJc w:val="left"/>
      <w:pPr>
        <w:ind w:left="5760" w:hanging="360"/>
      </w:pPr>
      <w:rPr>
        <w:rFonts w:ascii="Courier New" w:hAnsi="Courier New" w:hint="default"/>
      </w:rPr>
    </w:lvl>
    <w:lvl w:ilvl="8" w:tplc="D180A398">
      <w:start w:val="1"/>
      <w:numFmt w:val="bullet"/>
      <w:lvlText w:val=""/>
      <w:lvlJc w:val="left"/>
      <w:pPr>
        <w:ind w:left="6480" w:hanging="360"/>
      </w:pPr>
      <w:rPr>
        <w:rFonts w:ascii="Wingdings" w:hAnsi="Wingdings" w:hint="default"/>
      </w:rPr>
    </w:lvl>
  </w:abstractNum>
  <w:abstractNum w:abstractNumId="169" w15:restartNumberingAfterBreak="0">
    <w:nsid w:val="5D712AAF"/>
    <w:multiLevelType w:val="hybridMultilevel"/>
    <w:tmpl w:val="FFFFFFFF"/>
    <w:lvl w:ilvl="0" w:tplc="CBCCF514">
      <w:start w:val="1"/>
      <w:numFmt w:val="bullet"/>
      <w:lvlText w:val=""/>
      <w:lvlJc w:val="left"/>
      <w:pPr>
        <w:ind w:left="720" w:hanging="360"/>
      </w:pPr>
      <w:rPr>
        <w:rFonts w:ascii="Symbol" w:hAnsi="Symbol" w:hint="default"/>
      </w:rPr>
    </w:lvl>
    <w:lvl w:ilvl="1" w:tplc="C82CC58A">
      <w:start w:val="1"/>
      <w:numFmt w:val="bullet"/>
      <w:lvlText w:val="o"/>
      <w:lvlJc w:val="left"/>
      <w:pPr>
        <w:ind w:left="1440" w:hanging="360"/>
      </w:pPr>
      <w:rPr>
        <w:rFonts w:ascii="Courier New" w:hAnsi="Courier New" w:hint="default"/>
      </w:rPr>
    </w:lvl>
    <w:lvl w:ilvl="2" w:tplc="C7B6317A">
      <w:start w:val="1"/>
      <w:numFmt w:val="bullet"/>
      <w:lvlText w:val=""/>
      <w:lvlJc w:val="left"/>
      <w:pPr>
        <w:ind w:left="2160" w:hanging="360"/>
      </w:pPr>
      <w:rPr>
        <w:rFonts w:ascii="Wingdings" w:hAnsi="Wingdings" w:hint="default"/>
      </w:rPr>
    </w:lvl>
    <w:lvl w:ilvl="3" w:tplc="72EC5ACE">
      <w:start w:val="1"/>
      <w:numFmt w:val="bullet"/>
      <w:lvlText w:val=""/>
      <w:lvlJc w:val="left"/>
      <w:pPr>
        <w:ind w:left="2880" w:hanging="360"/>
      </w:pPr>
      <w:rPr>
        <w:rFonts w:ascii="Symbol" w:hAnsi="Symbol" w:hint="default"/>
      </w:rPr>
    </w:lvl>
    <w:lvl w:ilvl="4" w:tplc="27EA9F24">
      <w:start w:val="1"/>
      <w:numFmt w:val="bullet"/>
      <w:lvlText w:val="o"/>
      <w:lvlJc w:val="left"/>
      <w:pPr>
        <w:ind w:left="3600" w:hanging="360"/>
      </w:pPr>
      <w:rPr>
        <w:rFonts w:ascii="Courier New" w:hAnsi="Courier New" w:hint="default"/>
      </w:rPr>
    </w:lvl>
    <w:lvl w:ilvl="5" w:tplc="A6AA783C">
      <w:start w:val="1"/>
      <w:numFmt w:val="bullet"/>
      <w:lvlText w:val=""/>
      <w:lvlJc w:val="left"/>
      <w:pPr>
        <w:ind w:left="4320" w:hanging="360"/>
      </w:pPr>
      <w:rPr>
        <w:rFonts w:ascii="Wingdings" w:hAnsi="Wingdings" w:hint="default"/>
      </w:rPr>
    </w:lvl>
    <w:lvl w:ilvl="6" w:tplc="14CEA446">
      <w:start w:val="1"/>
      <w:numFmt w:val="bullet"/>
      <w:lvlText w:val=""/>
      <w:lvlJc w:val="left"/>
      <w:pPr>
        <w:ind w:left="5040" w:hanging="360"/>
      </w:pPr>
      <w:rPr>
        <w:rFonts w:ascii="Symbol" w:hAnsi="Symbol" w:hint="default"/>
      </w:rPr>
    </w:lvl>
    <w:lvl w:ilvl="7" w:tplc="BECE6082">
      <w:start w:val="1"/>
      <w:numFmt w:val="bullet"/>
      <w:lvlText w:val="o"/>
      <w:lvlJc w:val="left"/>
      <w:pPr>
        <w:ind w:left="5760" w:hanging="360"/>
      </w:pPr>
      <w:rPr>
        <w:rFonts w:ascii="Courier New" w:hAnsi="Courier New" w:hint="default"/>
      </w:rPr>
    </w:lvl>
    <w:lvl w:ilvl="8" w:tplc="C35E6FE0">
      <w:start w:val="1"/>
      <w:numFmt w:val="bullet"/>
      <w:lvlText w:val=""/>
      <w:lvlJc w:val="left"/>
      <w:pPr>
        <w:ind w:left="6480" w:hanging="360"/>
      </w:pPr>
      <w:rPr>
        <w:rFonts w:ascii="Wingdings" w:hAnsi="Wingdings" w:hint="default"/>
      </w:rPr>
    </w:lvl>
  </w:abstractNum>
  <w:abstractNum w:abstractNumId="170" w15:restartNumberingAfterBreak="0">
    <w:nsid w:val="5F10F39E"/>
    <w:multiLevelType w:val="hybridMultilevel"/>
    <w:tmpl w:val="FFFFFFFF"/>
    <w:lvl w:ilvl="0" w:tplc="2E40BD12">
      <w:start w:val="1"/>
      <w:numFmt w:val="bullet"/>
      <w:lvlText w:val=""/>
      <w:lvlJc w:val="left"/>
      <w:pPr>
        <w:ind w:left="720" w:hanging="360"/>
      </w:pPr>
      <w:rPr>
        <w:rFonts w:ascii="Symbol" w:hAnsi="Symbol" w:hint="default"/>
      </w:rPr>
    </w:lvl>
    <w:lvl w:ilvl="1" w:tplc="F30E010E">
      <w:start w:val="1"/>
      <w:numFmt w:val="bullet"/>
      <w:lvlText w:val="o"/>
      <w:lvlJc w:val="left"/>
      <w:pPr>
        <w:ind w:left="1440" w:hanging="360"/>
      </w:pPr>
      <w:rPr>
        <w:rFonts w:ascii="Courier New" w:hAnsi="Courier New" w:hint="default"/>
      </w:rPr>
    </w:lvl>
    <w:lvl w:ilvl="2" w:tplc="D452DF90">
      <w:start w:val="1"/>
      <w:numFmt w:val="bullet"/>
      <w:lvlText w:val=""/>
      <w:lvlJc w:val="left"/>
      <w:pPr>
        <w:ind w:left="2160" w:hanging="360"/>
      </w:pPr>
      <w:rPr>
        <w:rFonts w:ascii="Wingdings" w:hAnsi="Wingdings" w:hint="default"/>
      </w:rPr>
    </w:lvl>
    <w:lvl w:ilvl="3" w:tplc="4920E086">
      <w:start w:val="1"/>
      <w:numFmt w:val="bullet"/>
      <w:lvlText w:val=""/>
      <w:lvlJc w:val="left"/>
      <w:pPr>
        <w:ind w:left="2880" w:hanging="360"/>
      </w:pPr>
      <w:rPr>
        <w:rFonts w:ascii="Symbol" w:hAnsi="Symbol" w:hint="default"/>
      </w:rPr>
    </w:lvl>
    <w:lvl w:ilvl="4" w:tplc="243091E8">
      <w:start w:val="1"/>
      <w:numFmt w:val="bullet"/>
      <w:lvlText w:val="o"/>
      <w:lvlJc w:val="left"/>
      <w:pPr>
        <w:ind w:left="3600" w:hanging="360"/>
      </w:pPr>
      <w:rPr>
        <w:rFonts w:ascii="Courier New" w:hAnsi="Courier New" w:hint="default"/>
      </w:rPr>
    </w:lvl>
    <w:lvl w:ilvl="5" w:tplc="E24C1498">
      <w:start w:val="1"/>
      <w:numFmt w:val="bullet"/>
      <w:lvlText w:val=""/>
      <w:lvlJc w:val="left"/>
      <w:pPr>
        <w:ind w:left="4320" w:hanging="360"/>
      </w:pPr>
      <w:rPr>
        <w:rFonts w:ascii="Wingdings" w:hAnsi="Wingdings" w:hint="default"/>
      </w:rPr>
    </w:lvl>
    <w:lvl w:ilvl="6" w:tplc="80D04A86">
      <w:start w:val="1"/>
      <w:numFmt w:val="bullet"/>
      <w:lvlText w:val=""/>
      <w:lvlJc w:val="left"/>
      <w:pPr>
        <w:ind w:left="5040" w:hanging="360"/>
      </w:pPr>
      <w:rPr>
        <w:rFonts w:ascii="Symbol" w:hAnsi="Symbol" w:hint="default"/>
      </w:rPr>
    </w:lvl>
    <w:lvl w:ilvl="7" w:tplc="6D3891BC">
      <w:start w:val="1"/>
      <w:numFmt w:val="bullet"/>
      <w:lvlText w:val="o"/>
      <w:lvlJc w:val="left"/>
      <w:pPr>
        <w:ind w:left="5760" w:hanging="360"/>
      </w:pPr>
      <w:rPr>
        <w:rFonts w:ascii="Courier New" w:hAnsi="Courier New" w:hint="default"/>
      </w:rPr>
    </w:lvl>
    <w:lvl w:ilvl="8" w:tplc="5AC247AE">
      <w:start w:val="1"/>
      <w:numFmt w:val="bullet"/>
      <w:lvlText w:val=""/>
      <w:lvlJc w:val="left"/>
      <w:pPr>
        <w:ind w:left="6480" w:hanging="360"/>
      </w:pPr>
      <w:rPr>
        <w:rFonts w:ascii="Wingdings" w:hAnsi="Wingdings" w:hint="default"/>
      </w:rPr>
    </w:lvl>
  </w:abstractNum>
  <w:abstractNum w:abstractNumId="171" w15:restartNumberingAfterBreak="0">
    <w:nsid w:val="5FB4C30F"/>
    <w:multiLevelType w:val="hybridMultilevel"/>
    <w:tmpl w:val="FFFFFFFF"/>
    <w:lvl w:ilvl="0" w:tplc="8216269A">
      <w:start w:val="1"/>
      <w:numFmt w:val="bullet"/>
      <w:lvlText w:val=""/>
      <w:lvlJc w:val="left"/>
      <w:pPr>
        <w:ind w:left="720" w:hanging="360"/>
      </w:pPr>
      <w:rPr>
        <w:rFonts w:ascii="Symbol" w:hAnsi="Symbol" w:hint="default"/>
      </w:rPr>
    </w:lvl>
    <w:lvl w:ilvl="1" w:tplc="40F68908">
      <w:start w:val="1"/>
      <w:numFmt w:val="bullet"/>
      <w:lvlText w:val="o"/>
      <w:lvlJc w:val="left"/>
      <w:pPr>
        <w:ind w:left="1440" w:hanging="360"/>
      </w:pPr>
      <w:rPr>
        <w:rFonts w:ascii="Courier New" w:hAnsi="Courier New" w:hint="default"/>
      </w:rPr>
    </w:lvl>
    <w:lvl w:ilvl="2" w:tplc="A0BA7784">
      <w:start w:val="1"/>
      <w:numFmt w:val="bullet"/>
      <w:lvlText w:val=""/>
      <w:lvlJc w:val="left"/>
      <w:pPr>
        <w:ind w:left="2160" w:hanging="360"/>
      </w:pPr>
      <w:rPr>
        <w:rFonts w:ascii="Wingdings" w:hAnsi="Wingdings" w:hint="default"/>
      </w:rPr>
    </w:lvl>
    <w:lvl w:ilvl="3" w:tplc="5EC0746A">
      <w:start w:val="1"/>
      <w:numFmt w:val="bullet"/>
      <w:lvlText w:val=""/>
      <w:lvlJc w:val="left"/>
      <w:pPr>
        <w:ind w:left="2880" w:hanging="360"/>
      </w:pPr>
      <w:rPr>
        <w:rFonts w:ascii="Symbol" w:hAnsi="Symbol" w:hint="default"/>
      </w:rPr>
    </w:lvl>
    <w:lvl w:ilvl="4" w:tplc="AC142742">
      <w:start w:val="1"/>
      <w:numFmt w:val="bullet"/>
      <w:lvlText w:val="o"/>
      <w:lvlJc w:val="left"/>
      <w:pPr>
        <w:ind w:left="3600" w:hanging="360"/>
      </w:pPr>
      <w:rPr>
        <w:rFonts w:ascii="Courier New" w:hAnsi="Courier New" w:hint="default"/>
      </w:rPr>
    </w:lvl>
    <w:lvl w:ilvl="5" w:tplc="851AD830">
      <w:start w:val="1"/>
      <w:numFmt w:val="bullet"/>
      <w:lvlText w:val=""/>
      <w:lvlJc w:val="left"/>
      <w:pPr>
        <w:ind w:left="4320" w:hanging="360"/>
      </w:pPr>
      <w:rPr>
        <w:rFonts w:ascii="Wingdings" w:hAnsi="Wingdings" w:hint="default"/>
      </w:rPr>
    </w:lvl>
    <w:lvl w:ilvl="6" w:tplc="6874AE70">
      <w:start w:val="1"/>
      <w:numFmt w:val="bullet"/>
      <w:lvlText w:val=""/>
      <w:lvlJc w:val="left"/>
      <w:pPr>
        <w:ind w:left="5040" w:hanging="360"/>
      </w:pPr>
      <w:rPr>
        <w:rFonts w:ascii="Symbol" w:hAnsi="Symbol" w:hint="default"/>
      </w:rPr>
    </w:lvl>
    <w:lvl w:ilvl="7" w:tplc="B43278E6">
      <w:start w:val="1"/>
      <w:numFmt w:val="bullet"/>
      <w:lvlText w:val="o"/>
      <w:lvlJc w:val="left"/>
      <w:pPr>
        <w:ind w:left="5760" w:hanging="360"/>
      </w:pPr>
      <w:rPr>
        <w:rFonts w:ascii="Courier New" w:hAnsi="Courier New" w:hint="default"/>
      </w:rPr>
    </w:lvl>
    <w:lvl w:ilvl="8" w:tplc="6E80893C">
      <w:start w:val="1"/>
      <w:numFmt w:val="bullet"/>
      <w:lvlText w:val=""/>
      <w:lvlJc w:val="left"/>
      <w:pPr>
        <w:ind w:left="6480" w:hanging="360"/>
      </w:pPr>
      <w:rPr>
        <w:rFonts w:ascii="Wingdings" w:hAnsi="Wingdings" w:hint="default"/>
      </w:rPr>
    </w:lvl>
  </w:abstractNum>
  <w:abstractNum w:abstractNumId="172" w15:restartNumberingAfterBreak="0">
    <w:nsid w:val="62BA39BD"/>
    <w:multiLevelType w:val="hybridMultilevel"/>
    <w:tmpl w:val="FFFFFFFF"/>
    <w:lvl w:ilvl="0" w:tplc="DC2405CE">
      <w:start w:val="1"/>
      <w:numFmt w:val="bullet"/>
      <w:lvlText w:val="·"/>
      <w:lvlJc w:val="left"/>
      <w:pPr>
        <w:ind w:left="720" w:hanging="360"/>
      </w:pPr>
      <w:rPr>
        <w:rFonts w:ascii="Symbol" w:hAnsi="Symbol" w:hint="default"/>
      </w:rPr>
    </w:lvl>
    <w:lvl w:ilvl="1" w:tplc="EF4CDAD2">
      <w:start w:val="1"/>
      <w:numFmt w:val="bullet"/>
      <w:lvlText w:val="o"/>
      <w:lvlJc w:val="left"/>
      <w:pPr>
        <w:ind w:left="1440" w:hanging="360"/>
      </w:pPr>
      <w:rPr>
        <w:rFonts w:ascii="Courier New" w:hAnsi="Courier New" w:hint="default"/>
      </w:rPr>
    </w:lvl>
    <w:lvl w:ilvl="2" w:tplc="24EE4994">
      <w:start w:val="1"/>
      <w:numFmt w:val="bullet"/>
      <w:lvlText w:val=""/>
      <w:lvlJc w:val="left"/>
      <w:pPr>
        <w:ind w:left="2160" w:hanging="360"/>
      </w:pPr>
      <w:rPr>
        <w:rFonts w:ascii="Wingdings" w:hAnsi="Wingdings" w:hint="default"/>
      </w:rPr>
    </w:lvl>
    <w:lvl w:ilvl="3" w:tplc="FF66749E">
      <w:start w:val="1"/>
      <w:numFmt w:val="bullet"/>
      <w:lvlText w:val=""/>
      <w:lvlJc w:val="left"/>
      <w:pPr>
        <w:ind w:left="2880" w:hanging="360"/>
      </w:pPr>
      <w:rPr>
        <w:rFonts w:ascii="Symbol" w:hAnsi="Symbol" w:hint="default"/>
      </w:rPr>
    </w:lvl>
    <w:lvl w:ilvl="4" w:tplc="49A6FADE">
      <w:start w:val="1"/>
      <w:numFmt w:val="bullet"/>
      <w:lvlText w:val="o"/>
      <w:lvlJc w:val="left"/>
      <w:pPr>
        <w:ind w:left="3600" w:hanging="360"/>
      </w:pPr>
      <w:rPr>
        <w:rFonts w:ascii="Courier New" w:hAnsi="Courier New" w:hint="default"/>
      </w:rPr>
    </w:lvl>
    <w:lvl w:ilvl="5" w:tplc="E356FCC6">
      <w:start w:val="1"/>
      <w:numFmt w:val="bullet"/>
      <w:lvlText w:val=""/>
      <w:lvlJc w:val="left"/>
      <w:pPr>
        <w:ind w:left="4320" w:hanging="360"/>
      </w:pPr>
      <w:rPr>
        <w:rFonts w:ascii="Wingdings" w:hAnsi="Wingdings" w:hint="default"/>
      </w:rPr>
    </w:lvl>
    <w:lvl w:ilvl="6" w:tplc="FD0AEFD2">
      <w:start w:val="1"/>
      <w:numFmt w:val="bullet"/>
      <w:lvlText w:val=""/>
      <w:lvlJc w:val="left"/>
      <w:pPr>
        <w:ind w:left="5040" w:hanging="360"/>
      </w:pPr>
      <w:rPr>
        <w:rFonts w:ascii="Symbol" w:hAnsi="Symbol" w:hint="default"/>
      </w:rPr>
    </w:lvl>
    <w:lvl w:ilvl="7" w:tplc="0368FC6C">
      <w:start w:val="1"/>
      <w:numFmt w:val="bullet"/>
      <w:lvlText w:val="o"/>
      <w:lvlJc w:val="left"/>
      <w:pPr>
        <w:ind w:left="5760" w:hanging="360"/>
      </w:pPr>
      <w:rPr>
        <w:rFonts w:ascii="Courier New" w:hAnsi="Courier New" w:hint="default"/>
      </w:rPr>
    </w:lvl>
    <w:lvl w:ilvl="8" w:tplc="531CD322">
      <w:start w:val="1"/>
      <w:numFmt w:val="bullet"/>
      <w:lvlText w:val=""/>
      <w:lvlJc w:val="left"/>
      <w:pPr>
        <w:ind w:left="6480" w:hanging="360"/>
      </w:pPr>
      <w:rPr>
        <w:rFonts w:ascii="Wingdings" w:hAnsi="Wingdings" w:hint="default"/>
      </w:rPr>
    </w:lvl>
  </w:abstractNum>
  <w:abstractNum w:abstractNumId="173" w15:restartNumberingAfterBreak="0">
    <w:nsid w:val="62CAB07B"/>
    <w:multiLevelType w:val="hybridMultilevel"/>
    <w:tmpl w:val="FFFFFFFF"/>
    <w:lvl w:ilvl="0" w:tplc="76BEB942">
      <w:start w:val="1"/>
      <w:numFmt w:val="bullet"/>
      <w:lvlText w:val=""/>
      <w:lvlJc w:val="left"/>
      <w:pPr>
        <w:ind w:left="720" w:hanging="360"/>
      </w:pPr>
      <w:rPr>
        <w:rFonts w:ascii="Symbol" w:hAnsi="Symbol" w:hint="default"/>
      </w:rPr>
    </w:lvl>
    <w:lvl w:ilvl="1" w:tplc="B1C68E8C">
      <w:start w:val="1"/>
      <w:numFmt w:val="bullet"/>
      <w:lvlText w:val="o"/>
      <w:lvlJc w:val="left"/>
      <w:pPr>
        <w:ind w:left="1440" w:hanging="360"/>
      </w:pPr>
      <w:rPr>
        <w:rFonts w:ascii="Courier New" w:hAnsi="Courier New" w:hint="default"/>
      </w:rPr>
    </w:lvl>
    <w:lvl w:ilvl="2" w:tplc="F43E8A4E">
      <w:start w:val="1"/>
      <w:numFmt w:val="bullet"/>
      <w:lvlText w:val=""/>
      <w:lvlJc w:val="left"/>
      <w:pPr>
        <w:ind w:left="2160" w:hanging="360"/>
      </w:pPr>
      <w:rPr>
        <w:rFonts w:ascii="Wingdings" w:hAnsi="Wingdings" w:hint="default"/>
      </w:rPr>
    </w:lvl>
    <w:lvl w:ilvl="3" w:tplc="483C9D06">
      <w:start w:val="1"/>
      <w:numFmt w:val="bullet"/>
      <w:lvlText w:val=""/>
      <w:lvlJc w:val="left"/>
      <w:pPr>
        <w:ind w:left="2880" w:hanging="360"/>
      </w:pPr>
      <w:rPr>
        <w:rFonts w:ascii="Symbol" w:hAnsi="Symbol" w:hint="default"/>
      </w:rPr>
    </w:lvl>
    <w:lvl w:ilvl="4" w:tplc="58AE9C30">
      <w:start w:val="1"/>
      <w:numFmt w:val="bullet"/>
      <w:lvlText w:val="o"/>
      <w:lvlJc w:val="left"/>
      <w:pPr>
        <w:ind w:left="3600" w:hanging="360"/>
      </w:pPr>
      <w:rPr>
        <w:rFonts w:ascii="Courier New" w:hAnsi="Courier New" w:hint="default"/>
      </w:rPr>
    </w:lvl>
    <w:lvl w:ilvl="5" w:tplc="5FE65672">
      <w:start w:val="1"/>
      <w:numFmt w:val="bullet"/>
      <w:lvlText w:val=""/>
      <w:lvlJc w:val="left"/>
      <w:pPr>
        <w:ind w:left="4320" w:hanging="360"/>
      </w:pPr>
      <w:rPr>
        <w:rFonts w:ascii="Wingdings" w:hAnsi="Wingdings" w:hint="default"/>
      </w:rPr>
    </w:lvl>
    <w:lvl w:ilvl="6" w:tplc="A7029BEA">
      <w:start w:val="1"/>
      <w:numFmt w:val="bullet"/>
      <w:lvlText w:val=""/>
      <w:lvlJc w:val="left"/>
      <w:pPr>
        <w:ind w:left="5040" w:hanging="360"/>
      </w:pPr>
      <w:rPr>
        <w:rFonts w:ascii="Symbol" w:hAnsi="Symbol" w:hint="default"/>
      </w:rPr>
    </w:lvl>
    <w:lvl w:ilvl="7" w:tplc="CFF454C4">
      <w:start w:val="1"/>
      <w:numFmt w:val="bullet"/>
      <w:lvlText w:val="o"/>
      <w:lvlJc w:val="left"/>
      <w:pPr>
        <w:ind w:left="5760" w:hanging="360"/>
      </w:pPr>
      <w:rPr>
        <w:rFonts w:ascii="Courier New" w:hAnsi="Courier New" w:hint="default"/>
      </w:rPr>
    </w:lvl>
    <w:lvl w:ilvl="8" w:tplc="7CB6F5EE">
      <w:start w:val="1"/>
      <w:numFmt w:val="bullet"/>
      <w:lvlText w:val=""/>
      <w:lvlJc w:val="left"/>
      <w:pPr>
        <w:ind w:left="6480" w:hanging="360"/>
      </w:pPr>
      <w:rPr>
        <w:rFonts w:ascii="Wingdings" w:hAnsi="Wingdings" w:hint="default"/>
      </w:rPr>
    </w:lvl>
  </w:abstractNum>
  <w:abstractNum w:abstractNumId="174" w15:restartNumberingAfterBreak="0">
    <w:nsid w:val="64657CE6"/>
    <w:multiLevelType w:val="hybridMultilevel"/>
    <w:tmpl w:val="FFFFFFFF"/>
    <w:lvl w:ilvl="0" w:tplc="3864A704">
      <w:start w:val="1"/>
      <w:numFmt w:val="bullet"/>
      <w:lvlText w:val="·"/>
      <w:lvlJc w:val="left"/>
      <w:pPr>
        <w:ind w:left="720" w:hanging="360"/>
      </w:pPr>
      <w:rPr>
        <w:rFonts w:ascii="Symbol" w:hAnsi="Symbol" w:hint="default"/>
      </w:rPr>
    </w:lvl>
    <w:lvl w:ilvl="1" w:tplc="DEF8879E">
      <w:start w:val="1"/>
      <w:numFmt w:val="bullet"/>
      <w:lvlText w:val="o"/>
      <w:lvlJc w:val="left"/>
      <w:pPr>
        <w:ind w:left="1440" w:hanging="360"/>
      </w:pPr>
      <w:rPr>
        <w:rFonts w:ascii="Courier New" w:hAnsi="Courier New" w:hint="default"/>
      </w:rPr>
    </w:lvl>
    <w:lvl w:ilvl="2" w:tplc="305EF914">
      <w:start w:val="1"/>
      <w:numFmt w:val="bullet"/>
      <w:lvlText w:val=""/>
      <w:lvlJc w:val="left"/>
      <w:pPr>
        <w:ind w:left="2160" w:hanging="360"/>
      </w:pPr>
      <w:rPr>
        <w:rFonts w:ascii="Wingdings" w:hAnsi="Wingdings" w:hint="default"/>
      </w:rPr>
    </w:lvl>
    <w:lvl w:ilvl="3" w:tplc="14148D54">
      <w:start w:val="1"/>
      <w:numFmt w:val="bullet"/>
      <w:lvlText w:val=""/>
      <w:lvlJc w:val="left"/>
      <w:pPr>
        <w:ind w:left="2880" w:hanging="360"/>
      </w:pPr>
      <w:rPr>
        <w:rFonts w:ascii="Symbol" w:hAnsi="Symbol" w:hint="default"/>
      </w:rPr>
    </w:lvl>
    <w:lvl w:ilvl="4" w:tplc="767E61B4">
      <w:start w:val="1"/>
      <w:numFmt w:val="bullet"/>
      <w:lvlText w:val="o"/>
      <w:lvlJc w:val="left"/>
      <w:pPr>
        <w:ind w:left="3600" w:hanging="360"/>
      </w:pPr>
      <w:rPr>
        <w:rFonts w:ascii="Courier New" w:hAnsi="Courier New" w:hint="default"/>
      </w:rPr>
    </w:lvl>
    <w:lvl w:ilvl="5" w:tplc="B024D080">
      <w:start w:val="1"/>
      <w:numFmt w:val="bullet"/>
      <w:lvlText w:val=""/>
      <w:lvlJc w:val="left"/>
      <w:pPr>
        <w:ind w:left="4320" w:hanging="360"/>
      </w:pPr>
      <w:rPr>
        <w:rFonts w:ascii="Wingdings" w:hAnsi="Wingdings" w:hint="default"/>
      </w:rPr>
    </w:lvl>
    <w:lvl w:ilvl="6" w:tplc="572ED3A2">
      <w:start w:val="1"/>
      <w:numFmt w:val="bullet"/>
      <w:lvlText w:val=""/>
      <w:lvlJc w:val="left"/>
      <w:pPr>
        <w:ind w:left="5040" w:hanging="360"/>
      </w:pPr>
      <w:rPr>
        <w:rFonts w:ascii="Symbol" w:hAnsi="Symbol" w:hint="default"/>
      </w:rPr>
    </w:lvl>
    <w:lvl w:ilvl="7" w:tplc="A6FC9782">
      <w:start w:val="1"/>
      <w:numFmt w:val="bullet"/>
      <w:lvlText w:val="o"/>
      <w:lvlJc w:val="left"/>
      <w:pPr>
        <w:ind w:left="5760" w:hanging="360"/>
      </w:pPr>
      <w:rPr>
        <w:rFonts w:ascii="Courier New" w:hAnsi="Courier New" w:hint="default"/>
      </w:rPr>
    </w:lvl>
    <w:lvl w:ilvl="8" w:tplc="03145188">
      <w:start w:val="1"/>
      <w:numFmt w:val="bullet"/>
      <w:lvlText w:val=""/>
      <w:lvlJc w:val="left"/>
      <w:pPr>
        <w:ind w:left="6480" w:hanging="360"/>
      </w:pPr>
      <w:rPr>
        <w:rFonts w:ascii="Wingdings" w:hAnsi="Wingdings" w:hint="default"/>
      </w:rPr>
    </w:lvl>
  </w:abstractNum>
  <w:abstractNum w:abstractNumId="175" w15:restartNumberingAfterBreak="0">
    <w:nsid w:val="651007F7"/>
    <w:multiLevelType w:val="hybridMultilevel"/>
    <w:tmpl w:val="FFFFFFFF"/>
    <w:lvl w:ilvl="0" w:tplc="217600D8">
      <w:start w:val="1"/>
      <w:numFmt w:val="bullet"/>
      <w:lvlText w:val="·"/>
      <w:lvlJc w:val="left"/>
      <w:pPr>
        <w:ind w:left="720" w:hanging="360"/>
      </w:pPr>
      <w:rPr>
        <w:rFonts w:ascii="Symbol" w:hAnsi="Symbol" w:hint="default"/>
      </w:rPr>
    </w:lvl>
    <w:lvl w:ilvl="1" w:tplc="D1EA9BA0">
      <w:start w:val="1"/>
      <w:numFmt w:val="bullet"/>
      <w:lvlText w:val="o"/>
      <w:lvlJc w:val="left"/>
      <w:pPr>
        <w:ind w:left="1440" w:hanging="360"/>
      </w:pPr>
      <w:rPr>
        <w:rFonts w:ascii="Courier New" w:hAnsi="Courier New" w:hint="default"/>
      </w:rPr>
    </w:lvl>
    <w:lvl w:ilvl="2" w:tplc="B0A07542">
      <w:start w:val="1"/>
      <w:numFmt w:val="bullet"/>
      <w:lvlText w:val=""/>
      <w:lvlJc w:val="left"/>
      <w:pPr>
        <w:ind w:left="2160" w:hanging="360"/>
      </w:pPr>
      <w:rPr>
        <w:rFonts w:ascii="Wingdings" w:hAnsi="Wingdings" w:hint="default"/>
      </w:rPr>
    </w:lvl>
    <w:lvl w:ilvl="3" w:tplc="D332E0EE">
      <w:start w:val="1"/>
      <w:numFmt w:val="bullet"/>
      <w:lvlText w:val=""/>
      <w:lvlJc w:val="left"/>
      <w:pPr>
        <w:ind w:left="2880" w:hanging="360"/>
      </w:pPr>
      <w:rPr>
        <w:rFonts w:ascii="Symbol" w:hAnsi="Symbol" w:hint="default"/>
      </w:rPr>
    </w:lvl>
    <w:lvl w:ilvl="4" w:tplc="8FB454A2">
      <w:start w:val="1"/>
      <w:numFmt w:val="bullet"/>
      <w:lvlText w:val="o"/>
      <w:lvlJc w:val="left"/>
      <w:pPr>
        <w:ind w:left="3600" w:hanging="360"/>
      </w:pPr>
      <w:rPr>
        <w:rFonts w:ascii="Courier New" w:hAnsi="Courier New" w:hint="default"/>
      </w:rPr>
    </w:lvl>
    <w:lvl w:ilvl="5" w:tplc="59602296">
      <w:start w:val="1"/>
      <w:numFmt w:val="bullet"/>
      <w:lvlText w:val=""/>
      <w:lvlJc w:val="left"/>
      <w:pPr>
        <w:ind w:left="4320" w:hanging="360"/>
      </w:pPr>
      <w:rPr>
        <w:rFonts w:ascii="Wingdings" w:hAnsi="Wingdings" w:hint="default"/>
      </w:rPr>
    </w:lvl>
    <w:lvl w:ilvl="6" w:tplc="4350C280">
      <w:start w:val="1"/>
      <w:numFmt w:val="bullet"/>
      <w:lvlText w:val=""/>
      <w:lvlJc w:val="left"/>
      <w:pPr>
        <w:ind w:left="5040" w:hanging="360"/>
      </w:pPr>
      <w:rPr>
        <w:rFonts w:ascii="Symbol" w:hAnsi="Symbol" w:hint="default"/>
      </w:rPr>
    </w:lvl>
    <w:lvl w:ilvl="7" w:tplc="51407DFA">
      <w:start w:val="1"/>
      <w:numFmt w:val="bullet"/>
      <w:lvlText w:val="o"/>
      <w:lvlJc w:val="left"/>
      <w:pPr>
        <w:ind w:left="5760" w:hanging="360"/>
      </w:pPr>
      <w:rPr>
        <w:rFonts w:ascii="Courier New" w:hAnsi="Courier New" w:hint="default"/>
      </w:rPr>
    </w:lvl>
    <w:lvl w:ilvl="8" w:tplc="4E546602">
      <w:start w:val="1"/>
      <w:numFmt w:val="bullet"/>
      <w:lvlText w:val=""/>
      <w:lvlJc w:val="left"/>
      <w:pPr>
        <w:ind w:left="6480" w:hanging="360"/>
      </w:pPr>
      <w:rPr>
        <w:rFonts w:ascii="Wingdings" w:hAnsi="Wingdings" w:hint="default"/>
      </w:rPr>
    </w:lvl>
  </w:abstractNum>
  <w:abstractNum w:abstractNumId="176" w15:restartNumberingAfterBreak="0">
    <w:nsid w:val="6514F9E7"/>
    <w:multiLevelType w:val="hybridMultilevel"/>
    <w:tmpl w:val="FFFFFFFF"/>
    <w:lvl w:ilvl="0" w:tplc="62561A58">
      <w:start w:val="1"/>
      <w:numFmt w:val="bullet"/>
      <w:lvlText w:val="·"/>
      <w:lvlJc w:val="left"/>
      <w:pPr>
        <w:ind w:left="720" w:hanging="360"/>
      </w:pPr>
      <w:rPr>
        <w:rFonts w:ascii="Symbol" w:hAnsi="Symbol" w:hint="default"/>
      </w:rPr>
    </w:lvl>
    <w:lvl w:ilvl="1" w:tplc="F8BA9F48">
      <w:start w:val="1"/>
      <w:numFmt w:val="bullet"/>
      <w:lvlText w:val="o"/>
      <w:lvlJc w:val="left"/>
      <w:pPr>
        <w:ind w:left="1440" w:hanging="360"/>
      </w:pPr>
      <w:rPr>
        <w:rFonts w:ascii="Courier New" w:hAnsi="Courier New" w:hint="default"/>
      </w:rPr>
    </w:lvl>
    <w:lvl w:ilvl="2" w:tplc="F4DC6778">
      <w:start w:val="1"/>
      <w:numFmt w:val="bullet"/>
      <w:lvlText w:val=""/>
      <w:lvlJc w:val="left"/>
      <w:pPr>
        <w:ind w:left="2160" w:hanging="360"/>
      </w:pPr>
      <w:rPr>
        <w:rFonts w:ascii="Wingdings" w:hAnsi="Wingdings" w:hint="default"/>
      </w:rPr>
    </w:lvl>
    <w:lvl w:ilvl="3" w:tplc="E2403C74">
      <w:start w:val="1"/>
      <w:numFmt w:val="bullet"/>
      <w:lvlText w:val=""/>
      <w:lvlJc w:val="left"/>
      <w:pPr>
        <w:ind w:left="2880" w:hanging="360"/>
      </w:pPr>
      <w:rPr>
        <w:rFonts w:ascii="Symbol" w:hAnsi="Symbol" w:hint="default"/>
      </w:rPr>
    </w:lvl>
    <w:lvl w:ilvl="4" w:tplc="9708A9F2">
      <w:start w:val="1"/>
      <w:numFmt w:val="bullet"/>
      <w:lvlText w:val="o"/>
      <w:lvlJc w:val="left"/>
      <w:pPr>
        <w:ind w:left="3600" w:hanging="360"/>
      </w:pPr>
      <w:rPr>
        <w:rFonts w:ascii="Courier New" w:hAnsi="Courier New" w:hint="default"/>
      </w:rPr>
    </w:lvl>
    <w:lvl w:ilvl="5" w:tplc="5B9CD77E">
      <w:start w:val="1"/>
      <w:numFmt w:val="bullet"/>
      <w:lvlText w:val=""/>
      <w:lvlJc w:val="left"/>
      <w:pPr>
        <w:ind w:left="4320" w:hanging="360"/>
      </w:pPr>
      <w:rPr>
        <w:rFonts w:ascii="Wingdings" w:hAnsi="Wingdings" w:hint="default"/>
      </w:rPr>
    </w:lvl>
    <w:lvl w:ilvl="6" w:tplc="850A4C2E">
      <w:start w:val="1"/>
      <w:numFmt w:val="bullet"/>
      <w:lvlText w:val=""/>
      <w:lvlJc w:val="left"/>
      <w:pPr>
        <w:ind w:left="5040" w:hanging="360"/>
      </w:pPr>
      <w:rPr>
        <w:rFonts w:ascii="Symbol" w:hAnsi="Symbol" w:hint="default"/>
      </w:rPr>
    </w:lvl>
    <w:lvl w:ilvl="7" w:tplc="175479A4">
      <w:start w:val="1"/>
      <w:numFmt w:val="bullet"/>
      <w:lvlText w:val="o"/>
      <w:lvlJc w:val="left"/>
      <w:pPr>
        <w:ind w:left="5760" w:hanging="360"/>
      </w:pPr>
      <w:rPr>
        <w:rFonts w:ascii="Courier New" w:hAnsi="Courier New" w:hint="default"/>
      </w:rPr>
    </w:lvl>
    <w:lvl w:ilvl="8" w:tplc="2DA6A0A2">
      <w:start w:val="1"/>
      <w:numFmt w:val="bullet"/>
      <w:lvlText w:val=""/>
      <w:lvlJc w:val="left"/>
      <w:pPr>
        <w:ind w:left="6480" w:hanging="360"/>
      </w:pPr>
      <w:rPr>
        <w:rFonts w:ascii="Wingdings" w:hAnsi="Wingdings" w:hint="default"/>
      </w:rPr>
    </w:lvl>
  </w:abstractNum>
  <w:abstractNum w:abstractNumId="177" w15:restartNumberingAfterBreak="0">
    <w:nsid w:val="6620E75D"/>
    <w:multiLevelType w:val="hybridMultilevel"/>
    <w:tmpl w:val="FFFFFFFF"/>
    <w:lvl w:ilvl="0" w:tplc="A5C866D0">
      <w:start w:val="1"/>
      <w:numFmt w:val="bullet"/>
      <w:lvlText w:val="·"/>
      <w:lvlJc w:val="left"/>
      <w:pPr>
        <w:ind w:left="720" w:hanging="360"/>
      </w:pPr>
      <w:rPr>
        <w:rFonts w:ascii="Symbol" w:hAnsi="Symbol" w:hint="default"/>
      </w:rPr>
    </w:lvl>
    <w:lvl w:ilvl="1" w:tplc="C70E0FBA">
      <w:start w:val="1"/>
      <w:numFmt w:val="bullet"/>
      <w:lvlText w:val="o"/>
      <w:lvlJc w:val="left"/>
      <w:pPr>
        <w:ind w:left="1440" w:hanging="360"/>
      </w:pPr>
      <w:rPr>
        <w:rFonts w:ascii="Courier New" w:hAnsi="Courier New" w:hint="default"/>
      </w:rPr>
    </w:lvl>
    <w:lvl w:ilvl="2" w:tplc="B7782FEC">
      <w:start w:val="1"/>
      <w:numFmt w:val="bullet"/>
      <w:lvlText w:val=""/>
      <w:lvlJc w:val="left"/>
      <w:pPr>
        <w:ind w:left="2160" w:hanging="360"/>
      </w:pPr>
      <w:rPr>
        <w:rFonts w:ascii="Wingdings" w:hAnsi="Wingdings" w:hint="default"/>
      </w:rPr>
    </w:lvl>
    <w:lvl w:ilvl="3" w:tplc="BFAEF9D6">
      <w:start w:val="1"/>
      <w:numFmt w:val="bullet"/>
      <w:lvlText w:val=""/>
      <w:lvlJc w:val="left"/>
      <w:pPr>
        <w:ind w:left="2880" w:hanging="360"/>
      </w:pPr>
      <w:rPr>
        <w:rFonts w:ascii="Symbol" w:hAnsi="Symbol" w:hint="default"/>
      </w:rPr>
    </w:lvl>
    <w:lvl w:ilvl="4" w:tplc="22C8B082">
      <w:start w:val="1"/>
      <w:numFmt w:val="bullet"/>
      <w:lvlText w:val="o"/>
      <w:lvlJc w:val="left"/>
      <w:pPr>
        <w:ind w:left="3600" w:hanging="360"/>
      </w:pPr>
      <w:rPr>
        <w:rFonts w:ascii="Courier New" w:hAnsi="Courier New" w:hint="default"/>
      </w:rPr>
    </w:lvl>
    <w:lvl w:ilvl="5" w:tplc="DF36B8C8">
      <w:start w:val="1"/>
      <w:numFmt w:val="bullet"/>
      <w:lvlText w:val=""/>
      <w:lvlJc w:val="left"/>
      <w:pPr>
        <w:ind w:left="4320" w:hanging="360"/>
      </w:pPr>
      <w:rPr>
        <w:rFonts w:ascii="Wingdings" w:hAnsi="Wingdings" w:hint="default"/>
      </w:rPr>
    </w:lvl>
    <w:lvl w:ilvl="6" w:tplc="69903324">
      <w:start w:val="1"/>
      <w:numFmt w:val="bullet"/>
      <w:lvlText w:val=""/>
      <w:lvlJc w:val="left"/>
      <w:pPr>
        <w:ind w:left="5040" w:hanging="360"/>
      </w:pPr>
      <w:rPr>
        <w:rFonts w:ascii="Symbol" w:hAnsi="Symbol" w:hint="default"/>
      </w:rPr>
    </w:lvl>
    <w:lvl w:ilvl="7" w:tplc="5614A688">
      <w:start w:val="1"/>
      <w:numFmt w:val="bullet"/>
      <w:lvlText w:val="o"/>
      <w:lvlJc w:val="left"/>
      <w:pPr>
        <w:ind w:left="5760" w:hanging="360"/>
      </w:pPr>
      <w:rPr>
        <w:rFonts w:ascii="Courier New" w:hAnsi="Courier New" w:hint="default"/>
      </w:rPr>
    </w:lvl>
    <w:lvl w:ilvl="8" w:tplc="194A8A9E">
      <w:start w:val="1"/>
      <w:numFmt w:val="bullet"/>
      <w:lvlText w:val=""/>
      <w:lvlJc w:val="left"/>
      <w:pPr>
        <w:ind w:left="6480" w:hanging="360"/>
      </w:pPr>
      <w:rPr>
        <w:rFonts w:ascii="Wingdings" w:hAnsi="Wingdings" w:hint="default"/>
      </w:rPr>
    </w:lvl>
  </w:abstractNum>
  <w:abstractNum w:abstractNumId="178" w15:restartNumberingAfterBreak="0">
    <w:nsid w:val="66355D13"/>
    <w:multiLevelType w:val="hybridMultilevel"/>
    <w:tmpl w:val="FFFFFFFF"/>
    <w:lvl w:ilvl="0" w:tplc="1C146CE6">
      <w:start w:val="1"/>
      <w:numFmt w:val="bullet"/>
      <w:lvlText w:val="·"/>
      <w:lvlJc w:val="left"/>
      <w:pPr>
        <w:ind w:left="720" w:hanging="360"/>
      </w:pPr>
      <w:rPr>
        <w:rFonts w:ascii="Symbol" w:hAnsi="Symbol" w:hint="default"/>
      </w:rPr>
    </w:lvl>
    <w:lvl w:ilvl="1" w:tplc="332A430E">
      <w:start w:val="1"/>
      <w:numFmt w:val="bullet"/>
      <w:lvlText w:val="o"/>
      <w:lvlJc w:val="left"/>
      <w:pPr>
        <w:ind w:left="1440" w:hanging="360"/>
      </w:pPr>
      <w:rPr>
        <w:rFonts w:ascii="Courier New" w:hAnsi="Courier New" w:hint="default"/>
      </w:rPr>
    </w:lvl>
    <w:lvl w:ilvl="2" w:tplc="EB6AFFFA">
      <w:start w:val="1"/>
      <w:numFmt w:val="bullet"/>
      <w:lvlText w:val=""/>
      <w:lvlJc w:val="left"/>
      <w:pPr>
        <w:ind w:left="2160" w:hanging="360"/>
      </w:pPr>
      <w:rPr>
        <w:rFonts w:ascii="Wingdings" w:hAnsi="Wingdings" w:hint="default"/>
      </w:rPr>
    </w:lvl>
    <w:lvl w:ilvl="3" w:tplc="D638B5EA">
      <w:start w:val="1"/>
      <w:numFmt w:val="bullet"/>
      <w:lvlText w:val=""/>
      <w:lvlJc w:val="left"/>
      <w:pPr>
        <w:ind w:left="2880" w:hanging="360"/>
      </w:pPr>
      <w:rPr>
        <w:rFonts w:ascii="Symbol" w:hAnsi="Symbol" w:hint="default"/>
      </w:rPr>
    </w:lvl>
    <w:lvl w:ilvl="4" w:tplc="86C26648">
      <w:start w:val="1"/>
      <w:numFmt w:val="bullet"/>
      <w:lvlText w:val="o"/>
      <w:lvlJc w:val="left"/>
      <w:pPr>
        <w:ind w:left="3600" w:hanging="360"/>
      </w:pPr>
      <w:rPr>
        <w:rFonts w:ascii="Courier New" w:hAnsi="Courier New" w:hint="default"/>
      </w:rPr>
    </w:lvl>
    <w:lvl w:ilvl="5" w:tplc="5A32C60A">
      <w:start w:val="1"/>
      <w:numFmt w:val="bullet"/>
      <w:lvlText w:val=""/>
      <w:lvlJc w:val="left"/>
      <w:pPr>
        <w:ind w:left="4320" w:hanging="360"/>
      </w:pPr>
      <w:rPr>
        <w:rFonts w:ascii="Wingdings" w:hAnsi="Wingdings" w:hint="default"/>
      </w:rPr>
    </w:lvl>
    <w:lvl w:ilvl="6" w:tplc="1968FCD0">
      <w:start w:val="1"/>
      <w:numFmt w:val="bullet"/>
      <w:lvlText w:val=""/>
      <w:lvlJc w:val="left"/>
      <w:pPr>
        <w:ind w:left="5040" w:hanging="360"/>
      </w:pPr>
      <w:rPr>
        <w:rFonts w:ascii="Symbol" w:hAnsi="Symbol" w:hint="default"/>
      </w:rPr>
    </w:lvl>
    <w:lvl w:ilvl="7" w:tplc="640A3AF6">
      <w:start w:val="1"/>
      <w:numFmt w:val="bullet"/>
      <w:lvlText w:val="o"/>
      <w:lvlJc w:val="left"/>
      <w:pPr>
        <w:ind w:left="5760" w:hanging="360"/>
      </w:pPr>
      <w:rPr>
        <w:rFonts w:ascii="Courier New" w:hAnsi="Courier New" w:hint="default"/>
      </w:rPr>
    </w:lvl>
    <w:lvl w:ilvl="8" w:tplc="49E2E988">
      <w:start w:val="1"/>
      <w:numFmt w:val="bullet"/>
      <w:lvlText w:val=""/>
      <w:lvlJc w:val="left"/>
      <w:pPr>
        <w:ind w:left="6480" w:hanging="360"/>
      </w:pPr>
      <w:rPr>
        <w:rFonts w:ascii="Wingdings" w:hAnsi="Wingdings" w:hint="default"/>
      </w:rPr>
    </w:lvl>
  </w:abstractNum>
  <w:abstractNum w:abstractNumId="179" w15:restartNumberingAfterBreak="0">
    <w:nsid w:val="67A61B2C"/>
    <w:multiLevelType w:val="hybridMultilevel"/>
    <w:tmpl w:val="FFFFFFFF"/>
    <w:lvl w:ilvl="0" w:tplc="D2EC5264">
      <w:start w:val="1"/>
      <w:numFmt w:val="bullet"/>
      <w:lvlText w:val=""/>
      <w:lvlJc w:val="left"/>
      <w:pPr>
        <w:ind w:left="720" w:hanging="360"/>
      </w:pPr>
      <w:rPr>
        <w:rFonts w:ascii="Symbol" w:hAnsi="Symbol" w:hint="default"/>
      </w:rPr>
    </w:lvl>
    <w:lvl w:ilvl="1" w:tplc="1BFAC144">
      <w:start w:val="1"/>
      <w:numFmt w:val="bullet"/>
      <w:lvlText w:val="o"/>
      <w:lvlJc w:val="left"/>
      <w:pPr>
        <w:ind w:left="1440" w:hanging="360"/>
      </w:pPr>
      <w:rPr>
        <w:rFonts w:ascii="Courier New" w:hAnsi="Courier New" w:hint="default"/>
      </w:rPr>
    </w:lvl>
    <w:lvl w:ilvl="2" w:tplc="08D074BA">
      <w:start w:val="1"/>
      <w:numFmt w:val="bullet"/>
      <w:lvlText w:val=""/>
      <w:lvlJc w:val="left"/>
      <w:pPr>
        <w:ind w:left="2160" w:hanging="360"/>
      </w:pPr>
      <w:rPr>
        <w:rFonts w:ascii="Wingdings" w:hAnsi="Wingdings" w:hint="default"/>
      </w:rPr>
    </w:lvl>
    <w:lvl w:ilvl="3" w:tplc="65B2BED2">
      <w:start w:val="1"/>
      <w:numFmt w:val="bullet"/>
      <w:lvlText w:val=""/>
      <w:lvlJc w:val="left"/>
      <w:pPr>
        <w:ind w:left="2880" w:hanging="360"/>
      </w:pPr>
      <w:rPr>
        <w:rFonts w:ascii="Symbol" w:hAnsi="Symbol" w:hint="default"/>
      </w:rPr>
    </w:lvl>
    <w:lvl w:ilvl="4" w:tplc="209C6448">
      <w:start w:val="1"/>
      <w:numFmt w:val="bullet"/>
      <w:lvlText w:val="o"/>
      <w:lvlJc w:val="left"/>
      <w:pPr>
        <w:ind w:left="3600" w:hanging="360"/>
      </w:pPr>
      <w:rPr>
        <w:rFonts w:ascii="Courier New" w:hAnsi="Courier New" w:hint="default"/>
      </w:rPr>
    </w:lvl>
    <w:lvl w:ilvl="5" w:tplc="82707456">
      <w:start w:val="1"/>
      <w:numFmt w:val="bullet"/>
      <w:lvlText w:val=""/>
      <w:lvlJc w:val="left"/>
      <w:pPr>
        <w:ind w:left="4320" w:hanging="360"/>
      </w:pPr>
      <w:rPr>
        <w:rFonts w:ascii="Wingdings" w:hAnsi="Wingdings" w:hint="default"/>
      </w:rPr>
    </w:lvl>
    <w:lvl w:ilvl="6" w:tplc="96B6426C">
      <w:start w:val="1"/>
      <w:numFmt w:val="bullet"/>
      <w:lvlText w:val=""/>
      <w:lvlJc w:val="left"/>
      <w:pPr>
        <w:ind w:left="5040" w:hanging="360"/>
      </w:pPr>
      <w:rPr>
        <w:rFonts w:ascii="Symbol" w:hAnsi="Symbol" w:hint="default"/>
      </w:rPr>
    </w:lvl>
    <w:lvl w:ilvl="7" w:tplc="788297CA">
      <w:start w:val="1"/>
      <w:numFmt w:val="bullet"/>
      <w:lvlText w:val="o"/>
      <w:lvlJc w:val="left"/>
      <w:pPr>
        <w:ind w:left="5760" w:hanging="360"/>
      </w:pPr>
      <w:rPr>
        <w:rFonts w:ascii="Courier New" w:hAnsi="Courier New" w:hint="default"/>
      </w:rPr>
    </w:lvl>
    <w:lvl w:ilvl="8" w:tplc="C504C69C">
      <w:start w:val="1"/>
      <w:numFmt w:val="bullet"/>
      <w:lvlText w:val=""/>
      <w:lvlJc w:val="left"/>
      <w:pPr>
        <w:ind w:left="6480" w:hanging="360"/>
      </w:pPr>
      <w:rPr>
        <w:rFonts w:ascii="Wingdings" w:hAnsi="Wingdings" w:hint="default"/>
      </w:rPr>
    </w:lvl>
  </w:abstractNum>
  <w:abstractNum w:abstractNumId="180" w15:restartNumberingAfterBreak="0">
    <w:nsid w:val="67FD228E"/>
    <w:multiLevelType w:val="hybridMultilevel"/>
    <w:tmpl w:val="FFFFFFFF"/>
    <w:lvl w:ilvl="0" w:tplc="8CCE49D8">
      <w:start w:val="1"/>
      <w:numFmt w:val="bullet"/>
      <w:lvlText w:val="·"/>
      <w:lvlJc w:val="left"/>
      <w:pPr>
        <w:ind w:left="720" w:hanging="360"/>
      </w:pPr>
      <w:rPr>
        <w:rFonts w:ascii="Symbol" w:hAnsi="Symbol" w:hint="default"/>
      </w:rPr>
    </w:lvl>
    <w:lvl w:ilvl="1" w:tplc="4BBA90BA">
      <w:start w:val="1"/>
      <w:numFmt w:val="bullet"/>
      <w:lvlText w:val="o"/>
      <w:lvlJc w:val="left"/>
      <w:pPr>
        <w:ind w:left="1440" w:hanging="360"/>
      </w:pPr>
      <w:rPr>
        <w:rFonts w:ascii="Courier New" w:hAnsi="Courier New" w:hint="default"/>
      </w:rPr>
    </w:lvl>
    <w:lvl w:ilvl="2" w:tplc="95623B86">
      <w:start w:val="1"/>
      <w:numFmt w:val="bullet"/>
      <w:lvlText w:val=""/>
      <w:lvlJc w:val="left"/>
      <w:pPr>
        <w:ind w:left="2160" w:hanging="360"/>
      </w:pPr>
      <w:rPr>
        <w:rFonts w:ascii="Wingdings" w:hAnsi="Wingdings" w:hint="default"/>
      </w:rPr>
    </w:lvl>
    <w:lvl w:ilvl="3" w:tplc="F4F040BC">
      <w:start w:val="1"/>
      <w:numFmt w:val="bullet"/>
      <w:lvlText w:val=""/>
      <w:lvlJc w:val="left"/>
      <w:pPr>
        <w:ind w:left="2880" w:hanging="360"/>
      </w:pPr>
      <w:rPr>
        <w:rFonts w:ascii="Symbol" w:hAnsi="Symbol" w:hint="default"/>
      </w:rPr>
    </w:lvl>
    <w:lvl w:ilvl="4" w:tplc="D1E6151A">
      <w:start w:val="1"/>
      <w:numFmt w:val="bullet"/>
      <w:lvlText w:val="o"/>
      <w:lvlJc w:val="left"/>
      <w:pPr>
        <w:ind w:left="3600" w:hanging="360"/>
      </w:pPr>
      <w:rPr>
        <w:rFonts w:ascii="Courier New" w:hAnsi="Courier New" w:hint="default"/>
      </w:rPr>
    </w:lvl>
    <w:lvl w:ilvl="5" w:tplc="D414BA8A">
      <w:start w:val="1"/>
      <w:numFmt w:val="bullet"/>
      <w:lvlText w:val=""/>
      <w:lvlJc w:val="left"/>
      <w:pPr>
        <w:ind w:left="4320" w:hanging="360"/>
      </w:pPr>
      <w:rPr>
        <w:rFonts w:ascii="Wingdings" w:hAnsi="Wingdings" w:hint="default"/>
      </w:rPr>
    </w:lvl>
    <w:lvl w:ilvl="6" w:tplc="D6D2EF74">
      <w:start w:val="1"/>
      <w:numFmt w:val="bullet"/>
      <w:lvlText w:val=""/>
      <w:lvlJc w:val="left"/>
      <w:pPr>
        <w:ind w:left="5040" w:hanging="360"/>
      </w:pPr>
      <w:rPr>
        <w:rFonts w:ascii="Symbol" w:hAnsi="Symbol" w:hint="default"/>
      </w:rPr>
    </w:lvl>
    <w:lvl w:ilvl="7" w:tplc="C61A4E5C">
      <w:start w:val="1"/>
      <w:numFmt w:val="bullet"/>
      <w:lvlText w:val="o"/>
      <w:lvlJc w:val="left"/>
      <w:pPr>
        <w:ind w:left="5760" w:hanging="360"/>
      </w:pPr>
      <w:rPr>
        <w:rFonts w:ascii="Courier New" w:hAnsi="Courier New" w:hint="default"/>
      </w:rPr>
    </w:lvl>
    <w:lvl w:ilvl="8" w:tplc="B49E8D12">
      <w:start w:val="1"/>
      <w:numFmt w:val="bullet"/>
      <w:lvlText w:val=""/>
      <w:lvlJc w:val="left"/>
      <w:pPr>
        <w:ind w:left="6480" w:hanging="360"/>
      </w:pPr>
      <w:rPr>
        <w:rFonts w:ascii="Wingdings" w:hAnsi="Wingdings" w:hint="default"/>
      </w:rPr>
    </w:lvl>
  </w:abstractNum>
  <w:abstractNum w:abstractNumId="181" w15:restartNumberingAfterBreak="0">
    <w:nsid w:val="693F8FB3"/>
    <w:multiLevelType w:val="hybridMultilevel"/>
    <w:tmpl w:val="FFFFFFFF"/>
    <w:lvl w:ilvl="0" w:tplc="7E98FAF2">
      <w:start w:val="1"/>
      <w:numFmt w:val="bullet"/>
      <w:lvlText w:val="·"/>
      <w:lvlJc w:val="left"/>
      <w:pPr>
        <w:ind w:left="720" w:hanging="360"/>
      </w:pPr>
      <w:rPr>
        <w:rFonts w:ascii="Symbol" w:hAnsi="Symbol" w:hint="default"/>
      </w:rPr>
    </w:lvl>
    <w:lvl w:ilvl="1" w:tplc="D75678C8">
      <w:start w:val="1"/>
      <w:numFmt w:val="bullet"/>
      <w:lvlText w:val="o"/>
      <w:lvlJc w:val="left"/>
      <w:pPr>
        <w:ind w:left="1440" w:hanging="360"/>
      </w:pPr>
      <w:rPr>
        <w:rFonts w:ascii="Courier New" w:hAnsi="Courier New" w:hint="default"/>
      </w:rPr>
    </w:lvl>
    <w:lvl w:ilvl="2" w:tplc="EEFCBB88">
      <w:start w:val="1"/>
      <w:numFmt w:val="bullet"/>
      <w:lvlText w:val=""/>
      <w:lvlJc w:val="left"/>
      <w:pPr>
        <w:ind w:left="2160" w:hanging="360"/>
      </w:pPr>
      <w:rPr>
        <w:rFonts w:ascii="Wingdings" w:hAnsi="Wingdings" w:hint="default"/>
      </w:rPr>
    </w:lvl>
    <w:lvl w:ilvl="3" w:tplc="E6DABA5E">
      <w:start w:val="1"/>
      <w:numFmt w:val="bullet"/>
      <w:lvlText w:val=""/>
      <w:lvlJc w:val="left"/>
      <w:pPr>
        <w:ind w:left="2880" w:hanging="360"/>
      </w:pPr>
      <w:rPr>
        <w:rFonts w:ascii="Symbol" w:hAnsi="Symbol" w:hint="default"/>
      </w:rPr>
    </w:lvl>
    <w:lvl w:ilvl="4" w:tplc="271E0724">
      <w:start w:val="1"/>
      <w:numFmt w:val="bullet"/>
      <w:lvlText w:val="o"/>
      <w:lvlJc w:val="left"/>
      <w:pPr>
        <w:ind w:left="3600" w:hanging="360"/>
      </w:pPr>
      <w:rPr>
        <w:rFonts w:ascii="Courier New" w:hAnsi="Courier New" w:hint="default"/>
      </w:rPr>
    </w:lvl>
    <w:lvl w:ilvl="5" w:tplc="693A585A">
      <w:start w:val="1"/>
      <w:numFmt w:val="bullet"/>
      <w:lvlText w:val=""/>
      <w:lvlJc w:val="left"/>
      <w:pPr>
        <w:ind w:left="4320" w:hanging="360"/>
      </w:pPr>
      <w:rPr>
        <w:rFonts w:ascii="Wingdings" w:hAnsi="Wingdings" w:hint="default"/>
      </w:rPr>
    </w:lvl>
    <w:lvl w:ilvl="6" w:tplc="DD383D72">
      <w:start w:val="1"/>
      <w:numFmt w:val="bullet"/>
      <w:lvlText w:val=""/>
      <w:lvlJc w:val="left"/>
      <w:pPr>
        <w:ind w:left="5040" w:hanging="360"/>
      </w:pPr>
      <w:rPr>
        <w:rFonts w:ascii="Symbol" w:hAnsi="Symbol" w:hint="default"/>
      </w:rPr>
    </w:lvl>
    <w:lvl w:ilvl="7" w:tplc="C256E1B8">
      <w:start w:val="1"/>
      <w:numFmt w:val="bullet"/>
      <w:lvlText w:val="o"/>
      <w:lvlJc w:val="left"/>
      <w:pPr>
        <w:ind w:left="5760" w:hanging="360"/>
      </w:pPr>
      <w:rPr>
        <w:rFonts w:ascii="Courier New" w:hAnsi="Courier New" w:hint="default"/>
      </w:rPr>
    </w:lvl>
    <w:lvl w:ilvl="8" w:tplc="0928A7C0">
      <w:start w:val="1"/>
      <w:numFmt w:val="bullet"/>
      <w:lvlText w:val=""/>
      <w:lvlJc w:val="left"/>
      <w:pPr>
        <w:ind w:left="6480" w:hanging="360"/>
      </w:pPr>
      <w:rPr>
        <w:rFonts w:ascii="Wingdings" w:hAnsi="Wingdings" w:hint="default"/>
      </w:rPr>
    </w:lvl>
  </w:abstractNum>
  <w:abstractNum w:abstractNumId="182" w15:restartNumberingAfterBreak="0">
    <w:nsid w:val="6A0D4C2E"/>
    <w:multiLevelType w:val="hybridMultilevel"/>
    <w:tmpl w:val="FFFFFFFF"/>
    <w:lvl w:ilvl="0" w:tplc="A9FE14BC">
      <w:start w:val="1"/>
      <w:numFmt w:val="bullet"/>
      <w:lvlText w:val="·"/>
      <w:lvlJc w:val="left"/>
      <w:pPr>
        <w:ind w:left="720" w:hanging="360"/>
      </w:pPr>
      <w:rPr>
        <w:rFonts w:ascii="Symbol" w:hAnsi="Symbol" w:hint="default"/>
      </w:rPr>
    </w:lvl>
    <w:lvl w:ilvl="1" w:tplc="D2E2CE88">
      <w:start w:val="1"/>
      <w:numFmt w:val="bullet"/>
      <w:lvlText w:val="o"/>
      <w:lvlJc w:val="left"/>
      <w:pPr>
        <w:ind w:left="1440" w:hanging="360"/>
      </w:pPr>
      <w:rPr>
        <w:rFonts w:ascii="Courier New" w:hAnsi="Courier New" w:hint="default"/>
      </w:rPr>
    </w:lvl>
    <w:lvl w:ilvl="2" w:tplc="BBA64818">
      <w:start w:val="1"/>
      <w:numFmt w:val="bullet"/>
      <w:lvlText w:val=""/>
      <w:lvlJc w:val="left"/>
      <w:pPr>
        <w:ind w:left="2160" w:hanging="360"/>
      </w:pPr>
      <w:rPr>
        <w:rFonts w:ascii="Wingdings" w:hAnsi="Wingdings" w:hint="default"/>
      </w:rPr>
    </w:lvl>
    <w:lvl w:ilvl="3" w:tplc="5374EA0A">
      <w:start w:val="1"/>
      <w:numFmt w:val="bullet"/>
      <w:lvlText w:val=""/>
      <w:lvlJc w:val="left"/>
      <w:pPr>
        <w:ind w:left="2880" w:hanging="360"/>
      </w:pPr>
      <w:rPr>
        <w:rFonts w:ascii="Symbol" w:hAnsi="Symbol" w:hint="default"/>
      </w:rPr>
    </w:lvl>
    <w:lvl w:ilvl="4" w:tplc="3FCCCBCA">
      <w:start w:val="1"/>
      <w:numFmt w:val="bullet"/>
      <w:lvlText w:val="o"/>
      <w:lvlJc w:val="left"/>
      <w:pPr>
        <w:ind w:left="3600" w:hanging="360"/>
      </w:pPr>
      <w:rPr>
        <w:rFonts w:ascii="Courier New" w:hAnsi="Courier New" w:hint="default"/>
      </w:rPr>
    </w:lvl>
    <w:lvl w:ilvl="5" w:tplc="830A9F98">
      <w:start w:val="1"/>
      <w:numFmt w:val="bullet"/>
      <w:lvlText w:val=""/>
      <w:lvlJc w:val="left"/>
      <w:pPr>
        <w:ind w:left="4320" w:hanging="360"/>
      </w:pPr>
      <w:rPr>
        <w:rFonts w:ascii="Wingdings" w:hAnsi="Wingdings" w:hint="default"/>
      </w:rPr>
    </w:lvl>
    <w:lvl w:ilvl="6" w:tplc="37A4D992">
      <w:start w:val="1"/>
      <w:numFmt w:val="bullet"/>
      <w:lvlText w:val=""/>
      <w:lvlJc w:val="left"/>
      <w:pPr>
        <w:ind w:left="5040" w:hanging="360"/>
      </w:pPr>
      <w:rPr>
        <w:rFonts w:ascii="Symbol" w:hAnsi="Symbol" w:hint="default"/>
      </w:rPr>
    </w:lvl>
    <w:lvl w:ilvl="7" w:tplc="3086F550">
      <w:start w:val="1"/>
      <w:numFmt w:val="bullet"/>
      <w:lvlText w:val="o"/>
      <w:lvlJc w:val="left"/>
      <w:pPr>
        <w:ind w:left="5760" w:hanging="360"/>
      </w:pPr>
      <w:rPr>
        <w:rFonts w:ascii="Courier New" w:hAnsi="Courier New" w:hint="default"/>
      </w:rPr>
    </w:lvl>
    <w:lvl w:ilvl="8" w:tplc="96B87FA0">
      <w:start w:val="1"/>
      <w:numFmt w:val="bullet"/>
      <w:lvlText w:val=""/>
      <w:lvlJc w:val="left"/>
      <w:pPr>
        <w:ind w:left="6480" w:hanging="360"/>
      </w:pPr>
      <w:rPr>
        <w:rFonts w:ascii="Wingdings" w:hAnsi="Wingdings" w:hint="default"/>
      </w:rPr>
    </w:lvl>
  </w:abstractNum>
  <w:abstractNum w:abstractNumId="183" w15:restartNumberingAfterBreak="0">
    <w:nsid w:val="6C3AC273"/>
    <w:multiLevelType w:val="hybridMultilevel"/>
    <w:tmpl w:val="FFFFFFFF"/>
    <w:lvl w:ilvl="0" w:tplc="76925584">
      <w:start w:val="1"/>
      <w:numFmt w:val="bullet"/>
      <w:lvlText w:val="·"/>
      <w:lvlJc w:val="left"/>
      <w:pPr>
        <w:ind w:left="720" w:hanging="360"/>
      </w:pPr>
      <w:rPr>
        <w:rFonts w:ascii="Symbol" w:hAnsi="Symbol" w:hint="default"/>
      </w:rPr>
    </w:lvl>
    <w:lvl w:ilvl="1" w:tplc="228CDEAC">
      <w:start w:val="1"/>
      <w:numFmt w:val="bullet"/>
      <w:lvlText w:val="o"/>
      <w:lvlJc w:val="left"/>
      <w:pPr>
        <w:ind w:left="1440" w:hanging="360"/>
      </w:pPr>
      <w:rPr>
        <w:rFonts w:ascii="Courier New" w:hAnsi="Courier New" w:hint="default"/>
      </w:rPr>
    </w:lvl>
    <w:lvl w:ilvl="2" w:tplc="30FA693E">
      <w:start w:val="1"/>
      <w:numFmt w:val="bullet"/>
      <w:lvlText w:val=""/>
      <w:lvlJc w:val="left"/>
      <w:pPr>
        <w:ind w:left="2160" w:hanging="360"/>
      </w:pPr>
      <w:rPr>
        <w:rFonts w:ascii="Wingdings" w:hAnsi="Wingdings" w:hint="default"/>
      </w:rPr>
    </w:lvl>
    <w:lvl w:ilvl="3" w:tplc="D7EAD3E4">
      <w:start w:val="1"/>
      <w:numFmt w:val="bullet"/>
      <w:lvlText w:val=""/>
      <w:lvlJc w:val="left"/>
      <w:pPr>
        <w:ind w:left="2880" w:hanging="360"/>
      </w:pPr>
      <w:rPr>
        <w:rFonts w:ascii="Symbol" w:hAnsi="Symbol" w:hint="default"/>
      </w:rPr>
    </w:lvl>
    <w:lvl w:ilvl="4" w:tplc="8A1020DE">
      <w:start w:val="1"/>
      <w:numFmt w:val="bullet"/>
      <w:lvlText w:val="o"/>
      <w:lvlJc w:val="left"/>
      <w:pPr>
        <w:ind w:left="3600" w:hanging="360"/>
      </w:pPr>
      <w:rPr>
        <w:rFonts w:ascii="Courier New" w:hAnsi="Courier New" w:hint="default"/>
      </w:rPr>
    </w:lvl>
    <w:lvl w:ilvl="5" w:tplc="662622CA">
      <w:start w:val="1"/>
      <w:numFmt w:val="bullet"/>
      <w:lvlText w:val=""/>
      <w:lvlJc w:val="left"/>
      <w:pPr>
        <w:ind w:left="4320" w:hanging="360"/>
      </w:pPr>
      <w:rPr>
        <w:rFonts w:ascii="Wingdings" w:hAnsi="Wingdings" w:hint="default"/>
      </w:rPr>
    </w:lvl>
    <w:lvl w:ilvl="6" w:tplc="EA60F518">
      <w:start w:val="1"/>
      <w:numFmt w:val="bullet"/>
      <w:lvlText w:val=""/>
      <w:lvlJc w:val="left"/>
      <w:pPr>
        <w:ind w:left="5040" w:hanging="360"/>
      </w:pPr>
      <w:rPr>
        <w:rFonts w:ascii="Symbol" w:hAnsi="Symbol" w:hint="default"/>
      </w:rPr>
    </w:lvl>
    <w:lvl w:ilvl="7" w:tplc="3190CBDC">
      <w:start w:val="1"/>
      <w:numFmt w:val="bullet"/>
      <w:lvlText w:val="o"/>
      <w:lvlJc w:val="left"/>
      <w:pPr>
        <w:ind w:left="5760" w:hanging="360"/>
      </w:pPr>
      <w:rPr>
        <w:rFonts w:ascii="Courier New" w:hAnsi="Courier New" w:hint="default"/>
      </w:rPr>
    </w:lvl>
    <w:lvl w:ilvl="8" w:tplc="3A32DAFE">
      <w:start w:val="1"/>
      <w:numFmt w:val="bullet"/>
      <w:lvlText w:val=""/>
      <w:lvlJc w:val="left"/>
      <w:pPr>
        <w:ind w:left="6480" w:hanging="360"/>
      </w:pPr>
      <w:rPr>
        <w:rFonts w:ascii="Wingdings" w:hAnsi="Wingdings" w:hint="default"/>
      </w:rPr>
    </w:lvl>
  </w:abstractNum>
  <w:abstractNum w:abstractNumId="184" w15:restartNumberingAfterBreak="0">
    <w:nsid w:val="6CD06F1E"/>
    <w:multiLevelType w:val="hybridMultilevel"/>
    <w:tmpl w:val="FFFFFFFF"/>
    <w:lvl w:ilvl="0" w:tplc="08805C3E">
      <w:start w:val="1"/>
      <w:numFmt w:val="bullet"/>
      <w:lvlText w:val="·"/>
      <w:lvlJc w:val="left"/>
      <w:pPr>
        <w:ind w:left="720" w:hanging="360"/>
      </w:pPr>
      <w:rPr>
        <w:rFonts w:ascii="Symbol" w:hAnsi="Symbol" w:hint="default"/>
      </w:rPr>
    </w:lvl>
    <w:lvl w:ilvl="1" w:tplc="3202D1FC">
      <w:start w:val="1"/>
      <w:numFmt w:val="bullet"/>
      <w:lvlText w:val="o"/>
      <w:lvlJc w:val="left"/>
      <w:pPr>
        <w:ind w:left="1440" w:hanging="360"/>
      </w:pPr>
      <w:rPr>
        <w:rFonts w:ascii="Courier New" w:hAnsi="Courier New" w:hint="default"/>
      </w:rPr>
    </w:lvl>
    <w:lvl w:ilvl="2" w:tplc="43AC6B7A">
      <w:start w:val="1"/>
      <w:numFmt w:val="bullet"/>
      <w:lvlText w:val=""/>
      <w:lvlJc w:val="left"/>
      <w:pPr>
        <w:ind w:left="2160" w:hanging="360"/>
      </w:pPr>
      <w:rPr>
        <w:rFonts w:ascii="Wingdings" w:hAnsi="Wingdings" w:hint="default"/>
      </w:rPr>
    </w:lvl>
    <w:lvl w:ilvl="3" w:tplc="C8C0155E">
      <w:start w:val="1"/>
      <w:numFmt w:val="bullet"/>
      <w:lvlText w:val=""/>
      <w:lvlJc w:val="left"/>
      <w:pPr>
        <w:ind w:left="2880" w:hanging="360"/>
      </w:pPr>
      <w:rPr>
        <w:rFonts w:ascii="Symbol" w:hAnsi="Symbol" w:hint="default"/>
      </w:rPr>
    </w:lvl>
    <w:lvl w:ilvl="4" w:tplc="2D5A3896">
      <w:start w:val="1"/>
      <w:numFmt w:val="bullet"/>
      <w:lvlText w:val="o"/>
      <w:lvlJc w:val="left"/>
      <w:pPr>
        <w:ind w:left="3600" w:hanging="360"/>
      </w:pPr>
      <w:rPr>
        <w:rFonts w:ascii="Courier New" w:hAnsi="Courier New" w:hint="default"/>
      </w:rPr>
    </w:lvl>
    <w:lvl w:ilvl="5" w:tplc="5A328E3C">
      <w:start w:val="1"/>
      <w:numFmt w:val="bullet"/>
      <w:lvlText w:val=""/>
      <w:lvlJc w:val="left"/>
      <w:pPr>
        <w:ind w:left="4320" w:hanging="360"/>
      </w:pPr>
      <w:rPr>
        <w:rFonts w:ascii="Wingdings" w:hAnsi="Wingdings" w:hint="default"/>
      </w:rPr>
    </w:lvl>
    <w:lvl w:ilvl="6" w:tplc="FF064D42">
      <w:start w:val="1"/>
      <w:numFmt w:val="bullet"/>
      <w:lvlText w:val=""/>
      <w:lvlJc w:val="left"/>
      <w:pPr>
        <w:ind w:left="5040" w:hanging="360"/>
      </w:pPr>
      <w:rPr>
        <w:rFonts w:ascii="Symbol" w:hAnsi="Symbol" w:hint="default"/>
      </w:rPr>
    </w:lvl>
    <w:lvl w:ilvl="7" w:tplc="31D40434">
      <w:start w:val="1"/>
      <w:numFmt w:val="bullet"/>
      <w:lvlText w:val="o"/>
      <w:lvlJc w:val="left"/>
      <w:pPr>
        <w:ind w:left="5760" w:hanging="360"/>
      </w:pPr>
      <w:rPr>
        <w:rFonts w:ascii="Courier New" w:hAnsi="Courier New" w:hint="default"/>
      </w:rPr>
    </w:lvl>
    <w:lvl w:ilvl="8" w:tplc="87AE890C">
      <w:start w:val="1"/>
      <w:numFmt w:val="bullet"/>
      <w:lvlText w:val=""/>
      <w:lvlJc w:val="left"/>
      <w:pPr>
        <w:ind w:left="6480" w:hanging="360"/>
      </w:pPr>
      <w:rPr>
        <w:rFonts w:ascii="Wingdings" w:hAnsi="Wingdings" w:hint="default"/>
      </w:rPr>
    </w:lvl>
  </w:abstractNum>
  <w:abstractNum w:abstractNumId="185" w15:restartNumberingAfterBreak="0">
    <w:nsid w:val="6D3F0122"/>
    <w:multiLevelType w:val="hybridMultilevel"/>
    <w:tmpl w:val="FFFFFFFF"/>
    <w:lvl w:ilvl="0" w:tplc="823EE1EE">
      <w:start w:val="1"/>
      <w:numFmt w:val="bullet"/>
      <w:lvlText w:val="·"/>
      <w:lvlJc w:val="left"/>
      <w:pPr>
        <w:ind w:left="720" w:hanging="360"/>
      </w:pPr>
      <w:rPr>
        <w:rFonts w:ascii="Symbol" w:hAnsi="Symbol" w:hint="default"/>
      </w:rPr>
    </w:lvl>
    <w:lvl w:ilvl="1" w:tplc="FAF04E4C">
      <w:start w:val="1"/>
      <w:numFmt w:val="bullet"/>
      <w:lvlText w:val="o"/>
      <w:lvlJc w:val="left"/>
      <w:pPr>
        <w:ind w:left="1440" w:hanging="360"/>
      </w:pPr>
      <w:rPr>
        <w:rFonts w:ascii="Courier New" w:hAnsi="Courier New" w:hint="default"/>
      </w:rPr>
    </w:lvl>
    <w:lvl w:ilvl="2" w:tplc="0BB8EDB8">
      <w:start w:val="1"/>
      <w:numFmt w:val="bullet"/>
      <w:lvlText w:val=""/>
      <w:lvlJc w:val="left"/>
      <w:pPr>
        <w:ind w:left="2160" w:hanging="360"/>
      </w:pPr>
      <w:rPr>
        <w:rFonts w:ascii="Wingdings" w:hAnsi="Wingdings" w:hint="default"/>
      </w:rPr>
    </w:lvl>
    <w:lvl w:ilvl="3" w:tplc="34060FF0">
      <w:start w:val="1"/>
      <w:numFmt w:val="bullet"/>
      <w:lvlText w:val=""/>
      <w:lvlJc w:val="left"/>
      <w:pPr>
        <w:ind w:left="2880" w:hanging="360"/>
      </w:pPr>
      <w:rPr>
        <w:rFonts w:ascii="Symbol" w:hAnsi="Symbol" w:hint="default"/>
      </w:rPr>
    </w:lvl>
    <w:lvl w:ilvl="4" w:tplc="D64CDE34">
      <w:start w:val="1"/>
      <w:numFmt w:val="bullet"/>
      <w:lvlText w:val="o"/>
      <w:lvlJc w:val="left"/>
      <w:pPr>
        <w:ind w:left="3600" w:hanging="360"/>
      </w:pPr>
      <w:rPr>
        <w:rFonts w:ascii="Courier New" w:hAnsi="Courier New" w:hint="default"/>
      </w:rPr>
    </w:lvl>
    <w:lvl w:ilvl="5" w:tplc="26168938">
      <w:start w:val="1"/>
      <w:numFmt w:val="bullet"/>
      <w:lvlText w:val=""/>
      <w:lvlJc w:val="left"/>
      <w:pPr>
        <w:ind w:left="4320" w:hanging="360"/>
      </w:pPr>
      <w:rPr>
        <w:rFonts w:ascii="Wingdings" w:hAnsi="Wingdings" w:hint="default"/>
      </w:rPr>
    </w:lvl>
    <w:lvl w:ilvl="6" w:tplc="C5F49758">
      <w:start w:val="1"/>
      <w:numFmt w:val="bullet"/>
      <w:lvlText w:val=""/>
      <w:lvlJc w:val="left"/>
      <w:pPr>
        <w:ind w:left="5040" w:hanging="360"/>
      </w:pPr>
      <w:rPr>
        <w:rFonts w:ascii="Symbol" w:hAnsi="Symbol" w:hint="default"/>
      </w:rPr>
    </w:lvl>
    <w:lvl w:ilvl="7" w:tplc="8F8205CA">
      <w:start w:val="1"/>
      <w:numFmt w:val="bullet"/>
      <w:lvlText w:val="o"/>
      <w:lvlJc w:val="left"/>
      <w:pPr>
        <w:ind w:left="5760" w:hanging="360"/>
      </w:pPr>
      <w:rPr>
        <w:rFonts w:ascii="Courier New" w:hAnsi="Courier New" w:hint="default"/>
      </w:rPr>
    </w:lvl>
    <w:lvl w:ilvl="8" w:tplc="8A0A1F94">
      <w:start w:val="1"/>
      <w:numFmt w:val="bullet"/>
      <w:lvlText w:val=""/>
      <w:lvlJc w:val="left"/>
      <w:pPr>
        <w:ind w:left="6480" w:hanging="360"/>
      </w:pPr>
      <w:rPr>
        <w:rFonts w:ascii="Wingdings" w:hAnsi="Wingdings" w:hint="default"/>
      </w:rPr>
    </w:lvl>
  </w:abstractNum>
  <w:abstractNum w:abstractNumId="186" w15:restartNumberingAfterBreak="0">
    <w:nsid w:val="6D4A06CE"/>
    <w:multiLevelType w:val="multilevel"/>
    <w:tmpl w:val="932A2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6DAC53C4"/>
    <w:multiLevelType w:val="hybridMultilevel"/>
    <w:tmpl w:val="FFFFFFFF"/>
    <w:lvl w:ilvl="0" w:tplc="31CE0466">
      <w:start w:val="1"/>
      <w:numFmt w:val="bullet"/>
      <w:lvlText w:val="·"/>
      <w:lvlJc w:val="left"/>
      <w:pPr>
        <w:ind w:left="720" w:hanging="360"/>
      </w:pPr>
      <w:rPr>
        <w:rFonts w:ascii="Symbol" w:hAnsi="Symbol" w:hint="default"/>
      </w:rPr>
    </w:lvl>
    <w:lvl w:ilvl="1" w:tplc="0862125C">
      <w:start w:val="1"/>
      <w:numFmt w:val="bullet"/>
      <w:lvlText w:val="o"/>
      <w:lvlJc w:val="left"/>
      <w:pPr>
        <w:ind w:left="1440" w:hanging="360"/>
      </w:pPr>
      <w:rPr>
        <w:rFonts w:ascii="Courier New" w:hAnsi="Courier New" w:hint="default"/>
      </w:rPr>
    </w:lvl>
    <w:lvl w:ilvl="2" w:tplc="C60E96E0">
      <w:start w:val="1"/>
      <w:numFmt w:val="bullet"/>
      <w:lvlText w:val=""/>
      <w:lvlJc w:val="left"/>
      <w:pPr>
        <w:ind w:left="2160" w:hanging="360"/>
      </w:pPr>
      <w:rPr>
        <w:rFonts w:ascii="Wingdings" w:hAnsi="Wingdings" w:hint="default"/>
      </w:rPr>
    </w:lvl>
    <w:lvl w:ilvl="3" w:tplc="869EE200">
      <w:start w:val="1"/>
      <w:numFmt w:val="bullet"/>
      <w:lvlText w:val=""/>
      <w:lvlJc w:val="left"/>
      <w:pPr>
        <w:ind w:left="2880" w:hanging="360"/>
      </w:pPr>
      <w:rPr>
        <w:rFonts w:ascii="Symbol" w:hAnsi="Symbol" w:hint="default"/>
      </w:rPr>
    </w:lvl>
    <w:lvl w:ilvl="4" w:tplc="99340448">
      <w:start w:val="1"/>
      <w:numFmt w:val="bullet"/>
      <w:lvlText w:val="o"/>
      <w:lvlJc w:val="left"/>
      <w:pPr>
        <w:ind w:left="3600" w:hanging="360"/>
      </w:pPr>
      <w:rPr>
        <w:rFonts w:ascii="Courier New" w:hAnsi="Courier New" w:hint="default"/>
      </w:rPr>
    </w:lvl>
    <w:lvl w:ilvl="5" w:tplc="86F85FFA">
      <w:start w:val="1"/>
      <w:numFmt w:val="bullet"/>
      <w:lvlText w:val=""/>
      <w:lvlJc w:val="left"/>
      <w:pPr>
        <w:ind w:left="4320" w:hanging="360"/>
      </w:pPr>
      <w:rPr>
        <w:rFonts w:ascii="Wingdings" w:hAnsi="Wingdings" w:hint="default"/>
      </w:rPr>
    </w:lvl>
    <w:lvl w:ilvl="6" w:tplc="4DCAB2C2">
      <w:start w:val="1"/>
      <w:numFmt w:val="bullet"/>
      <w:lvlText w:val=""/>
      <w:lvlJc w:val="left"/>
      <w:pPr>
        <w:ind w:left="5040" w:hanging="360"/>
      </w:pPr>
      <w:rPr>
        <w:rFonts w:ascii="Symbol" w:hAnsi="Symbol" w:hint="default"/>
      </w:rPr>
    </w:lvl>
    <w:lvl w:ilvl="7" w:tplc="6442961C">
      <w:start w:val="1"/>
      <w:numFmt w:val="bullet"/>
      <w:lvlText w:val="o"/>
      <w:lvlJc w:val="left"/>
      <w:pPr>
        <w:ind w:left="5760" w:hanging="360"/>
      </w:pPr>
      <w:rPr>
        <w:rFonts w:ascii="Courier New" w:hAnsi="Courier New" w:hint="default"/>
      </w:rPr>
    </w:lvl>
    <w:lvl w:ilvl="8" w:tplc="46824B48">
      <w:start w:val="1"/>
      <w:numFmt w:val="bullet"/>
      <w:lvlText w:val=""/>
      <w:lvlJc w:val="left"/>
      <w:pPr>
        <w:ind w:left="6480" w:hanging="360"/>
      </w:pPr>
      <w:rPr>
        <w:rFonts w:ascii="Wingdings" w:hAnsi="Wingdings" w:hint="default"/>
      </w:rPr>
    </w:lvl>
  </w:abstractNum>
  <w:abstractNum w:abstractNumId="188" w15:restartNumberingAfterBreak="0">
    <w:nsid w:val="6E837622"/>
    <w:multiLevelType w:val="hybridMultilevel"/>
    <w:tmpl w:val="993045A4"/>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89" w15:restartNumberingAfterBreak="0">
    <w:nsid w:val="6EC86216"/>
    <w:multiLevelType w:val="hybridMultilevel"/>
    <w:tmpl w:val="FFFFFFFF"/>
    <w:lvl w:ilvl="0" w:tplc="BD701874">
      <w:start w:val="1"/>
      <w:numFmt w:val="bullet"/>
      <w:lvlText w:val=""/>
      <w:lvlJc w:val="left"/>
      <w:pPr>
        <w:ind w:left="720" w:hanging="360"/>
      </w:pPr>
      <w:rPr>
        <w:rFonts w:ascii="Symbol" w:hAnsi="Symbol" w:hint="default"/>
      </w:rPr>
    </w:lvl>
    <w:lvl w:ilvl="1" w:tplc="8386554A">
      <w:start w:val="1"/>
      <w:numFmt w:val="bullet"/>
      <w:lvlText w:val="o"/>
      <w:lvlJc w:val="left"/>
      <w:pPr>
        <w:ind w:left="1440" w:hanging="360"/>
      </w:pPr>
      <w:rPr>
        <w:rFonts w:ascii="Courier New" w:hAnsi="Courier New" w:hint="default"/>
      </w:rPr>
    </w:lvl>
    <w:lvl w:ilvl="2" w:tplc="941A20C0">
      <w:start w:val="1"/>
      <w:numFmt w:val="bullet"/>
      <w:lvlText w:val=""/>
      <w:lvlJc w:val="left"/>
      <w:pPr>
        <w:ind w:left="2160" w:hanging="360"/>
      </w:pPr>
      <w:rPr>
        <w:rFonts w:ascii="Wingdings" w:hAnsi="Wingdings" w:hint="default"/>
      </w:rPr>
    </w:lvl>
    <w:lvl w:ilvl="3" w:tplc="A8380662">
      <w:start w:val="1"/>
      <w:numFmt w:val="bullet"/>
      <w:lvlText w:val=""/>
      <w:lvlJc w:val="left"/>
      <w:pPr>
        <w:ind w:left="2880" w:hanging="360"/>
      </w:pPr>
      <w:rPr>
        <w:rFonts w:ascii="Symbol" w:hAnsi="Symbol" w:hint="default"/>
      </w:rPr>
    </w:lvl>
    <w:lvl w:ilvl="4" w:tplc="2FA2D718">
      <w:start w:val="1"/>
      <w:numFmt w:val="bullet"/>
      <w:lvlText w:val="o"/>
      <w:lvlJc w:val="left"/>
      <w:pPr>
        <w:ind w:left="3600" w:hanging="360"/>
      </w:pPr>
      <w:rPr>
        <w:rFonts w:ascii="Courier New" w:hAnsi="Courier New" w:hint="default"/>
      </w:rPr>
    </w:lvl>
    <w:lvl w:ilvl="5" w:tplc="62F82F0E">
      <w:start w:val="1"/>
      <w:numFmt w:val="bullet"/>
      <w:lvlText w:val=""/>
      <w:lvlJc w:val="left"/>
      <w:pPr>
        <w:ind w:left="4320" w:hanging="360"/>
      </w:pPr>
      <w:rPr>
        <w:rFonts w:ascii="Wingdings" w:hAnsi="Wingdings" w:hint="default"/>
      </w:rPr>
    </w:lvl>
    <w:lvl w:ilvl="6" w:tplc="9EBE483E">
      <w:start w:val="1"/>
      <w:numFmt w:val="bullet"/>
      <w:lvlText w:val=""/>
      <w:lvlJc w:val="left"/>
      <w:pPr>
        <w:ind w:left="5040" w:hanging="360"/>
      </w:pPr>
      <w:rPr>
        <w:rFonts w:ascii="Symbol" w:hAnsi="Symbol" w:hint="default"/>
      </w:rPr>
    </w:lvl>
    <w:lvl w:ilvl="7" w:tplc="C72C64E6">
      <w:start w:val="1"/>
      <w:numFmt w:val="bullet"/>
      <w:lvlText w:val="o"/>
      <w:lvlJc w:val="left"/>
      <w:pPr>
        <w:ind w:left="5760" w:hanging="360"/>
      </w:pPr>
      <w:rPr>
        <w:rFonts w:ascii="Courier New" w:hAnsi="Courier New" w:hint="default"/>
      </w:rPr>
    </w:lvl>
    <w:lvl w:ilvl="8" w:tplc="592A034C">
      <w:start w:val="1"/>
      <w:numFmt w:val="bullet"/>
      <w:lvlText w:val=""/>
      <w:lvlJc w:val="left"/>
      <w:pPr>
        <w:ind w:left="6480" w:hanging="360"/>
      </w:pPr>
      <w:rPr>
        <w:rFonts w:ascii="Wingdings" w:hAnsi="Wingdings" w:hint="default"/>
      </w:rPr>
    </w:lvl>
  </w:abstractNum>
  <w:abstractNum w:abstractNumId="190" w15:restartNumberingAfterBreak="0">
    <w:nsid w:val="6EEE3850"/>
    <w:multiLevelType w:val="hybridMultilevel"/>
    <w:tmpl w:val="FFFFFFFF"/>
    <w:lvl w:ilvl="0" w:tplc="49E2D022">
      <w:start w:val="1"/>
      <w:numFmt w:val="bullet"/>
      <w:lvlText w:val="·"/>
      <w:lvlJc w:val="left"/>
      <w:pPr>
        <w:ind w:left="720" w:hanging="360"/>
      </w:pPr>
      <w:rPr>
        <w:rFonts w:ascii="Symbol" w:hAnsi="Symbol" w:hint="default"/>
      </w:rPr>
    </w:lvl>
    <w:lvl w:ilvl="1" w:tplc="333A9EE4">
      <w:start w:val="1"/>
      <w:numFmt w:val="bullet"/>
      <w:lvlText w:val="o"/>
      <w:lvlJc w:val="left"/>
      <w:pPr>
        <w:ind w:left="1440" w:hanging="360"/>
      </w:pPr>
      <w:rPr>
        <w:rFonts w:ascii="Courier New" w:hAnsi="Courier New" w:hint="default"/>
      </w:rPr>
    </w:lvl>
    <w:lvl w:ilvl="2" w:tplc="17D0EB92">
      <w:start w:val="1"/>
      <w:numFmt w:val="bullet"/>
      <w:lvlText w:val=""/>
      <w:lvlJc w:val="left"/>
      <w:pPr>
        <w:ind w:left="2160" w:hanging="360"/>
      </w:pPr>
      <w:rPr>
        <w:rFonts w:ascii="Wingdings" w:hAnsi="Wingdings" w:hint="default"/>
      </w:rPr>
    </w:lvl>
    <w:lvl w:ilvl="3" w:tplc="EF321828">
      <w:start w:val="1"/>
      <w:numFmt w:val="bullet"/>
      <w:lvlText w:val=""/>
      <w:lvlJc w:val="left"/>
      <w:pPr>
        <w:ind w:left="2880" w:hanging="360"/>
      </w:pPr>
      <w:rPr>
        <w:rFonts w:ascii="Symbol" w:hAnsi="Symbol" w:hint="default"/>
      </w:rPr>
    </w:lvl>
    <w:lvl w:ilvl="4" w:tplc="3DAA2420">
      <w:start w:val="1"/>
      <w:numFmt w:val="bullet"/>
      <w:lvlText w:val="o"/>
      <w:lvlJc w:val="left"/>
      <w:pPr>
        <w:ind w:left="3600" w:hanging="360"/>
      </w:pPr>
      <w:rPr>
        <w:rFonts w:ascii="Courier New" w:hAnsi="Courier New" w:hint="default"/>
      </w:rPr>
    </w:lvl>
    <w:lvl w:ilvl="5" w:tplc="5A7C9FD6">
      <w:start w:val="1"/>
      <w:numFmt w:val="bullet"/>
      <w:lvlText w:val=""/>
      <w:lvlJc w:val="left"/>
      <w:pPr>
        <w:ind w:left="4320" w:hanging="360"/>
      </w:pPr>
      <w:rPr>
        <w:rFonts w:ascii="Wingdings" w:hAnsi="Wingdings" w:hint="default"/>
      </w:rPr>
    </w:lvl>
    <w:lvl w:ilvl="6" w:tplc="5F0E05EA">
      <w:start w:val="1"/>
      <w:numFmt w:val="bullet"/>
      <w:lvlText w:val=""/>
      <w:lvlJc w:val="left"/>
      <w:pPr>
        <w:ind w:left="5040" w:hanging="360"/>
      </w:pPr>
      <w:rPr>
        <w:rFonts w:ascii="Symbol" w:hAnsi="Symbol" w:hint="default"/>
      </w:rPr>
    </w:lvl>
    <w:lvl w:ilvl="7" w:tplc="3A4C0438">
      <w:start w:val="1"/>
      <w:numFmt w:val="bullet"/>
      <w:lvlText w:val="o"/>
      <w:lvlJc w:val="left"/>
      <w:pPr>
        <w:ind w:left="5760" w:hanging="360"/>
      </w:pPr>
      <w:rPr>
        <w:rFonts w:ascii="Courier New" w:hAnsi="Courier New" w:hint="default"/>
      </w:rPr>
    </w:lvl>
    <w:lvl w:ilvl="8" w:tplc="54BC421E">
      <w:start w:val="1"/>
      <w:numFmt w:val="bullet"/>
      <w:lvlText w:val=""/>
      <w:lvlJc w:val="left"/>
      <w:pPr>
        <w:ind w:left="6480" w:hanging="360"/>
      </w:pPr>
      <w:rPr>
        <w:rFonts w:ascii="Wingdings" w:hAnsi="Wingdings" w:hint="default"/>
      </w:rPr>
    </w:lvl>
  </w:abstractNum>
  <w:abstractNum w:abstractNumId="191" w15:restartNumberingAfterBreak="0">
    <w:nsid w:val="6FD16C8D"/>
    <w:multiLevelType w:val="hybridMultilevel"/>
    <w:tmpl w:val="FFFFFFFF"/>
    <w:lvl w:ilvl="0" w:tplc="78200774">
      <w:start w:val="1"/>
      <w:numFmt w:val="bullet"/>
      <w:lvlText w:val="·"/>
      <w:lvlJc w:val="left"/>
      <w:pPr>
        <w:ind w:left="720" w:hanging="360"/>
      </w:pPr>
      <w:rPr>
        <w:rFonts w:ascii="Symbol" w:hAnsi="Symbol" w:hint="default"/>
      </w:rPr>
    </w:lvl>
    <w:lvl w:ilvl="1" w:tplc="3D60D8A8">
      <w:start w:val="1"/>
      <w:numFmt w:val="bullet"/>
      <w:lvlText w:val="o"/>
      <w:lvlJc w:val="left"/>
      <w:pPr>
        <w:ind w:left="1440" w:hanging="360"/>
      </w:pPr>
      <w:rPr>
        <w:rFonts w:ascii="Courier New" w:hAnsi="Courier New" w:hint="default"/>
      </w:rPr>
    </w:lvl>
    <w:lvl w:ilvl="2" w:tplc="5994F874">
      <w:start w:val="1"/>
      <w:numFmt w:val="bullet"/>
      <w:lvlText w:val=""/>
      <w:lvlJc w:val="left"/>
      <w:pPr>
        <w:ind w:left="2160" w:hanging="360"/>
      </w:pPr>
      <w:rPr>
        <w:rFonts w:ascii="Wingdings" w:hAnsi="Wingdings" w:hint="default"/>
      </w:rPr>
    </w:lvl>
    <w:lvl w:ilvl="3" w:tplc="328A5F3C">
      <w:start w:val="1"/>
      <w:numFmt w:val="bullet"/>
      <w:lvlText w:val=""/>
      <w:lvlJc w:val="left"/>
      <w:pPr>
        <w:ind w:left="2880" w:hanging="360"/>
      </w:pPr>
      <w:rPr>
        <w:rFonts w:ascii="Symbol" w:hAnsi="Symbol" w:hint="default"/>
      </w:rPr>
    </w:lvl>
    <w:lvl w:ilvl="4" w:tplc="DE7605FA">
      <w:start w:val="1"/>
      <w:numFmt w:val="bullet"/>
      <w:lvlText w:val="o"/>
      <w:lvlJc w:val="left"/>
      <w:pPr>
        <w:ind w:left="3600" w:hanging="360"/>
      </w:pPr>
      <w:rPr>
        <w:rFonts w:ascii="Courier New" w:hAnsi="Courier New" w:hint="default"/>
      </w:rPr>
    </w:lvl>
    <w:lvl w:ilvl="5" w:tplc="8042C188">
      <w:start w:val="1"/>
      <w:numFmt w:val="bullet"/>
      <w:lvlText w:val=""/>
      <w:lvlJc w:val="left"/>
      <w:pPr>
        <w:ind w:left="4320" w:hanging="360"/>
      </w:pPr>
      <w:rPr>
        <w:rFonts w:ascii="Wingdings" w:hAnsi="Wingdings" w:hint="default"/>
      </w:rPr>
    </w:lvl>
    <w:lvl w:ilvl="6" w:tplc="F9C0F69C">
      <w:start w:val="1"/>
      <w:numFmt w:val="bullet"/>
      <w:lvlText w:val=""/>
      <w:lvlJc w:val="left"/>
      <w:pPr>
        <w:ind w:left="5040" w:hanging="360"/>
      </w:pPr>
      <w:rPr>
        <w:rFonts w:ascii="Symbol" w:hAnsi="Symbol" w:hint="default"/>
      </w:rPr>
    </w:lvl>
    <w:lvl w:ilvl="7" w:tplc="79AC2034">
      <w:start w:val="1"/>
      <w:numFmt w:val="bullet"/>
      <w:lvlText w:val="o"/>
      <w:lvlJc w:val="left"/>
      <w:pPr>
        <w:ind w:left="5760" w:hanging="360"/>
      </w:pPr>
      <w:rPr>
        <w:rFonts w:ascii="Courier New" w:hAnsi="Courier New" w:hint="default"/>
      </w:rPr>
    </w:lvl>
    <w:lvl w:ilvl="8" w:tplc="E6A62D18">
      <w:start w:val="1"/>
      <w:numFmt w:val="bullet"/>
      <w:lvlText w:val=""/>
      <w:lvlJc w:val="left"/>
      <w:pPr>
        <w:ind w:left="6480" w:hanging="360"/>
      </w:pPr>
      <w:rPr>
        <w:rFonts w:ascii="Wingdings" w:hAnsi="Wingdings" w:hint="default"/>
      </w:rPr>
    </w:lvl>
  </w:abstractNum>
  <w:abstractNum w:abstractNumId="192" w15:restartNumberingAfterBreak="0">
    <w:nsid w:val="708792DB"/>
    <w:multiLevelType w:val="hybridMultilevel"/>
    <w:tmpl w:val="FFFFFFFF"/>
    <w:lvl w:ilvl="0" w:tplc="1DA0CD78">
      <w:start w:val="1"/>
      <w:numFmt w:val="bullet"/>
      <w:lvlText w:val=""/>
      <w:lvlJc w:val="left"/>
      <w:pPr>
        <w:ind w:left="720" w:hanging="360"/>
      </w:pPr>
      <w:rPr>
        <w:rFonts w:ascii="Symbol" w:hAnsi="Symbol" w:hint="default"/>
      </w:rPr>
    </w:lvl>
    <w:lvl w:ilvl="1" w:tplc="32DA315A">
      <w:start w:val="1"/>
      <w:numFmt w:val="bullet"/>
      <w:lvlText w:val="o"/>
      <w:lvlJc w:val="left"/>
      <w:pPr>
        <w:ind w:left="1440" w:hanging="360"/>
      </w:pPr>
      <w:rPr>
        <w:rFonts w:ascii="Courier New" w:hAnsi="Courier New" w:hint="default"/>
      </w:rPr>
    </w:lvl>
    <w:lvl w:ilvl="2" w:tplc="B83660D4">
      <w:start w:val="1"/>
      <w:numFmt w:val="bullet"/>
      <w:lvlText w:val=""/>
      <w:lvlJc w:val="left"/>
      <w:pPr>
        <w:ind w:left="2160" w:hanging="360"/>
      </w:pPr>
      <w:rPr>
        <w:rFonts w:ascii="Wingdings" w:hAnsi="Wingdings" w:hint="default"/>
      </w:rPr>
    </w:lvl>
    <w:lvl w:ilvl="3" w:tplc="3AB247C8">
      <w:start w:val="1"/>
      <w:numFmt w:val="bullet"/>
      <w:lvlText w:val=""/>
      <w:lvlJc w:val="left"/>
      <w:pPr>
        <w:ind w:left="2880" w:hanging="360"/>
      </w:pPr>
      <w:rPr>
        <w:rFonts w:ascii="Symbol" w:hAnsi="Symbol" w:hint="default"/>
      </w:rPr>
    </w:lvl>
    <w:lvl w:ilvl="4" w:tplc="49D26424">
      <w:start w:val="1"/>
      <w:numFmt w:val="bullet"/>
      <w:lvlText w:val="o"/>
      <w:lvlJc w:val="left"/>
      <w:pPr>
        <w:ind w:left="3600" w:hanging="360"/>
      </w:pPr>
      <w:rPr>
        <w:rFonts w:ascii="Courier New" w:hAnsi="Courier New" w:hint="default"/>
      </w:rPr>
    </w:lvl>
    <w:lvl w:ilvl="5" w:tplc="59E64F7A">
      <w:start w:val="1"/>
      <w:numFmt w:val="bullet"/>
      <w:lvlText w:val=""/>
      <w:lvlJc w:val="left"/>
      <w:pPr>
        <w:ind w:left="4320" w:hanging="360"/>
      </w:pPr>
      <w:rPr>
        <w:rFonts w:ascii="Wingdings" w:hAnsi="Wingdings" w:hint="default"/>
      </w:rPr>
    </w:lvl>
    <w:lvl w:ilvl="6" w:tplc="5128E982">
      <w:start w:val="1"/>
      <w:numFmt w:val="bullet"/>
      <w:lvlText w:val=""/>
      <w:lvlJc w:val="left"/>
      <w:pPr>
        <w:ind w:left="5040" w:hanging="360"/>
      </w:pPr>
      <w:rPr>
        <w:rFonts w:ascii="Symbol" w:hAnsi="Symbol" w:hint="default"/>
      </w:rPr>
    </w:lvl>
    <w:lvl w:ilvl="7" w:tplc="C008A210">
      <w:start w:val="1"/>
      <w:numFmt w:val="bullet"/>
      <w:lvlText w:val="o"/>
      <w:lvlJc w:val="left"/>
      <w:pPr>
        <w:ind w:left="5760" w:hanging="360"/>
      </w:pPr>
      <w:rPr>
        <w:rFonts w:ascii="Courier New" w:hAnsi="Courier New" w:hint="default"/>
      </w:rPr>
    </w:lvl>
    <w:lvl w:ilvl="8" w:tplc="D988BEEE">
      <w:start w:val="1"/>
      <w:numFmt w:val="bullet"/>
      <w:lvlText w:val=""/>
      <w:lvlJc w:val="left"/>
      <w:pPr>
        <w:ind w:left="6480" w:hanging="360"/>
      </w:pPr>
      <w:rPr>
        <w:rFonts w:ascii="Wingdings" w:hAnsi="Wingdings" w:hint="default"/>
      </w:rPr>
    </w:lvl>
  </w:abstractNum>
  <w:abstractNum w:abstractNumId="193" w15:restartNumberingAfterBreak="0">
    <w:nsid w:val="710E874D"/>
    <w:multiLevelType w:val="hybridMultilevel"/>
    <w:tmpl w:val="FFFFFFFF"/>
    <w:lvl w:ilvl="0" w:tplc="B70865D6">
      <w:start w:val="1"/>
      <w:numFmt w:val="bullet"/>
      <w:lvlText w:val=""/>
      <w:lvlJc w:val="left"/>
      <w:pPr>
        <w:ind w:left="720" w:hanging="360"/>
      </w:pPr>
      <w:rPr>
        <w:rFonts w:ascii="Symbol" w:hAnsi="Symbol" w:hint="default"/>
      </w:rPr>
    </w:lvl>
    <w:lvl w:ilvl="1" w:tplc="18B64216">
      <w:start w:val="1"/>
      <w:numFmt w:val="bullet"/>
      <w:lvlText w:val="o"/>
      <w:lvlJc w:val="left"/>
      <w:pPr>
        <w:ind w:left="1440" w:hanging="360"/>
      </w:pPr>
      <w:rPr>
        <w:rFonts w:ascii="Courier New" w:hAnsi="Courier New" w:hint="default"/>
      </w:rPr>
    </w:lvl>
    <w:lvl w:ilvl="2" w:tplc="C632E98A">
      <w:start w:val="1"/>
      <w:numFmt w:val="bullet"/>
      <w:lvlText w:val=""/>
      <w:lvlJc w:val="left"/>
      <w:pPr>
        <w:ind w:left="2160" w:hanging="360"/>
      </w:pPr>
      <w:rPr>
        <w:rFonts w:ascii="Wingdings" w:hAnsi="Wingdings" w:hint="default"/>
      </w:rPr>
    </w:lvl>
    <w:lvl w:ilvl="3" w:tplc="0B2E57E6">
      <w:start w:val="1"/>
      <w:numFmt w:val="bullet"/>
      <w:lvlText w:val=""/>
      <w:lvlJc w:val="left"/>
      <w:pPr>
        <w:ind w:left="2880" w:hanging="360"/>
      </w:pPr>
      <w:rPr>
        <w:rFonts w:ascii="Symbol" w:hAnsi="Symbol" w:hint="default"/>
      </w:rPr>
    </w:lvl>
    <w:lvl w:ilvl="4" w:tplc="A7805BE4">
      <w:start w:val="1"/>
      <w:numFmt w:val="bullet"/>
      <w:lvlText w:val="o"/>
      <w:lvlJc w:val="left"/>
      <w:pPr>
        <w:ind w:left="3600" w:hanging="360"/>
      </w:pPr>
      <w:rPr>
        <w:rFonts w:ascii="Courier New" w:hAnsi="Courier New" w:hint="default"/>
      </w:rPr>
    </w:lvl>
    <w:lvl w:ilvl="5" w:tplc="B7EC7A2A">
      <w:start w:val="1"/>
      <w:numFmt w:val="bullet"/>
      <w:lvlText w:val=""/>
      <w:lvlJc w:val="left"/>
      <w:pPr>
        <w:ind w:left="4320" w:hanging="360"/>
      </w:pPr>
      <w:rPr>
        <w:rFonts w:ascii="Wingdings" w:hAnsi="Wingdings" w:hint="default"/>
      </w:rPr>
    </w:lvl>
    <w:lvl w:ilvl="6" w:tplc="FBC09C6E">
      <w:start w:val="1"/>
      <w:numFmt w:val="bullet"/>
      <w:lvlText w:val=""/>
      <w:lvlJc w:val="left"/>
      <w:pPr>
        <w:ind w:left="5040" w:hanging="360"/>
      </w:pPr>
      <w:rPr>
        <w:rFonts w:ascii="Symbol" w:hAnsi="Symbol" w:hint="default"/>
      </w:rPr>
    </w:lvl>
    <w:lvl w:ilvl="7" w:tplc="9A703C5A">
      <w:start w:val="1"/>
      <w:numFmt w:val="bullet"/>
      <w:lvlText w:val="o"/>
      <w:lvlJc w:val="left"/>
      <w:pPr>
        <w:ind w:left="5760" w:hanging="360"/>
      </w:pPr>
      <w:rPr>
        <w:rFonts w:ascii="Courier New" w:hAnsi="Courier New" w:hint="default"/>
      </w:rPr>
    </w:lvl>
    <w:lvl w:ilvl="8" w:tplc="D8A49922">
      <w:start w:val="1"/>
      <w:numFmt w:val="bullet"/>
      <w:lvlText w:val=""/>
      <w:lvlJc w:val="left"/>
      <w:pPr>
        <w:ind w:left="6480" w:hanging="360"/>
      </w:pPr>
      <w:rPr>
        <w:rFonts w:ascii="Wingdings" w:hAnsi="Wingdings" w:hint="default"/>
      </w:rPr>
    </w:lvl>
  </w:abstractNum>
  <w:abstractNum w:abstractNumId="194" w15:restartNumberingAfterBreak="0">
    <w:nsid w:val="72279585"/>
    <w:multiLevelType w:val="hybridMultilevel"/>
    <w:tmpl w:val="FFFFFFFF"/>
    <w:lvl w:ilvl="0" w:tplc="17268068">
      <w:start w:val="1"/>
      <w:numFmt w:val="bullet"/>
      <w:lvlText w:val="·"/>
      <w:lvlJc w:val="left"/>
      <w:pPr>
        <w:ind w:left="720" w:hanging="360"/>
      </w:pPr>
      <w:rPr>
        <w:rFonts w:ascii="Symbol" w:hAnsi="Symbol" w:hint="default"/>
      </w:rPr>
    </w:lvl>
    <w:lvl w:ilvl="1" w:tplc="833ABE0C">
      <w:start w:val="1"/>
      <w:numFmt w:val="bullet"/>
      <w:lvlText w:val="o"/>
      <w:lvlJc w:val="left"/>
      <w:pPr>
        <w:ind w:left="1440" w:hanging="360"/>
      </w:pPr>
      <w:rPr>
        <w:rFonts w:ascii="Courier New" w:hAnsi="Courier New" w:hint="default"/>
      </w:rPr>
    </w:lvl>
    <w:lvl w:ilvl="2" w:tplc="70085604">
      <w:start w:val="1"/>
      <w:numFmt w:val="bullet"/>
      <w:lvlText w:val=""/>
      <w:lvlJc w:val="left"/>
      <w:pPr>
        <w:ind w:left="2160" w:hanging="360"/>
      </w:pPr>
      <w:rPr>
        <w:rFonts w:ascii="Wingdings" w:hAnsi="Wingdings" w:hint="default"/>
      </w:rPr>
    </w:lvl>
    <w:lvl w:ilvl="3" w:tplc="3B3E05B2">
      <w:start w:val="1"/>
      <w:numFmt w:val="bullet"/>
      <w:lvlText w:val=""/>
      <w:lvlJc w:val="left"/>
      <w:pPr>
        <w:ind w:left="2880" w:hanging="360"/>
      </w:pPr>
      <w:rPr>
        <w:rFonts w:ascii="Symbol" w:hAnsi="Symbol" w:hint="default"/>
      </w:rPr>
    </w:lvl>
    <w:lvl w:ilvl="4" w:tplc="BD0622B4">
      <w:start w:val="1"/>
      <w:numFmt w:val="bullet"/>
      <w:lvlText w:val="o"/>
      <w:lvlJc w:val="left"/>
      <w:pPr>
        <w:ind w:left="3600" w:hanging="360"/>
      </w:pPr>
      <w:rPr>
        <w:rFonts w:ascii="Courier New" w:hAnsi="Courier New" w:hint="default"/>
      </w:rPr>
    </w:lvl>
    <w:lvl w:ilvl="5" w:tplc="B6205902">
      <w:start w:val="1"/>
      <w:numFmt w:val="bullet"/>
      <w:lvlText w:val=""/>
      <w:lvlJc w:val="left"/>
      <w:pPr>
        <w:ind w:left="4320" w:hanging="360"/>
      </w:pPr>
      <w:rPr>
        <w:rFonts w:ascii="Wingdings" w:hAnsi="Wingdings" w:hint="default"/>
      </w:rPr>
    </w:lvl>
    <w:lvl w:ilvl="6" w:tplc="FB58F072">
      <w:start w:val="1"/>
      <w:numFmt w:val="bullet"/>
      <w:lvlText w:val=""/>
      <w:lvlJc w:val="left"/>
      <w:pPr>
        <w:ind w:left="5040" w:hanging="360"/>
      </w:pPr>
      <w:rPr>
        <w:rFonts w:ascii="Symbol" w:hAnsi="Symbol" w:hint="default"/>
      </w:rPr>
    </w:lvl>
    <w:lvl w:ilvl="7" w:tplc="FC96B6D8">
      <w:start w:val="1"/>
      <w:numFmt w:val="bullet"/>
      <w:lvlText w:val="o"/>
      <w:lvlJc w:val="left"/>
      <w:pPr>
        <w:ind w:left="5760" w:hanging="360"/>
      </w:pPr>
      <w:rPr>
        <w:rFonts w:ascii="Courier New" w:hAnsi="Courier New" w:hint="default"/>
      </w:rPr>
    </w:lvl>
    <w:lvl w:ilvl="8" w:tplc="348EA028">
      <w:start w:val="1"/>
      <w:numFmt w:val="bullet"/>
      <w:lvlText w:val=""/>
      <w:lvlJc w:val="left"/>
      <w:pPr>
        <w:ind w:left="6480" w:hanging="360"/>
      </w:pPr>
      <w:rPr>
        <w:rFonts w:ascii="Wingdings" w:hAnsi="Wingdings" w:hint="default"/>
      </w:rPr>
    </w:lvl>
  </w:abstractNum>
  <w:abstractNum w:abstractNumId="195" w15:restartNumberingAfterBreak="0">
    <w:nsid w:val="72904521"/>
    <w:multiLevelType w:val="hybridMultilevel"/>
    <w:tmpl w:val="685E3F9E"/>
    <w:lvl w:ilvl="0" w:tplc="5A04D836">
      <w:start w:val="1"/>
      <w:numFmt w:val="decimal"/>
      <w:lvlText w:val="7.%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196" w15:restartNumberingAfterBreak="0">
    <w:nsid w:val="73A44A8B"/>
    <w:multiLevelType w:val="hybridMultilevel"/>
    <w:tmpl w:val="FFFFFFFF"/>
    <w:lvl w:ilvl="0" w:tplc="5B649ED4">
      <w:start w:val="1"/>
      <w:numFmt w:val="bullet"/>
      <w:lvlText w:val="·"/>
      <w:lvlJc w:val="left"/>
      <w:pPr>
        <w:ind w:left="720" w:hanging="360"/>
      </w:pPr>
      <w:rPr>
        <w:rFonts w:ascii="Symbol" w:hAnsi="Symbol" w:hint="default"/>
      </w:rPr>
    </w:lvl>
    <w:lvl w:ilvl="1" w:tplc="B664970C">
      <w:start w:val="1"/>
      <w:numFmt w:val="bullet"/>
      <w:lvlText w:val="o"/>
      <w:lvlJc w:val="left"/>
      <w:pPr>
        <w:ind w:left="1440" w:hanging="360"/>
      </w:pPr>
      <w:rPr>
        <w:rFonts w:ascii="Courier New" w:hAnsi="Courier New" w:hint="default"/>
      </w:rPr>
    </w:lvl>
    <w:lvl w:ilvl="2" w:tplc="234C9EF8">
      <w:start w:val="1"/>
      <w:numFmt w:val="bullet"/>
      <w:lvlText w:val=""/>
      <w:lvlJc w:val="left"/>
      <w:pPr>
        <w:ind w:left="2160" w:hanging="360"/>
      </w:pPr>
      <w:rPr>
        <w:rFonts w:ascii="Wingdings" w:hAnsi="Wingdings" w:hint="default"/>
      </w:rPr>
    </w:lvl>
    <w:lvl w:ilvl="3" w:tplc="17266902">
      <w:start w:val="1"/>
      <w:numFmt w:val="bullet"/>
      <w:lvlText w:val=""/>
      <w:lvlJc w:val="left"/>
      <w:pPr>
        <w:ind w:left="2880" w:hanging="360"/>
      </w:pPr>
      <w:rPr>
        <w:rFonts w:ascii="Symbol" w:hAnsi="Symbol" w:hint="default"/>
      </w:rPr>
    </w:lvl>
    <w:lvl w:ilvl="4" w:tplc="D72C6542">
      <w:start w:val="1"/>
      <w:numFmt w:val="bullet"/>
      <w:lvlText w:val="o"/>
      <w:lvlJc w:val="left"/>
      <w:pPr>
        <w:ind w:left="3600" w:hanging="360"/>
      </w:pPr>
      <w:rPr>
        <w:rFonts w:ascii="Courier New" w:hAnsi="Courier New" w:hint="default"/>
      </w:rPr>
    </w:lvl>
    <w:lvl w:ilvl="5" w:tplc="FDEE1640">
      <w:start w:val="1"/>
      <w:numFmt w:val="bullet"/>
      <w:lvlText w:val=""/>
      <w:lvlJc w:val="left"/>
      <w:pPr>
        <w:ind w:left="4320" w:hanging="360"/>
      </w:pPr>
      <w:rPr>
        <w:rFonts w:ascii="Wingdings" w:hAnsi="Wingdings" w:hint="default"/>
      </w:rPr>
    </w:lvl>
    <w:lvl w:ilvl="6" w:tplc="E8D252DE">
      <w:start w:val="1"/>
      <w:numFmt w:val="bullet"/>
      <w:lvlText w:val=""/>
      <w:lvlJc w:val="left"/>
      <w:pPr>
        <w:ind w:left="5040" w:hanging="360"/>
      </w:pPr>
      <w:rPr>
        <w:rFonts w:ascii="Symbol" w:hAnsi="Symbol" w:hint="default"/>
      </w:rPr>
    </w:lvl>
    <w:lvl w:ilvl="7" w:tplc="711A7F8C">
      <w:start w:val="1"/>
      <w:numFmt w:val="bullet"/>
      <w:lvlText w:val="o"/>
      <w:lvlJc w:val="left"/>
      <w:pPr>
        <w:ind w:left="5760" w:hanging="360"/>
      </w:pPr>
      <w:rPr>
        <w:rFonts w:ascii="Courier New" w:hAnsi="Courier New" w:hint="default"/>
      </w:rPr>
    </w:lvl>
    <w:lvl w:ilvl="8" w:tplc="AE800F00">
      <w:start w:val="1"/>
      <w:numFmt w:val="bullet"/>
      <w:lvlText w:val=""/>
      <w:lvlJc w:val="left"/>
      <w:pPr>
        <w:ind w:left="6480" w:hanging="360"/>
      </w:pPr>
      <w:rPr>
        <w:rFonts w:ascii="Wingdings" w:hAnsi="Wingdings" w:hint="default"/>
      </w:rPr>
    </w:lvl>
  </w:abstractNum>
  <w:abstractNum w:abstractNumId="197" w15:restartNumberingAfterBreak="0">
    <w:nsid w:val="75CE437A"/>
    <w:multiLevelType w:val="multilevel"/>
    <w:tmpl w:val="E06C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76B060C2"/>
    <w:multiLevelType w:val="hybridMultilevel"/>
    <w:tmpl w:val="FFFFFFFF"/>
    <w:lvl w:ilvl="0" w:tplc="FFFFFFFF">
      <w:start w:val="1"/>
      <w:numFmt w:val="bullet"/>
      <w:lvlText w:val="·"/>
      <w:lvlJc w:val="left"/>
      <w:pPr>
        <w:ind w:left="720" w:hanging="360"/>
      </w:pPr>
      <w:rPr>
        <w:rFonts w:ascii="Symbol" w:hAnsi="Symbol" w:hint="default"/>
      </w:rPr>
    </w:lvl>
    <w:lvl w:ilvl="1" w:tplc="1F08E154">
      <w:start w:val="1"/>
      <w:numFmt w:val="bullet"/>
      <w:lvlText w:val="o"/>
      <w:lvlJc w:val="left"/>
      <w:pPr>
        <w:ind w:left="1440" w:hanging="360"/>
      </w:pPr>
      <w:rPr>
        <w:rFonts w:ascii="Courier New" w:hAnsi="Courier New" w:hint="default"/>
      </w:rPr>
    </w:lvl>
    <w:lvl w:ilvl="2" w:tplc="DB724BFA">
      <w:start w:val="1"/>
      <w:numFmt w:val="bullet"/>
      <w:lvlText w:val=""/>
      <w:lvlJc w:val="left"/>
      <w:pPr>
        <w:ind w:left="2160" w:hanging="360"/>
      </w:pPr>
      <w:rPr>
        <w:rFonts w:ascii="Wingdings" w:hAnsi="Wingdings" w:hint="default"/>
      </w:rPr>
    </w:lvl>
    <w:lvl w:ilvl="3" w:tplc="245EAA26">
      <w:start w:val="1"/>
      <w:numFmt w:val="bullet"/>
      <w:lvlText w:val=""/>
      <w:lvlJc w:val="left"/>
      <w:pPr>
        <w:ind w:left="2880" w:hanging="360"/>
      </w:pPr>
      <w:rPr>
        <w:rFonts w:ascii="Symbol" w:hAnsi="Symbol" w:hint="default"/>
      </w:rPr>
    </w:lvl>
    <w:lvl w:ilvl="4" w:tplc="141A7EF0">
      <w:start w:val="1"/>
      <w:numFmt w:val="bullet"/>
      <w:lvlText w:val="o"/>
      <w:lvlJc w:val="left"/>
      <w:pPr>
        <w:ind w:left="3600" w:hanging="360"/>
      </w:pPr>
      <w:rPr>
        <w:rFonts w:ascii="Courier New" w:hAnsi="Courier New" w:hint="default"/>
      </w:rPr>
    </w:lvl>
    <w:lvl w:ilvl="5" w:tplc="3C588240">
      <w:start w:val="1"/>
      <w:numFmt w:val="bullet"/>
      <w:lvlText w:val=""/>
      <w:lvlJc w:val="left"/>
      <w:pPr>
        <w:ind w:left="4320" w:hanging="360"/>
      </w:pPr>
      <w:rPr>
        <w:rFonts w:ascii="Wingdings" w:hAnsi="Wingdings" w:hint="default"/>
      </w:rPr>
    </w:lvl>
    <w:lvl w:ilvl="6" w:tplc="694E7668">
      <w:start w:val="1"/>
      <w:numFmt w:val="bullet"/>
      <w:lvlText w:val=""/>
      <w:lvlJc w:val="left"/>
      <w:pPr>
        <w:ind w:left="5040" w:hanging="360"/>
      </w:pPr>
      <w:rPr>
        <w:rFonts w:ascii="Symbol" w:hAnsi="Symbol" w:hint="default"/>
      </w:rPr>
    </w:lvl>
    <w:lvl w:ilvl="7" w:tplc="DDD4C9B4">
      <w:start w:val="1"/>
      <w:numFmt w:val="bullet"/>
      <w:lvlText w:val="o"/>
      <w:lvlJc w:val="left"/>
      <w:pPr>
        <w:ind w:left="5760" w:hanging="360"/>
      </w:pPr>
      <w:rPr>
        <w:rFonts w:ascii="Courier New" w:hAnsi="Courier New" w:hint="default"/>
      </w:rPr>
    </w:lvl>
    <w:lvl w:ilvl="8" w:tplc="91B0973A">
      <w:start w:val="1"/>
      <w:numFmt w:val="bullet"/>
      <w:lvlText w:val=""/>
      <w:lvlJc w:val="left"/>
      <w:pPr>
        <w:ind w:left="6480" w:hanging="360"/>
      </w:pPr>
      <w:rPr>
        <w:rFonts w:ascii="Wingdings" w:hAnsi="Wingdings" w:hint="default"/>
      </w:rPr>
    </w:lvl>
  </w:abstractNum>
  <w:abstractNum w:abstractNumId="199" w15:restartNumberingAfterBreak="0">
    <w:nsid w:val="76BF1EB4"/>
    <w:multiLevelType w:val="hybridMultilevel"/>
    <w:tmpl w:val="FFFFFFFF"/>
    <w:lvl w:ilvl="0" w:tplc="89F28196">
      <w:start w:val="1"/>
      <w:numFmt w:val="bullet"/>
      <w:lvlText w:val=""/>
      <w:lvlJc w:val="left"/>
      <w:pPr>
        <w:ind w:left="720" w:hanging="360"/>
      </w:pPr>
      <w:rPr>
        <w:rFonts w:ascii="Symbol" w:hAnsi="Symbol" w:hint="default"/>
      </w:rPr>
    </w:lvl>
    <w:lvl w:ilvl="1" w:tplc="F72851FC">
      <w:start w:val="1"/>
      <w:numFmt w:val="bullet"/>
      <w:lvlText w:val="o"/>
      <w:lvlJc w:val="left"/>
      <w:pPr>
        <w:ind w:left="1440" w:hanging="360"/>
      </w:pPr>
      <w:rPr>
        <w:rFonts w:ascii="Courier New" w:hAnsi="Courier New" w:hint="default"/>
      </w:rPr>
    </w:lvl>
    <w:lvl w:ilvl="2" w:tplc="96B891DE">
      <w:start w:val="1"/>
      <w:numFmt w:val="bullet"/>
      <w:lvlText w:val=""/>
      <w:lvlJc w:val="left"/>
      <w:pPr>
        <w:ind w:left="2160" w:hanging="360"/>
      </w:pPr>
      <w:rPr>
        <w:rFonts w:ascii="Wingdings" w:hAnsi="Wingdings" w:hint="default"/>
      </w:rPr>
    </w:lvl>
    <w:lvl w:ilvl="3" w:tplc="917A7D12">
      <w:start w:val="1"/>
      <w:numFmt w:val="bullet"/>
      <w:lvlText w:val=""/>
      <w:lvlJc w:val="left"/>
      <w:pPr>
        <w:ind w:left="2880" w:hanging="360"/>
      </w:pPr>
      <w:rPr>
        <w:rFonts w:ascii="Symbol" w:hAnsi="Symbol" w:hint="default"/>
      </w:rPr>
    </w:lvl>
    <w:lvl w:ilvl="4" w:tplc="A8705FA4">
      <w:start w:val="1"/>
      <w:numFmt w:val="bullet"/>
      <w:lvlText w:val="o"/>
      <w:lvlJc w:val="left"/>
      <w:pPr>
        <w:ind w:left="3600" w:hanging="360"/>
      </w:pPr>
      <w:rPr>
        <w:rFonts w:ascii="Courier New" w:hAnsi="Courier New" w:hint="default"/>
      </w:rPr>
    </w:lvl>
    <w:lvl w:ilvl="5" w:tplc="8A847498">
      <w:start w:val="1"/>
      <w:numFmt w:val="bullet"/>
      <w:lvlText w:val=""/>
      <w:lvlJc w:val="left"/>
      <w:pPr>
        <w:ind w:left="4320" w:hanging="360"/>
      </w:pPr>
      <w:rPr>
        <w:rFonts w:ascii="Wingdings" w:hAnsi="Wingdings" w:hint="default"/>
      </w:rPr>
    </w:lvl>
    <w:lvl w:ilvl="6" w:tplc="7E0041BA">
      <w:start w:val="1"/>
      <w:numFmt w:val="bullet"/>
      <w:lvlText w:val=""/>
      <w:lvlJc w:val="left"/>
      <w:pPr>
        <w:ind w:left="5040" w:hanging="360"/>
      </w:pPr>
      <w:rPr>
        <w:rFonts w:ascii="Symbol" w:hAnsi="Symbol" w:hint="default"/>
      </w:rPr>
    </w:lvl>
    <w:lvl w:ilvl="7" w:tplc="044E9A32">
      <w:start w:val="1"/>
      <w:numFmt w:val="bullet"/>
      <w:lvlText w:val="o"/>
      <w:lvlJc w:val="left"/>
      <w:pPr>
        <w:ind w:left="5760" w:hanging="360"/>
      </w:pPr>
      <w:rPr>
        <w:rFonts w:ascii="Courier New" w:hAnsi="Courier New" w:hint="default"/>
      </w:rPr>
    </w:lvl>
    <w:lvl w:ilvl="8" w:tplc="199AAF40">
      <w:start w:val="1"/>
      <w:numFmt w:val="bullet"/>
      <w:lvlText w:val=""/>
      <w:lvlJc w:val="left"/>
      <w:pPr>
        <w:ind w:left="6480" w:hanging="360"/>
      </w:pPr>
      <w:rPr>
        <w:rFonts w:ascii="Wingdings" w:hAnsi="Wingdings" w:hint="default"/>
      </w:rPr>
    </w:lvl>
  </w:abstractNum>
  <w:abstractNum w:abstractNumId="200" w15:restartNumberingAfterBreak="0">
    <w:nsid w:val="782B70A1"/>
    <w:multiLevelType w:val="hybridMultilevel"/>
    <w:tmpl w:val="FFFFFFFF"/>
    <w:lvl w:ilvl="0" w:tplc="7B96C69E">
      <w:start w:val="1"/>
      <w:numFmt w:val="bullet"/>
      <w:lvlText w:val=""/>
      <w:lvlJc w:val="left"/>
      <w:pPr>
        <w:ind w:left="720" w:hanging="360"/>
      </w:pPr>
      <w:rPr>
        <w:rFonts w:ascii="Symbol" w:hAnsi="Symbol" w:hint="default"/>
      </w:rPr>
    </w:lvl>
    <w:lvl w:ilvl="1" w:tplc="3CF87886">
      <w:start w:val="1"/>
      <w:numFmt w:val="bullet"/>
      <w:lvlText w:val="o"/>
      <w:lvlJc w:val="left"/>
      <w:pPr>
        <w:ind w:left="1440" w:hanging="360"/>
      </w:pPr>
      <w:rPr>
        <w:rFonts w:ascii="Courier New" w:hAnsi="Courier New" w:hint="default"/>
      </w:rPr>
    </w:lvl>
    <w:lvl w:ilvl="2" w:tplc="41140D3C">
      <w:start w:val="1"/>
      <w:numFmt w:val="bullet"/>
      <w:lvlText w:val=""/>
      <w:lvlJc w:val="left"/>
      <w:pPr>
        <w:ind w:left="2160" w:hanging="360"/>
      </w:pPr>
      <w:rPr>
        <w:rFonts w:ascii="Wingdings" w:hAnsi="Wingdings" w:hint="default"/>
      </w:rPr>
    </w:lvl>
    <w:lvl w:ilvl="3" w:tplc="0B982654">
      <w:start w:val="1"/>
      <w:numFmt w:val="bullet"/>
      <w:lvlText w:val=""/>
      <w:lvlJc w:val="left"/>
      <w:pPr>
        <w:ind w:left="2880" w:hanging="360"/>
      </w:pPr>
      <w:rPr>
        <w:rFonts w:ascii="Symbol" w:hAnsi="Symbol" w:hint="default"/>
      </w:rPr>
    </w:lvl>
    <w:lvl w:ilvl="4" w:tplc="DC60E18C">
      <w:start w:val="1"/>
      <w:numFmt w:val="bullet"/>
      <w:lvlText w:val="o"/>
      <w:lvlJc w:val="left"/>
      <w:pPr>
        <w:ind w:left="3600" w:hanging="360"/>
      </w:pPr>
      <w:rPr>
        <w:rFonts w:ascii="Courier New" w:hAnsi="Courier New" w:hint="default"/>
      </w:rPr>
    </w:lvl>
    <w:lvl w:ilvl="5" w:tplc="4A3C4D0C">
      <w:start w:val="1"/>
      <w:numFmt w:val="bullet"/>
      <w:lvlText w:val=""/>
      <w:lvlJc w:val="left"/>
      <w:pPr>
        <w:ind w:left="4320" w:hanging="360"/>
      </w:pPr>
      <w:rPr>
        <w:rFonts w:ascii="Wingdings" w:hAnsi="Wingdings" w:hint="default"/>
      </w:rPr>
    </w:lvl>
    <w:lvl w:ilvl="6" w:tplc="2CB43B28">
      <w:start w:val="1"/>
      <w:numFmt w:val="bullet"/>
      <w:lvlText w:val=""/>
      <w:lvlJc w:val="left"/>
      <w:pPr>
        <w:ind w:left="5040" w:hanging="360"/>
      </w:pPr>
      <w:rPr>
        <w:rFonts w:ascii="Symbol" w:hAnsi="Symbol" w:hint="default"/>
      </w:rPr>
    </w:lvl>
    <w:lvl w:ilvl="7" w:tplc="C526EB12">
      <w:start w:val="1"/>
      <w:numFmt w:val="bullet"/>
      <w:lvlText w:val="o"/>
      <w:lvlJc w:val="left"/>
      <w:pPr>
        <w:ind w:left="5760" w:hanging="360"/>
      </w:pPr>
      <w:rPr>
        <w:rFonts w:ascii="Courier New" w:hAnsi="Courier New" w:hint="default"/>
      </w:rPr>
    </w:lvl>
    <w:lvl w:ilvl="8" w:tplc="B30434BE">
      <w:start w:val="1"/>
      <w:numFmt w:val="bullet"/>
      <w:lvlText w:val=""/>
      <w:lvlJc w:val="left"/>
      <w:pPr>
        <w:ind w:left="6480" w:hanging="360"/>
      </w:pPr>
      <w:rPr>
        <w:rFonts w:ascii="Wingdings" w:hAnsi="Wingdings" w:hint="default"/>
      </w:rPr>
    </w:lvl>
  </w:abstractNum>
  <w:abstractNum w:abstractNumId="201" w15:restartNumberingAfterBreak="0">
    <w:nsid w:val="789F7DF6"/>
    <w:multiLevelType w:val="hybridMultilevel"/>
    <w:tmpl w:val="FFFFFFFF"/>
    <w:lvl w:ilvl="0" w:tplc="27F40990">
      <w:start w:val="1"/>
      <w:numFmt w:val="bullet"/>
      <w:lvlText w:val=""/>
      <w:lvlJc w:val="left"/>
      <w:pPr>
        <w:ind w:left="720" w:hanging="360"/>
      </w:pPr>
      <w:rPr>
        <w:rFonts w:ascii="Symbol" w:hAnsi="Symbol" w:hint="default"/>
      </w:rPr>
    </w:lvl>
    <w:lvl w:ilvl="1" w:tplc="3DB24FCE">
      <w:start w:val="1"/>
      <w:numFmt w:val="bullet"/>
      <w:lvlText w:val="o"/>
      <w:lvlJc w:val="left"/>
      <w:pPr>
        <w:ind w:left="1440" w:hanging="360"/>
      </w:pPr>
      <w:rPr>
        <w:rFonts w:ascii="Courier New" w:hAnsi="Courier New" w:hint="default"/>
      </w:rPr>
    </w:lvl>
    <w:lvl w:ilvl="2" w:tplc="2A985846">
      <w:start w:val="1"/>
      <w:numFmt w:val="bullet"/>
      <w:lvlText w:val=""/>
      <w:lvlJc w:val="left"/>
      <w:pPr>
        <w:ind w:left="2160" w:hanging="360"/>
      </w:pPr>
      <w:rPr>
        <w:rFonts w:ascii="Wingdings" w:hAnsi="Wingdings" w:hint="default"/>
      </w:rPr>
    </w:lvl>
    <w:lvl w:ilvl="3" w:tplc="F312A680">
      <w:start w:val="1"/>
      <w:numFmt w:val="bullet"/>
      <w:lvlText w:val=""/>
      <w:lvlJc w:val="left"/>
      <w:pPr>
        <w:ind w:left="2880" w:hanging="360"/>
      </w:pPr>
      <w:rPr>
        <w:rFonts w:ascii="Symbol" w:hAnsi="Symbol" w:hint="default"/>
      </w:rPr>
    </w:lvl>
    <w:lvl w:ilvl="4" w:tplc="25AA62A0">
      <w:start w:val="1"/>
      <w:numFmt w:val="bullet"/>
      <w:lvlText w:val="o"/>
      <w:lvlJc w:val="left"/>
      <w:pPr>
        <w:ind w:left="3600" w:hanging="360"/>
      </w:pPr>
      <w:rPr>
        <w:rFonts w:ascii="Courier New" w:hAnsi="Courier New" w:hint="default"/>
      </w:rPr>
    </w:lvl>
    <w:lvl w:ilvl="5" w:tplc="FDF42DFC">
      <w:start w:val="1"/>
      <w:numFmt w:val="bullet"/>
      <w:lvlText w:val=""/>
      <w:lvlJc w:val="left"/>
      <w:pPr>
        <w:ind w:left="4320" w:hanging="360"/>
      </w:pPr>
      <w:rPr>
        <w:rFonts w:ascii="Wingdings" w:hAnsi="Wingdings" w:hint="default"/>
      </w:rPr>
    </w:lvl>
    <w:lvl w:ilvl="6" w:tplc="88F49ABE">
      <w:start w:val="1"/>
      <w:numFmt w:val="bullet"/>
      <w:lvlText w:val=""/>
      <w:lvlJc w:val="left"/>
      <w:pPr>
        <w:ind w:left="5040" w:hanging="360"/>
      </w:pPr>
      <w:rPr>
        <w:rFonts w:ascii="Symbol" w:hAnsi="Symbol" w:hint="default"/>
      </w:rPr>
    </w:lvl>
    <w:lvl w:ilvl="7" w:tplc="0414C46A">
      <w:start w:val="1"/>
      <w:numFmt w:val="bullet"/>
      <w:lvlText w:val="o"/>
      <w:lvlJc w:val="left"/>
      <w:pPr>
        <w:ind w:left="5760" w:hanging="360"/>
      </w:pPr>
      <w:rPr>
        <w:rFonts w:ascii="Courier New" w:hAnsi="Courier New" w:hint="default"/>
      </w:rPr>
    </w:lvl>
    <w:lvl w:ilvl="8" w:tplc="89CE10D2">
      <w:start w:val="1"/>
      <w:numFmt w:val="bullet"/>
      <w:lvlText w:val=""/>
      <w:lvlJc w:val="left"/>
      <w:pPr>
        <w:ind w:left="6480" w:hanging="360"/>
      </w:pPr>
      <w:rPr>
        <w:rFonts w:ascii="Wingdings" w:hAnsi="Wingdings" w:hint="default"/>
      </w:rPr>
    </w:lvl>
  </w:abstractNum>
  <w:abstractNum w:abstractNumId="202" w15:restartNumberingAfterBreak="0">
    <w:nsid w:val="795694BD"/>
    <w:multiLevelType w:val="hybridMultilevel"/>
    <w:tmpl w:val="FFFFFFFF"/>
    <w:lvl w:ilvl="0" w:tplc="AA087882">
      <w:start w:val="1"/>
      <w:numFmt w:val="bullet"/>
      <w:lvlText w:val="•"/>
      <w:lvlJc w:val="left"/>
      <w:pPr>
        <w:ind w:left="720" w:hanging="360"/>
      </w:pPr>
      <w:rPr>
        <w:rFonts w:ascii="Arial" w:hAnsi="Arial" w:hint="default"/>
      </w:rPr>
    </w:lvl>
    <w:lvl w:ilvl="1" w:tplc="812C1CDC">
      <w:start w:val="1"/>
      <w:numFmt w:val="bullet"/>
      <w:lvlText w:val="o"/>
      <w:lvlJc w:val="left"/>
      <w:pPr>
        <w:ind w:left="1440" w:hanging="360"/>
      </w:pPr>
      <w:rPr>
        <w:rFonts w:ascii="Courier New" w:hAnsi="Courier New" w:hint="default"/>
      </w:rPr>
    </w:lvl>
    <w:lvl w:ilvl="2" w:tplc="6E44BBC0">
      <w:start w:val="1"/>
      <w:numFmt w:val="bullet"/>
      <w:lvlText w:val=""/>
      <w:lvlJc w:val="left"/>
      <w:pPr>
        <w:ind w:left="2160" w:hanging="360"/>
      </w:pPr>
      <w:rPr>
        <w:rFonts w:ascii="Wingdings" w:hAnsi="Wingdings" w:hint="default"/>
      </w:rPr>
    </w:lvl>
    <w:lvl w:ilvl="3" w:tplc="2814F42A">
      <w:start w:val="1"/>
      <w:numFmt w:val="bullet"/>
      <w:lvlText w:val=""/>
      <w:lvlJc w:val="left"/>
      <w:pPr>
        <w:ind w:left="2880" w:hanging="360"/>
      </w:pPr>
      <w:rPr>
        <w:rFonts w:ascii="Symbol" w:hAnsi="Symbol" w:hint="default"/>
      </w:rPr>
    </w:lvl>
    <w:lvl w:ilvl="4" w:tplc="B590FD8A">
      <w:start w:val="1"/>
      <w:numFmt w:val="bullet"/>
      <w:lvlText w:val="o"/>
      <w:lvlJc w:val="left"/>
      <w:pPr>
        <w:ind w:left="3600" w:hanging="360"/>
      </w:pPr>
      <w:rPr>
        <w:rFonts w:ascii="Courier New" w:hAnsi="Courier New" w:hint="default"/>
      </w:rPr>
    </w:lvl>
    <w:lvl w:ilvl="5" w:tplc="403A5BD4">
      <w:start w:val="1"/>
      <w:numFmt w:val="bullet"/>
      <w:lvlText w:val=""/>
      <w:lvlJc w:val="left"/>
      <w:pPr>
        <w:ind w:left="4320" w:hanging="360"/>
      </w:pPr>
      <w:rPr>
        <w:rFonts w:ascii="Wingdings" w:hAnsi="Wingdings" w:hint="default"/>
      </w:rPr>
    </w:lvl>
    <w:lvl w:ilvl="6" w:tplc="60B6A596">
      <w:start w:val="1"/>
      <w:numFmt w:val="bullet"/>
      <w:lvlText w:val=""/>
      <w:lvlJc w:val="left"/>
      <w:pPr>
        <w:ind w:left="5040" w:hanging="360"/>
      </w:pPr>
      <w:rPr>
        <w:rFonts w:ascii="Symbol" w:hAnsi="Symbol" w:hint="default"/>
      </w:rPr>
    </w:lvl>
    <w:lvl w:ilvl="7" w:tplc="FA38BCC6">
      <w:start w:val="1"/>
      <w:numFmt w:val="bullet"/>
      <w:lvlText w:val="o"/>
      <w:lvlJc w:val="left"/>
      <w:pPr>
        <w:ind w:left="5760" w:hanging="360"/>
      </w:pPr>
      <w:rPr>
        <w:rFonts w:ascii="Courier New" w:hAnsi="Courier New" w:hint="default"/>
      </w:rPr>
    </w:lvl>
    <w:lvl w:ilvl="8" w:tplc="79F8B2DC">
      <w:start w:val="1"/>
      <w:numFmt w:val="bullet"/>
      <w:lvlText w:val=""/>
      <w:lvlJc w:val="left"/>
      <w:pPr>
        <w:ind w:left="6480" w:hanging="360"/>
      </w:pPr>
      <w:rPr>
        <w:rFonts w:ascii="Wingdings" w:hAnsi="Wingdings" w:hint="default"/>
      </w:rPr>
    </w:lvl>
  </w:abstractNum>
  <w:abstractNum w:abstractNumId="203" w15:restartNumberingAfterBreak="0">
    <w:nsid w:val="799CFAC9"/>
    <w:multiLevelType w:val="hybridMultilevel"/>
    <w:tmpl w:val="FFFFFFFF"/>
    <w:lvl w:ilvl="0" w:tplc="5AC6F7B2">
      <w:start w:val="1"/>
      <w:numFmt w:val="bullet"/>
      <w:lvlText w:val="·"/>
      <w:lvlJc w:val="left"/>
      <w:pPr>
        <w:ind w:left="720" w:hanging="360"/>
      </w:pPr>
      <w:rPr>
        <w:rFonts w:ascii="Symbol" w:hAnsi="Symbol" w:hint="default"/>
      </w:rPr>
    </w:lvl>
    <w:lvl w:ilvl="1" w:tplc="F4A4E19C">
      <w:start w:val="1"/>
      <w:numFmt w:val="bullet"/>
      <w:lvlText w:val="o"/>
      <w:lvlJc w:val="left"/>
      <w:pPr>
        <w:ind w:left="1440" w:hanging="360"/>
      </w:pPr>
      <w:rPr>
        <w:rFonts w:ascii="Courier New" w:hAnsi="Courier New" w:hint="default"/>
      </w:rPr>
    </w:lvl>
    <w:lvl w:ilvl="2" w:tplc="C2083680">
      <w:start w:val="1"/>
      <w:numFmt w:val="bullet"/>
      <w:lvlText w:val=""/>
      <w:lvlJc w:val="left"/>
      <w:pPr>
        <w:ind w:left="2160" w:hanging="360"/>
      </w:pPr>
      <w:rPr>
        <w:rFonts w:ascii="Wingdings" w:hAnsi="Wingdings" w:hint="default"/>
      </w:rPr>
    </w:lvl>
    <w:lvl w:ilvl="3" w:tplc="16C84F0A">
      <w:start w:val="1"/>
      <w:numFmt w:val="bullet"/>
      <w:lvlText w:val=""/>
      <w:lvlJc w:val="left"/>
      <w:pPr>
        <w:ind w:left="2880" w:hanging="360"/>
      </w:pPr>
      <w:rPr>
        <w:rFonts w:ascii="Symbol" w:hAnsi="Symbol" w:hint="default"/>
      </w:rPr>
    </w:lvl>
    <w:lvl w:ilvl="4" w:tplc="C66000DE">
      <w:start w:val="1"/>
      <w:numFmt w:val="bullet"/>
      <w:lvlText w:val="o"/>
      <w:lvlJc w:val="left"/>
      <w:pPr>
        <w:ind w:left="3600" w:hanging="360"/>
      </w:pPr>
      <w:rPr>
        <w:rFonts w:ascii="Courier New" w:hAnsi="Courier New" w:hint="default"/>
      </w:rPr>
    </w:lvl>
    <w:lvl w:ilvl="5" w:tplc="9E7EE3E4">
      <w:start w:val="1"/>
      <w:numFmt w:val="bullet"/>
      <w:lvlText w:val=""/>
      <w:lvlJc w:val="left"/>
      <w:pPr>
        <w:ind w:left="4320" w:hanging="360"/>
      </w:pPr>
      <w:rPr>
        <w:rFonts w:ascii="Wingdings" w:hAnsi="Wingdings" w:hint="default"/>
      </w:rPr>
    </w:lvl>
    <w:lvl w:ilvl="6" w:tplc="25BE754E">
      <w:start w:val="1"/>
      <w:numFmt w:val="bullet"/>
      <w:lvlText w:val=""/>
      <w:lvlJc w:val="left"/>
      <w:pPr>
        <w:ind w:left="5040" w:hanging="360"/>
      </w:pPr>
      <w:rPr>
        <w:rFonts w:ascii="Symbol" w:hAnsi="Symbol" w:hint="default"/>
      </w:rPr>
    </w:lvl>
    <w:lvl w:ilvl="7" w:tplc="905E08D0">
      <w:start w:val="1"/>
      <w:numFmt w:val="bullet"/>
      <w:lvlText w:val="o"/>
      <w:lvlJc w:val="left"/>
      <w:pPr>
        <w:ind w:left="5760" w:hanging="360"/>
      </w:pPr>
      <w:rPr>
        <w:rFonts w:ascii="Courier New" w:hAnsi="Courier New" w:hint="default"/>
      </w:rPr>
    </w:lvl>
    <w:lvl w:ilvl="8" w:tplc="74544E60">
      <w:start w:val="1"/>
      <w:numFmt w:val="bullet"/>
      <w:lvlText w:val=""/>
      <w:lvlJc w:val="left"/>
      <w:pPr>
        <w:ind w:left="6480" w:hanging="360"/>
      </w:pPr>
      <w:rPr>
        <w:rFonts w:ascii="Wingdings" w:hAnsi="Wingdings" w:hint="default"/>
      </w:rPr>
    </w:lvl>
  </w:abstractNum>
  <w:abstractNum w:abstractNumId="204" w15:restartNumberingAfterBreak="0">
    <w:nsid w:val="7A630F43"/>
    <w:multiLevelType w:val="hybridMultilevel"/>
    <w:tmpl w:val="FFFFFFFF"/>
    <w:lvl w:ilvl="0" w:tplc="F3525034">
      <w:start w:val="1"/>
      <w:numFmt w:val="bullet"/>
      <w:lvlText w:val="·"/>
      <w:lvlJc w:val="left"/>
      <w:pPr>
        <w:ind w:left="720" w:hanging="360"/>
      </w:pPr>
      <w:rPr>
        <w:rFonts w:ascii="Symbol" w:hAnsi="Symbol" w:hint="default"/>
      </w:rPr>
    </w:lvl>
    <w:lvl w:ilvl="1" w:tplc="4516CA80">
      <w:start w:val="1"/>
      <w:numFmt w:val="bullet"/>
      <w:lvlText w:val="o"/>
      <w:lvlJc w:val="left"/>
      <w:pPr>
        <w:ind w:left="1440" w:hanging="360"/>
      </w:pPr>
      <w:rPr>
        <w:rFonts w:ascii="Courier New" w:hAnsi="Courier New" w:hint="default"/>
      </w:rPr>
    </w:lvl>
    <w:lvl w:ilvl="2" w:tplc="0DEC6994">
      <w:start w:val="1"/>
      <w:numFmt w:val="bullet"/>
      <w:lvlText w:val=""/>
      <w:lvlJc w:val="left"/>
      <w:pPr>
        <w:ind w:left="2160" w:hanging="360"/>
      </w:pPr>
      <w:rPr>
        <w:rFonts w:ascii="Wingdings" w:hAnsi="Wingdings" w:hint="default"/>
      </w:rPr>
    </w:lvl>
    <w:lvl w:ilvl="3" w:tplc="B746A224">
      <w:start w:val="1"/>
      <w:numFmt w:val="bullet"/>
      <w:lvlText w:val=""/>
      <w:lvlJc w:val="left"/>
      <w:pPr>
        <w:ind w:left="2880" w:hanging="360"/>
      </w:pPr>
      <w:rPr>
        <w:rFonts w:ascii="Symbol" w:hAnsi="Symbol" w:hint="default"/>
      </w:rPr>
    </w:lvl>
    <w:lvl w:ilvl="4" w:tplc="EFEA7606">
      <w:start w:val="1"/>
      <w:numFmt w:val="bullet"/>
      <w:lvlText w:val="o"/>
      <w:lvlJc w:val="left"/>
      <w:pPr>
        <w:ind w:left="3600" w:hanging="360"/>
      </w:pPr>
      <w:rPr>
        <w:rFonts w:ascii="Courier New" w:hAnsi="Courier New" w:hint="default"/>
      </w:rPr>
    </w:lvl>
    <w:lvl w:ilvl="5" w:tplc="3FFE7C96">
      <w:start w:val="1"/>
      <w:numFmt w:val="bullet"/>
      <w:lvlText w:val=""/>
      <w:lvlJc w:val="left"/>
      <w:pPr>
        <w:ind w:left="4320" w:hanging="360"/>
      </w:pPr>
      <w:rPr>
        <w:rFonts w:ascii="Wingdings" w:hAnsi="Wingdings" w:hint="default"/>
      </w:rPr>
    </w:lvl>
    <w:lvl w:ilvl="6" w:tplc="177C2F22">
      <w:start w:val="1"/>
      <w:numFmt w:val="bullet"/>
      <w:lvlText w:val=""/>
      <w:lvlJc w:val="left"/>
      <w:pPr>
        <w:ind w:left="5040" w:hanging="360"/>
      </w:pPr>
      <w:rPr>
        <w:rFonts w:ascii="Symbol" w:hAnsi="Symbol" w:hint="default"/>
      </w:rPr>
    </w:lvl>
    <w:lvl w:ilvl="7" w:tplc="828812A6">
      <w:start w:val="1"/>
      <w:numFmt w:val="bullet"/>
      <w:lvlText w:val="o"/>
      <w:lvlJc w:val="left"/>
      <w:pPr>
        <w:ind w:left="5760" w:hanging="360"/>
      </w:pPr>
      <w:rPr>
        <w:rFonts w:ascii="Courier New" w:hAnsi="Courier New" w:hint="default"/>
      </w:rPr>
    </w:lvl>
    <w:lvl w:ilvl="8" w:tplc="B622D7DC">
      <w:start w:val="1"/>
      <w:numFmt w:val="bullet"/>
      <w:lvlText w:val=""/>
      <w:lvlJc w:val="left"/>
      <w:pPr>
        <w:ind w:left="6480" w:hanging="360"/>
      </w:pPr>
      <w:rPr>
        <w:rFonts w:ascii="Wingdings" w:hAnsi="Wingdings" w:hint="default"/>
      </w:rPr>
    </w:lvl>
  </w:abstractNum>
  <w:abstractNum w:abstractNumId="205" w15:restartNumberingAfterBreak="0">
    <w:nsid w:val="7B5BF2D6"/>
    <w:multiLevelType w:val="hybridMultilevel"/>
    <w:tmpl w:val="FFFFFFFF"/>
    <w:lvl w:ilvl="0" w:tplc="27704AC8">
      <w:start w:val="1"/>
      <w:numFmt w:val="bullet"/>
      <w:lvlText w:val="·"/>
      <w:lvlJc w:val="left"/>
      <w:pPr>
        <w:ind w:left="720" w:hanging="360"/>
      </w:pPr>
      <w:rPr>
        <w:rFonts w:ascii="Symbol" w:hAnsi="Symbol" w:hint="default"/>
      </w:rPr>
    </w:lvl>
    <w:lvl w:ilvl="1" w:tplc="4C12B686">
      <w:start w:val="1"/>
      <w:numFmt w:val="bullet"/>
      <w:lvlText w:val="o"/>
      <w:lvlJc w:val="left"/>
      <w:pPr>
        <w:ind w:left="1440" w:hanging="360"/>
      </w:pPr>
      <w:rPr>
        <w:rFonts w:ascii="Courier New" w:hAnsi="Courier New" w:hint="default"/>
      </w:rPr>
    </w:lvl>
    <w:lvl w:ilvl="2" w:tplc="E43A232E">
      <w:start w:val="1"/>
      <w:numFmt w:val="bullet"/>
      <w:lvlText w:val=""/>
      <w:lvlJc w:val="left"/>
      <w:pPr>
        <w:ind w:left="2160" w:hanging="360"/>
      </w:pPr>
      <w:rPr>
        <w:rFonts w:ascii="Wingdings" w:hAnsi="Wingdings" w:hint="default"/>
      </w:rPr>
    </w:lvl>
    <w:lvl w:ilvl="3" w:tplc="F40879C4">
      <w:start w:val="1"/>
      <w:numFmt w:val="bullet"/>
      <w:lvlText w:val=""/>
      <w:lvlJc w:val="left"/>
      <w:pPr>
        <w:ind w:left="2880" w:hanging="360"/>
      </w:pPr>
      <w:rPr>
        <w:rFonts w:ascii="Symbol" w:hAnsi="Symbol" w:hint="default"/>
      </w:rPr>
    </w:lvl>
    <w:lvl w:ilvl="4" w:tplc="B504D924">
      <w:start w:val="1"/>
      <w:numFmt w:val="bullet"/>
      <w:lvlText w:val="o"/>
      <w:lvlJc w:val="left"/>
      <w:pPr>
        <w:ind w:left="3600" w:hanging="360"/>
      </w:pPr>
      <w:rPr>
        <w:rFonts w:ascii="Courier New" w:hAnsi="Courier New" w:hint="default"/>
      </w:rPr>
    </w:lvl>
    <w:lvl w:ilvl="5" w:tplc="BA18C894">
      <w:start w:val="1"/>
      <w:numFmt w:val="bullet"/>
      <w:lvlText w:val=""/>
      <w:lvlJc w:val="left"/>
      <w:pPr>
        <w:ind w:left="4320" w:hanging="360"/>
      </w:pPr>
      <w:rPr>
        <w:rFonts w:ascii="Wingdings" w:hAnsi="Wingdings" w:hint="default"/>
      </w:rPr>
    </w:lvl>
    <w:lvl w:ilvl="6" w:tplc="764C9FF8">
      <w:start w:val="1"/>
      <w:numFmt w:val="bullet"/>
      <w:lvlText w:val=""/>
      <w:lvlJc w:val="left"/>
      <w:pPr>
        <w:ind w:left="5040" w:hanging="360"/>
      </w:pPr>
      <w:rPr>
        <w:rFonts w:ascii="Symbol" w:hAnsi="Symbol" w:hint="default"/>
      </w:rPr>
    </w:lvl>
    <w:lvl w:ilvl="7" w:tplc="8A9ACA9E">
      <w:start w:val="1"/>
      <w:numFmt w:val="bullet"/>
      <w:lvlText w:val="o"/>
      <w:lvlJc w:val="left"/>
      <w:pPr>
        <w:ind w:left="5760" w:hanging="360"/>
      </w:pPr>
      <w:rPr>
        <w:rFonts w:ascii="Courier New" w:hAnsi="Courier New" w:hint="default"/>
      </w:rPr>
    </w:lvl>
    <w:lvl w:ilvl="8" w:tplc="85AA3A18">
      <w:start w:val="1"/>
      <w:numFmt w:val="bullet"/>
      <w:lvlText w:val=""/>
      <w:lvlJc w:val="left"/>
      <w:pPr>
        <w:ind w:left="6480" w:hanging="360"/>
      </w:pPr>
      <w:rPr>
        <w:rFonts w:ascii="Wingdings" w:hAnsi="Wingdings" w:hint="default"/>
      </w:rPr>
    </w:lvl>
  </w:abstractNum>
  <w:abstractNum w:abstractNumId="206" w15:restartNumberingAfterBreak="0">
    <w:nsid w:val="7E0761C8"/>
    <w:multiLevelType w:val="hybridMultilevel"/>
    <w:tmpl w:val="FFFFFFFF"/>
    <w:lvl w:ilvl="0" w:tplc="55609E7A">
      <w:start w:val="1"/>
      <w:numFmt w:val="bullet"/>
      <w:lvlText w:val="·"/>
      <w:lvlJc w:val="left"/>
      <w:pPr>
        <w:ind w:left="720" w:hanging="360"/>
      </w:pPr>
      <w:rPr>
        <w:rFonts w:ascii="Symbol" w:hAnsi="Symbol" w:hint="default"/>
      </w:rPr>
    </w:lvl>
    <w:lvl w:ilvl="1" w:tplc="2492739C">
      <w:start w:val="1"/>
      <w:numFmt w:val="bullet"/>
      <w:lvlText w:val="o"/>
      <w:lvlJc w:val="left"/>
      <w:pPr>
        <w:ind w:left="1440" w:hanging="360"/>
      </w:pPr>
      <w:rPr>
        <w:rFonts w:ascii="Courier New" w:hAnsi="Courier New" w:hint="default"/>
      </w:rPr>
    </w:lvl>
    <w:lvl w:ilvl="2" w:tplc="8AA8B6A8">
      <w:start w:val="1"/>
      <w:numFmt w:val="bullet"/>
      <w:lvlText w:val=""/>
      <w:lvlJc w:val="left"/>
      <w:pPr>
        <w:ind w:left="2160" w:hanging="360"/>
      </w:pPr>
      <w:rPr>
        <w:rFonts w:ascii="Wingdings" w:hAnsi="Wingdings" w:hint="default"/>
      </w:rPr>
    </w:lvl>
    <w:lvl w:ilvl="3" w:tplc="D9C8830C">
      <w:start w:val="1"/>
      <w:numFmt w:val="bullet"/>
      <w:lvlText w:val=""/>
      <w:lvlJc w:val="left"/>
      <w:pPr>
        <w:ind w:left="2880" w:hanging="360"/>
      </w:pPr>
      <w:rPr>
        <w:rFonts w:ascii="Symbol" w:hAnsi="Symbol" w:hint="default"/>
      </w:rPr>
    </w:lvl>
    <w:lvl w:ilvl="4" w:tplc="F02EDC34">
      <w:start w:val="1"/>
      <w:numFmt w:val="bullet"/>
      <w:lvlText w:val="o"/>
      <w:lvlJc w:val="left"/>
      <w:pPr>
        <w:ind w:left="3600" w:hanging="360"/>
      </w:pPr>
      <w:rPr>
        <w:rFonts w:ascii="Courier New" w:hAnsi="Courier New" w:hint="default"/>
      </w:rPr>
    </w:lvl>
    <w:lvl w:ilvl="5" w:tplc="76A07748">
      <w:start w:val="1"/>
      <w:numFmt w:val="bullet"/>
      <w:lvlText w:val=""/>
      <w:lvlJc w:val="left"/>
      <w:pPr>
        <w:ind w:left="4320" w:hanging="360"/>
      </w:pPr>
      <w:rPr>
        <w:rFonts w:ascii="Wingdings" w:hAnsi="Wingdings" w:hint="default"/>
      </w:rPr>
    </w:lvl>
    <w:lvl w:ilvl="6" w:tplc="7F901CC4">
      <w:start w:val="1"/>
      <w:numFmt w:val="bullet"/>
      <w:lvlText w:val=""/>
      <w:lvlJc w:val="left"/>
      <w:pPr>
        <w:ind w:left="5040" w:hanging="360"/>
      </w:pPr>
      <w:rPr>
        <w:rFonts w:ascii="Symbol" w:hAnsi="Symbol" w:hint="default"/>
      </w:rPr>
    </w:lvl>
    <w:lvl w:ilvl="7" w:tplc="FE549784">
      <w:start w:val="1"/>
      <w:numFmt w:val="bullet"/>
      <w:lvlText w:val="o"/>
      <w:lvlJc w:val="left"/>
      <w:pPr>
        <w:ind w:left="5760" w:hanging="360"/>
      </w:pPr>
      <w:rPr>
        <w:rFonts w:ascii="Courier New" w:hAnsi="Courier New" w:hint="default"/>
      </w:rPr>
    </w:lvl>
    <w:lvl w:ilvl="8" w:tplc="38DA89FC">
      <w:start w:val="1"/>
      <w:numFmt w:val="bullet"/>
      <w:lvlText w:val=""/>
      <w:lvlJc w:val="left"/>
      <w:pPr>
        <w:ind w:left="6480" w:hanging="360"/>
      </w:pPr>
      <w:rPr>
        <w:rFonts w:ascii="Wingdings" w:hAnsi="Wingdings" w:hint="default"/>
      </w:rPr>
    </w:lvl>
  </w:abstractNum>
  <w:abstractNum w:abstractNumId="207" w15:restartNumberingAfterBreak="0">
    <w:nsid w:val="7E64DA8B"/>
    <w:multiLevelType w:val="hybridMultilevel"/>
    <w:tmpl w:val="FFFFFFFF"/>
    <w:lvl w:ilvl="0" w:tplc="92926296">
      <w:start w:val="1"/>
      <w:numFmt w:val="bullet"/>
      <w:lvlText w:val=""/>
      <w:lvlJc w:val="left"/>
      <w:pPr>
        <w:ind w:left="720" w:hanging="360"/>
      </w:pPr>
      <w:rPr>
        <w:rFonts w:ascii="Symbol" w:hAnsi="Symbol" w:hint="default"/>
      </w:rPr>
    </w:lvl>
    <w:lvl w:ilvl="1" w:tplc="7DD27AF0">
      <w:start w:val="1"/>
      <w:numFmt w:val="bullet"/>
      <w:lvlText w:val=""/>
      <w:lvlJc w:val="left"/>
      <w:pPr>
        <w:ind w:left="1440" w:hanging="360"/>
      </w:pPr>
      <w:rPr>
        <w:rFonts w:ascii="Symbol" w:hAnsi="Symbol" w:hint="default"/>
      </w:rPr>
    </w:lvl>
    <w:lvl w:ilvl="2" w:tplc="D74AC7F0">
      <w:start w:val="1"/>
      <w:numFmt w:val="bullet"/>
      <w:lvlText w:val=""/>
      <w:lvlJc w:val="left"/>
      <w:pPr>
        <w:ind w:left="2160" w:hanging="360"/>
      </w:pPr>
      <w:rPr>
        <w:rFonts w:ascii="Wingdings" w:hAnsi="Wingdings" w:hint="default"/>
      </w:rPr>
    </w:lvl>
    <w:lvl w:ilvl="3" w:tplc="FC1458CC">
      <w:start w:val="1"/>
      <w:numFmt w:val="bullet"/>
      <w:lvlText w:val=""/>
      <w:lvlJc w:val="left"/>
      <w:pPr>
        <w:ind w:left="2880" w:hanging="360"/>
      </w:pPr>
      <w:rPr>
        <w:rFonts w:ascii="Symbol" w:hAnsi="Symbol" w:hint="default"/>
      </w:rPr>
    </w:lvl>
    <w:lvl w:ilvl="4" w:tplc="04988330">
      <w:start w:val="1"/>
      <w:numFmt w:val="bullet"/>
      <w:lvlText w:val="o"/>
      <w:lvlJc w:val="left"/>
      <w:pPr>
        <w:ind w:left="3600" w:hanging="360"/>
      </w:pPr>
      <w:rPr>
        <w:rFonts w:ascii="Courier New" w:hAnsi="Courier New" w:hint="default"/>
      </w:rPr>
    </w:lvl>
    <w:lvl w:ilvl="5" w:tplc="2A90512A">
      <w:start w:val="1"/>
      <w:numFmt w:val="bullet"/>
      <w:lvlText w:val=""/>
      <w:lvlJc w:val="left"/>
      <w:pPr>
        <w:ind w:left="4320" w:hanging="360"/>
      </w:pPr>
      <w:rPr>
        <w:rFonts w:ascii="Wingdings" w:hAnsi="Wingdings" w:hint="default"/>
      </w:rPr>
    </w:lvl>
    <w:lvl w:ilvl="6" w:tplc="3522A38C">
      <w:start w:val="1"/>
      <w:numFmt w:val="bullet"/>
      <w:lvlText w:val=""/>
      <w:lvlJc w:val="left"/>
      <w:pPr>
        <w:ind w:left="5040" w:hanging="360"/>
      </w:pPr>
      <w:rPr>
        <w:rFonts w:ascii="Symbol" w:hAnsi="Symbol" w:hint="default"/>
      </w:rPr>
    </w:lvl>
    <w:lvl w:ilvl="7" w:tplc="B43AB596">
      <w:start w:val="1"/>
      <w:numFmt w:val="bullet"/>
      <w:lvlText w:val="o"/>
      <w:lvlJc w:val="left"/>
      <w:pPr>
        <w:ind w:left="5760" w:hanging="360"/>
      </w:pPr>
      <w:rPr>
        <w:rFonts w:ascii="Courier New" w:hAnsi="Courier New" w:hint="default"/>
      </w:rPr>
    </w:lvl>
    <w:lvl w:ilvl="8" w:tplc="DF1CFA7E">
      <w:start w:val="1"/>
      <w:numFmt w:val="bullet"/>
      <w:lvlText w:val=""/>
      <w:lvlJc w:val="left"/>
      <w:pPr>
        <w:ind w:left="6480" w:hanging="360"/>
      </w:pPr>
      <w:rPr>
        <w:rFonts w:ascii="Wingdings" w:hAnsi="Wingdings" w:hint="default"/>
      </w:rPr>
    </w:lvl>
  </w:abstractNum>
  <w:abstractNum w:abstractNumId="208" w15:restartNumberingAfterBreak="0">
    <w:nsid w:val="7E9B189E"/>
    <w:multiLevelType w:val="hybridMultilevel"/>
    <w:tmpl w:val="FFFFFFFF"/>
    <w:lvl w:ilvl="0" w:tplc="361408B8">
      <w:start w:val="1"/>
      <w:numFmt w:val="bullet"/>
      <w:lvlText w:val="·"/>
      <w:lvlJc w:val="left"/>
      <w:pPr>
        <w:ind w:left="720" w:hanging="360"/>
      </w:pPr>
      <w:rPr>
        <w:rFonts w:ascii="Symbol" w:hAnsi="Symbol" w:hint="default"/>
      </w:rPr>
    </w:lvl>
    <w:lvl w:ilvl="1" w:tplc="FDE4C196">
      <w:start w:val="1"/>
      <w:numFmt w:val="bullet"/>
      <w:lvlText w:val="o"/>
      <w:lvlJc w:val="left"/>
      <w:pPr>
        <w:ind w:left="1440" w:hanging="360"/>
      </w:pPr>
      <w:rPr>
        <w:rFonts w:ascii="Courier New" w:hAnsi="Courier New" w:hint="default"/>
      </w:rPr>
    </w:lvl>
    <w:lvl w:ilvl="2" w:tplc="5168635C">
      <w:start w:val="1"/>
      <w:numFmt w:val="bullet"/>
      <w:lvlText w:val=""/>
      <w:lvlJc w:val="left"/>
      <w:pPr>
        <w:ind w:left="2160" w:hanging="360"/>
      </w:pPr>
      <w:rPr>
        <w:rFonts w:ascii="Wingdings" w:hAnsi="Wingdings" w:hint="default"/>
      </w:rPr>
    </w:lvl>
    <w:lvl w:ilvl="3" w:tplc="164E33F0">
      <w:start w:val="1"/>
      <w:numFmt w:val="bullet"/>
      <w:lvlText w:val=""/>
      <w:lvlJc w:val="left"/>
      <w:pPr>
        <w:ind w:left="2880" w:hanging="360"/>
      </w:pPr>
      <w:rPr>
        <w:rFonts w:ascii="Symbol" w:hAnsi="Symbol" w:hint="default"/>
      </w:rPr>
    </w:lvl>
    <w:lvl w:ilvl="4" w:tplc="FF1EBDBC">
      <w:start w:val="1"/>
      <w:numFmt w:val="bullet"/>
      <w:lvlText w:val="o"/>
      <w:lvlJc w:val="left"/>
      <w:pPr>
        <w:ind w:left="3600" w:hanging="360"/>
      </w:pPr>
      <w:rPr>
        <w:rFonts w:ascii="Courier New" w:hAnsi="Courier New" w:hint="default"/>
      </w:rPr>
    </w:lvl>
    <w:lvl w:ilvl="5" w:tplc="576E8F88">
      <w:start w:val="1"/>
      <w:numFmt w:val="bullet"/>
      <w:lvlText w:val=""/>
      <w:lvlJc w:val="left"/>
      <w:pPr>
        <w:ind w:left="4320" w:hanging="360"/>
      </w:pPr>
      <w:rPr>
        <w:rFonts w:ascii="Wingdings" w:hAnsi="Wingdings" w:hint="default"/>
      </w:rPr>
    </w:lvl>
    <w:lvl w:ilvl="6" w:tplc="C298D3FC">
      <w:start w:val="1"/>
      <w:numFmt w:val="bullet"/>
      <w:lvlText w:val=""/>
      <w:lvlJc w:val="left"/>
      <w:pPr>
        <w:ind w:left="5040" w:hanging="360"/>
      </w:pPr>
      <w:rPr>
        <w:rFonts w:ascii="Symbol" w:hAnsi="Symbol" w:hint="default"/>
      </w:rPr>
    </w:lvl>
    <w:lvl w:ilvl="7" w:tplc="08D2C57C">
      <w:start w:val="1"/>
      <w:numFmt w:val="bullet"/>
      <w:lvlText w:val="o"/>
      <w:lvlJc w:val="left"/>
      <w:pPr>
        <w:ind w:left="5760" w:hanging="360"/>
      </w:pPr>
      <w:rPr>
        <w:rFonts w:ascii="Courier New" w:hAnsi="Courier New" w:hint="default"/>
      </w:rPr>
    </w:lvl>
    <w:lvl w:ilvl="8" w:tplc="D9541E0E">
      <w:start w:val="1"/>
      <w:numFmt w:val="bullet"/>
      <w:lvlText w:val=""/>
      <w:lvlJc w:val="left"/>
      <w:pPr>
        <w:ind w:left="6480" w:hanging="360"/>
      </w:pPr>
      <w:rPr>
        <w:rFonts w:ascii="Wingdings" w:hAnsi="Wingdings" w:hint="default"/>
      </w:rPr>
    </w:lvl>
  </w:abstractNum>
  <w:abstractNum w:abstractNumId="209" w15:restartNumberingAfterBreak="0">
    <w:nsid w:val="7EAB497E"/>
    <w:multiLevelType w:val="multilevel"/>
    <w:tmpl w:val="72C2DBB8"/>
    <w:lvl w:ilvl="0">
      <w:start w:val="7"/>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0" w15:restartNumberingAfterBreak="0">
    <w:nsid w:val="7EAB99A6"/>
    <w:multiLevelType w:val="hybridMultilevel"/>
    <w:tmpl w:val="FFFFFFFF"/>
    <w:lvl w:ilvl="0" w:tplc="9D30A092">
      <w:start w:val="1"/>
      <w:numFmt w:val="bullet"/>
      <w:lvlText w:val=""/>
      <w:lvlJc w:val="left"/>
      <w:pPr>
        <w:ind w:left="720" w:hanging="360"/>
      </w:pPr>
      <w:rPr>
        <w:rFonts w:ascii="Symbol" w:hAnsi="Symbol" w:hint="default"/>
      </w:rPr>
    </w:lvl>
    <w:lvl w:ilvl="1" w:tplc="A09CEC2A">
      <w:start w:val="1"/>
      <w:numFmt w:val="lowerLetter"/>
      <w:lvlText w:val="%2."/>
      <w:lvlJc w:val="left"/>
      <w:pPr>
        <w:ind w:left="1440" w:hanging="360"/>
      </w:pPr>
    </w:lvl>
    <w:lvl w:ilvl="2" w:tplc="AE82467E">
      <w:start w:val="1"/>
      <w:numFmt w:val="lowerRoman"/>
      <w:lvlText w:val="%3."/>
      <w:lvlJc w:val="right"/>
      <w:pPr>
        <w:ind w:left="2160" w:hanging="180"/>
      </w:pPr>
    </w:lvl>
    <w:lvl w:ilvl="3" w:tplc="B65ED768">
      <w:start w:val="1"/>
      <w:numFmt w:val="decimal"/>
      <w:lvlText w:val="%4."/>
      <w:lvlJc w:val="left"/>
      <w:pPr>
        <w:ind w:left="2880" w:hanging="360"/>
      </w:pPr>
    </w:lvl>
    <w:lvl w:ilvl="4" w:tplc="6F62807A">
      <w:start w:val="1"/>
      <w:numFmt w:val="lowerLetter"/>
      <w:lvlText w:val="%5."/>
      <w:lvlJc w:val="left"/>
      <w:pPr>
        <w:ind w:left="3600" w:hanging="360"/>
      </w:pPr>
    </w:lvl>
    <w:lvl w:ilvl="5" w:tplc="4DB8F0BC">
      <w:start w:val="1"/>
      <w:numFmt w:val="lowerRoman"/>
      <w:lvlText w:val="%6."/>
      <w:lvlJc w:val="right"/>
      <w:pPr>
        <w:ind w:left="4320" w:hanging="180"/>
      </w:pPr>
    </w:lvl>
    <w:lvl w:ilvl="6" w:tplc="1F00AFDE">
      <w:start w:val="1"/>
      <w:numFmt w:val="decimal"/>
      <w:lvlText w:val="%7."/>
      <w:lvlJc w:val="left"/>
      <w:pPr>
        <w:ind w:left="5040" w:hanging="360"/>
      </w:pPr>
    </w:lvl>
    <w:lvl w:ilvl="7" w:tplc="8236C276">
      <w:start w:val="1"/>
      <w:numFmt w:val="lowerLetter"/>
      <w:lvlText w:val="%8."/>
      <w:lvlJc w:val="left"/>
      <w:pPr>
        <w:ind w:left="5760" w:hanging="360"/>
      </w:pPr>
    </w:lvl>
    <w:lvl w:ilvl="8" w:tplc="D25C96DE">
      <w:start w:val="1"/>
      <w:numFmt w:val="lowerRoman"/>
      <w:lvlText w:val="%9."/>
      <w:lvlJc w:val="right"/>
      <w:pPr>
        <w:ind w:left="6480" w:hanging="180"/>
      </w:pPr>
    </w:lvl>
  </w:abstractNum>
  <w:abstractNum w:abstractNumId="211" w15:restartNumberingAfterBreak="0">
    <w:nsid w:val="7ECEF54C"/>
    <w:multiLevelType w:val="hybridMultilevel"/>
    <w:tmpl w:val="FFFFFFFF"/>
    <w:lvl w:ilvl="0" w:tplc="E842C430">
      <w:start w:val="1"/>
      <w:numFmt w:val="bullet"/>
      <w:lvlText w:val=""/>
      <w:lvlJc w:val="left"/>
      <w:pPr>
        <w:ind w:left="720" w:hanging="360"/>
      </w:pPr>
      <w:rPr>
        <w:rFonts w:ascii="Symbol" w:hAnsi="Symbol" w:hint="default"/>
      </w:rPr>
    </w:lvl>
    <w:lvl w:ilvl="1" w:tplc="14CAFFA4">
      <w:start w:val="1"/>
      <w:numFmt w:val="bullet"/>
      <w:lvlText w:val="o"/>
      <w:lvlJc w:val="left"/>
      <w:pPr>
        <w:ind w:left="1440" w:hanging="360"/>
      </w:pPr>
      <w:rPr>
        <w:rFonts w:ascii="Courier New" w:hAnsi="Courier New" w:hint="default"/>
      </w:rPr>
    </w:lvl>
    <w:lvl w:ilvl="2" w:tplc="CA70E76E">
      <w:start w:val="1"/>
      <w:numFmt w:val="bullet"/>
      <w:lvlText w:val=""/>
      <w:lvlJc w:val="left"/>
      <w:pPr>
        <w:ind w:left="2160" w:hanging="360"/>
      </w:pPr>
      <w:rPr>
        <w:rFonts w:ascii="Wingdings" w:hAnsi="Wingdings" w:hint="default"/>
      </w:rPr>
    </w:lvl>
    <w:lvl w:ilvl="3" w:tplc="F6640758">
      <w:start w:val="1"/>
      <w:numFmt w:val="bullet"/>
      <w:lvlText w:val=""/>
      <w:lvlJc w:val="left"/>
      <w:pPr>
        <w:ind w:left="2880" w:hanging="360"/>
      </w:pPr>
      <w:rPr>
        <w:rFonts w:ascii="Symbol" w:hAnsi="Symbol" w:hint="default"/>
      </w:rPr>
    </w:lvl>
    <w:lvl w:ilvl="4" w:tplc="06BCA3A8">
      <w:start w:val="1"/>
      <w:numFmt w:val="bullet"/>
      <w:lvlText w:val="o"/>
      <w:lvlJc w:val="left"/>
      <w:pPr>
        <w:ind w:left="3600" w:hanging="360"/>
      </w:pPr>
      <w:rPr>
        <w:rFonts w:ascii="Courier New" w:hAnsi="Courier New" w:hint="default"/>
      </w:rPr>
    </w:lvl>
    <w:lvl w:ilvl="5" w:tplc="E66E8868">
      <w:start w:val="1"/>
      <w:numFmt w:val="bullet"/>
      <w:lvlText w:val=""/>
      <w:lvlJc w:val="left"/>
      <w:pPr>
        <w:ind w:left="4320" w:hanging="360"/>
      </w:pPr>
      <w:rPr>
        <w:rFonts w:ascii="Wingdings" w:hAnsi="Wingdings" w:hint="default"/>
      </w:rPr>
    </w:lvl>
    <w:lvl w:ilvl="6" w:tplc="66E85E90">
      <w:start w:val="1"/>
      <w:numFmt w:val="bullet"/>
      <w:lvlText w:val=""/>
      <w:lvlJc w:val="left"/>
      <w:pPr>
        <w:ind w:left="5040" w:hanging="360"/>
      </w:pPr>
      <w:rPr>
        <w:rFonts w:ascii="Symbol" w:hAnsi="Symbol" w:hint="default"/>
      </w:rPr>
    </w:lvl>
    <w:lvl w:ilvl="7" w:tplc="2604F03A">
      <w:start w:val="1"/>
      <w:numFmt w:val="bullet"/>
      <w:lvlText w:val="o"/>
      <w:lvlJc w:val="left"/>
      <w:pPr>
        <w:ind w:left="5760" w:hanging="360"/>
      </w:pPr>
      <w:rPr>
        <w:rFonts w:ascii="Courier New" w:hAnsi="Courier New" w:hint="default"/>
      </w:rPr>
    </w:lvl>
    <w:lvl w:ilvl="8" w:tplc="5FFCE58C">
      <w:start w:val="1"/>
      <w:numFmt w:val="bullet"/>
      <w:lvlText w:val=""/>
      <w:lvlJc w:val="left"/>
      <w:pPr>
        <w:ind w:left="6480" w:hanging="360"/>
      </w:pPr>
      <w:rPr>
        <w:rFonts w:ascii="Wingdings" w:hAnsi="Wingdings" w:hint="default"/>
      </w:rPr>
    </w:lvl>
  </w:abstractNum>
  <w:abstractNum w:abstractNumId="212" w15:restartNumberingAfterBreak="0">
    <w:nsid w:val="7F4EA43C"/>
    <w:multiLevelType w:val="hybridMultilevel"/>
    <w:tmpl w:val="FFFFFFFF"/>
    <w:lvl w:ilvl="0" w:tplc="27E0375C">
      <w:start w:val="1"/>
      <w:numFmt w:val="bullet"/>
      <w:lvlText w:val="·"/>
      <w:lvlJc w:val="left"/>
      <w:pPr>
        <w:ind w:left="720" w:hanging="360"/>
      </w:pPr>
      <w:rPr>
        <w:rFonts w:ascii="Symbol" w:hAnsi="Symbol" w:hint="default"/>
      </w:rPr>
    </w:lvl>
    <w:lvl w:ilvl="1" w:tplc="561ABF58">
      <w:start w:val="1"/>
      <w:numFmt w:val="bullet"/>
      <w:lvlText w:val="o"/>
      <w:lvlJc w:val="left"/>
      <w:pPr>
        <w:ind w:left="1440" w:hanging="360"/>
      </w:pPr>
      <w:rPr>
        <w:rFonts w:ascii="Courier New" w:hAnsi="Courier New" w:hint="default"/>
      </w:rPr>
    </w:lvl>
    <w:lvl w:ilvl="2" w:tplc="2592A9BE">
      <w:start w:val="1"/>
      <w:numFmt w:val="bullet"/>
      <w:lvlText w:val=""/>
      <w:lvlJc w:val="left"/>
      <w:pPr>
        <w:ind w:left="2160" w:hanging="360"/>
      </w:pPr>
      <w:rPr>
        <w:rFonts w:ascii="Wingdings" w:hAnsi="Wingdings" w:hint="default"/>
      </w:rPr>
    </w:lvl>
    <w:lvl w:ilvl="3" w:tplc="5336C640">
      <w:start w:val="1"/>
      <w:numFmt w:val="bullet"/>
      <w:lvlText w:val=""/>
      <w:lvlJc w:val="left"/>
      <w:pPr>
        <w:ind w:left="2880" w:hanging="360"/>
      </w:pPr>
      <w:rPr>
        <w:rFonts w:ascii="Symbol" w:hAnsi="Symbol" w:hint="default"/>
      </w:rPr>
    </w:lvl>
    <w:lvl w:ilvl="4" w:tplc="FDD21E0E">
      <w:start w:val="1"/>
      <w:numFmt w:val="bullet"/>
      <w:lvlText w:val="o"/>
      <w:lvlJc w:val="left"/>
      <w:pPr>
        <w:ind w:left="3600" w:hanging="360"/>
      </w:pPr>
      <w:rPr>
        <w:rFonts w:ascii="Courier New" w:hAnsi="Courier New" w:hint="default"/>
      </w:rPr>
    </w:lvl>
    <w:lvl w:ilvl="5" w:tplc="86EA285C">
      <w:start w:val="1"/>
      <w:numFmt w:val="bullet"/>
      <w:lvlText w:val=""/>
      <w:lvlJc w:val="left"/>
      <w:pPr>
        <w:ind w:left="4320" w:hanging="360"/>
      </w:pPr>
      <w:rPr>
        <w:rFonts w:ascii="Wingdings" w:hAnsi="Wingdings" w:hint="default"/>
      </w:rPr>
    </w:lvl>
    <w:lvl w:ilvl="6" w:tplc="C6A66740">
      <w:start w:val="1"/>
      <w:numFmt w:val="bullet"/>
      <w:lvlText w:val=""/>
      <w:lvlJc w:val="left"/>
      <w:pPr>
        <w:ind w:left="5040" w:hanging="360"/>
      </w:pPr>
      <w:rPr>
        <w:rFonts w:ascii="Symbol" w:hAnsi="Symbol" w:hint="default"/>
      </w:rPr>
    </w:lvl>
    <w:lvl w:ilvl="7" w:tplc="8C841790">
      <w:start w:val="1"/>
      <w:numFmt w:val="bullet"/>
      <w:lvlText w:val="o"/>
      <w:lvlJc w:val="left"/>
      <w:pPr>
        <w:ind w:left="5760" w:hanging="360"/>
      </w:pPr>
      <w:rPr>
        <w:rFonts w:ascii="Courier New" w:hAnsi="Courier New" w:hint="default"/>
      </w:rPr>
    </w:lvl>
    <w:lvl w:ilvl="8" w:tplc="52087DA6">
      <w:start w:val="1"/>
      <w:numFmt w:val="bullet"/>
      <w:lvlText w:val=""/>
      <w:lvlJc w:val="left"/>
      <w:pPr>
        <w:ind w:left="6480" w:hanging="360"/>
      </w:pPr>
      <w:rPr>
        <w:rFonts w:ascii="Wingdings" w:hAnsi="Wingdings" w:hint="default"/>
      </w:rPr>
    </w:lvl>
  </w:abstractNum>
  <w:abstractNum w:abstractNumId="213" w15:restartNumberingAfterBreak="0">
    <w:nsid w:val="7F83B827"/>
    <w:multiLevelType w:val="hybridMultilevel"/>
    <w:tmpl w:val="FFFFFFFF"/>
    <w:lvl w:ilvl="0" w:tplc="E474B2FE">
      <w:start w:val="1"/>
      <w:numFmt w:val="bullet"/>
      <w:lvlText w:val="·"/>
      <w:lvlJc w:val="left"/>
      <w:pPr>
        <w:ind w:left="720" w:hanging="360"/>
      </w:pPr>
      <w:rPr>
        <w:rFonts w:ascii="Symbol" w:hAnsi="Symbol" w:hint="default"/>
      </w:rPr>
    </w:lvl>
    <w:lvl w:ilvl="1" w:tplc="48CE6414">
      <w:start w:val="1"/>
      <w:numFmt w:val="bullet"/>
      <w:lvlText w:val="o"/>
      <w:lvlJc w:val="left"/>
      <w:pPr>
        <w:ind w:left="1440" w:hanging="360"/>
      </w:pPr>
      <w:rPr>
        <w:rFonts w:ascii="Courier New" w:hAnsi="Courier New" w:hint="default"/>
      </w:rPr>
    </w:lvl>
    <w:lvl w:ilvl="2" w:tplc="E4C2651A">
      <w:start w:val="1"/>
      <w:numFmt w:val="bullet"/>
      <w:lvlText w:val=""/>
      <w:lvlJc w:val="left"/>
      <w:pPr>
        <w:ind w:left="2160" w:hanging="360"/>
      </w:pPr>
      <w:rPr>
        <w:rFonts w:ascii="Wingdings" w:hAnsi="Wingdings" w:hint="default"/>
      </w:rPr>
    </w:lvl>
    <w:lvl w:ilvl="3" w:tplc="1C30CF82">
      <w:start w:val="1"/>
      <w:numFmt w:val="bullet"/>
      <w:lvlText w:val=""/>
      <w:lvlJc w:val="left"/>
      <w:pPr>
        <w:ind w:left="2880" w:hanging="360"/>
      </w:pPr>
      <w:rPr>
        <w:rFonts w:ascii="Symbol" w:hAnsi="Symbol" w:hint="default"/>
      </w:rPr>
    </w:lvl>
    <w:lvl w:ilvl="4" w:tplc="2E8E4CDA">
      <w:start w:val="1"/>
      <w:numFmt w:val="bullet"/>
      <w:lvlText w:val="o"/>
      <w:lvlJc w:val="left"/>
      <w:pPr>
        <w:ind w:left="3600" w:hanging="360"/>
      </w:pPr>
      <w:rPr>
        <w:rFonts w:ascii="Courier New" w:hAnsi="Courier New" w:hint="default"/>
      </w:rPr>
    </w:lvl>
    <w:lvl w:ilvl="5" w:tplc="AC7EE038">
      <w:start w:val="1"/>
      <w:numFmt w:val="bullet"/>
      <w:lvlText w:val=""/>
      <w:lvlJc w:val="left"/>
      <w:pPr>
        <w:ind w:left="4320" w:hanging="360"/>
      </w:pPr>
      <w:rPr>
        <w:rFonts w:ascii="Wingdings" w:hAnsi="Wingdings" w:hint="default"/>
      </w:rPr>
    </w:lvl>
    <w:lvl w:ilvl="6" w:tplc="53427F80">
      <w:start w:val="1"/>
      <w:numFmt w:val="bullet"/>
      <w:lvlText w:val=""/>
      <w:lvlJc w:val="left"/>
      <w:pPr>
        <w:ind w:left="5040" w:hanging="360"/>
      </w:pPr>
      <w:rPr>
        <w:rFonts w:ascii="Symbol" w:hAnsi="Symbol" w:hint="default"/>
      </w:rPr>
    </w:lvl>
    <w:lvl w:ilvl="7" w:tplc="C85ADD7C">
      <w:start w:val="1"/>
      <w:numFmt w:val="bullet"/>
      <w:lvlText w:val="o"/>
      <w:lvlJc w:val="left"/>
      <w:pPr>
        <w:ind w:left="5760" w:hanging="360"/>
      </w:pPr>
      <w:rPr>
        <w:rFonts w:ascii="Courier New" w:hAnsi="Courier New" w:hint="default"/>
      </w:rPr>
    </w:lvl>
    <w:lvl w:ilvl="8" w:tplc="872038F8">
      <w:start w:val="1"/>
      <w:numFmt w:val="bullet"/>
      <w:lvlText w:val=""/>
      <w:lvlJc w:val="left"/>
      <w:pPr>
        <w:ind w:left="6480" w:hanging="360"/>
      </w:pPr>
      <w:rPr>
        <w:rFonts w:ascii="Wingdings" w:hAnsi="Wingdings" w:hint="default"/>
      </w:rPr>
    </w:lvl>
  </w:abstractNum>
  <w:num w:numId="1" w16cid:durableId="906116179">
    <w:abstractNumId w:val="92"/>
  </w:num>
  <w:num w:numId="2" w16cid:durableId="1054233026">
    <w:abstractNumId w:val="176"/>
  </w:num>
  <w:num w:numId="3" w16cid:durableId="1142231169">
    <w:abstractNumId w:val="33"/>
  </w:num>
  <w:num w:numId="4" w16cid:durableId="200630687">
    <w:abstractNumId w:val="159"/>
  </w:num>
  <w:num w:numId="5" w16cid:durableId="115682708">
    <w:abstractNumId w:val="191"/>
  </w:num>
  <w:num w:numId="6" w16cid:durableId="682434195">
    <w:abstractNumId w:val="20"/>
  </w:num>
  <w:num w:numId="7" w16cid:durableId="768043340">
    <w:abstractNumId w:val="90"/>
  </w:num>
  <w:num w:numId="8" w16cid:durableId="1336150018">
    <w:abstractNumId w:val="168"/>
  </w:num>
  <w:num w:numId="9" w16cid:durableId="430661672">
    <w:abstractNumId w:val="70"/>
  </w:num>
  <w:num w:numId="10" w16cid:durableId="1262491660">
    <w:abstractNumId w:val="158"/>
  </w:num>
  <w:num w:numId="11" w16cid:durableId="1156337109">
    <w:abstractNumId w:val="210"/>
  </w:num>
  <w:num w:numId="12" w16cid:durableId="176120514">
    <w:abstractNumId w:val="97"/>
  </w:num>
  <w:num w:numId="13" w16cid:durableId="1695687520">
    <w:abstractNumId w:val="187"/>
  </w:num>
  <w:num w:numId="14" w16cid:durableId="466435687">
    <w:abstractNumId w:val="160"/>
  </w:num>
  <w:num w:numId="15" w16cid:durableId="1806315787">
    <w:abstractNumId w:val="194"/>
  </w:num>
  <w:num w:numId="16" w16cid:durableId="1760054466">
    <w:abstractNumId w:val="89"/>
  </w:num>
  <w:num w:numId="17" w16cid:durableId="2105376257">
    <w:abstractNumId w:val="45"/>
  </w:num>
  <w:num w:numId="18" w16cid:durableId="103884150">
    <w:abstractNumId w:val="26"/>
  </w:num>
  <w:num w:numId="19" w16cid:durableId="955986614">
    <w:abstractNumId w:val="30"/>
  </w:num>
  <w:num w:numId="20" w16cid:durableId="1212377012">
    <w:abstractNumId w:val="181"/>
  </w:num>
  <w:num w:numId="21" w16cid:durableId="1427729584">
    <w:abstractNumId w:val="46"/>
  </w:num>
  <w:num w:numId="22" w16cid:durableId="1616860929">
    <w:abstractNumId w:val="94"/>
  </w:num>
  <w:num w:numId="23" w16cid:durableId="507331818">
    <w:abstractNumId w:val="184"/>
  </w:num>
  <w:num w:numId="24" w16cid:durableId="167722223">
    <w:abstractNumId w:val="155"/>
  </w:num>
  <w:num w:numId="25" w16cid:durableId="746458723">
    <w:abstractNumId w:val="87"/>
  </w:num>
  <w:num w:numId="26" w16cid:durableId="473186079">
    <w:abstractNumId w:val="204"/>
  </w:num>
  <w:num w:numId="27" w16cid:durableId="1829250182">
    <w:abstractNumId w:val="136"/>
  </w:num>
  <w:num w:numId="28" w16cid:durableId="645007995">
    <w:abstractNumId w:val="141"/>
  </w:num>
  <w:num w:numId="29" w16cid:durableId="200636112">
    <w:abstractNumId w:val="175"/>
  </w:num>
  <w:num w:numId="30" w16cid:durableId="1607232538">
    <w:abstractNumId w:val="114"/>
  </w:num>
  <w:num w:numId="31" w16cid:durableId="650208919">
    <w:abstractNumId w:val="8"/>
  </w:num>
  <w:num w:numId="32" w16cid:durableId="1174296473">
    <w:abstractNumId w:val="151"/>
  </w:num>
  <w:num w:numId="33" w16cid:durableId="1789011137">
    <w:abstractNumId w:val="107"/>
  </w:num>
  <w:num w:numId="34" w16cid:durableId="1442147460">
    <w:abstractNumId w:val="180"/>
  </w:num>
  <w:num w:numId="35" w16cid:durableId="1885942628">
    <w:abstractNumId w:val="44"/>
  </w:num>
  <w:num w:numId="36" w16cid:durableId="1703676033">
    <w:abstractNumId w:val="99"/>
  </w:num>
  <w:num w:numId="37" w16cid:durableId="2079285812">
    <w:abstractNumId w:val="115"/>
  </w:num>
  <w:num w:numId="38" w16cid:durableId="73742468">
    <w:abstractNumId w:val="167"/>
  </w:num>
  <w:num w:numId="39" w16cid:durableId="2041935078">
    <w:abstractNumId w:val="103"/>
  </w:num>
  <w:num w:numId="40" w16cid:durableId="1825394790">
    <w:abstractNumId w:val="178"/>
  </w:num>
  <w:num w:numId="41" w16cid:durableId="876311855">
    <w:abstractNumId w:val="144"/>
  </w:num>
  <w:num w:numId="42" w16cid:durableId="841354982">
    <w:abstractNumId w:val="102"/>
  </w:num>
  <w:num w:numId="43" w16cid:durableId="329138811">
    <w:abstractNumId w:val="36"/>
  </w:num>
  <w:num w:numId="44" w16cid:durableId="473908835">
    <w:abstractNumId w:val="206"/>
  </w:num>
  <w:num w:numId="45" w16cid:durableId="1965309076">
    <w:abstractNumId w:val="125"/>
  </w:num>
  <w:num w:numId="46" w16cid:durableId="649554249">
    <w:abstractNumId w:val="213"/>
  </w:num>
  <w:num w:numId="47" w16cid:durableId="1244291248">
    <w:abstractNumId w:val="67"/>
  </w:num>
  <w:num w:numId="48" w16cid:durableId="1748111232">
    <w:abstractNumId w:val="100"/>
  </w:num>
  <w:num w:numId="49" w16cid:durableId="258221473">
    <w:abstractNumId w:val="122"/>
  </w:num>
  <w:num w:numId="50" w16cid:durableId="1746763674">
    <w:abstractNumId w:val="174"/>
  </w:num>
  <w:num w:numId="51" w16cid:durableId="824977440">
    <w:abstractNumId w:val="190"/>
  </w:num>
  <w:num w:numId="52" w16cid:durableId="1115560461">
    <w:abstractNumId w:val="127"/>
  </w:num>
  <w:num w:numId="53" w16cid:durableId="2101096071">
    <w:abstractNumId w:val="9"/>
  </w:num>
  <w:num w:numId="54" w16cid:durableId="455415393">
    <w:abstractNumId w:val="148"/>
  </w:num>
  <w:num w:numId="55" w16cid:durableId="1782528367">
    <w:abstractNumId w:val="133"/>
  </w:num>
  <w:num w:numId="56" w16cid:durableId="1721324835">
    <w:abstractNumId w:val="185"/>
  </w:num>
  <w:num w:numId="57" w16cid:durableId="547689276">
    <w:abstractNumId w:val="63"/>
  </w:num>
  <w:num w:numId="58" w16cid:durableId="1345740974">
    <w:abstractNumId w:val="73"/>
  </w:num>
  <w:num w:numId="59" w16cid:durableId="422262355">
    <w:abstractNumId w:val="7"/>
  </w:num>
  <w:num w:numId="60" w16cid:durableId="1157068343">
    <w:abstractNumId w:val="156"/>
  </w:num>
  <w:num w:numId="61" w16cid:durableId="466049760">
    <w:abstractNumId w:val="47"/>
  </w:num>
  <w:num w:numId="62" w16cid:durableId="1510175212">
    <w:abstractNumId w:val="52"/>
  </w:num>
  <w:num w:numId="63" w16cid:durableId="539824683">
    <w:abstractNumId w:val="182"/>
  </w:num>
  <w:num w:numId="64" w16cid:durableId="2133983688">
    <w:abstractNumId w:val="161"/>
  </w:num>
  <w:num w:numId="65" w16cid:durableId="180094059">
    <w:abstractNumId w:val="120"/>
  </w:num>
  <w:num w:numId="66" w16cid:durableId="1822192740">
    <w:abstractNumId w:val="137"/>
  </w:num>
  <w:num w:numId="67" w16cid:durableId="227494417">
    <w:abstractNumId w:val="77"/>
  </w:num>
  <w:num w:numId="68" w16cid:durableId="6180152">
    <w:abstractNumId w:val="71"/>
  </w:num>
  <w:num w:numId="69" w16cid:durableId="233900950">
    <w:abstractNumId w:val="139"/>
  </w:num>
  <w:num w:numId="70" w16cid:durableId="1188056504">
    <w:abstractNumId w:val="60"/>
  </w:num>
  <w:num w:numId="71" w16cid:durableId="463084291">
    <w:abstractNumId w:val="95"/>
  </w:num>
  <w:num w:numId="72" w16cid:durableId="731345664">
    <w:abstractNumId w:val="48"/>
  </w:num>
  <w:num w:numId="73" w16cid:durableId="1908612689">
    <w:abstractNumId w:val="101"/>
  </w:num>
  <w:num w:numId="74" w16cid:durableId="1230773546">
    <w:abstractNumId w:val="143"/>
  </w:num>
  <w:num w:numId="75" w16cid:durableId="1727677971">
    <w:abstractNumId w:val="72"/>
  </w:num>
  <w:num w:numId="76" w16cid:durableId="2076538973">
    <w:abstractNumId w:val="149"/>
  </w:num>
  <w:num w:numId="77" w16cid:durableId="398983726">
    <w:abstractNumId w:val="43"/>
  </w:num>
  <w:num w:numId="78" w16cid:durableId="1692295617">
    <w:abstractNumId w:val="208"/>
  </w:num>
  <w:num w:numId="79" w16cid:durableId="1635402406">
    <w:abstractNumId w:val="83"/>
  </w:num>
  <w:num w:numId="80" w16cid:durableId="1405687864">
    <w:abstractNumId w:val="138"/>
  </w:num>
  <w:num w:numId="81" w16cid:durableId="1877035321">
    <w:abstractNumId w:val="203"/>
  </w:num>
  <w:num w:numId="82" w16cid:durableId="442119080">
    <w:abstractNumId w:val="85"/>
  </w:num>
  <w:num w:numId="83" w16cid:durableId="1448697180">
    <w:abstractNumId w:val="116"/>
  </w:num>
  <w:num w:numId="84" w16cid:durableId="1829396861">
    <w:abstractNumId w:val="212"/>
  </w:num>
  <w:num w:numId="85" w16cid:durableId="367682845">
    <w:abstractNumId w:val="146"/>
  </w:num>
  <w:num w:numId="86" w16cid:durableId="1772313626">
    <w:abstractNumId w:val="172"/>
  </w:num>
  <w:num w:numId="87" w16cid:durableId="348718552">
    <w:abstractNumId w:val="79"/>
  </w:num>
  <w:num w:numId="88" w16cid:durableId="123891751">
    <w:abstractNumId w:val="22"/>
  </w:num>
  <w:num w:numId="89" w16cid:durableId="1280995126">
    <w:abstractNumId w:val="62"/>
  </w:num>
  <w:num w:numId="90" w16cid:durableId="1186098462">
    <w:abstractNumId w:val="205"/>
  </w:num>
  <w:num w:numId="91" w16cid:durableId="1078601260">
    <w:abstractNumId w:val="93"/>
  </w:num>
  <w:num w:numId="92" w16cid:durableId="1452019833">
    <w:abstractNumId w:val="10"/>
  </w:num>
  <w:num w:numId="93" w16cid:durableId="47728246">
    <w:abstractNumId w:val="211"/>
  </w:num>
  <w:num w:numId="94" w16cid:durableId="1781413154">
    <w:abstractNumId w:val="200"/>
  </w:num>
  <w:num w:numId="95" w16cid:durableId="1261985246">
    <w:abstractNumId w:val="147"/>
  </w:num>
  <w:num w:numId="96" w16cid:durableId="1479687119">
    <w:abstractNumId w:val="163"/>
  </w:num>
  <w:num w:numId="97" w16cid:durableId="1873178644">
    <w:abstractNumId w:val="51"/>
  </w:num>
  <w:num w:numId="98" w16cid:durableId="1218933019">
    <w:abstractNumId w:val="111"/>
  </w:num>
  <w:num w:numId="99" w16cid:durableId="1612780227">
    <w:abstractNumId w:val="64"/>
  </w:num>
  <w:num w:numId="100" w16cid:durableId="760225895">
    <w:abstractNumId w:val="132"/>
  </w:num>
  <w:num w:numId="101" w16cid:durableId="1750299549">
    <w:abstractNumId w:val="49"/>
  </w:num>
  <w:num w:numId="102" w16cid:durableId="707534209">
    <w:abstractNumId w:val="192"/>
  </w:num>
  <w:num w:numId="103" w16cid:durableId="678965677">
    <w:abstractNumId w:val="189"/>
  </w:num>
  <w:num w:numId="104" w16cid:durableId="1138452452">
    <w:abstractNumId w:val="129"/>
  </w:num>
  <w:num w:numId="105" w16cid:durableId="1669550585">
    <w:abstractNumId w:val="121"/>
  </w:num>
  <w:num w:numId="106" w16cid:durableId="1408380040">
    <w:abstractNumId w:val="32"/>
  </w:num>
  <w:num w:numId="107" w16cid:durableId="1439643711">
    <w:abstractNumId w:val="110"/>
  </w:num>
  <w:num w:numId="108" w16cid:durableId="818881485">
    <w:abstractNumId w:val="38"/>
  </w:num>
  <w:num w:numId="109" w16cid:durableId="185094398">
    <w:abstractNumId w:val="170"/>
  </w:num>
  <w:num w:numId="110" w16cid:durableId="935211198">
    <w:abstractNumId w:val="130"/>
  </w:num>
  <w:num w:numId="111" w16cid:durableId="69206160">
    <w:abstractNumId w:val="201"/>
  </w:num>
  <w:num w:numId="112" w16cid:durableId="1205601217">
    <w:abstractNumId w:val="171"/>
  </w:num>
  <w:num w:numId="113" w16cid:durableId="47151124">
    <w:abstractNumId w:val="91"/>
  </w:num>
  <w:num w:numId="114" w16cid:durableId="807475991">
    <w:abstractNumId w:val="142"/>
  </w:num>
  <w:num w:numId="115" w16cid:durableId="538054841">
    <w:abstractNumId w:val="193"/>
  </w:num>
  <w:num w:numId="116" w16cid:durableId="594242749">
    <w:abstractNumId w:val="76"/>
  </w:num>
  <w:num w:numId="117" w16cid:durableId="1800565845">
    <w:abstractNumId w:val="66"/>
  </w:num>
  <w:num w:numId="118" w16cid:durableId="1774746080">
    <w:abstractNumId w:val="118"/>
  </w:num>
  <w:num w:numId="119" w16cid:durableId="1933077753">
    <w:abstractNumId w:val="145"/>
  </w:num>
  <w:num w:numId="120" w16cid:durableId="2040886685">
    <w:abstractNumId w:val="34"/>
  </w:num>
  <w:num w:numId="121" w16cid:durableId="1993631049">
    <w:abstractNumId w:val="166"/>
  </w:num>
  <w:num w:numId="122" w16cid:durableId="1531408633">
    <w:abstractNumId w:val="16"/>
  </w:num>
  <w:num w:numId="123" w16cid:durableId="1663585341">
    <w:abstractNumId w:val="39"/>
  </w:num>
  <w:num w:numId="124" w16cid:durableId="1824738000">
    <w:abstractNumId w:val="179"/>
  </w:num>
  <w:num w:numId="125" w16cid:durableId="1550921816">
    <w:abstractNumId w:val="140"/>
  </w:num>
  <w:num w:numId="126" w16cid:durableId="734620975">
    <w:abstractNumId w:val="198"/>
  </w:num>
  <w:num w:numId="127" w16cid:durableId="73094898">
    <w:abstractNumId w:val="35"/>
  </w:num>
  <w:num w:numId="128" w16cid:durableId="786461518">
    <w:abstractNumId w:val="37"/>
  </w:num>
  <w:num w:numId="129" w16cid:durableId="2049140517">
    <w:abstractNumId w:val="117"/>
  </w:num>
  <w:num w:numId="130" w16cid:durableId="1296987400">
    <w:abstractNumId w:val="98"/>
  </w:num>
  <w:num w:numId="131" w16cid:durableId="336690773">
    <w:abstractNumId w:val="131"/>
  </w:num>
  <w:num w:numId="132" w16cid:durableId="1121992145">
    <w:abstractNumId w:val="55"/>
  </w:num>
  <w:num w:numId="133" w16cid:durableId="1432629809">
    <w:abstractNumId w:val="24"/>
  </w:num>
  <w:num w:numId="134" w16cid:durableId="458960392">
    <w:abstractNumId w:val="54"/>
  </w:num>
  <w:num w:numId="135" w16cid:durableId="14549845">
    <w:abstractNumId w:val="177"/>
  </w:num>
  <w:num w:numId="136" w16cid:durableId="1331523500">
    <w:abstractNumId w:val="135"/>
  </w:num>
  <w:num w:numId="137" w16cid:durableId="829097442">
    <w:abstractNumId w:val="59"/>
  </w:num>
  <w:num w:numId="138" w16cid:durableId="1690720543">
    <w:abstractNumId w:val="123"/>
  </w:num>
  <w:num w:numId="139" w16cid:durableId="1879120684">
    <w:abstractNumId w:val="14"/>
  </w:num>
  <w:num w:numId="140" w16cid:durableId="874002876">
    <w:abstractNumId w:val="42"/>
  </w:num>
  <w:num w:numId="141" w16cid:durableId="1126583876">
    <w:abstractNumId w:val="18"/>
  </w:num>
  <w:num w:numId="142" w16cid:durableId="135147350">
    <w:abstractNumId w:val="58"/>
  </w:num>
  <w:num w:numId="143" w16cid:durableId="546913639">
    <w:abstractNumId w:val="74"/>
  </w:num>
  <w:num w:numId="144" w16cid:durableId="1009910624">
    <w:abstractNumId w:val="61"/>
  </w:num>
  <w:num w:numId="145" w16cid:durableId="2000302960">
    <w:abstractNumId w:val="207"/>
  </w:num>
  <w:num w:numId="146" w16cid:durableId="263809193">
    <w:abstractNumId w:val="173"/>
  </w:num>
  <w:num w:numId="147" w16cid:durableId="1628200747">
    <w:abstractNumId w:val="40"/>
  </w:num>
  <w:num w:numId="148" w16cid:durableId="261643008">
    <w:abstractNumId w:val="105"/>
  </w:num>
  <w:num w:numId="149" w16cid:durableId="785345112">
    <w:abstractNumId w:val="19"/>
  </w:num>
  <w:num w:numId="150" w16cid:durableId="981933163">
    <w:abstractNumId w:val="78"/>
  </w:num>
  <w:num w:numId="151" w16cid:durableId="2007633886">
    <w:abstractNumId w:val="28"/>
  </w:num>
  <w:num w:numId="152" w16cid:durableId="285232642">
    <w:abstractNumId w:val="109"/>
  </w:num>
  <w:num w:numId="153" w16cid:durableId="1726101204">
    <w:abstractNumId w:val="15"/>
  </w:num>
  <w:num w:numId="154" w16cid:durableId="140120223">
    <w:abstractNumId w:val="134"/>
  </w:num>
  <w:num w:numId="155" w16cid:durableId="469514054">
    <w:abstractNumId w:val="199"/>
  </w:num>
  <w:num w:numId="156" w16cid:durableId="49892148">
    <w:abstractNumId w:val="41"/>
  </w:num>
  <w:num w:numId="157" w16cid:durableId="1450735676">
    <w:abstractNumId w:val="169"/>
  </w:num>
  <w:num w:numId="158" w16cid:durableId="925768923">
    <w:abstractNumId w:val="84"/>
  </w:num>
  <w:num w:numId="159" w16cid:durableId="731579397">
    <w:abstractNumId w:val="65"/>
  </w:num>
  <w:num w:numId="160" w16cid:durableId="24722390">
    <w:abstractNumId w:val="150"/>
  </w:num>
  <w:num w:numId="161" w16cid:durableId="1587768143">
    <w:abstractNumId w:val="13"/>
  </w:num>
  <w:num w:numId="162" w16cid:durableId="1287930733">
    <w:abstractNumId w:val="196"/>
  </w:num>
  <w:num w:numId="163" w16cid:durableId="1832987625">
    <w:abstractNumId w:val="162"/>
  </w:num>
  <w:num w:numId="164" w16cid:durableId="1268082782">
    <w:abstractNumId w:val="183"/>
  </w:num>
  <w:num w:numId="165" w16cid:durableId="666903903">
    <w:abstractNumId w:val="21"/>
  </w:num>
  <w:num w:numId="166" w16cid:durableId="2143645048">
    <w:abstractNumId w:val="50"/>
  </w:num>
  <w:num w:numId="167" w16cid:durableId="1706783256">
    <w:abstractNumId w:val="11"/>
  </w:num>
  <w:num w:numId="168" w16cid:durableId="1773283701">
    <w:abstractNumId w:val="0"/>
  </w:num>
  <w:num w:numId="169" w16cid:durableId="592472387">
    <w:abstractNumId w:val="68"/>
  </w:num>
  <w:num w:numId="170" w16cid:durableId="61681929">
    <w:abstractNumId w:val="86"/>
  </w:num>
  <w:num w:numId="171" w16cid:durableId="2048411408">
    <w:abstractNumId w:val="96"/>
  </w:num>
  <w:num w:numId="172" w16cid:durableId="1915310956">
    <w:abstractNumId w:val="124"/>
  </w:num>
  <w:num w:numId="173" w16cid:durableId="148595089">
    <w:abstractNumId w:val="164"/>
  </w:num>
  <w:num w:numId="174" w16cid:durableId="1284922626">
    <w:abstractNumId w:val="126"/>
  </w:num>
  <w:num w:numId="175" w16cid:durableId="1519545035">
    <w:abstractNumId w:val="152"/>
  </w:num>
  <w:num w:numId="176" w16cid:durableId="844437028">
    <w:abstractNumId w:val="165"/>
  </w:num>
  <w:num w:numId="177" w16cid:durableId="335619381">
    <w:abstractNumId w:val="82"/>
  </w:num>
  <w:num w:numId="178" w16cid:durableId="426926365">
    <w:abstractNumId w:val="106"/>
  </w:num>
  <w:num w:numId="179" w16cid:durableId="1985893980">
    <w:abstractNumId w:val="69"/>
  </w:num>
  <w:num w:numId="180" w16cid:durableId="1212841231">
    <w:abstractNumId w:val="153"/>
  </w:num>
  <w:num w:numId="181" w16cid:durableId="1655143217">
    <w:abstractNumId w:val="29"/>
  </w:num>
  <w:num w:numId="182" w16cid:durableId="1801337517">
    <w:abstractNumId w:val="202"/>
  </w:num>
  <w:num w:numId="183" w16cid:durableId="817694818">
    <w:abstractNumId w:val="31"/>
  </w:num>
  <w:num w:numId="184" w16cid:durableId="1781679420">
    <w:abstractNumId w:val="27"/>
  </w:num>
  <w:num w:numId="185" w16cid:durableId="1204563015">
    <w:abstractNumId w:val="108"/>
  </w:num>
  <w:num w:numId="186" w16cid:durableId="1509713832">
    <w:abstractNumId w:val="113"/>
  </w:num>
  <w:num w:numId="187" w16cid:durableId="1588035295">
    <w:abstractNumId w:val="57"/>
  </w:num>
  <w:num w:numId="188" w16cid:durableId="1331565118">
    <w:abstractNumId w:val="25"/>
  </w:num>
  <w:num w:numId="189" w16cid:durableId="2102868780">
    <w:abstractNumId w:val="104"/>
  </w:num>
  <w:num w:numId="190" w16cid:durableId="1396320000">
    <w:abstractNumId w:val="81"/>
  </w:num>
  <w:num w:numId="191" w16cid:durableId="1541894313">
    <w:abstractNumId w:val="112"/>
  </w:num>
  <w:num w:numId="192" w16cid:durableId="1195656471">
    <w:abstractNumId w:val="119"/>
  </w:num>
  <w:num w:numId="193" w16cid:durableId="1235622324">
    <w:abstractNumId w:val="17"/>
  </w:num>
  <w:num w:numId="194" w16cid:durableId="1389766498">
    <w:abstractNumId w:val="186"/>
  </w:num>
  <w:num w:numId="195" w16cid:durableId="585311864">
    <w:abstractNumId w:val="128"/>
  </w:num>
  <w:num w:numId="196" w16cid:durableId="1971395357">
    <w:abstractNumId w:val="23"/>
  </w:num>
  <w:num w:numId="197" w16cid:durableId="1724281844">
    <w:abstractNumId w:val="88"/>
  </w:num>
  <w:num w:numId="198" w16cid:durableId="966395335">
    <w:abstractNumId w:val="197"/>
  </w:num>
  <w:num w:numId="199" w16cid:durableId="1110507844">
    <w:abstractNumId w:val="12"/>
  </w:num>
  <w:num w:numId="200" w16cid:durableId="1143229015">
    <w:abstractNumId w:val="53"/>
  </w:num>
  <w:num w:numId="201" w16cid:durableId="1099716919">
    <w:abstractNumId w:val="154"/>
  </w:num>
  <w:num w:numId="202" w16cid:durableId="1998068369">
    <w:abstractNumId w:val="157"/>
  </w:num>
  <w:num w:numId="203" w16cid:durableId="1002664843">
    <w:abstractNumId w:val="195"/>
  </w:num>
  <w:num w:numId="204" w16cid:durableId="557939865">
    <w:abstractNumId w:val="75"/>
  </w:num>
  <w:num w:numId="205" w16cid:durableId="999312082">
    <w:abstractNumId w:val="80"/>
  </w:num>
  <w:num w:numId="206" w16cid:durableId="1755740593">
    <w:abstractNumId w:val="209"/>
  </w:num>
  <w:num w:numId="207" w16cid:durableId="690909640">
    <w:abstractNumId w:val="56"/>
  </w:num>
  <w:num w:numId="208" w16cid:durableId="1046292408">
    <w:abstractNumId w:val="188"/>
  </w:num>
  <w:numIdMacAtCleanup w:val="2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avePreviewPicture/>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366"/>
    <w:rsid w:val="00020850"/>
    <w:rsid w:val="000253DD"/>
    <w:rsid w:val="00030173"/>
    <w:rsid w:val="0005518A"/>
    <w:rsid w:val="00056F13"/>
    <w:rsid w:val="00065C0B"/>
    <w:rsid w:val="000A2611"/>
    <w:rsid w:val="000A31EE"/>
    <w:rsid w:val="000A3930"/>
    <w:rsid w:val="000A3FAC"/>
    <w:rsid w:val="000A702B"/>
    <w:rsid w:val="000B1DEF"/>
    <w:rsid w:val="000C74E2"/>
    <w:rsid w:val="000E4475"/>
    <w:rsid w:val="000E47A0"/>
    <w:rsid w:val="000E7B36"/>
    <w:rsid w:val="000F2051"/>
    <w:rsid w:val="00114578"/>
    <w:rsid w:val="00116BF8"/>
    <w:rsid w:val="00125D5B"/>
    <w:rsid w:val="00131D9F"/>
    <w:rsid w:val="001329A3"/>
    <w:rsid w:val="001733C9"/>
    <w:rsid w:val="00175AD8"/>
    <w:rsid w:val="00180A07"/>
    <w:rsid w:val="00180B3F"/>
    <w:rsid w:val="001905F6"/>
    <w:rsid w:val="001909AC"/>
    <w:rsid w:val="00193D75"/>
    <w:rsid w:val="00194FF2"/>
    <w:rsid w:val="001A76E4"/>
    <w:rsid w:val="001B6865"/>
    <w:rsid w:val="001C3482"/>
    <w:rsid w:val="001E0B09"/>
    <w:rsid w:val="001E2593"/>
    <w:rsid w:val="001E2C92"/>
    <w:rsid w:val="001E64B0"/>
    <w:rsid w:val="001F0307"/>
    <w:rsid w:val="001F5FAC"/>
    <w:rsid w:val="0020452E"/>
    <w:rsid w:val="0021001E"/>
    <w:rsid w:val="002463F9"/>
    <w:rsid w:val="002478CD"/>
    <w:rsid w:val="0026246C"/>
    <w:rsid w:val="00263FB0"/>
    <w:rsid w:val="0027290C"/>
    <w:rsid w:val="002A15D9"/>
    <w:rsid w:val="002A7283"/>
    <w:rsid w:val="002B27F7"/>
    <w:rsid w:val="002B5F41"/>
    <w:rsid w:val="002C0925"/>
    <w:rsid w:val="002D331E"/>
    <w:rsid w:val="002D4328"/>
    <w:rsid w:val="002D5D0C"/>
    <w:rsid w:val="002E1B54"/>
    <w:rsid w:val="002E42BE"/>
    <w:rsid w:val="002E4591"/>
    <w:rsid w:val="0030023B"/>
    <w:rsid w:val="0030119C"/>
    <w:rsid w:val="0030737E"/>
    <w:rsid w:val="003100C1"/>
    <w:rsid w:val="003148CA"/>
    <w:rsid w:val="003205EE"/>
    <w:rsid w:val="00331FF3"/>
    <w:rsid w:val="00370B1F"/>
    <w:rsid w:val="00370C79"/>
    <w:rsid w:val="0037640B"/>
    <w:rsid w:val="00394077"/>
    <w:rsid w:val="003A1735"/>
    <w:rsid w:val="003B2C7E"/>
    <w:rsid w:val="003C470A"/>
    <w:rsid w:val="003C4FCB"/>
    <w:rsid w:val="003D006B"/>
    <w:rsid w:val="003D373E"/>
    <w:rsid w:val="003D4C19"/>
    <w:rsid w:val="003E39B1"/>
    <w:rsid w:val="00405C55"/>
    <w:rsid w:val="0041079E"/>
    <w:rsid w:val="00431487"/>
    <w:rsid w:val="00442AED"/>
    <w:rsid w:val="00444D6E"/>
    <w:rsid w:val="00453783"/>
    <w:rsid w:val="0046318A"/>
    <w:rsid w:val="00466CA2"/>
    <w:rsid w:val="00467BAD"/>
    <w:rsid w:val="00472D78"/>
    <w:rsid w:val="00481B4B"/>
    <w:rsid w:val="00492D5D"/>
    <w:rsid w:val="004A0265"/>
    <w:rsid w:val="004A6234"/>
    <w:rsid w:val="004D4FB5"/>
    <w:rsid w:val="004E5FA8"/>
    <w:rsid w:val="004F103B"/>
    <w:rsid w:val="005109F6"/>
    <w:rsid w:val="00521ED9"/>
    <w:rsid w:val="00524AD6"/>
    <w:rsid w:val="00530355"/>
    <w:rsid w:val="00540A3C"/>
    <w:rsid w:val="00542914"/>
    <w:rsid w:val="00547DD9"/>
    <w:rsid w:val="0055490C"/>
    <w:rsid w:val="00597881"/>
    <w:rsid w:val="005A41F0"/>
    <w:rsid w:val="005A5998"/>
    <w:rsid w:val="005B10F9"/>
    <w:rsid w:val="005B1D30"/>
    <w:rsid w:val="005C081F"/>
    <w:rsid w:val="005D2351"/>
    <w:rsid w:val="005D654B"/>
    <w:rsid w:val="0060186C"/>
    <w:rsid w:val="006020AD"/>
    <w:rsid w:val="00605082"/>
    <w:rsid w:val="00607DE9"/>
    <w:rsid w:val="00612C73"/>
    <w:rsid w:val="00615203"/>
    <w:rsid w:val="00623B1F"/>
    <w:rsid w:val="0063352F"/>
    <w:rsid w:val="00633C05"/>
    <w:rsid w:val="00636E37"/>
    <w:rsid w:val="00641AE6"/>
    <w:rsid w:val="00663A4B"/>
    <w:rsid w:val="00665BE7"/>
    <w:rsid w:val="00670299"/>
    <w:rsid w:val="006733FB"/>
    <w:rsid w:val="00675ACA"/>
    <w:rsid w:val="0068191E"/>
    <w:rsid w:val="00681C7B"/>
    <w:rsid w:val="00692386"/>
    <w:rsid w:val="006A461F"/>
    <w:rsid w:val="006A79A0"/>
    <w:rsid w:val="006C50A0"/>
    <w:rsid w:val="006E24AA"/>
    <w:rsid w:val="006E75C9"/>
    <w:rsid w:val="006F1CF8"/>
    <w:rsid w:val="006F647B"/>
    <w:rsid w:val="00700CAE"/>
    <w:rsid w:val="00706E30"/>
    <w:rsid w:val="007074F8"/>
    <w:rsid w:val="00711A04"/>
    <w:rsid w:val="007137E1"/>
    <w:rsid w:val="00716272"/>
    <w:rsid w:val="0075261D"/>
    <w:rsid w:val="00762058"/>
    <w:rsid w:val="00762606"/>
    <w:rsid w:val="007836D3"/>
    <w:rsid w:val="007949FF"/>
    <w:rsid w:val="007A3FE1"/>
    <w:rsid w:val="007A7B9A"/>
    <w:rsid w:val="007B6759"/>
    <w:rsid w:val="007C35BB"/>
    <w:rsid w:val="007C4201"/>
    <w:rsid w:val="007D67C1"/>
    <w:rsid w:val="007E7869"/>
    <w:rsid w:val="007F1FAD"/>
    <w:rsid w:val="0080174D"/>
    <w:rsid w:val="00806C7C"/>
    <w:rsid w:val="00811044"/>
    <w:rsid w:val="0081187B"/>
    <w:rsid w:val="00815224"/>
    <w:rsid w:val="0081798B"/>
    <w:rsid w:val="00837034"/>
    <w:rsid w:val="00840E2E"/>
    <w:rsid w:val="008448EA"/>
    <w:rsid w:val="00850796"/>
    <w:rsid w:val="008549D5"/>
    <w:rsid w:val="00857C2C"/>
    <w:rsid w:val="008678F7"/>
    <w:rsid w:val="0088178D"/>
    <w:rsid w:val="008A3A31"/>
    <w:rsid w:val="008A7789"/>
    <w:rsid w:val="008B21FC"/>
    <w:rsid w:val="008B2B05"/>
    <w:rsid w:val="008C3451"/>
    <w:rsid w:val="008C664F"/>
    <w:rsid w:val="008D2417"/>
    <w:rsid w:val="008D7F92"/>
    <w:rsid w:val="008E0310"/>
    <w:rsid w:val="008F23AD"/>
    <w:rsid w:val="008F295B"/>
    <w:rsid w:val="0091042B"/>
    <w:rsid w:val="00911366"/>
    <w:rsid w:val="009145D3"/>
    <w:rsid w:val="00916912"/>
    <w:rsid w:val="00921653"/>
    <w:rsid w:val="00933421"/>
    <w:rsid w:val="0094140C"/>
    <w:rsid w:val="00943E22"/>
    <w:rsid w:val="00944810"/>
    <w:rsid w:val="00944E9B"/>
    <w:rsid w:val="00944F64"/>
    <w:rsid w:val="00951994"/>
    <w:rsid w:val="009776E4"/>
    <w:rsid w:val="009805DE"/>
    <w:rsid w:val="00997C75"/>
    <w:rsid w:val="009A41D4"/>
    <w:rsid w:val="009B43E9"/>
    <w:rsid w:val="009B5943"/>
    <w:rsid w:val="009C5107"/>
    <w:rsid w:val="009C6885"/>
    <w:rsid w:val="009E4279"/>
    <w:rsid w:val="009E7CEB"/>
    <w:rsid w:val="009F1979"/>
    <w:rsid w:val="009F7B61"/>
    <w:rsid w:val="00A1079C"/>
    <w:rsid w:val="00A2466D"/>
    <w:rsid w:val="00A303DC"/>
    <w:rsid w:val="00A31CBC"/>
    <w:rsid w:val="00A3332F"/>
    <w:rsid w:val="00A3765A"/>
    <w:rsid w:val="00A47273"/>
    <w:rsid w:val="00A668FD"/>
    <w:rsid w:val="00A90AED"/>
    <w:rsid w:val="00A96743"/>
    <w:rsid w:val="00AA1927"/>
    <w:rsid w:val="00AA7836"/>
    <w:rsid w:val="00AD0217"/>
    <w:rsid w:val="00AD12F8"/>
    <w:rsid w:val="00AE0089"/>
    <w:rsid w:val="00AE0A6C"/>
    <w:rsid w:val="00B015CA"/>
    <w:rsid w:val="00B04F64"/>
    <w:rsid w:val="00B10BAB"/>
    <w:rsid w:val="00B2010F"/>
    <w:rsid w:val="00B23E8F"/>
    <w:rsid w:val="00B31CF7"/>
    <w:rsid w:val="00B475DC"/>
    <w:rsid w:val="00B6324C"/>
    <w:rsid w:val="00B64DC4"/>
    <w:rsid w:val="00B73828"/>
    <w:rsid w:val="00B75EFE"/>
    <w:rsid w:val="00B92745"/>
    <w:rsid w:val="00BA3315"/>
    <w:rsid w:val="00BB031A"/>
    <w:rsid w:val="00BB09BF"/>
    <w:rsid w:val="00BB44D8"/>
    <w:rsid w:val="00BC3D7B"/>
    <w:rsid w:val="00BC51EF"/>
    <w:rsid w:val="00BD411C"/>
    <w:rsid w:val="00BE1F6F"/>
    <w:rsid w:val="00BE42BC"/>
    <w:rsid w:val="00BF0D7A"/>
    <w:rsid w:val="00BF7808"/>
    <w:rsid w:val="00C03C50"/>
    <w:rsid w:val="00C0671A"/>
    <w:rsid w:val="00C157DE"/>
    <w:rsid w:val="00C25D31"/>
    <w:rsid w:val="00C27EC0"/>
    <w:rsid w:val="00C45FDA"/>
    <w:rsid w:val="00C46282"/>
    <w:rsid w:val="00C46BA2"/>
    <w:rsid w:val="00C514B7"/>
    <w:rsid w:val="00C67250"/>
    <w:rsid w:val="00C779D3"/>
    <w:rsid w:val="00C87596"/>
    <w:rsid w:val="00C92599"/>
    <w:rsid w:val="00CA404E"/>
    <w:rsid w:val="00CC0373"/>
    <w:rsid w:val="00CC4BDA"/>
    <w:rsid w:val="00CE4F68"/>
    <w:rsid w:val="00CF2B71"/>
    <w:rsid w:val="00CF6119"/>
    <w:rsid w:val="00D146C0"/>
    <w:rsid w:val="00D26723"/>
    <w:rsid w:val="00D27D1F"/>
    <w:rsid w:val="00D27FE6"/>
    <w:rsid w:val="00D378D4"/>
    <w:rsid w:val="00D43CE9"/>
    <w:rsid w:val="00D47D77"/>
    <w:rsid w:val="00D47DF1"/>
    <w:rsid w:val="00D512D4"/>
    <w:rsid w:val="00D76037"/>
    <w:rsid w:val="00D806C1"/>
    <w:rsid w:val="00D82BBE"/>
    <w:rsid w:val="00D91181"/>
    <w:rsid w:val="00DA27CB"/>
    <w:rsid w:val="00DC21BF"/>
    <w:rsid w:val="00DC49BE"/>
    <w:rsid w:val="00DC5EC8"/>
    <w:rsid w:val="00DD6A69"/>
    <w:rsid w:val="00DE1153"/>
    <w:rsid w:val="00DE14A9"/>
    <w:rsid w:val="00DE2472"/>
    <w:rsid w:val="00DE2736"/>
    <w:rsid w:val="00DE5EB2"/>
    <w:rsid w:val="00DE63BF"/>
    <w:rsid w:val="00DF0083"/>
    <w:rsid w:val="00E07736"/>
    <w:rsid w:val="00E16C37"/>
    <w:rsid w:val="00E3446B"/>
    <w:rsid w:val="00E371C1"/>
    <w:rsid w:val="00E4055B"/>
    <w:rsid w:val="00E41218"/>
    <w:rsid w:val="00E41F22"/>
    <w:rsid w:val="00E448B7"/>
    <w:rsid w:val="00E449D7"/>
    <w:rsid w:val="00E5324E"/>
    <w:rsid w:val="00E63BA5"/>
    <w:rsid w:val="00E70CBC"/>
    <w:rsid w:val="00E76C76"/>
    <w:rsid w:val="00EA3C5E"/>
    <w:rsid w:val="00EB4DAA"/>
    <w:rsid w:val="00EC0D75"/>
    <w:rsid w:val="00EC155C"/>
    <w:rsid w:val="00EE09D3"/>
    <w:rsid w:val="00EF35A7"/>
    <w:rsid w:val="00F114F9"/>
    <w:rsid w:val="00F20B03"/>
    <w:rsid w:val="00F305B8"/>
    <w:rsid w:val="00F3137F"/>
    <w:rsid w:val="00F3192A"/>
    <w:rsid w:val="00F34BAF"/>
    <w:rsid w:val="00F35990"/>
    <w:rsid w:val="00F516C2"/>
    <w:rsid w:val="00F739B5"/>
    <w:rsid w:val="00F77502"/>
    <w:rsid w:val="00F8107B"/>
    <w:rsid w:val="00F945FF"/>
    <w:rsid w:val="00F94833"/>
    <w:rsid w:val="00FC043E"/>
    <w:rsid w:val="00FC257A"/>
    <w:rsid w:val="00FD27A8"/>
    <w:rsid w:val="00FE1695"/>
    <w:rsid w:val="00FE37DC"/>
    <w:rsid w:val="00FF1101"/>
    <w:rsid w:val="00FF34EA"/>
    <w:rsid w:val="00FF57F0"/>
    <w:rsid w:val="033AB623"/>
    <w:rsid w:val="038DCE0A"/>
    <w:rsid w:val="045C7409"/>
    <w:rsid w:val="04E5672B"/>
    <w:rsid w:val="04EE85A3"/>
    <w:rsid w:val="06C4FD9F"/>
    <w:rsid w:val="078DAF0B"/>
    <w:rsid w:val="07E3C051"/>
    <w:rsid w:val="093DBD6E"/>
    <w:rsid w:val="0DCAF8AB"/>
    <w:rsid w:val="1044BAD6"/>
    <w:rsid w:val="11C4423D"/>
    <w:rsid w:val="1499A8A8"/>
    <w:rsid w:val="167C7744"/>
    <w:rsid w:val="1758BD1B"/>
    <w:rsid w:val="1C22106C"/>
    <w:rsid w:val="1D15FA5A"/>
    <w:rsid w:val="1DAEECF3"/>
    <w:rsid w:val="1DB83A06"/>
    <w:rsid w:val="1E534AB8"/>
    <w:rsid w:val="21956F2E"/>
    <w:rsid w:val="2236016B"/>
    <w:rsid w:val="26F7A8AE"/>
    <w:rsid w:val="272101FC"/>
    <w:rsid w:val="2C25D20C"/>
    <w:rsid w:val="30AE4AA4"/>
    <w:rsid w:val="33446FF2"/>
    <w:rsid w:val="33BB8F06"/>
    <w:rsid w:val="3640048A"/>
    <w:rsid w:val="37676C8B"/>
    <w:rsid w:val="38F40B0C"/>
    <w:rsid w:val="3AD87A11"/>
    <w:rsid w:val="40AAF5E7"/>
    <w:rsid w:val="41C148E9"/>
    <w:rsid w:val="425D6325"/>
    <w:rsid w:val="4512F24D"/>
    <w:rsid w:val="48C8E299"/>
    <w:rsid w:val="4956C5AF"/>
    <w:rsid w:val="4CD64FE2"/>
    <w:rsid w:val="4CF7A3B2"/>
    <w:rsid w:val="4EA271D2"/>
    <w:rsid w:val="50BA3572"/>
    <w:rsid w:val="50E8F013"/>
    <w:rsid w:val="51D34A5C"/>
    <w:rsid w:val="52483234"/>
    <w:rsid w:val="5430F8E9"/>
    <w:rsid w:val="5636CAC3"/>
    <w:rsid w:val="58323892"/>
    <w:rsid w:val="5B0BEBE0"/>
    <w:rsid w:val="5D9A2572"/>
    <w:rsid w:val="5E90D9C5"/>
    <w:rsid w:val="5F1FF437"/>
    <w:rsid w:val="5F248FF8"/>
    <w:rsid w:val="60042EE9"/>
    <w:rsid w:val="6167A17C"/>
    <w:rsid w:val="61E68FF4"/>
    <w:rsid w:val="641FC4A6"/>
    <w:rsid w:val="6471A20D"/>
    <w:rsid w:val="6C934942"/>
    <w:rsid w:val="6D48B19B"/>
    <w:rsid w:val="6D558AED"/>
    <w:rsid w:val="6D5C578B"/>
    <w:rsid w:val="6DA5C36A"/>
    <w:rsid w:val="6E4FF741"/>
    <w:rsid w:val="6F9CB1BF"/>
    <w:rsid w:val="74DFF536"/>
    <w:rsid w:val="75D19838"/>
    <w:rsid w:val="76D05D8E"/>
    <w:rsid w:val="772969C2"/>
    <w:rsid w:val="772E595D"/>
    <w:rsid w:val="79AB236C"/>
    <w:rsid w:val="7C6D584C"/>
    <w:rsid w:val="7E0F0F81"/>
    <w:rsid w:val="7EA092D8"/>
    <w:rsid w:val="7F7AF4E8"/>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6C2178"/>
  <w15:chartTrackingRefBased/>
  <w15:docId w15:val="{B8EAEE6D-E1C5-465F-8B87-4511C0A58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55C"/>
    <w:pPr>
      <w:suppressAutoHyphens/>
    </w:pPr>
    <w:rPr>
      <w:rFonts w:asciiTheme="minorHAnsi" w:hAnsiTheme="minorHAnsi"/>
      <w:sz w:val="24"/>
      <w:szCs w:val="24"/>
      <w:lang w:eastAsia="ar-SA"/>
    </w:rPr>
  </w:style>
  <w:style w:type="paragraph" w:styleId="Ttulo1">
    <w:name w:val="heading 1"/>
    <w:basedOn w:val="Normal"/>
    <w:next w:val="Normal"/>
    <w:link w:val="Ttulo1Car"/>
    <w:qFormat/>
    <w:rsid w:val="00AD12F8"/>
    <w:pPr>
      <w:keepNext/>
      <w:spacing w:before="240" w:after="60"/>
      <w:outlineLvl w:val="0"/>
    </w:pPr>
    <w:rPr>
      <w:rFonts w:cs="Arial"/>
      <w:b/>
      <w:bCs/>
      <w:kern w:val="1"/>
      <w:sz w:val="32"/>
      <w:szCs w:val="32"/>
    </w:rPr>
  </w:style>
  <w:style w:type="paragraph" w:styleId="Ttulo2">
    <w:name w:val="heading 2"/>
    <w:basedOn w:val="Normal"/>
    <w:next w:val="Normal"/>
    <w:link w:val="Ttulo2Car"/>
    <w:qFormat/>
    <w:rsid w:val="00BB09BF"/>
    <w:pPr>
      <w:keepNext/>
      <w:spacing w:before="240" w:after="60"/>
      <w:outlineLvl w:val="1"/>
    </w:pPr>
    <w:rPr>
      <w:rFonts w:cs="Arial"/>
      <w:b/>
      <w:bCs/>
      <w:iCs/>
      <w:szCs w:val="28"/>
    </w:rPr>
  </w:style>
  <w:style w:type="paragraph" w:styleId="Ttulo3">
    <w:name w:val="heading 3"/>
    <w:basedOn w:val="Normal"/>
    <w:next w:val="Normal"/>
    <w:qFormat/>
    <w:rsid w:val="00AD12F8"/>
    <w:pPr>
      <w:keepNext/>
      <w:spacing w:before="240" w:after="60"/>
      <w:outlineLvl w:val="2"/>
    </w:pPr>
    <w:rPr>
      <w:rFonts w:cs="Arial"/>
      <w:b/>
      <w:bCs/>
      <w:sz w:val="26"/>
      <w:szCs w:val="26"/>
    </w:rPr>
  </w:style>
  <w:style w:type="paragraph" w:styleId="Ttulo4">
    <w:name w:val="heading 4"/>
    <w:basedOn w:val="Normal"/>
    <w:next w:val="Normal"/>
    <w:qFormat/>
    <w:pPr>
      <w:keepNext/>
      <w:numPr>
        <w:ilvl w:val="3"/>
        <w:numId w:val="168"/>
      </w:numPr>
      <w:tabs>
        <w:tab w:val="clear" w:pos="0"/>
        <w:tab w:val="num" w:pos="1080"/>
      </w:tabs>
      <w:spacing w:line="360" w:lineRule="auto"/>
      <w:ind w:left="1148" w:firstLine="0"/>
      <w:jc w:val="both"/>
      <w:outlineLvl w:val="3"/>
    </w:pPr>
    <w:rPr>
      <w:rFonts w:ascii="Arial Narrow" w:hAnsi="Arial Narrow" w:cs="Arial"/>
      <w:b/>
      <w:bCs/>
      <w:spacing w:val="20"/>
    </w:rPr>
  </w:style>
  <w:style w:type="paragraph" w:styleId="Ttulo5">
    <w:name w:val="heading 5"/>
    <w:basedOn w:val="Normal"/>
    <w:next w:val="Normal"/>
    <w:link w:val="Ttulo5Car"/>
    <w:qFormat/>
    <w:rsid w:val="00056F13"/>
    <w:pPr>
      <w:widowControl w:val="0"/>
      <w:suppressAutoHyphens w:val="0"/>
      <w:spacing w:before="240" w:after="60" w:line="240" w:lineRule="atLeast"/>
      <w:jc w:val="both"/>
      <w:outlineLvl w:val="4"/>
    </w:pPr>
    <w:rPr>
      <w:rFonts w:ascii="Arial" w:hAnsi="Arial"/>
      <w:sz w:val="22"/>
      <w:szCs w:val="20"/>
      <w:lang w:val="en-US" w:eastAsia="en-US"/>
    </w:rPr>
  </w:style>
  <w:style w:type="paragraph" w:styleId="Ttulo6">
    <w:name w:val="heading 6"/>
    <w:basedOn w:val="Normal"/>
    <w:next w:val="Normal"/>
    <w:link w:val="Ttulo6Car"/>
    <w:qFormat/>
    <w:rsid w:val="00056F13"/>
    <w:pPr>
      <w:widowControl w:val="0"/>
      <w:suppressAutoHyphens w:val="0"/>
      <w:spacing w:before="240" w:after="60" w:line="240" w:lineRule="atLeast"/>
      <w:jc w:val="both"/>
      <w:outlineLvl w:val="5"/>
    </w:pPr>
    <w:rPr>
      <w:rFonts w:ascii="Arial" w:hAnsi="Arial"/>
      <w:i/>
      <w:sz w:val="22"/>
      <w:szCs w:val="20"/>
      <w:lang w:val="en-US" w:eastAsia="en-US"/>
    </w:rPr>
  </w:style>
  <w:style w:type="paragraph" w:styleId="Ttulo7">
    <w:name w:val="heading 7"/>
    <w:basedOn w:val="Normal"/>
    <w:next w:val="Normal"/>
    <w:qFormat/>
    <w:pPr>
      <w:keepNext/>
      <w:numPr>
        <w:ilvl w:val="6"/>
        <w:numId w:val="168"/>
      </w:numPr>
      <w:jc w:val="center"/>
      <w:outlineLvl w:val="6"/>
    </w:pPr>
    <w:rPr>
      <w:rFonts w:ascii="Book Antiqua" w:hAnsi="Book Antiqua" w:cs="Book Antiqua"/>
      <w:b/>
      <w:bCs/>
      <w:sz w:val="40"/>
    </w:rPr>
  </w:style>
  <w:style w:type="paragraph" w:styleId="Ttulo8">
    <w:name w:val="heading 8"/>
    <w:basedOn w:val="Normal"/>
    <w:next w:val="Normal"/>
    <w:link w:val="Ttulo8Car"/>
    <w:qFormat/>
    <w:rsid w:val="00056F13"/>
    <w:pPr>
      <w:widowControl w:val="0"/>
      <w:suppressAutoHyphens w:val="0"/>
      <w:spacing w:before="240" w:after="60" w:line="240" w:lineRule="atLeast"/>
      <w:jc w:val="both"/>
      <w:outlineLvl w:val="7"/>
    </w:pPr>
    <w:rPr>
      <w:rFonts w:ascii="Arial" w:hAnsi="Arial"/>
      <w:i/>
      <w:sz w:val="20"/>
      <w:szCs w:val="20"/>
      <w:lang w:val="en-US" w:eastAsia="en-US"/>
    </w:rPr>
  </w:style>
  <w:style w:type="paragraph" w:styleId="Ttulo9">
    <w:name w:val="heading 9"/>
    <w:basedOn w:val="Normal"/>
    <w:next w:val="Normal"/>
    <w:qFormat/>
    <w:pPr>
      <w:keepNext/>
      <w:numPr>
        <w:ilvl w:val="8"/>
        <w:numId w:val="168"/>
      </w:numPr>
      <w:tabs>
        <w:tab w:val="clear" w:pos="0"/>
        <w:tab w:val="num" w:pos="4680"/>
      </w:tabs>
      <w:ind w:left="4680" w:hanging="360"/>
      <w:jc w:val="center"/>
      <w:outlineLvl w:val="8"/>
    </w:pPr>
    <w:rPr>
      <w:rFonts w:ascii="Book Antiqua" w:hAnsi="Book Antiqua" w:cs="Book Antiqua"/>
      <w:b/>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jc w:val="both"/>
    </w:pPr>
    <w:rPr>
      <w:rFonts w:ascii="Arial" w:hAnsi="Arial" w:cs="Arial"/>
      <w:lang w:val="es-AR"/>
    </w:r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Encabezado">
    <w:name w:val="header"/>
    <w:basedOn w:val="Normal"/>
  </w:style>
  <w:style w:type="paragraph" w:styleId="Piedepgina">
    <w:name w:val="footer"/>
    <w:basedOn w:val="Normal"/>
  </w:style>
  <w:style w:type="paragraph" w:styleId="ndice1">
    <w:name w:val="index 1"/>
    <w:basedOn w:val="Normal"/>
    <w:next w:val="Normal"/>
    <w:pPr>
      <w:ind w:left="240" w:hanging="240"/>
    </w:pPr>
  </w:style>
  <w:style w:type="paragraph" w:styleId="Ttulodendice">
    <w:name w:val="index heading"/>
    <w:basedOn w:val="Normal"/>
    <w:next w:val="ndice1"/>
  </w:style>
  <w:style w:type="paragraph" w:styleId="TDC1">
    <w:name w:val="toc 1"/>
    <w:basedOn w:val="Normal"/>
    <w:next w:val="Normal"/>
    <w:uiPriority w:val="39"/>
    <w:pPr>
      <w:spacing w:before="120" w:after="120"/>
    </w:pPr>
    <w:rPr>
      <w:rFonts w:ascii="Calibri" w:hAnsi="Calibri"/>
      <w:b/>
      <w:bCs/>
      <w:caps/>
      <w:sz w:val="20"/>
      <w:szCs w:val="20"/>
    </w:rPr>
  </w:style>
  <w:style w:type="paragraph" w:styleId="TDC2">
    <w:name w:val="toc 2"/>
    <w:basedOn w:val="Normal"/>
    <w:next w:val="Normal"/>
    <w:uiPriority w:val="39"/>
    <w:pPr>
      <w:ind w:left="240"/>
    </w:pPr>
    <w:rPr>
      <w:rFonts w:ascii="Calibri" w:hAnsi="Calibri"/>
      <w:smallCaps/>
      <w:sz w:val="20"/>
      <w:szCs w:val="20"/>
    </w:rPr>
  </w:style>
  <w:style w:type="paragraph" w:styleId="TD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Textodeglobo">
    <w:name w:val="Balloon Text"/>
    <w:basedOn w:val="Normal"/>
    <w:rPr>
      <w:rFonts w:ascii="Tahoma" w:hAnsi="Tahoma" w:cs="Tahoma"/>
      <w:sz w:val="16"/>
      <w:szCs w:val="16"/>
    </w:rPr>
  </w:style>
  <w:style w:type="paragraph" w:styleId="Sangradetextonormal">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DC4">
    <w:name w:val="toc 4"/>
    <w:basedOn w:val="ndice"/>
    <w:pPr>
      <w:suppressLineNumbers w:val="0"/>
      <w:ind w:left="720"/>
    </w:pPr>
    <w:rPr>
      <w:rFonts w:ascii="Calibri" w:hAnsi="Calibri" w:cs="Times New Roman"/>
      <w:sz w:val="18"/>
      <w:szCs w:val="18"/>
    </w:rPr>
  </w:style>
  <w:style w:type="paragraph" w:styleId="TDC5">
    <w:name w:val="toc 5"/>
    <w:basedOn w:val="ndice"/>
    <w:pPr>
      <w:suppressLineNumbers w:val="0"/>
      <w:ind w:left="960"/>
    </w:pPr>
    <w:rPr>
      <w:rFonts w:ascii="Calibri" w:hAnsi="Calibri" w:cs="Times New Roman"/>
      <w:sz w:val="18"/>
      <w:szCs w:val="18"/>
    </w:rPr>
  </w:style>
  <w:style w:type="paragraph" w:styleId="TDC6">
    <w:name w:val="toc 6"/>
    <w:basedOn w:val="ndice"/>
    <w:pPr>
      <w:suppressLineNumbers w:val="0"/>
      <w:ind w:left="1200"/>
    </w:pPr>
    <w:rPr>
      <w:rFonts w:ascii="Calibri" w:hAnsi="Calibri" w:cs="Times New Roman"/>
      <w:sz w:val="18"/>
      <w:szCs w:val="18"/>
    </w:rPr>
  </w:style>
  <w:style w:type="paragraph" w:styleId="TDC7">
    <w:name w:val="toc 7"/>
    <w:basedOn w:val="ndice"/>
    <w:pPr>
      <w:suppressLineNumbers w:val="0"/>
      <w:ind w:left="1440"/>
    </w:pPr>
    <w:rPr>
      <w:rFonts w:ascii="Calibri" w:hAnsi="Calibri" w:cs="Times New Roman"/>
      <w:sz w:val="18"/>
      <w:szCs w:val="18"/>
    </w:rPr>
  </w:style>
  <w:style w:type="paragraph" w:styleId="TDC8">
    <w:name w:val="toc 8"/>
    <w:basedOn w:val="ndice"/>
    <w:pPr>
      <w:suppressLineNumbers w:val="0"/>
      <w:ind w:left="1680"/>
    </w:pPr>
    <w:rPr>
      <w:rFonts w:ascii="Calibri" w:hAnsi="Calibri" w:cs="Times New Roman"/>
      <w:sz w:val="18"/>
      <w:szCs w:val="18"/>
    </w:rPr>
  </w:style>
  <w:style w:type="paragraph" w:styleId="TD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Mapadeldocumento">
    <w:name w:val="Document Map"/>
    <w:basedOn w:val="Normal"/>
    <w:link w:val="MapadeldocumentoCar"/>
    <w:uiPriority w:val="99"/>
    <w:semiHidden/>
    <w:unhideWhenUsed/>
    <w:rsid w:val="00FF57F0"/>
    <w:rPr>
      <w:rFonts w:ascii="Tahoma" w:hAnsi="Tahoma" w:cs="Tahoma"/>
      <w:sz w:val="16"/>
      <w:szCs w:val="16"/>
    </w:rPr>
  </w:style>
  <w:style w:type="character" w:customStyle="1" w:styleId="MapadeldocumentoCar">
    <w:name w:val="Mapa del documento Car"/>
    <w:link w:val="Mapadeldocumento"/>
    <w:uiPriority w:val="99"/>
    <w:semiHidden/>
    <w:rsid w:val="00FF57F0"/>
    <w:rPr>
      <w:rFonts w:ascii="Tahoma" w:hAnsi="Tahoma" w:cs="Tahoma"/>
      <w:sz w:val="16"/>
      <w:szCs w:val="16"/>
      <w:lang w:eastAsia="ar-SA"/>
    </w:rPr>
  </w:style>
  <w:style w:type="paragraph" w:styleId="Sangra3detindependiente">
    <w:name w:val="Body Text Indent 3"/>
    <w:basedOn w:val="Normal"/>
    <w:link w:val="Sangra3detindependienteCar"/>
    <w:uiPriority w:val="99"/>
    <w:semiHidden/>
    <w:unhideWhenUsed/>
    <w:rsid w:val="009805DE"/>
    <w:pPr>
      <w:spacing w:after="120"/>
      <w:ind w:left="283"/>
    </w:pPr>
    <w:rPr>
      <w:sz w:val="16"/>
      <w:szCs w:val="16"/>
    </w:rPr>
  </w:style>
  <w:style w:type="character" w:customStyle="1" w:styleId="Sangra3detindependienteCar">
    <w:name w:val="Sangría 3 de t. independiente Car"/>
    <w:link w:val="Sangra3detindependiente"/>
    <w:uiPriority w:val="99"/>
    <w:semiHidden/>
    <w:rsid w:val="009805DE"/>
    <w:rPr>
      <w:sz w:val="16"/>
      <w:szCs w:val="16"/>
      <w:lang w:eastAsia="ar-SA"/>
    </w:rPr>
  </w:style>
  <w:style w:type="paragraph" w:customStyle="1" w:styleId="TtulodeTDC">
    <w:name w:val="Título de TDC"/>
    <w:basedOn w:val="Ttulo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aconcuadrcula">
    <w:name w:val="Table Grid"/>
    <w:basedOn w:val="Tablanormal"/>
    <w:uiPriority w:val="59"/>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14B7"/>
    <w:pPr>
      <w:suppressAutoHyphens w:val="0"/>
      <w:spacing w:before="100" w:beforeAutospacing="1" w:after="100" w:afterAutospacing="1"/>
    </w:pPr>
    <w:rPr>
      <w:lang w:eastAsia="es-ES"/>
    </w:rPr>
  </w:style>
  <w:style w:type="paragraph" w:styleId="Prrafodelista">
    <w:name w:val="List Paragraph"/>
    <w:basedOn w:val="Normal"/>
    <w:uiPriority w:val="34"/>
    <w:qFormat/>
    <w:rsid w:val="00C514B7"/>
    <w:pPr>
      <w:suppressAutoHyphens w:val="0"/>
      <w:ind w:left="720"/>
      <w:contextualSpacing/>
    </w:pPr>
    <w:rPr>
      <w:lang w:eastAsia="es-ES"/>
    </w:rPr>
  </w:style>
  <w:style w:type="paragraph" w:customStyle="1" w:styleId="listparagraph">
    <w:name w:val="listparagraph"/>
    <w:basedOn w:val="Normal"/>
    <w:rsid w:val="00263FB0"/>
    <w:pPr>
      <w:suppressAutoHyphens w:val="0"/>
      <w:spacing w:line="240" w:lineRule="atLeast"/>
      <w:ind w:left="720"/>
    </w:pPr>
    <w:rPr>
      <w:sz w:val="20"/>
      <w:szCs w:val="20"/>
      <w:lang w:eastAsia="es-ES"/>
    </w:rPr>
  </w:style>
  <w:style w:type="character" w:customStyle="1" w:styleId="Ttulo2Car">
    <w:name w:val="Título 2 Car"/>
    <w:link w:val="Ttulo2"/>
    <w:rsid w:val="00BB09BF"/>
    <w:rPr>
      <w:rFonts w:asciiTheme="minorHAnsi" w:hAnsiTheme="minorHAnsi" w:cs="Arial"/>
      <w:b/>
      <w:bCs/>
      <w:iCs/>
      <w:sz w:val="24"/>
      <w:szCs w:val="28"/>
      <w:lang w:eastAsia="ar-SA"/>
    </w:rPr>
  </w:style>
  <w:style w:type="character" w:customStyle="1" w:styleId="Ttulo5Car">
    <w:name w:val="Título 5 Car"/>
    <w:link w:val="Ttulo5"/>
    <w:rsid w:val="00056F13"/>
    <w:rPr>
      <w:rFonts w:ascii="Arial" w:hAnsi="Arial"/>
      <w:sz w:val="22"/>
      <w:lang w:val="en-US" w:eastAsia="en-US"/>
    </w:rPr>
  </w:style>
  <w:style w:type="character" w:customStyle="1" w:styleId="Ttulo6Car">
    <w:name w:val="Título 6 Car"/>
    <w:link w:val="Ttulo6"/>
    <w:rsid w:val="00056F13"/>
    <w:rPr>
      <w:rFonts w:ascii="Arial" w:hAnsi="Arial"/>
      <w:i/>
      <w:sz w:val="22"/>
      <w:lang w:val="en-US" w:eastAsia="en-US"/>
    </w:rPr>
  </w:style>
  <w:style w:type="character" w:customStyle="1" w:styleId="Ttulo8Car">
    <w:name w:val="Título 8 Car"/>
    <w:link w:val="Ttulo8"/>
    <w:rsid w:val="00056F13"/>
    <w:rPr>
      <w:rFonts w:ascii="Arial" w:hAnsi="Arial"/>
      <w:i/>
      <w:lang w:val="en-US" w:eastAsia="en-US"/>
    </w:rPr>
  </w:style>
  <w:style w:type="paragraph" w:customStyle="1" w:styleId="InfoBlue">
    <w:name w:val="InfoBlue"/>
    <w:basedOn w:val="Normal"/>
    <w:next w:val="Textoindependiente"/>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character" w:styleId="Hipervnculovisitado">
    <w:name w:val="FollowedHyperlink"/>
    <w:basedOn w:val="Fuentedeprrafopredeter"/>
    <w:uiPriority w:val="99"/>
    <w:semiHidden/>
    <w:unhideWhenUsed/>
    <w:rsid w:val="00612C73"/>
    <w:rPr>
      <w:color w:val="954F72" w:themeColor="followedHyperlink"/>
      <w:u w:val="single"/>
    </w:rPr>
  </w:style>
  <w:style w:type="character" w:customStyle="1" w:styleId="Ttulo1Car">
    <w:name w:val="Título 1 Car"/>
    <w:basedOn w:val="Fuentedeprrafopredeter"/>
    <w:link w:val="Ttulo1"/>
    <w:rsid w:val="00AD12F8"/>
    <w:rPr>
      <w:rFonts w:asciiTheme="minorHAnsi" w:hAnsiTheme="minorHAnsi" w:cs="Arial"/>
      <w:b/>
      <w:bCs/>
      <w:kern w:val="1"/>
      <w:sz w:val="32"/>
      <w:szCs w:val="32"/>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971134579">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A2CEB1-D9DF-4517-AD9A-992D6721F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ESPECIFICACIàN-DE-REQUERIMIENTOS.dot</Template>
  <TotalTime>48</TotalTime>
  <Pages>46</Pages>
  <Words>8255</Words>
  <Characters>45406</Characters>
  <Application>Microsoft Office Word</Application>
  <DocSecurity>0</DocSecurity>
  <Lines>378</Lines>
  <Paragraphs>107</Paragraphs>
  <ScaleCrop>false</ScaleCrop>
  <HeadingPairs>
    <vt:vector size="4" baseType="variant">
      <vt:variant>
        <vt:lpstr>Título</vt:lpstr>
      </vt:variant>
      <vt:variant>
        <vt:i4>1</vt:i4>
      </vt:variant>
      <vt:variant>
        <vt:lpstr>Títulos</vt:lpstr>
      </vt:variant>
      <vt:variant>
        <vt:i4>36</vt:i4>
      </vt:variant>
    </vt:vector>
  </HeadingPairs>
  <TitlesOfParts>
    <vt:vector size="37" baseType="lpstr">
      <vt:lpstr>ESPECIFICACIÓN DE REQUERIMIENTOS</vt:lpstr>
      <vt:lpstr>Introducción  </vt:lpstr>
      <vt:lpstr>    Objetivo</vt:lpstr>
      <vt:lpstr>    Alcance</vt:lpstr>
      <vt:lpstr>Presentación del Producto </vt:lpstr>
      <vt:lpstr>    Propósito del Sistema</vt:lpstr>
      <vt:lpstr>        Planteamiento del problema </vt:lpstr>
      <vt:lpstr>        Objetivo</vt:lpstr>
      <vt:lpstr>        Alcance</vt:lpstr>
      <vt:lpstr>Descripción General </vt:lpstr>
      <vt:lpstr>    Contexto del Producto</vt:lpstr>
      <vt:lpstr>REQUISITOS</vt:lpstr>
      <vt:lpstr>    Funcionales</vt:lpstr>
      <vt:lpstr>    No funcionales</vt:lpstr>
      <vt:lpstr>        Tamaño y rendimiento</vt:lpstr>
      <vt:lpstr>        Calidad</vt:lpstr>
      <vt:lpstr>        Otros</vt:lpstr>
      <vt:lpstr>Arquitectura del Producto/Sistema </vt:lpstr>
      <vt:lpstr>    Vista de Casos de Uso </vt:lpstr>
      <vt:lpstr>        Actores</vt:lpstr>
      <vt:lpstr>        Modelo de casos de Uso</vt:lpstr>
      <vt:lpstr>        Lista de casos de Uso </vt:lpstr>
      <vt:lpstr>        Descripción de los Casos de Uso</vt:lpstr>
      <vt:lpstr>        Modelo de Análisis </vt:lpstr>
      <vt:lpstr>        Interfaces con el usuario</vt:lpstr>
      <vt:lpstr>    Vista de Datos</vt:lpstr>
      <vt:lpstr>        Definiciones</vt:lpstr>
      <vt:lpstr>        </vt:lpstr>
      <vt:lpstr>        Diseño de Base de Datos</vt:lpstr>
      <vt:lpstr>    Requisitos de Software/Hardware</vt:lpstr>
      <vt:lpstr>Calidad </vt:lpstr>
      <vt:lpstr>Manual de usuario</vt:lpstr>
      <vt:lpstr>    Introducción</vt:lpstr>
      <vt:lpstr>    Objetivo</vt:lpstr>
      <vt:lpstr>    Requerimientos</vt:lpstr>
      <vt:lpstr>    Crear</vt:lpstr>
      <vt:lpstr>    Editar</vt:lpstr>
    </vt:vector>
  </TitlesOfParts>
  <Company/>
  <LinksUpToDate>false</LinksUpToDate>
  <CharactersWithSpaces>53554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X X</dc:creator>
  <cp:keywords/>
  <cp:lastModifiedBy>Scarlet Gutierrez</cp:lastModifiedBy>
  <cp:revision>4</cp:revision>
  <cp:lastPrinted>1900-01-01T08:00:00Z</cp:lastPrinted>
  <dcterms:created xsi:type="dcterms:W3CDTF">2023-03-09T16:55:00Z</dcterms:created>
  <dcterms:modified xsi:type="dcterms:W3CDTF">2023-03-09T17:42:00Z</dcterms:modified>
</cp:coreProperties>
</file>